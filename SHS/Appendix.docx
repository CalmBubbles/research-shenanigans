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B353A" w14:textId="77777777" w:rsidR="00AC36CE" w:rsidRDefault="00AC36CE" w:rsidP="00AC36CE">
      <w:pPr>
        <w:spacing w:line="259" w:lineRule="auto"/>
        <w:jc w:val="center"/>
        <w:rPr>
          <w:rFonts w:ascii="Arial" w:hAnsi="Arial" w:cs="Arial"/>
          <w:b/>
          <w:bCs/>
          <w:lang w:val="en-US"/>
        </w:rPr>
      </w:pPr>
    </w:p>
    <w:p w14:paraId="154D295C" w14:textId="77777777" w:rsidR="00AC36CE" w:rsidRDefault="00AC36CE" w:rsidP="00AC36CE">
      <w:pPr>
        <w:spacing w:line="259" w:lineRule="auto"/>
        <w:jc w:val="center"/>
        <w:rPr>
          <w:rFonts w:ascii="Arial" w:hAnsi="Arial" w:cs="Arial"/>
          <w:b/>
          <w:bCs/>
          <w:lang w:val="en-US"/>
        </w:rPr>
      </w:pPr>
    </w:p>
    <w:p w14:paraId="2B63B6F8" w14:textId="77777777" w:rsidR="00AC36CE" w:rsidRDefault="00AC36CE" w:rsidP="00AC36CE">
      <w:pPr>
        <w:spacing w:line="259" w:lineRule="auto"/>
        <w:jc w:val="center"/>
        <w:rPr>
          <w:rFonts w:ascii="Arial" w:hAnsi="Arial" w:cs="Arial"/>
          <w:b/>
          <w:bCs/>
          <w:lang w:val="en-US"/>
        </w:rPr>
      </w:pPr>
    </w:p>
    <w:p w14:paraId="5D81CD04" w14:textId="77777777" w:rsidR="00AC36CE" w:rsidRDefault="00AC36CE" w:rsidP="00AC36CE">
      <w:pPr>
        <w:spacing w:line="259" w:lineRule="auto"/>
        <w:jc w:val="center"/>
        <w:rPr>
          <w:rFonts w:ascii="Arial" w:hAnsi="Arial" w:cs="Arial"/>
          <w:b/>
          <w:bCs/>
          <w:lang w:val="en-US"/>
        </w:rPr>
      </w:pPr>
    </w:p>
    <w:p w14:paraId="24EA55E5" w14:textId="77777777" w:rsidR="00AC36CE" w:rsidRDefault="00AC36CE" w:rsidP="00AC36CE">
      <w:pPr>
        <w:spacing w:line="259" w:lineRule="auto"/>
        <w:jc w:val="center"/>
        <w:rPr>
          <w:rFonts w:ascii="Arial" w:hAnsi="Arial" w:cs="Arial"/>
          <w:b/>
          <w:bCs/>
          <w:lang w:val="en-US"/>
        </w:rPr>
      </w:pPr>
    </w:p>
    <w:p w14:paraId="62FFE433" w14:textId="77777777" w:rsidR="00AC36CE" w:rsidRDefault="00AC36CE" w:rsidP="00AC36CE">
      <w:pPr>
        <w:spacing w:line="259" w:lineRule="auto"/>
        <w:jc w:val="center"/>
        <w:rPr>
          <w:rFonts w:ascii="Arial" w:hAnsi="Arial" w:cs="Arial"/>
          <w:b/>
          <w:bCs/>
          <w:lang w:val="en-US"/>
        </w:rPr>
      </w:pPr>
    </w:p>
    <w:p w14:paraId="3E78F214" w14:textId="77777777" w:rsidR="00AC36CE" w:rsidRDefault="00AC36CE" w:rsidP="00AC36CE">
      <w:pPr>
        <w:spacing w:line="259" w:lineRule="auto"/>
        <w:jc w:val="center"/>
        <w:rPr>
          <w:rFonts w:ascii="Arial" w:hAnsi="Arial" w:cs="Arial"/>
          <w:b/>
          <w:bCs/>
          <w:lang w:val="en-US"/>
        </w:rPr>
      </w:pPr>
    </w:p>
    <w:p w14:paraId="30D3A708" w14:textId="77777777" w:rsidR="00AC36CE" w:rsidRDefault="00AC36CE" w:rsidP="00AC36CE">
      <w:pPr>
        <w:spacing w:line="259" w:lineRule="auto"/>
        <w:jc w:val="center"/>
        <w:rPr>
          <w:rFonts w:ascii="Arial" w:hAnsi="Arial" w:cs="Arial"/>
          <w:b/>
          <w:bCs/>
          <w:lang w:val="en-US"/>
        </w:rPr>
      </w:pPr>
    </w:p>
    <w:p w14:paraId="3576B837" w14:textId="77777777" w:rsidR="00AC36CE" w:rsidRDefault="00AC36CE" w:rsidP="00AC36CE">
      <w:pPr>
        <w:spacing w:line="259" w:lineRule="auto"/>
        <w:jc w:val="center"/>
        <w:rPr>
          <w:rFonts w:ascii="Arial" w:hAnsi="Arial" w:cs="Arial"/>
          <w:b/>
          <w:bCs/>
          <w:lang w:val="en-US"/>
        </w:rPr>
      </w:pPr>
    </w:p>
    <w:p w14:paraId="7BCC9744" w14:textId="77777777" w:rsidR="00AC36CE" w:rsidRDefault="00AC36CE" w:rsidP="00AC36CE">
      <w:pPr>
        <w:spacing w:line="259" w:lineRule="auto"/>
        <w:jc w:val="center"/>
        <w:rPr>
          <w:rFonts w:ascii="Arial" w:hAnsi="Arial" w:cs="Arial"/>
          <w:b/>
          <w:bCs/>
          <w:lang w:val="en-US"/>
        </w:rPr>
      </w:pPr>
    </w:p>
    <w:p w14:paraId="4D5AC3B3" w14:textId="77777777" w:rsidR="00AC36CE" w:rsidRDefault="00AC36CE" w:rsidP="00AC36CE">
      <w:pPr>
        <w:spacing w:line="259" w:lineRule="auto"/>
        <w:jc w:val="center"/>
        <w:rPr>
          <w:rFonts w:ascii="Arial" w:hAnsi="Arial" w:cs="Arial"/>
          <w:b/>
          <w:bCs/>
          <w:lang w:val="en-US"/>
        </w:rPr>
      </w:pPr>
    </w:p>
    <w:p w14:paraId="1611FC11" w14:textId="77777777" w:rsidR="00AC36CE" w:rsidRDefault="00AC36CE" w:rsidP="00AC36CE">
      <w:pPr>
        <w:spacing w:line="259" w:lineRule="auto"/>
        <w:jc w:val="center"/>
        <w:rPr>
          <w:rFonts w:ascii="Arial" w:hAnsi="Arial" w:cs="Arial"/>
          <w:b/>
          <w:bCs/>
          <w:lang w:val="en-US"/>
        </w:rPr>
      </w:pPr>
    </w:p>
    <w:p w14:paraId="538D87D2" w14:textId="77777777" w:rsidR="00AC36CE" w:rsidRDefault="00AC36CE" w:rsidP="00AC36CE">
      <w:pPr>
        <w:spacing w:line="259" w:lineRule="auto"/>
        <w:jc w:val="center"/>
        <w:rPr>
          <w:rFonts w:ascii="Arial" w:hAnsi="Arial" w:cs="Arial"/>
          <w:b/>
          <w:bCs/>
          <w:lang w:val="en-US"/>
        </w:rPr>
      </w:pPr>
    </w:p>
    <w:p w14:paraId="2572FCEF" w14:textId="4AFFD4A4" w:rsidR="00AC36CE" w:rsidRDefault="00AC36CE" w:rsidP="00AC36CE">
      <w:pPr>
        <w:spacing w:line="259" w:lineRule="auto"/>
        <w:jc w:val="center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APPENDICES</w:t>
      </w:r>
    </w:p>
    <w:p w14:paraId="3FF81112" w14:textId="77777777" w:rsidR="00580933" w:rsidRDefault="00AC36CE" w:rsidP="00DF22C5">
      <w:pPr>
        <w:spacing w:line="259" w:lineRule="auto"/>
        <w:jc w:val="center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br w:type="page"/>
      </w:r>
    </w:p>
    <w:p w14:paraId="62A74DC4" w14:textId="3CB8DF0A" w:rsidR="00580933" w:rsidRPr="00580933" w:rsidRDefault="00162648" w:rsidP="00580933">
      <w:pPr>
        <w:spacing w:line="240" w:lineRule="auto"/>
        <w:jc w:val="center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noProof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6FDC884E" wp14:editId="36392817">
            <wp:simplePos x="0" y="0"/>
            <wp:positionH relativeFrom="margin">
              <wp:posOffset>41910</wp:posOffset>
            </wp:positionH>
            <wp:positionV relativeFrom="paragraph">
              <wp:posOffset>444973</wp:posOffset>
            </wp:positionV>
            <wp:extent cx="5401310" cy="8519795"/>
            <wp:effectExtent l="0" t="0" r="8890" b="0"/>
            <wp:wrapNone/>
            <wp:docPr id="1335739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56" t="3370" r="5547" b="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310" cy="851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0933">
        <w:rPr>
          <w:rFonts w:ascii="Arial" w:hAnsi="Arial" w:cs="Arial"/>
          <w:b/>
          <w:bCs/>
          <w:lang w:val="en-US"/>
        </w:rPr>
        <w:t>APPENDIX A</w:t>
      </w:r>
      <w:r w:rsidR="00580933">
        <w:rPr>
          <w:rFonts w:ascii="Arial" w:hAnsi="Arial" w:cs="Arial"/>
          <w:b/>
          <w:bCs/>
          <w:lang w:val="en-US"/>
        </w:rPr>
        <w:br/>
        <w:t>Letter of Communication</w:t>
      </w:r>
    </w:p>
    <w:p w14:paraId="2E1904C8" w14:textId="75EB17AE" w:rsidR="00D64B20" w:rsidRDefault="00D64B20" w:rsidP="00580933">
      <w:pPr>
        <w:spacing w:line="259" w:lineRule="auto"/>
        <w:jc w:val="center"/>
        <w:rPr>
          <w:rFonts w:ascii="Arial" w:hAnsi="Arial" w:cs="Arial"/>
          <w:b/>
          <w:bCs/>
          <w:lang w:val="en-US"/>
        </w:rPr>
      </w:pPr>
    </w:p>
    <w:p w14:paraId="7A0DAC55" w14:textId="228F2439" w:rsidR="00D64B20" w:rsidRDefault="00D64B20">
      <w:pPr>
        <w:spacing w:line="259" w:lineRule="auto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br w:type="page"/>
      </w:r>
    </w:p>
    <w:p w14:paraId="760DCF5C" w14:textId="3C901E95" w:rsidR="008F1BC5" w:rsidRDefault="00162648" w:rsidP="00162648">
      <w:pPr>
        <w:spacing w:line="259" w:lineRule="auto"/>
        <w:jc w:val="center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noProof/>
          <w:lang w:val="en-US"/>
        </w:rPr>
        <w:lastRenderedPageBreak/>
        <w:drawing>
          <wp:anchor distT="0" distB="0" distL="114300" distR="114300" simplePos="0" relativeHeight="251659264" behindDoc="0" locked="0" layoutInCell="1" allowOverlap="1" wp14:anchorId="166DD8A0" wp14:editId="680F2DE0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514919" cy="8698727"/>
            <wp:effectExtent l="0" t="0" r="0" b="7620"/>
            <wp:wrapNone/>
            <wp:docPr id="1382439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39365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26" t="3346" r="5470" b="-2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19" cy="8698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E7763">
        <w:rPr>
          <w:rFonts w:ascii="Arial" w:hAnsi="Arial" w:cs="Arial"/>
          <w:b/>
          <w:bCs/>
          <w:lang w:val="en-US"/>
        </w:rPr>
        <w:br w:type="page"/>
      </w:r>
      <w:r>
        <w:rPr>
          <w:rFonts w:ascii="Arial" w:hAnsi="Arial" w:cs="Arial"/>
          <w:b/>
          <w:bCs/>
          <w:lang w:val="en-US"/>
        </w:rPr>
        <w:lastRenderedPageBreak/>
        <w:t>APPENDIX B</w:t>
      </w:r>
      <w:r>
        <w:rPr>
          <w:rFonts w:ascii="Arial" w:hAnsi="Arial" w:cs="Arial"/>
          <w:b/>
          <w:bCs/>
          <w:lang w:val="en-US"/>
        </w:rPr>
        <w:br/>
      </w:r>
      <w:r w:rsidR="0046081A">
        <w:rPr>
          <w:rFonts w:ascii="Arial" w:hAnsi="Arial" w:cs="Arial"/>
          <w:b/>
          <w:bCs/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33EABCAE" wp14:editId="511BA8AD">
            <wp:simplePos x="0" y="0"/>
            <wp:positionH relativeFrom="margin">
              <wp:posOffset>30318</wp:posOffset>
            </wp:positionH>
            <wp:positionV relativeFrom="paragraph">
              <wp:posOffset>446405</wp:posOffset>
            </wp:positionV>
            <wp:extent cx="5401310" cy="8519795"/>
            <wp:effectExtent l="0" t="0" r="8890" b="0"/>
            <wp:wrapNone/>
            <wp:docPr id="934216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21610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127" t="3041" r="53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310" cy="851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b/>
          <w:bCs/>
          <w:lang w:val="en-US"/>
        </w:rPr>
        <w:t>Certificate of Content Validation</w:t>
      </w:r>
    </w:p>
    <w:p w14:paraId="755AFC0C" w14:textId="734649E6" w:rsidR="001A1F07" w:rsidRDefault="00162648" w:rsidP="007E1BF3">
      <w:pPr>
        <w:spacing w:line="259" w:lineRule="auto"/>
        <w:jc w:val="center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br w:type="page"/>
      </w:r>
      <w:r w:rsidR="00BC770A">
        <w:rPr>
          <w:rFonts w:ascii="Arial" w:hAnsi="Arial" w:cs="Arial"/>
          <w:b/>
          <w:bCs/>
          <w:noProof/>
          <w:lang w:val="en-US"/>
        </w:rPr>
        <w:lastRenderedPageBreak/>
        <w:drawing>
          <wp:anchor distT="0" distB="0" distL="114300" distR="114300" simplePos="0" relativeHeight="251663360" behindDoc="0" locked="0" layoutInCell="1" allowOverlap="1" wp14:anchorId="39C8163D" wp14:editId="08E7F07A">
            <wp:simplePos x="0" y="0"/>
            <wp:positionH relativeFrom="margin">
              <wp:posOffset>10633</wp:posOffset>
            </wp:positionH>
            <wp:positionV relativeFrom="paragraph">
              <wp:posOffset>0</wp:posOffset>
            </wp:positionV>
            <wp:extent cx="5514919" cy="8698727"/>
            <wp:effectExtent l="0" t="0" r="0" b="7620"/>
            <wp:wrapNone/>
            <wp:docPr id="1229904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904837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866" t="2974" r="5436" b="-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19" cy="8698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081A">
        <w:rPr>
          <w:rFonts w:ascii="Arial" w:hAnsi="Arial" w:cs="Arial"/>
          <w:b/>
          <w:bCs/>
          <w:lang w:val="en-US"/>
        </w:rPr>
        <w:br w:type="page"/>
      </w:r>
      <w:r w:rsidR="00BC770A">
        <w:rPr>
          <w:rFonts w:ascii="Arial" w:hAnsi="Arial" w:cs="Arial"/>
          <w:b/>
          <w:bCs/>
          <w:lang w:val="en-US"/>
        </w:rPr>
        <w:lastRenderedPageBreak/>
        <w:t>APPENDIX C</w:t>
      </w:r>
      <w:r w:rsidR="00BC770A">
        <w:rPr>
          <w:rFonts w:ascii="Arial" w:hAnsi="Arial" w:cs="Arial"/>
          <w:b/>
          <w:bCs/>
          <w:lang w:val="en-US"/>
        </w:rPr>
        <w:br/>
      </w:r>
      <w:r w:rsidR="00BC770A">
        <w:rPr>
          <w:rFonts w:ascii="Arial" w:hAnsi="Arial" w:cs="Arial"/>
          <w:b/>
          <w:bCs/>
          <w:noProof/>
          <w:lang w:val="en-US"/>
        </w:rPr>
        <w:drawing>
          <wp:anchor distT="0" distB="0" distL="114300" distR="114300" simplePos="0" relativeHeight="251665408" behindDoc="0" locked="0" layoutInCell="1" allowOverlap="1" wp14:anchorId="2099ABDC" wp14:editId="5355F9C9">
            <wp:simplePos x="0" y="0"/>
            <wp:positionH relativeFrom="margin">
              <wp:posOffset>41910</wp:posOffset>
            </wp:positionH>
            <wp:positionV relativeFrom="paragraph">
              <wp:posOffset>446243</wp:posOffset>
            </wp:positionV>
            <wp:extent cx="5401310" cy="8519795"/>
            <wp:effectExtent l="0" t="0" r="8890" b="0"/>
            <wp:wrapNone/>
            <wp:docPr id="1484754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75461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971" t="2427" r="49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310" cy="851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770A">
        <w:rPr>
          <w:rFonts w:ascii="Arial" w:hAnsi="Arial" w:cs="Arial"/>
          <w:b/>
          <w:bCs/>
          <w:lang w:val="en-US"/>
        </w:rPr>
        <w:t>Validation of the Research Output</w:t>
      </w:r>
      <w:r w:rsidR="00BC770A">
        <w:rPr>
          <w:rFonts w:ascii="Arial" w:hAnsi="Arial" w:cs="Arial"/>
          <w:b/>
          <w:bCs/>
          <w:lang w:val="en-US"/>
        </w:rPr>
        <w:br w:type="page"/>
      </w:r>
      <w:r w:rsidR="00E2265F">
        <w:rPr>
          <w:rFonts w:ascii="Arial" w:hAnsi="Arial" w:cs="Arial"/>
          <w:b/>
          <w:bCs/>
          <w:noProof/>
          <w:lang w:val="en-US"/>
        </w:rPr>
        <w:lastRenderedPageBreak/>
        <w:drawing>
          <wp:anchor distT="0" distB="0" distL="114300" distR="114300" simplePos="0" relativeHeight="251667456" behindDoc="0" locked="0" layoutInCell="1" allowOverlap="1" wp14:anchorId="19628275" wp14:editId="5259F574">
            <wp:simplePos x="0" y="0"/>
            <wp:positionH relativeFrom="margin">
              <wp:posOffset>1743</wp:posOffset>
            </wp:positionH>
            <wp:positionV relativeFrom="paragraph">
              <wp:posOffset>3175</wp:posOffset>
            </wp:positionV>
            <wp:extent cx="5514919" cy="8698727"/>
            <wp:effectExtent l="0" t="0" r="0" b="7620"/>
            <wp:wrapNone/>
            <wp:docPr id="1683164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164259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29" t="2623" r="5283" b="-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19" cy="8698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770A">
        <w:rPr>
          <w:rFonts w:ascii="Arial" w:hAnsi="Arial" w:cs="Arial"/>
          <w:b/>
          <w:bCs/>
          <w:lang w:val="en-US"/>
        </w:rPr>
        <w:br w:type="page"/>
      </w:r>
      <w:r w:rsidR="007E1BF3">
        <w:rPr>
          <w:rFonts w:ascii="Arial" w:hAnsi="Arial" w:cs="Arial"/>
          <w:b/>
          <w:bCs/>
          <w:lang w:val="en-US"/>
        </w:rPr>
        <w:lastRenderedPageBreak/>
        <w:t>APPENDIX D</w:t>
      </w:r>
      <w:r w:rsidR="007E1BF3">
        <w:rPr>
          <w:rFonts w:ascii="Arial" w:hAnsi="Arial" w:cs="Arial"/>
          <w:b/>
          <w:bCs/>
          <w:lang w:val="en-US"/>
        </w:rPr>
        <w:br/>
      </w:r>
      <w:r w:rsidR="001A1F07">
        <w:rPr>
          <w:rFonts w:ascii="Arial" w:hAnsi="Arial" w:cs="Arial"/>
          <w:b/>
          <w:bCs/>
          <w:noProof/>
          <w:lang w:val="en-US"/>
        </w:rPr>
        <w:drawing>
          <wp:anchor distT="0" distB="0" distL="114300" distR="114300" simplePos="0" relativeHeight="251669504" behindDoc="0" locked="0" layoutInCell="1" allowOverlap="1" wp14:anchorId="3E1B937A" wp14:editId="629F0959">
            <wp:simplePos x="0" y="0"/>
            <wp:positionH relativeFrom="margin">
              <wp:posOffset>42530</wp:posOffset>
            </wp:positionH>
            <wp:positionV relativeFrom="paragraph">
              <wp:posOffset>446567</wp:posOffset>
            </wp:positionV>
            <wp:extent cx="5401310" cy="8519795"/>
            <wp:effectExtent l="0" t="0" r="8890" b="0"/>
            <wp:wrapNone/>
            <wp:docPr id="121127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27242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49" t="2431" r="5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310" cy="851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E1BF3">
        <w:rPr>
          <w:rFonts w:ascii="Arial" w:hAnsi="Arial" w:cs="Arial"/>
          <w:b/>
          <w:bCs/>
          <w:lang w:val="en-US"/>
        </w:rPr>
        <w:t>Validation of the Research Tool</w:t>
      </w:r>
    </w:p>
    <w:p w14:paraId="1AD5D0BC" w14:textId="1869833B" w:rsidR="001A1F07" w:rsidRDefault="001A1F07">
      <w:pPr>
        <w:spacing w:line="259" w:lineRule="auto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br w:type="page"/>
      </w:r>
    </w:p>
    <w:p w14:paraId="59B950EC" w14:textId="6A8E005A" w:rsidR="007E1BF3" w:rsidRDefault="005211F6" w:rsidP="001A1F07">
      <w:pPr>
        <w:spacing w:line="259" w:lineRule="auto"/>
        <w:jc w:val="center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noProof/>
          <w:lang w:val="en-US"/>
        </w:rPr>
        <w:lastRenderedPageBreak/>
        <w:drawing>
          <wp:anchor distT="0" distB="0" distL="114300" distR="114300" simplePos="0" relativeHeight="251671552" behindDoc="0" locked="0" layoutInCell="1" allowOverlap="1" wp14:anchorId="7F84E635" wp14:editId="56C45FF0">
            <wp:simplePos x="0" y="0"/>
            <wp:positionH relativeFrom="margin">
              <wp:posOffset>31898</wp:posOffset>
            </wp:positionH>
            <wp:positionV relativeFrom="paragraph">
              <wp:posOffset>446567</wp:posOffset>
            </wp:positionV>
            <wp:extent cx="5401310" cy="8519795"/>
            <wp:effectExtent l="0" t="0" r="8890" b="0"/>
            <wp:wrapNone/>
            <wp:docPr id="1039282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282655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92" t="2429" r="53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310" cy="851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A1F07">
        <w:rPr>
          <w:rFonts w:ascii="Arial" w:hAnsi="Arial" w:cs="Arial"/>
          <w:b/>
          <w:bCs/>
          <w:lang w:val="en-US"/>
        </w:rPr>
        <w:t>APPENDIX E</w:t>
      </w:r>
      <w:r w:rsidR="001A1F07">
        <w:rPr>
          <w:rFonts w:ascii="Arial" w:hAnsi="Arial" w:cs="Arial"/>
          <w:b/>
          <w:bCs/>
          <w:lang w:val="en-US"/>
        </w:rPr>
        <w:br/>
        <w:t>QUESTIONNAIRE</w:t>
      </w:r>
    </w:p>
    <w:p w14:paraId="21553D72" w14:textId="154A24D2" w:rsidR="0067681E" w:rsidRDefault="0067681E">
      <w:pPr>
        <w:spacing w:line="259" w:lineRule="auto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br w:type="page"/>
      </w:r>
    </w:p>
    <w:p w14:paraId="6E074853" w14:textId="77777777" w:rsidR="005144D5" w:rsidRDefault="005144D5" w:rsidP="005144D5">
      <w:pPr>
        <w:spacing w:line="480" w:lineRule="auto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lastRenderedPageBreak/>
        <w:t>Name (Optional): ______________________________ Section: ___________</w:t>
      </w:r>
    </w:p>
    <w:p w14:paraId="286E8480" w14:textId="77777777" w:rsidR="005144D5" w:rsidRDefault="005144D5" w:rsidP="005144D5">
      <w:pPr>
        <w:spacing w:line="276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b/>
          <w:bCs/>
          <w:lang w:val="en-US"/>
        </w:rPr>
        <w:t>Direction:</w:t>
      </w:r>
      <w:r>
        <w:rPr>
          <w:rFonts w:ascii="Arial" w:hAnsi="Arial" w:cs="Arial"/>
          <w:lang w:val="en-US"/>
        </w:rPr>
        <w:t xml:space="preserve"> Read the following statements mindfully and using the 4-point scale shown below, put a check mark (</w:t>
      </w:r>
      <w:r>
        <w:rPr>
          <w:rFonts w:ascii="Segoe UI Emoji" w:hAnsi="Segoe UI Emoji" w:cs="Segoe UI Emoji"/>
          <w:lang w:val="en-US"/>
        </w:rPr>
        <w:t>✔️</w:t>
      </w:r>
      <w:r>
        <w:rPr>
          <w:rFonts w:ascii="Arial" w:hAnsi="Arial" w:cs="Arial"/>
          <w:lang w:val="en-US"/>
        </w:rPr>
        <w:t xml:space="preserve">) on the corresponding boxes containing the following information, which suggest your assessment to the application. </w:t>
      </w:r>
    </w:p>
    <w:p w14:paraId="32DDEF27" w14:textId="77777777" w:rsidR="005144D5" w:rsidRDefault="005144D5" w:rsidP="005144D5">
      <w:pPr>
        <w:spacing w:line="276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i/>
          <w:iCs/>
          <w:lang w:val="en-US"/>
        </w:rPr>
        <w:t>(</w:t>
      </w:r>
      <w:r>
        <w:rPr>
          <w:rFonts w:ascii="Arial" w:hAnsi="Arial" w:cs="Arial"/>
          <w:i/>
          <w:iCs/>
        </w:rPr>
        <w:t>Basahing mabuti ang mga sumusunod na pahayag at gamit ang 4-point scale na ipinapakita sa ibaba, lagyan ng tsek (</w:t>
      </w:r>
      <w:r>
        <w:rPr>
          <w:rFonts w:ascii="Segoe UI Emoji" w:hAnsi="Segoe UI Emoji" w:cs="Segoe UI Emoji"/>
          <w:lang w:val="en-US"/>
        </w:rPr>
        <w:t>✔️</w:t>
      </w:r>
      <w:r>
        <w:rPr>
          <w:rFonts w:ascii="Arial" w:hAnsi="Arial" w:cs="Arial"/>
          <w:i/>
          <w:iCs/>
        </w:rPr>
        <w:t>) ang mga kaukulang kahon na naglalaman ng sumusunod na impormasyon, na nagmumungkahi ng iyong pagtatasa sa aplikasyon.)</w:t>
      </w:r>
    </w:p>
    <w:p w14:paraId="072C7E0B" w14:textId="77777777" w:rsidR="005144D5" w:rsidRDefault="005144D5" w:rsidP="005144D5">
      <w:pPr>
        <w:spacing w:line="240" w:lineRule="auto"/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Scale:</w:t>
      </w:r>
    </w:p>
    <w:p w14:paraId="50EC1B6D" w14:textId="77777777" w:rsidR="005144D5" w:rsidRDefault="005144D5" w:rsidP="005144D5">
      <w:pPr>
        <w:spacing w:line="276" w:lineRule="auto"/>
        <w:ind w:left="720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(4) Highly Acceptable</w:t>
      </w:r>
      <w:r>
        <w:rPr>
          <w:rFonts w:ascii="Arial" w:hAnsi="Arial" w:cs="Arial"/>
          <w:b/>
          <w:bCs/>
          <w:lang w:val="en-US"/>
        </w:rPr>
        <w:br/>
        <w:t xml:space="preserve">(3) Acceptable </w:t>
      </w:r>
      <w:r>
        <w:rPr>
          <w:rFonts w:ascii="Arial" w:hAnsi="Arial" w:cs="Arial"/>
          <w:b/>
          <w:bCs/>
          <w:lang w:val="en-US"/>
        </w:rPr>
        <w:br/>
        <w:t xml:space="preserve">(2) Fairly Acceptable </w:t>
      </w:r>
      <w:r>
        <w:rPr>
          <w:rFonts w:ascii="Arial" w:hAnsi="Arial" w:cs="Arial"/>
          <w:b/>
          <w:bCs/>
          <w:lang w:val="en-US"/>
        </w:rPr>
        <w:br/>
        <w:t>(1) Not Acceptable</w:t>
      </w:r>
    </w:p>
    <w:p w14:paraId="0CE4FD9E" w14:textId="77777777" w:rsidR="005144D5" w:rsidRDefault="005144D5" w:rsidP="005144D5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Level of Acceptability of Quieazy as Educational Application for Senior High School Learners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434"/>
        <w:gridCol w:w="803"/>
        <w:gridCol w:w="791"/>
        <w:gridCol w:w="799"/>
        <w:gridCol w:w="803"/>
      </w:tblGrid>
      <w:tr w:rsidR="005144D5" w14:paraId="23369F7C" w14:textId="77777777" w:rsidTr="00652A78">
        <w:trPr>
          <w:trHeight w:val="432"/>
        </w:trPr>
        <w:tc>
          <w:tcPr>
            <w:tcW w:w="3149" w:type="pct"/>
            <w:vAlign w:val="center"/>
          </w:tcPr>
          <w:p w14:paraId="47E241C8" w14:textId="77777777" w:rsidR="005144D5" w:rsidRDefault="005144D5" w:rsidP="00652A7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Statements</w:t>
            </w:r>
          </w:p>
        </w:tc>
        <w:tc>
          <w:tcPr>
            <w:tcW w:w="465" w:type="pct"/>
            <w:vAlign w:val="center"/>
          </w:tcPr>
          <w:p w14:paraId="4E027603" w14:textId="77777777" w:rsidR="005144D5" w:rsidRDefault="005144D5" w:rsidP="00652A7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58" w:type="pct"/>
            <w:vAlign w:val="center"/>
          </w:tcPr>
          <w:p w14:paraId="4F76418E" w14:textId="77777777" w:rsidR="005144D5" w:rsidRDefault="005144D5" w:rsidP="00652A7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63" w:type="pct"/>
            <w:vAlign w:val="center"/>
          </w:tcPr>
          <w:p w14:paraId="06BDD715" w14:textId="77777777" w:rsidR="005144D5" w:rsidRDefault="005144D5" w:rsidP="00652A7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65" w:type="pct"/>
            <w:vAlign w:val="center"/>
          </w:tcPr>
          <w:p w14:paraId="3BF0E2B9" w14:textId="77777777" w:rsidR="005144D5" w:rsidRDefault="005144D5" w:rsidP="00652A7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5144D5" w14:paraId="6CD020F6" w14:textId="77777777" w:rsidTr="00652A78">
        <w:trPr>
          <w:trHeight w:val="288"/>
        </w:trPr>
        <w:tc>
          <w:tcPr>
            <w:tcW w:w="3149" w:type="pct"/>
            <w:vAlign w:val="center"/>
          </w:tcPr>
          <w:p w14:paraId="01912E71" w14:textId="77777777" w:rsidR="005144D5" w:rsidRDefault="005144D5" w:rsidP="00652A78">
            <w:pPr>
              <w:spacing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  A. USABILITY</w:t>
            </w:r>
          </w:p>
        </w:tc>
        <w:tc>
          <w:tcPr>
            <w:tcW w:w="465" w:type="pct"/>
            <w:vAlign w:val="center"/>
          </w:tcPr>
          <w:p w14:paraId="39AF6916" w14:textId="77777777" w:rsidR="005144D5" w:rsidRDefault="005144D5" w:rsidP="00652A7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4</w:t>
            </w:r>
          </w:p>
          <w:p w14:paraId="195F4823" w14:textId="77777777" w:rsidR="005144D5" w:rsidRDefault="005144D5" w:rsidP="00652A7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(HA)</w:t>
            </w:r>
          </w:p>
        </w:tc>
        <w:tc>
          <w:tcPr>
            <w:tcW w:w="458" w:type="pct"/>
            <w:vAlign w:val="center"/>
          </w:tcPr>
          <w:p w14:paraId="775F2F2B" w14:textId="77777777" w:rsidR="005144D5" w:rsidRDefault="005144D5" w:rsidP="00652A7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3</w:t>
            </w:r>
          </w:p>
          <w:p w14:paraId="19A17744" w14:textId="77777777" w:rsidR="005144D5" w:rsidRDefault="005144D5" w:rsidP="00652A7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(A)</w:t>
            </w:r>
          </w:p>
        </w:tc>
        <w:tc>
          <w:tcPr>
            <w:tcW w:w="463" w:type="pct"/>
            <w:vAlign w:val="center"/>
          </w:tcPr>
          <w:p w14:paraId="62691BE1" w14:textId="77777777" w:rsidR="005144D5" w:rsidRDefault="005144D5" w:rsidP="00652A7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</w:t>
            </w:r>
          </w:p>
          <w:p w14:paraId="755F7F12" w14:textId="77777777" w:rsidR="005144D5" w:rsidRDefault="005144D5" w:rsidP="00652A7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(FA)</w:t>
            </w:r>
          </w:p>
        </w:tc>
        <w:tc>
          <w:tcPr>
            <w:tcW w:w="465" w:type="pct"/>
            <w:vAlign w:val="center"/>
          </w:tcPr>
          <w:p w14:paraId="6B9ACACD" w14:textId="77777777" w:rsidR="005144D5" w:rsidRDefault="005144D5" w:rsidP="00652A7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</w:t>
            </w:r>
          </w:p>
          <w:p w14:paraId="2C62FEA7" w14:textId="77777777" w:rsidR="005144D5" w:rsidRDefault="005144D5" w:rsidP="00652A7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(NA)</w:t>
            </w:r>
          </w:p>
        </w:tc>
      </w:tr>
      <w:tr w:rsidR="005144D5" w14:paraId="70FDBF61" w14:textId="77777777" w:rsidTr="00652A78">
        <w:tc>
          <w:tcPr>
            <w:tcW w:w="3149" w:type="pct"/>
          </w:tcPr>
          <w:p w14:paraId="078D6479" w14:textId="77777777" w:rsidR="005144D5" w:rsidRDefault="005144D5" w:rsidP="005144D5">
            <w:pPr>
              <w:pStyle w:val="ListParagraph"/>
              <w:numPr>
                <w:ilvl w:val="0"/>
                <w:numId w:val="11"/>
              </w:num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Reviewing post-quiz results and tracking progress is easy.</w:t>
            </w:r>
            <w:r>
              <w:rPr>
                <w:rFonts w:ascii="Arial" w:hAnsi="Arial" w:cs="Arial"/>
              </w:rPr>
              <w:br/>
            </w:r>
            <w:r>
              <w:rPr>
                <w:rFonts w:ascii="Arial" w:hAnsi="Arial" w:cs="Arial"/>
                <w:i/>
                <w:iCs/>
              </w:rPr>
              <w:t xml:space="preserve">(Madaling suriin ang resulta ng post-quiz at subaybayan ang proseso.) </w:t>
            </w:r>
          </w:p>
        </w:tc>
        <w:tc>
          <w:tcPr>
            <w:tcW w:w="465" w:type="pct"/>
          </w:tcPr>
          <w:p w14:paraId="56542709" w14:textId="77777777" w:rsidR="005144D5" w:rsidRDefault="005144D5" w:rsidP="00652A7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58" w:type="pct"/>
          </w:tcPr>
          <w:p w14:paraId="756A5D22" w14:textId="77777777" w:rsidR="005144D5" w:rsidRDefault="005144D5" w:rsidP="00652A7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63" w:type="pct"/>
          </w:tcPr>
          <w:p w14:paraId="0C83CB87" w14:textId="77777777" w:rsidR="005144D5" w:rsidRDefault="005144D5" w:rsidP="00652A7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65" w:type="pct"/>
          </w:tcPr>
          <w:p w14:paraId="3723BC5B" w14:textId="77777777" w:rsidR="005144D5" w:rsidRDefault="005144D5" w:rsidP="00652A7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5144D5" w14:paraId="06AA0A77" w14:textId="77777777" w:rsidTr="00652A78">
        <w:tc>
          <w:tcPr>
            <w:tcW w:w="3149" w:type="pct"/>
          </w:tcPr>
          <w:p w14:paraId="51A3E1A6" w14:textId="77777777" w:rsidR="005144D5" w:rsidRDefault="005144D5" w:rsidP="005144D5">
            <w:pPr>
              <w:pStyle w:val="ListParagraph"/>
              <w:numPr>
                <w:ilvl w:val="0"/>
                <w:numId w:val="11"/>
              </w:num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Creating, and hosting quizzes and passing answers are easy.</w:t>
            </w:r>
            <w:r>
              <w:rPr>
                <w:rFonts w:ascii="Arial" w:hAnsi="Arial" w:cs="Arial"/>
              </w:rPr>
              <w:br/>
            </w:r>
            <w:r>
              <w:rPr>
                <w:rFonts w:ascii="Arial" w:hAnsi="Arial" w:cs="Arial"/>
                <w:i/>
                <w:iCs/>
              </w:rPr>
              <w:t>(Paggawa at pag-host ng mga pagsusulit at pagpasa ng mga sagot ay madali. )</w:t>
            </w:r>
          </w:p>
        </w:tc>
        <w:tc>
          <w:tcPr>
            <w:tcW w:w="465" w:type="pct"/>
          </w:tcPr>
          <w:p w14:paraId="17148F6C" w14:textId="77777777" w:rsidR="005144D5" w:rsidRDefault="005144D5" w:rsidP="00652A78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458" w:type="pct"/>
          </w:tcPr>
          <w:p w14:paraId="0ACEEE37" w14:textId="77777777" w:rsidR="005144D5" w:rsidRDefault="005144D5" w:rsidP="00652A78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463" w:type="pct"/>
          </w:tcPr>
          <w:p w14:paraId="3F956E80" w14:textId="77777777" w:rsidR="005144D5" w:rsidRDefault="005144D5" w:rsidP="00652A78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465" w:type="pct"/>
          </w:tcPr>
          <w:p w14:paraId="62BCF904" w14:textId="77777777" w:rsidR="005144D5" w:rsidRDefault="005144D5" w:rsidP="00652A78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5144D5" w14:paraId="0F14EE28" w14:textId="77777777" w:rsidTr="00652A78">
        <w:tc>
          <w:tcPr>
            <w:tcW w:w="3149" w:type="pct"/>
          </w:tcPr>
          <w:p w14:paraId="44601BF2" w14:textId="77777777" w:rsidR="005144D5" w:rsidRDefault="005144D5" w:rsidP="005144D5">
            <w:pPr>
              <w:pStyle w:val="ListParagraph"/>
              <w:numPr>
                <w:ilvl w:val="0"/>
                <w:numId w:val="11"/>
              </w:num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Accessible through multiple devices.</w:t>
            </w:r>
            <w:r>
              <w:rPr>
                <w:rFonts w:ascii="Arial" w:hAnsi="Arial" w:cs="Arial"/>
              </w:rPr>
              <w:br/>
            </w:r>
            <w:r>
              <w:rPr>
                <w:rFonts w:ascii="Arial" w:hAnsi="Arial" w:cs="Arial"/>
                <w:i/>
                <w:iCs/>
              </w:rPr>
              <w:t>(Madaling ma-access sa pamamagitan ng iba't ibang devices.)</w:t>
            </w:r>
          </w:p>
        </w:tc>
        <w:tc>
          <w:tcPr>
            <w:tcW w:w="465" w:type="pct"/>
          </w:tcPr>
          <w:p w14:paraId="361CECE7" w14:textId="77777777" w:rsidR="005144D5" w:rsidRDefault="005144D5" w:rsidP="00652A7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58" w:type="pct"/>
          </w:tcPr>
          <w:p w14:paraId="0EB93988" w14:textId="77777777" w:rsidR="005144D5" w:rsidRDefault="005144D5" w:rsidP="00652A7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63" w:type="pct"/>
          </w:tcPr>
          <w:p w14:paraId="72E0C130" w14:textId="77777777" w:rsidR="005144D5" w:rsidRDefault="005144D5" w:rsidP="00652A7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65" w:type="pct"/>
          </w:tcPr>
          <w:p w14:paraId="336043C7" w14:textId="77777777" w:rsidR="005144D5" w:rsidRDefault="005144D5" w:rsidP="00652A7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5144D5" w14:paraId="5163CB51" w14:textId="77777777" w:rsidTr="00652A78">
        <w:trPr>
          <w:trHeight w:val="1003"/>
        </w:trPr>
        <w:tc>
          <w:tcPr>
            <w:tcW w:w="3149" w:type="pct"/>
          </w:tcPr>
          <w:p w14:paraId="3101253C" w14:textId="77777777" w:rsidR="005144D5" w:rsidRDefault="005144D5" w:rsidP="005144D5">
            <w:pPr>
              <w:pStyle w:val="ListParagraph"/>
              <w:numPr>
                <w:ilvl w:val="0"/>
                <w:numId w:val="11"/>
              </w:num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Quizzes can be easily transferred throughout multiple devices</w:t>
            </w:r>
            <w:r>
              <w:rPr>
                <w:rFonts w:ascii="Arial" w:hAnsi="Arial" w:cs="Arial"/>
                <w:i/>
                <w:iCs/>
              </w:rPr>
              <w:t>.</w:t>
            </w:r>
            <w:r>
              <w:rPr>
                <w:rFonts w:ascii="Arial" w:hAnsi="Arial" w:cs="Arial"/>
                <w:i/>
                <w:iCs/>
              </w:rPr>
              <w:br/>
              <w:t>(Madaling mailipat ang mga pagsusulit sa     iba't ibang device.)</w:t>
            </w:r>
          </w:p>
        </w:tc>
        <w:tc>
          <w:tcPr>
            <w:tcW w:w="465" w:type="pct"/>
          </w:tcPr>
          <w:p w14:paraId="13FE4B30" w14:textId="77777777" w:rsidR="005144D5" w:rsidRDefault="005144D5" w:rsidP="00652A7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58" w:type="pct"/>
          </w:tcPr>
          <w:p w14:paraId="1D97227E" w14:textId="77777777" w:rsidR="005144D5" w:rsidRDefault="005144D5" w:rsidP="00652A7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63" w:type="pct"/>
          </w:tcPr>
          <w:p w14:paraId="4A12FC23" w14:textId="77777777" w:rsidR="005144D5" w:rsidRDefault="005144D5" w:rsidP="00652A7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65" w:type="pct"/>
          </w:tcPr>
          <w:p w14:paraId="555FA5AD" w14:textId="77777777" w:rsidR="005144D5" w:rsidRDefault="005144D5" w:rsidP="00652A7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5144D5" w14:paraId="4CC7F11A" w14:textId="77777777" w:rsidTr="00652A78">
        <w:trPr>
          <w:trHeight w:val="1646"/>
        </w:trPr>
        <w:tc>
          <w:tcPr>
            <w:tcW w:w="3149" w:type="pct"/>
            <w:vAlign w:val="center"/>
          </w:tcPr>
          <w:p w14:paraId="7C7BCAB9" w14:textId="77777777" w:rsidR="005144D5" w:rsidRDefault="005144D5" w:rsidP="005144D5">
            <w:pPr>
              <w:pStyle w:val="ListParagraph"/>
              <w:numPr>
                <w:ilvl w:val="0"/>
                <w:numId w:val="11"/>
              </w:num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There are variety of ways in hosting quizzes.</w:t>
            </w:r>
            <w:r>
              <w:rPr>
                <w:rFonts w:ascii="Arial" w:hAnsi="Arial" w:cs="Arial"/>
              </w:rPr>
              <w:br/>
            </w:r>
            <w:r>
              <w:rPr>
                <w:rFonts w:ascii="Arial" w:hAnsi="Arial" w:cs="Arial"/>
                <w:i/>
                <w:iCs/>
              </w:rPr>
              <w:t>(May iba't ibang paraan ng pagho-host ng mga pagsusulit.)</w:t>
            </w:r>
          </w:p>
        </w:tc>
        <w:tc>
          <w:tcPr>
            <w:tcW w:w="465" w:type="pct"/>
          </w:tcPr>
          <w:p w14:paraId="341D156B" w14:textId="77777777" w:rsidR="005144D5" w:rsidRDefault="005144D5" w:rsidP="00652A7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58" w:type="pct"/>
          </w:tcPr>
          <w:p w14:paraId="5ACB673C" w14:textId="77777777" w:rsidR="005144D5" w:rsidRDefault="005144D5" w:rsidP="00652A7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63" w:type="pct"/>
          </w:tcPr>
          <w:p w14:paraId="48445FEF" w14:textId="77777777" w:rsidR="005144D5" w:rsidRDefault="005144D5" w:rsidP="00652A7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65" w:type="pct"/>
          </w:tcPr>
          <w:p w14:paraId="02212653" w14:textId="77777777" w:rsidR="005144D5" w:rsidRDefault="005144D5" w:rsidP="00652A7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5144D5" w14:paraId="65DB0C80" w14:textId="77777777" w:rsidTr="00652A78">
        <w:tc>
          <w:tcPr>
            <w:tcW w:w="3149" w:type="pct"/>
            <w:vAlign w:val="center"/>
          </w:tcPr>
          <w:p w14:paraId="2D796012" w14:textId="77777777" w:rsidR="005144D5" w:rsidRDefault="005144D5" w:rsidP="00652A78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 xml:space="preserve">  B. DESIGN</w:t>
            </w:r>
          </w:p>
        </w:tc>
        <w:tc>
          <w:tcPr>
            <w:tcW w:w="465" w:type="pct"/>
            <w:vAlign w:val="center"/>
          </w:tcPr>
          <w:p w14:paraId="2467530E" w14:textId="77777777" w:rsidR="005144D5" w:rsidRDefault="005144D5" w:rsidP="00652A7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4</w:t>
            </w:r>
          </w:p>
          <w:p w14:paraId="2AEA02A0" w14:textId="77777777" w:rsidR="005144D5" w:rsidRDefault="005144D5" w:rsidP="00652A7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(HA)</w:t>
            </w:r>
          </w:p>
        </w:tc>
        <w:tc>
          <w:tcPr>
            <w:tcW w:w="458" w:type="pct"/>
            <w:vAlign w:val="center"/>
          </w:tcPr>
          <w:p w14:paraId="6E7372FD" w14:textId="77777777" w:rsidR="005144D5" w:rsidRDefault="005144D5" w:rsidP="00652A7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3</w:t>
            </w:r>
          </w:p>
          <w:p w14:paraId="5E0F3CF5" w14:textId="77777777" w:rsidR="005144D5" w:rsidRDefault="005144D5" w:rsidP="00652A7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(A)</w:t>
            </w:r>
          </w:p>
        </w:tc>
        <w:tc>
          <w:tcPr>
            <w:tcW w:w="463" w:type="pct"/>
            <w:vAlign w:val="center"/>
          </w:tcPr>
          <w:p w14:paraId="09A27652" w14:textId="77777777" w:rsidR="005144D5" w:rsidRDefault="005144D5" w:rsidP="00652A7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</w:t>
            </w:r>
          </w:p>
          <w:p w14:paraId="38A1F02C" w14:textId="77777777" w:rsidR="005144D5" w:rsidRDefault="005144D5" w:rsidP="00652A7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(FA)</w:t>
            </w:r>
          </w:p>
        </w:tc>
        <w:tc>
          <w:tcPr>
            <w:tcW w:w="465" w:type="pct"/>
            <w:vAlign w:val="center"/>
          </w:tcPr>
          <w:p w14:paraId="37878D4B" w14:textId="77777777" w:rsidR="005144D5" w:rsidRDefault="005144D5" w:rsidP="00652A7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</w:t>
            </w:r>
          </w:p>
          <w:p w14:paraId="664450C2" w14:textId="77777777" w:rsidR="005144D5" w:rsidRDefault="005144D5" w:rsidP="00652A7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(NA)</w:t>
            </w:r>
          </w:p>
        </w:tc>
      </w:tr>
      <w:tr w:rsidR="005144D5" w14:paraId="06D17D65" w14:textId="77777777" w:rsidTr="00652A78">
        <w:tc>
          <w:tcPr>
            <w:tcW w:w="3149" w:type="pct"/>
          </w:tcPr>
          <w:p w14:paraId="1F7B652A" w14:textId="77777777" w:rsidR="005144D5" w:rsidRDefault="005144D5" w:rsidP="005144D5">
            <w:pPr>
              <w:pStyle w:val="ListParagraph"/>
              <w:numPr>
                <w:ilvl w:val="0"/>
                <w:numId w:val="12"/>
              </w:num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 language of the text is easily understandable.</w:t>
            </w:r>
            <w:r>
              <w:rPr>
                <w:rFonts w:ascii="Arial" w:hAnsi="Arial" w:cs="Arial"/>
              </w:rPr>
              <w:br/>
            </w:r>
            <w:r>
              <w:rPr>
                <w:rFonts w:ascii="Arial" w:hAnsi="Arial" w:cs="Arial"/>
                <w:i/>
                <w:iCs/>
              </w:rPr>
              <w:t>(Madaling maunawaan ang wika ng teksto.)</w:t>
            </w:r>
          </w:p>
        </w:tc>
        <w:tc>
          <w:tcPr>
            <w:tcW w:w="465" w:type="pct"/>
          </w:tcPr>
          <w:p w14:paraId="5BE4CDDA" w14:textId="77777777" w:rsidR="005144D5" w:rsidRDefault="005144D5" w:rsidP="00652A7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58" w:type="pct"/>
          </w:tcPr>
          <w:p w14:paraId="73BA1CFA" w14:textId="77777777" w:rsidR="005144D5" w:rsidRDefault="005144D5" w:rsidP="00652A7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63" w:type="pct"/>
          </w:tcPr>
          <w:p w14:paraId="45F69B88" w14:textId="77777777" w:rsidR="005144D5" w:rsidRDefault="005144D5" w:rsidP="00652A7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65" w:type="pct"/>
          </w:tcPr>
          <w:p w14:paraId="20B97BDC" w14:textId="77777777" w:rsidR="005144D5" w:rsidRDefault="005144D5" w:rsidP="00652A7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5144D5" w14:paraId="35904457" w14:textId="77777777" w:rsidTr="00652A78">
        <w:tc>
          <w:tcPr>
            <w:tcW w:w="3149" w:type="pct"/>
          </w:tcPr>
          <w:p w14:paraId="2DC43055" w14:textId="77777777" w:rsidR="005144D5" w:rsidRDefault="005144D5" w:rsidP="005144D5">
            <w:pPr>
              <w:pStyle w:val="ListParagraph"/>
              <w:numPr>
                <w:ilvl w:val="0"/>
                <w:numId w:val="12"/>
              </w:numPr>
              <w:tabs>
                <w:tab w:val="left" w:pos="2376"/>
              </w:tabs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Has clearly labeled buttons and menus.</w:t>
            </w:r>
            <w:r>
              <w:rPr>
                <w:rFonts w:ascii="Arial" w:hAnsi="Arial" w:cs="Arial"/>
              </w:rPr>
              <w:br/>
            </w:r>
            <w:r>
              <w:rPr>
                <w:rFonts w:ascii="Arial" w:hAnsi="Arial" w:cs="Arial"/>
                <w:i/>
                <w:iCs/>
              </w:rPr>
              <w:t>(May malinaw na nakalagay na label sa mga pindutan at menu.)</w:t>
            </w:r>
          </w:p>
        </w:tc>
        <w:tc>
          <w:tcPr>
            <w:tcW w:w="465" w:type="pct"/>
          </w:tcPr>
          <w:p w14:paraId="5A7EFFE6" w14:textId="77777777" w:rsidR="005144D5" w:rsidRDefault="005144D5" w:rsidP="00652A7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58" w:type="pct"/>
          </w:tcPr>
          <w:p w14:paraId="552BFE49" w14:textId="77777777" w:rsidR="005144D5" w:rsidRDefault="005144D5" w:rsidP="00652A7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63" w:type="pct"/>
          </w:tcPr>
          <w:p w14:paraId="13C7074C" w14:textId="77777777" w:rsidR="005144D5" w:rsidRDefault="005144D5" w:rsidP="00652A7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65" w:type="pct"/>
          </w:tcPr>
          <w:p w14:paraId="556F9ABE" w14:textId="77777777" w:rsidR="005144D5" w:rsidRDefault="005144D5" w:rsidP="00652A7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5144D5" w14:paraId="2AB5B13A" w14:textId="77777777" w:rsidTr="00652A78">
        <w:tc>
          <w:tcPr>
            <w:tcW w:w="3149" w:type="pct"/>
          </w:tcPr>
          <w:p w14:paraId="7A9A84DC" w14:textId="77777777" w:rsidR="005144D5" w:rsidRDefault="005144D5" w:rsidP="005144D5">
            <w:pPr>
              <w:pStyle w:val="ListParagraph"/>
              <w:numPr>
                <w:ilvl w:val="0"/>
                <w:numId w:val="12"/>
              </w:num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Font and text size are easy to read.</w:t>
            </w:r>
            <w:r>
              <w:rPr>
                <w:rFonts w:ascii="Arial" w:hAnsi="Arial" w:cs="Arial"/>
              </w:rPr>
              <w:br/>
            </w:r>
            <w:r>
              <w:rPr>
                <w:rFonts w:ascii="Arial" w:hAnsi="Arial" w:cs="Arial"/>
                <w:i/>
                <w:iCs/>
              </w:rPr>
              <w:t>(Madaling basahin ang laki ng font at teksto.)</w:t>
            </w:r>
          </w:p>
        </w:tc>
        <w:tc>
          <w:tcPr>
            <w:tcW w:w="465" w:type="pct"/>
          </w:tcPr>
          <w:p w14:paraId="14E7E229" w14:textId="77777777" w:rsidR="005144D5" w:rsidRDefault="005144D5" w:rsidP="00652A7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58" w:type="pct"/>
          </w:tcPr>
          <w:p w14:paraId="1EDC0AA6" w14:textId="77777777" w:rsidR="005144D5" w:rsidRDefault="005144D5" w:rsidP="00652A7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63" w:type="pct"/>
          </w:tcPr>
          <w:p w14:paraId="7A914E47" w14:textId="77777777" w:rsidR="005144D5" w:rsidRDefault="005144D5" w:rsidP="00652A7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65" w:type="pct"/>
          </w:tcPr>
          <w:p w14:paraId="3375010A" w14:textId="77777777" w:rsidR="005144D5" w:rsidRDefault="005144D5" w:rsidP="00652A7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5144D5" w14:paraId="0D049F41" w14:textId="77777777" w:rsidTr="00652A78">
        <w:tc>
          <w:tcPr>
            <w:tcW w:w="3149" w:type="pct"/>
          </w:tcPr>
          <w:p w14:paraId="175CDAAF" w14:textId="77777777" w:rsidR="005144D5" w:rsidRDefault="005144D5" w:rsidP="005144D5">
            <w:pPr>
              <w:pStyle w:val="ListParagraph"/>
              <w:numPr>
                <w:ilvl w:val="0"/>
                <w:numId w:val="12"/>
              </w:num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Has clean and organized layout that improves focus of the users.</w:t>
            </w:r>
            <w:r>
              <w:rPr>
                <w:rFonts w:ascii="Arial" w:hAnsi="Arial" w:cs="Arial"/>
              </w:rPr>
              <w:br/>
            </w:r>
            <w:r>
              <w:rPr>
                <w:rFonts w:ascii="Arial" w:hAnsi="Arial" w:cs="Arial"/>
                <w:i/>
                <w:iCs/>
              </w:rPr>
              <w:t>(May malinis at maayos na layout na nagpapabuti sa pokus ng mga gumagamit.)</w:t>
            </w:r>
          </w:p>
        </w:tc>
        <w:tc>
          <w:tcPr>
            <w:tcW w:w="465" w:type="pct"/>
          </w:tcPr>
          <w:p w14:paraId="603E3288" w14:textId="77777777" w:rsidR="005144D5" w:rsidRDefault="005144D5" w:rsidP="00652A7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58" w:type="pct"/>
          </w:tcPr>
          <w:p w14:paraId="4D2565C5" w14:textId="77777777" w:rsidR="005144D5" w:rsidRDefault="005144D5" w:rsidP="00652A7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63" w:type="pct"/>
          </w:tcPr>
          <w:p w14:paraId="2EBE12A8" w14:textId="77777777" w:rsidR="005144D5" w:rsidRDefault="005144D5" w:rsidP="00652A7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65" w:type="pct"/>
          </w:tcPr>
          <w:p w14:paraId="4CDE7393" w14:textId="77777777" w:rsidR="005144D5" w:rsidRDefault="005144D5" w:rsidP="00652A7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5144D5" w14:paraId="5875C3EA" w14:textId="77777777" w:rsidTr="00652A78">
        <w:trPr>
          <w:trHeight w:val="1054"/>
        </w:trPr>
        <w:tc>
          <w:tcPr>
            <w:tcW w:w="3149" w:type="pct"/>
            <w:tcBorders>
              <w:bottom w:val="single" w:sz="4" w:space="0" w:color="auto"/>
            </w:tcBorders>
          </w:tcPr>
          <w:p w14:paraId="055E33B8" w14:textId="77777777" w:rsidR="005144D5" w:rsidRDefault="005144D5" w:rsidP="005144D5">
            <w:pPr>
              <w:pStyle w:val="ListParagraph"/>
              <w:numPr>
                <w:ilvl w:val="0"/>
                <w:numId w:val="12"/>
              </w:num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 color of the elements is comfortable to the eyes.</w:t>
            </w:r>
            <w:r>
              <w:rPr>
                <w:rFonts w:ascii="Arial" w:hAnsi="Arial" w:cs="Arial"/>
              </w:rPr>
              <w:br/>
            </w:r>
            <w:r>
              <w:rPr>
                <w:rFonts w:ascii="Arial" w:hAnsi="Arial" w:cs="Arial"/>
                <w:i/>
                <w:iCs/>
              </w:rPr>
              <w:t>(Ang kulay ng mga elemento ay komportable sa mata.)</w:t>
            </w:r>
          </w:p>
        </w:tc>
        <w:tc>
          <w:tcPr>
            <w:tcW w:w="465" w:type="pct"/>
            <w:tcBorders>
              <w:bottom w:val="single" w:sz="4" w:space="0" w:color="auto"/>
            </w:tcBorders>
          </w:tcPr>
          <w:p w14:paraId="09F2C8AD" w14:textId="77777777" w:rsidR="005144D5" w:rsidRDefault="005144D5" w:rsidP="00652A7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58" w:type="pct"/>
            <w:tcBorders>
              <w:bottom w:val="single" w:sz="4" w:space="0" w:color="auto"/>
            </w:tcBorders>
          </w:tcPr>
          <w:p w14:paraId="42095C7B" w14:textId="77777777" w:rsidR="005144D5" w:rsidRDefault="005144D5" w:rsidP="00652A7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63" w:type="pct"/>
            <w:tcBorders>
              <w:bottom w:val="single" w:sz="4" w:space="0" w:color="auto"/>
            </w:tcBorders>
          </w:tcPr>
          <w:p w14:paraId="7C2DA708" w14:textId="77777777" w:rsidR="005144D5" w:rsidRDefault="005144D5" w:rsidP="00652A7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65" w:type="pct"/>
            <w:tcBorders>
              <w:bottom w:val="single" w:sz="4" w:space="0" w:color="auto"/>
            </w:tcBorders>
          </w:tcPr>
          <w:p w14:paraId="7E6DE1A0" w14:textId="77777777" w:rsidR="005144D5" w:rsidRDefault="005144D5" w:rsidP="00652A7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5144D5" w14:paraId="20732DF4" w14:textId="77777777" w:rsidTr="00652A78">
        <w:tc>
          <w:tcPr>
            <w:tcW w:w="3149" w:type="pct"/>
            <w:vAlign w:val="center"/>
          </w:tcPr>
          <w:p w14:paraId="38E9CD89" w14:textId="77777777" w:rsidR="005144D5" w:rsidRDefault="005144D5" w:rsidP="00652A78">
            <w:pPr>
              <w:spacing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  C. SECURITY</w:t>
            </w:r>
          </w:p>
        </w:tc>
        <w:tc>
          <w:tcPr>
            <w:tcW w:w="465" w:type="pct"/>
            <w:vAlign w:val="center"/>
          </w:tcPr>
          <w:p w14:paraId="7C7EDF53" w14:textId="77777777" w:rsidR="005144D5" w:rsidRDefault="005144D5" w:rsidP="00652A7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4</w:t>
            </w:r>
          </w:p>
          <w:p w14:paraId="2A4A7C33" w14:textId="77777777" w:rsidR="005144D5" w:rsidRDefault="005144D5" w:rsidP="00652A7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(HA)</w:t>
            </w:r>
          </w:p>
        </w:tc>
        <w:tc>
          <w:tcPr>
            <w:tcW w:w="458" w:type="pct"/>
            <w:vAlign w:val="center"/>
          </w:tcPr>
          <w:p w14:paraId="068B6C8C" w14:textId="77777777" w:rsidR="005144D5" w:rsidRDefault="005144D5" w:rsidP="00652A7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3</w:t>
            </w:r>
          </w:p>
          <w:p w14:paraId="2DCFFD4B" w14:textId="77777777" w:rsidR="005144D5" w:rsidRDefault="005144D5" w:rsidP="00652A7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(A)</w:t>
            </w:r>
          </w:p>
        </w:tc>
        <w:tc>
          <w:tcPr>
            <w:tcW w:w="463" w:type="pct"/>
            <w:vAlign w:val="center"/>
          </w:tcPr>
          <w:p w14:paraId="1F34F632" w14:textId="77777777" w:rsidR="005144D5" w:rsidRDefault="005144D5" w:rsidP="00652A7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</w:t>
            </w:r>
          </w:p>
          <w:p w14:paraId="4DD5AEBC" w14:textId="77777777" w:rsidR="005144D5" w:rsidRDefault="005144D5" w:rsidP="00652A7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(FA)</w:t>
            </w:r>
          </w:p>
        </w:tc>
        <w:tc>
          <w:tcPr>
            <w:tcW w:w="465" w:type="pct"/>
            <w:vAlign w:val="center"/>
          </w:tcPr>
          <w:p w14:paraId="199D4295" w14:textId="77777777" w:rsidR="005144D5" w:rsidRDefault="005144D5" w:rsidP="00652A7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</w:t>
            </w:r>
          </w:p>
          <w:p w14:paraId="41101144" w14:textId="77777777" w:rsidR="005144D5" w:rsidRDefault="005144D5" w:rsidP="00652A7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(NA)</w:t>
            </w:r>
          </w:p>
        </w:tc>
      </w:tr>
      <w:tr w:rsidR="005144D5" w14:paraId="0C57A141" w14:textId="77777777" w:rsidTr="00652A78">
        <w:tc>
          <w:tcPr>
            <w:tcW w:w="3149" w:type="pct"/>
          </w:tcPr>
          <w:p w14:paraId="7DB6B1B8" w14:textId="77777777" w:rsidR="005144D5" w:rsidRDefault="005144D5" w:rsidP="005144D5">
            <w:pPr>
              <w:pStyle w:val="ListParagraph"/>
              <w:numPr>
                <w:ilvl w:val="0"/>
                <w:numId w:val="9"/>
              </w:num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Users can be detected if they switch applications.</w:t>
            </w:r>
            <w:r>
              <w:rPr>
                <w:rFonts w:ascii="Arial" w:hAnsi="Arial" w:cs="Arial"/>
              </w:rPr>
              <w:br/>
            </w:r>
            <w:r>
              <w:rPr>
                <w:rFonts w:ascii="Arial" w:hAnsi="Arial" w:cs="Arial"/>
                <w:i/>
                <w:iCs/>
              </w:rPr>
              <w:t>(Maaaring matukoy ang mga gumagamit kung lumipat sila ng aplikasyon.)</w:t>
            </w:r>
          </w:p>
        </w:tc>
        <w:tc>
          <w:tcPr>
            <w:tcW w:w="465" w:type="pct"/>
          </w:tcPr>
          <w:p w14:paraId="64CCD601" w14:textId="77777777" w:rsidR="005144D5" w:rsidRDefault="005144D5" w:rsidP="00652A7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58" w:type="pct"/>
          </w:tcPr>
          <w:p w14:paraId="213ACF70" w14:textId="77777777" w:rsidR="005144D5" w:rsidRDefault="005144D5" w:rsidP="00652A7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63" w:type="pct"/>
          </w:tcPr>
          <w:p w14:paraId="6834C4D1" w14:textId="77777777" w:rsidR="005144D5" w:rsidRDefault="005144D5" w:rsidP="00652A7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65" w:type="pct"/>
          </w:tcPr>
          <w:p w14:paraId="4B6F6A8E" w14:textId="77777777" w:rsidR="005144D5" w:rsidRDefault="005144D5" w:rsidP="00652A7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5144D5" w14:paraId="67778926" w14:textId="77777777" w:rsidTr="00652A78">
        <w:tc>
          <w:tcPr>
            <w:tcW w:w="3149" w:type="pct"/>
          </w:tcPr>
          <w:p w14:paraId="18D20206" w14:textId="77777777" w:rsidR="005144D5" w:rsidRDefault="005144D5" w:rsidP="005144D5">
            <w:pPr>
              <w:pStyle w:val="ListParagraph"/>
              <w:numPr>
                <w:ilvl w:val="0"/>
                <w:numId w:val="9"/>
              </w:num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Random users cannot easily enter sessions.</w:t>
            </w:r>
            <w:r>
              <w:rPr>
                <w:rFonts w:ascii="Arial" w:hAnsi="Arial" w:cs="Arial"/>
              </w:rPr>
              <w:br/>
            </w:r>
            <w:r>
              <w:rPr>
                <w:rFonts w:ascii="Arial" w:hAnsi="Arial" w:cs="Arial"/>
                <w:i/>
                <w:iCs/>
              </w:rPr>
              <w:t>(Hindi madaling makapasok ang mga random na user sa mga sesyon.)</w:t>
            </w:r>
          </w:p>
        </w:tc>
        <w:tc>
          <w:tcPr>
            <w:tcW w:w="465" w:type="pct"/>
          </w:tcPr>
          <w:p w14:paraId="4BA457A0" w14:textId="77777777" w:rsidR="005144D5" w:rsidRDefault="005144D5" w:rsidP="00652A7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58" w:type="pct"/>
          </w:tcPr>
          <w:p w14:paraId="7AC27ED8" w14:textId="77777777" w:rsidR="005144D5" w:rsidRDefault="005144D5" w:rsidP="00652A7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63" w:type="pct"/>
          </w:tcPr>
          <w:p w14:paraId="12892FFD" w14:textId="77777777" w:rsidR="005144D5" w:rsidRDefault="005144D5" w:rsidP="00652A7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65" w:type="pct"/>
          </w:tcPr>
          <w:p w14:paraId="3402B8C7" w14:textId="77777777" w:rsidR="005144D5" w:rsidRDefault="005144D5" w:rsidP="00652A7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5144D5" w14:paraId="443943CE" w14:textId="77777777" w:rsidTr="00652A78">
        <w:tc>
          <w:tcPr>
            <w:tcW w:w="3149" w:type="pct"/>
          </w:tcPr>
          <w:p w14:paraId="6FD5755B" w14:textId="77777777" w:rsidR="005144D5" w:rsidRDefault="005144D5" w:rsidP="005144D5">
            <w:pPr>
              <w:pStyle w:val="ListParagraph"/>
              <w:numPr>
                <w:ilvl w:val="0"/>
                <w:numId w:val="9"/>
              </w:num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Key to corrections cannot be stolen</w:t>
            </w:r>
            <w:r>
              <w:rPr>
                <w:rFonts w:ascii="Arial" w:hAnsi="Arial" w:cs="Arial"/>
                <w:i/>
                <w:iCs/>
              </w:rPr>
              <w:t>.</w:t>
            </w:r>
            <w:r>
              <w:rPr>
                <w:rFonts w:ascii="Arial" w:hAnsi="Arial" w:cs="Arial"/>
                <w:i/>
                <w:iCs/>
              </w:rPr>
              <w:br/>
              <w:t>(Hindi maaaring nakawin ang mga sagot.)</w:t>
            </w:r>
          </w:p>
        </w:tc>
        <w:tc>
          <w:tcPr>
            <w:tcW w:w="465" w:type="pct"/>
          </w:tcPr>
          <w:p w14:paraId="6B041C3E" w14:textId="77777777" w:rsidR="005144D5" w:rsidRDefault="005144D5" w:rsidP="00652A7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58" w:type="pct"/>
          </w:tcPr>
          <w:p w14:paraId="17BC5DDA" w14:textId="77777777" w:rsidR="005144D5" w:rsidRDefault="005144D5" w:rsidP="00652A7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63" w:type="pct"/>
          </w:tcPr>
          <w:p w14:paraId="30693A41" w14:textId="77777777" w:rsidR="005144D5" w:rsidRDefault="005144D5" w:rsidP="00652A7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65" w:type="pct"/>
          </w:tcPr>
          <w:p w14:paraId="4FECA315" w14:textId="77777777" w:rsidR="005144D5" w:rsidRDefault="005144D5" w:rsidP="00652A7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5144D5" w14:paraId="3F56E990" w14:textId="77777777" w:rsidTr="00652A78">
        <w:tc>
          <w:tcPr>
            <w:tcW w:w="3149" w:type="pct"/>
          </w:tcPr>
          <w:p w14:paraId="63EB143E" w14:textId="77777777" w:rsidR="005144D5" w:rsidRDefault="005144D5" w:rsidP="005144D5">
            <w:pPr>
              <w:pStyle w:val="ListParagraph"/>
              <w:numPr>
                <w:ilvl w:val="0"/>
                <w:numId w:val="9"/>
              </w:num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Live sessions cannot be hijacked.</w:t>
            </w:r>
          </w:p>
          <w:p w14:paraId="4C7489A1" w14:textId="77777777" w:rsidR="005144D5" w:rsidRDefault="005144D5" w:rsidP="00652A78">
            <w:pPr>
              <w:pStyle w:val="ListParagraph"/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(Ang mga live sesyon ay hindi maaaring ma-hijack.)</w:t>
            </w:r>
          </w:p>
        </w:tc>
        <w:tc>
          <w:tcPr>
            <w:tcW w:w="465" w:type="pct"/>
          </w:tcPr>
          <w:p w14:paraId="2DD0D00A" w14:textId="77777777" w:rsidR="005144D5" w:rsidRDefault="005144D5" w:rsidP="00652A7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58" w:type="pct"/>
          </w:tcPr>
          <w:p w14:paraId="3EC9CE59" w14:textId="77777777" w:rsidR="005144D5" w:rsidRDefault="005144D5" w:rsidP="00652A7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63" w:type="pct"/>
          </w:tcPr>
          <w:p w14:paraId="5EFE0771" w14:textId="77777777" w:rsidR="005144D5" w:rsidRDefault="005144D5" w:rsidP="00652A7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65" w:type="pct"/>
          </w:tcPr>
          <w:p w14:paraId="52707575" w14:textId="77777777" w:rsidR="005144D5" w:rsidRDefault="005144D5" w:rsidP="00652A7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5144D5" w14:paraId="187908A9" w14:textId="77777777" w:rsidTr="00652A78">
        <w:tc>
          <w:tcPr>
            <w:tcW w:w="3149" w:type="pct"/>
          </w:tcPr>
          <w:p w14:paraId="044B0DE9" w14:textId="77777777" w:rsidR="005144D5" w:rsidRDefault="005144D5" w:rsidP="005144D5">
            <w:pPr>
              <w:pStyle w:val="ListParagraph"/>
              <w:numPr>
                <w:ilvl w:val="0"/>
                <w:numId w:val="9"/>
              </w:num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 privacy policy of the application can be easily understood.</w:t>
            </w:r>
            <w:r>
              <w:rPr>
                <w:rFonts w:ascii="Arial" w:hAnsi="Arial" w:cs="Arial"/>
              </w:rPr>
              <w:br/>
            </w:r>
            <w:r>
              <w:rPr>
                <w:rFonts w:ascii="Arial" w:hAnsi="Arial" w:cs="Arial"/>
                <w:i/>
                <w:iCs/>
              </w:rPr>
              <w:t>(Madaling maunawaan ang patakaran sa pagkapribado ng aplikasyon.)</w:t>
            </w:r>
          </w:p>
        </w:tc>
        <w:tc>
          <w:tcPr>
            <w:tcW w:w="465" w:type="pct"/>
          </w:tcPr>
          <w:p w14:paraId="4E6159E4" w14:textId="77777777" w:rsidR="005144D5" w:rsidRDefault="005144D5" w:rsidP="00652A7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58" w:type="pct"/>
          </w:tcPr>
          <w:p w14:paraId="07C26D27" w14:textId="77777777" w:rsidR="005144D5" w:rsidRDefault="005144D5" w:rsidP="00652A7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63" w:type="pct"/>
          </w:tcPr>
          <w:p w14:paraId="48E2252B" w14:textId="77777777" w:rsidR="005144D5" w:rsidRDefault="005144D5" w:rsidP="00652A7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65" w:type="pct"/>
          </w:tcPr>
          <w:p w14:paraId="26B8BEB6" w14:textId="77777777" w:rsidR="005144D5" w:rsidRDefault="005144D5" w:rsidP="00652A7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</w:tr>
    </w:tbl>
    <w:p w14:paraId="764E0C3D" w14:textId="77777777" w:rsidR="005144D5" w:rsidRDefault="005144D5" w:rsidP="005144D5">
      <w:pPr>
        <w:rPr>
          <w:rFonts w:ascii="Arial" w:hAnsi="Arial" w:cs="Arial"/>
          <w:b/>
          <w:bCs/>
          <w:lang w:val="en-US"/>
        </w:rPr>
      </w:pPr>
    </w:p>
    <w:p w14:paraId="2B387FFD" w14:textId="77777777" w:rsidR="005144D5" w:rsidRDefault="005144D5" w:rsidP="005144D5">
      <w:pPr>
        <w:rPr>
          <w:rFonts w:ascii="Arial" w:hAnsi="Arial" w:cs="Arial"/>
          <w:b/>
          <w:bCs/>
          <w:lang w:val="en-US"/>
        </w:rPr>
      </w:pPr>
    </w:p>
    <w:p w14:paraId="3192E241" w14:textId="77777777" w:rsidR="005144D5" w:rsidRDefault="005144D5" w:rsidP="005144D5">
      <w:pPr>
        <w:rPr>
          <w:rFonts w:ascii="Arial" w:hAnsi="Arial" w:cs="Arial"/>
          <w:b/>
          <w:bCs/>
          <w:lang w:val="en-US"/>
        </w:rPr>
      </w:pPr>
    </w:p>
    <w:p w14:paraId="6AFEAD2E" w14:textId="77777777" w:rsidR="005144D5" w:rsidRDefault="005144D5" w:rsidP="005144D5">
      <w:pPr>
        <w:rPr>
          <w:rFonts w:ascii="Arial" w:hAnsi="Arial" w:cs="Arial"/>
          <w:b/>
          <w:bCs/>
          <w:lang w:val="en-US"/>
        </w:rPr>
      </w:pPr>
    </w:p>
    <w:p w14:paraId="4746A82F" w14:textId="77777777" w:rsidR="005144D5" w:rsidRDefault="005144D5" w:rsidP="005144D5">
      <w:pPr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lastRenderedPageBreak/>
        <w:t>Scale:</w:t>
      </w:r>
    </w:p>
    <w:p w14:paraId="7CAEF141" w14:textId="77777777" w:rsidR="005144D5" w:rsidRDefault="005144D5" w:rsidP="005144D5">
      <w:pPr>
        <w:spacing w:line="276" w:lineRule="auto"/>
        <w:ind w:left="720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 xml:space="preserve">(4) Always Observed </w:t>
      </w:r>
      <w:r>
        <w:rPr>
          <w:rFonts w:ascii="Arial" w:hAnsi="Arial" w:cs="Arial"/>
          <w:b/>
          <w:bCs/>
          <w:lang w:val="en-US"/>
        </w:rPr>
        <w:br/>
        <w:t xml:space="preserve">(3) Observed  </w:t>
      </w:r>
      <w:r>
        <w:rPr>
          <w:rFonts w:ascii="Arial" w:hAnsi="Arial" w:cs="Arial"/>
          <w:b/>
          <w:bCs/>
          <w:lang w:val="en-US"/>
        </w:rPr>
        <w:br/>
        <w:t xml:space="preserve">(2) Sometimes Observed </w:t>
      </w:r>
      <w:r>
        <w:rPr>
          <w:rFonts w:ascii="Arial" w:hAnsi="Arial" w:cs="Arial"/>
          <w:b/>
          <w:bCs/>
          <w:lang w:val="en-US"/>
        </w:rPr>
        <w:br/>
        <w:t>(1) Not Observed</w:t>
      </w:r>
    </w:p>
    <w:p w14:paraId="5E6A572D" w14:textId="77777777" w:rsidR="005144D5" w:rsidRDefault="005144D5" w:rsidP="005144D5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Level of Performance of Quieazy as Educational Application for Senior High School Learners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491"/>
        <w:gridCol w:w="785"/>
        <w:gridCol w:w="785"/>
        <w:gridCol w:w="785"/>
        <w:gridCol w:w="784"/>
      </w:tblGrid>
      <w:tr w:rsidR="005144D5" w14:paraId="6A124F82" w14:textId="77777777" w:rsidTr="00652A78">
        <w:tc>
          <w:tcPr>
            <w:tcW w:w="3181" w:type="pct"/>
            <w:vAlign w:val="center"/>
          </w:tcPr>
          <w:p w14:paraId="309F5043" w14:textId="77777777" w:rsidR="005144D5" w:rsidRDefault="005144D5" w:rsidP="00652A78">
            <w:pPr>
              <w:spacing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  A. GRAPHICAL PERFORMANCE</w:t>
            </w:r>
          </w:p>
        </w:tc>
        <w:tc>
          <w:tcPr>
            <w:tcW w:w="455" w:type="pct"/>
            <w:vAlign w:val="center"/>
          </w:tcPr>
          <w:p w14:paraId="6AD6D7EE" w14:textId="77777777" w:rsidR="005144D5" w:rsidRDefault="005144D5" w:rsidP="00652A7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4</w:t>
            </w:r>
          </w:p>
          <w:p w14:paraId="4F26AB23" w14:textId="77777777" w:rsidR="005144D5" w:rsidRDefault="005144D5" w:rsidP="00652A7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(AO)</w:t>
            </w:r>
          </w:p>
        </w:tc>
        <w:tc>
          <w:tcPr>
            <w:tcW w:w="455" w:type="pct"/>
            <w:vAlign w:val="center"/>
          </w:tcPr>
          <w:p w14:paraId="19804A4A" w14:textId="77777777" w:rsidR="005144D5" w:rsidRDefault="005144D5" w:rsidP="00652A7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3</w:t>
            </w:r>
          </w:p>
          <w:p w14:paraId="69AEB3ED" w14:textId="77777777" w:rsidR="005144D5" w:rsidRDefault="005144D5" w:rsidP="00652A78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(O)</w:t>
            </w:r>
          </w:p>
        </w:tc>
        <w:tc>
          <w:tcPr>
            <w:tcW w:w="455" w:type="pct"/>
            <w:vAlign w:val="center"/>
          </w:tcPr>
          <w:p w14:paraId="6E396A08" w14:textId="77777777" w:rsidR="005144D5" w:rsidRDefault="005144D5" w:rsidP="00652A7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</w:t>
            </w:r>
          </w:p>
          <w:p w14:paraId="2BA59411" w14:textId="77777777" w:rsidR="005144D5" w:rsidRDefault="005144D5" w:rsidP="00652A78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(SO)</w:t>
            </w:r>
          </w:p>
        </w:tc>
        <w:tc>
          <w:tcPr>
            <w:tcW w:w="454" w:type="pct"/>
            <w:vAlign w:val="center"/>
          </w:tcPr>
          <w:p w14:paraId="0A2E1E08" w14:textId="77777777" w:rsidR="005144D5" w:rsidRDefault="005144D5" w:rsidP="00652A7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</w:t>
            </w:r>
          </w:p>
          <w:p w14:paraId="2642C1D2" w14:textId="77777777" w:rsidR="005144D5" w:rsidRDefault="005144D5" w:rsidP="00652A78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(NO)</w:t>
            </w:r>
          </w:p>
        </w:tc>
      </w:tr>
      <w:tr w:rsidR="005144D5" w14:paraId="2793FF78" w14:textId="77777777" w:rsidTr="00652A78">
        <w:tc>
          <w:tcPr>
            <w:tcW w:w="3181" w:type="pct"/>
          </w:tcPr>
          <w:p w14:paraId="5B810D3C" w14:textId="77777777" w:rsidR="005144D5" w:rsidRDefault="005144D5" w:rsidP="005144D5">
            <w:pPr>
              <w:pStyle w:val="ListParagraph"/>
              <w:numPr>
                <w:ilvl w:val="0"/>
                <w:numId w:val="13"/>
              </w:num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Clicks and interactions have fast response.</w:t>
            </w:r>
            <w:r>
              <w:rPr>
                <w:rFonts w:ascii="Arial" w:hAnsi="Arial" w:cs="Arial"/>
              </w:rPr>
              <w:br/>
            </w:r>
            <w:r>
              <w:rPr>
                <w:rFonts w:ascii="Arial" w:hAnsi="Arial" w:cs="Arial"/>
                <w:i/>
                <w:iCs/>
              </w:rPr>
              <w:t>(Mabilis ang pagtugon sa mga pag-click at pakikipag-ugnayan.)</w:t>
            </w:r>
          </w:p>
        </w:tc>
        <w:tc>
          <w:tcPr>
            <w:tcW w:w="455" w:type="pct"/>
          </w:tcPr>
          <w:p w14:paraId="00E59CEE" w14:textId="77777777" w:rsidR="005144D5" w:rsidRDefault="005144D5" w:rsidP="00652A78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455" w:type="pct"/>
          </w:tcPr>
          <w:p w14:paraId="03C1F9AE" w14:textId="77777777" w:rsidR="005144D5" w:rsidRDefault="005144D5" w:rsidP="00652A78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455" w:type="pct"/>
          </w:tcPr>
          <w:p w14:paraId="439449ED" w14:textId="77777777" w:rsidR="005144D5" w:rsidRDefault="005144D5" w:rsidP="00652A78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454" w:type="pct"/>
          </w:tcPr>
          <w:p w14:paraId="2AE4D389" w14:textId="77777777" w:rsidR="005144D5" w:rsidRDefault="005144D5" w:rsidP="00652A78">
            <w:pPr>
              <w:spacing w:line="240" w:lineRule="auto"/>
              <w:rPr>
                <w:rFonts w:ascii="Arial" w:hAnsi="Arial" w:cs="Arial"/>
              </w:rPr>
            </w:pPr>
          </w:p>
        </w:tc>
      </w:tr>
      <w:tr w:rsidR="005144D5" w14:paraId="74BB5CD6" w14:textId="77777777" w:rsidTr="00652A78">
        <w:trPr>
          <w:trHeight w:val="221"/>
        </w:trPr>
        <w:tc>
          <w:tcPr>
            <w:tcW w:w="3181" w:type="pct"/>
          </w:tcPr>
          <w:p w14:paraId="73BC6A1E" w14:textId="77777777" w:rsidR="005144D5" w:rsidRDefault="005144D5" w:rsidP="005144D5">
            <w:pPr>
              <w:pStyle w:val="ListParagraph"/>
              <w:numPr>
                <w:ilvl w:val="0"/>
                <w:numId w:val="13"/>
              </w:num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Animations and transitions are smooth</w:t>
            </w:r>
            <w:r>
              <w:rPr>
                <w:rFonts w:ascii="Arial" w:hAnsi="Arial" w:cs="Arial"/>
                <w:i/>
                <w:iCs/>
              </w:rPr>
              <w:t>.</w:t>
            </w:r>
            <w:r>
              <w:rPr>
                <w:rFonts w:ascii="Arial" w:hAnsi="Arial" w:cs="Arial"/>
                <w:i/>
                <w:iCs/>
              </w:rPr>
              <w:br/>
              <w:t>(Maayos ang mga animasyon at transisyon.)</w:t>
            </w:r>
          </w:p>
        </w:tc>
        <w:tc>
          <w:tcPr>
            <w:tcW w:w="455" w:type="pct"/>
          </w:tcPr>
          <w:p w14:paraId="1E4004B3" w14:textId="77777777" w:rsidR="005144D5" w:rsidRDefault="005144D5" w:rsidP="00652A78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455" w:type="pct"/>
          </w:tcPr>
          <w:p w14:paraId="19010DFD" w14:textId="77777777" w:rsidR="005144D5" w:rsidRDefault="005144D5" w:rsidP="00652A78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455" w:type="pct"/>
          </w:tcPr>
          <w:p w14:paraId="588256E9" w14:textId="77777777" w:rsidR="005144D5" w:rsidRDefault="005144D5" w:rsidP="00652A78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454" w:type="pct"/>
          </w:tcPr>
          <w:p w14:paraId="1B4D04BC" w14:textId="77777777" w:rsidR="005144D5" w:rsidRDefault="005144D5" w:rsidP="00652A78">
            <w:pPr>
              <w:spacing w:line="240" w:lineRule="auto"/>
              <w:rPr>
                <w:rFonts w:ascii="Arial" w:hAnsi="Arial" w:cs="Arial"/>
              </w:rPr>
            </w:pPr>
          </w:p>
        </w:tc>
      </w:tr>
      <w:tr w:rsidR="005144D5" w14:paraId="477CC0A4" w14:textId="77777777" w:rsidTr="00652A78">
        <w:tc>
          <w:tcPr>
            <w:tcW w:w="3181" w:type="pct"/>
          </w:tcPr>
          <w:p w14:paraId="52E574F4" w14:textId="77777777" w:rsidR="005144D5" w:rsidRDefault="005144D5" w:rsidP="005144D5">
            <w:pPr>
              <w:pStyle w:val="ListParagraph"/>
              <w:numPr>
                <w:ilvl w:val="0"/>
                <w:numId w:val="13"/>
              </w:num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Application maintains smoothness even when hosting with plenty of users</w:t>
            </w:r>
            <w:r>
              <w:rPr>
                <w:rFonts w:ascii="Arial" w:hAnsi="Arial" w:cs="Arial"/>
                <w:i/>
                <w:iCs/>
              </w:rPr>
              <w:t>.</w:t>
            </w:r>
            <w:r>
              <w:rPr>
                <w:rFonts w:ascii="Arial" w:hAnsi="Arial" w:cs="Arial"/>
                <w:i/>
                <w:iCs/>
              </w:rPr>
              <w:br/>
              <w:t>(Ang aplikasyon ay nananatiling maayos kahit maraming gumagamit.)</w:t>
            </w:r>
          </w:p>
        </w:tc>
        <w:tc>
          <w:tcPr>
            <w:tcW w:w="455" w:type="pct"/>
          </w:tcPr>
          <w:p w14:paraId="47C48E2E" w14:textId="77777777" w:rsidR="005144D5" w:rsidRDefault="005144D5" w:rsidP="00652A78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455" w:type="pct"/>
          </w:tcPr>
          <w:p w14:paraId="5A8F56DF" w14:textId="77777777" w:rsidR="005144D5" w:rsidRDefault="005144D5" w:rsidP="00652A78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455" w:type="pct"/>
          </w:tcPr>
          <w:p w14:paraId="480492E3" w14:textId="77777777" w:rsidR="005144D5" w:rsidRDefault="005144D5" w:rsidP="00652A78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454" w:type="pct"/>
          </w:tcPr>
          <w:p w14:paraId="7283DB30" w14:textId="77777777" w:rsidR="005144D5" w:rsidRDefault="005144D5" w:rsidP="00652A78">
            <w:pPr>
              <w:spacing w:line="240" w:lineRule="auto"/>
              <w:rPr>
                <w:rFonts w:ascii="Arial" w:hAnsi="Arial" w:cs="Arial"/>
              </w:rPr>
            </w:pPr>
          </w:p>
        </w:tc>
      </w:tr>
      <w:tr w:rsidR="005144D5" w14:paraId="7F67C50E" w14:textId="77777777" w:rsidTr="00652A78">
        <w:tc>
          <w:tcPr>
            <w:tcW w:w="3181" w:type="pct"/>
          </w:tcPr>
          <w:p w14:paraId="17F72554" w14:textId="77777777" w:rsidR="005144D5" w:rsidRDefault="005144D5" w:rsidP="005144D5">
            <w:pPr>
              <w:pStyle w:val="ListParagraph"/>
              <w:numPr>
                <w:ilvl w:val="0"/>
                <w:numId w:val="13"/>
              </w:num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Dragging and scrolling through the application is smooth</w:t>
            </w:r>
            <w:r>
              <w:rPr>
                <w:rFonts w:ascii="Arial" w:hAnsi="Arial" w:cs="Arial"/>
                <w:i/>
                <w:iCs/>
              </w:rPr>
              <w:t>.</w:t>
            </w:r>
            <w:r>
              <w:rPr>
                <w:rFonts w:ascii="Arial" w:hAnsi="Arial" w:cs="Arial"/>
                <w:i/>
                <w:iCs/>
              </w:rPr>
              <w:br/>
              <w:t>(Maayos ang pag-drag at pag-scroll sa application.)</w:t>
            </w:r>
          </w:p>
        </w:tc>
        <w:tc>
          <w:tcPr>
            <w:tcW w:w="455" w:type="pct"/>
          </w:tcPr>
          <w:p w14:paraId="7F5FC182" w14:textId="77777777" w:rsidR="005144D5" w:rsidRDefault="005144D5" w:rsidP="00652A78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455" w:type="pct"/>
          </w:tcPr>
          <w:p w14:paraId="178F88B2" w14:textId="77777777" w:rsidR="005144D5" w:rsidRDefault="005144D5" w:rsidP="00652A78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455" w:type="pct"/>
          </w:tcPr>
          <w:p w14:paraId="787BE0DD" w14:textId="77777777" w:rsidR="005144D5" w:rsidRDefault="005144D5" w:rsidP="00652A78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454" w:type="pct"/>
          </w:tcPr>
          <w:p w14:paraId="436E7413" w14:textId="77777777" w:rsidR="005144D5" w:rsidRDefault="005144D5" w:rsidP="00652A78">
            <w:pPr>
              <w:spacing w:line="240" w:lineRule="auto"/>
              <w:rPr>
                <w:rFonts w:ascii="Arial" w:hAnsi="Arial" w:cs="Arial"/>
              </w:rPr>
            </w:pPr>
          </w:p>
        </w:tc>
      </w:tr>
      <w:tr w:rsidR="005144D5" w14:paraId="041288F5" w14:textId="77777777" w:rsidTr="00652A78">
        <w:tc>
          <w:tcPr>
            <w:tcW w:w="3181" w:type="pct"/>
          </w:tcPr>
          <w:p w14:paraId="4AFFA737" w14:textId="77777777" w:rsidR="005144D5" w:rsidRDefault="005144D5" w:rsidP="005144D5">
            <w:pPr>
              <w:pStyle w:val="ListParagraph"/>
              <w:numPr>
                <w:ilvl w:val="0"/>
                <w:numId w:val="13"/>
              </w:num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Visual elements are clearly displayed (example: images and icons).</w:t>
            </w:r>
          </w:p>
          <w:p w14:paraId="4CBED002" w14:textId="77777777" w:rsidR="005144D5" w:rsidRDefault="005144D5" w:rsidP="00652A78">
            <w:pPr>
              <w:spacing w:line="240" w:lineRule="auto"/>
              <w:ind w:left="7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(Malinaw na naipapakita ang mga bislaw na element (halimbawa: mga litrato at simbolo).  </w:t>
            </w:r>
          </w:p>
        </w:tc>
        <w:tc>
          <w:tcPr>
            <w:tcW w:w="455" w:type="pct"/>
          </w:tcPr>
          <w:p w14:paraId="4F3EAD33" w14:textId="77777777" w:rsidR="005144D5" w:rsidRDefault="005144D5" w:rsidP="00652A78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455" w:type="pct"/>
          </w:tcPr>
          <w:p w14:paraId="32875A84" w14:textId="77777777" w:rsidR="005144D5" w:rsidRDefault="005144D5" w:rsidP="00652A78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455" w:type="pct"/>
          </w:tcPr>
          <w:p w14:paraId="0DA83D64" w14:textId="77777777" w:rsidR="005144D5" w:rsidRDefault="005144D5" w:rsidP="00652A78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454" w:type="pct"/>
          </w:tcPr>
          <w:p w14:paraId="0A47EB17" w14:textId="77777777" w:rsidR="005144D5" w:rsidRDefault="005144D5" w:rsidP="00652A78">
            <w:pPr>
              <w:spacing w:line="240" w:lineRule="auto"/>
              <w:rPr>
                <w:rFonts w:ascii="Arial" w:hAnsi="Arial" w:cs="Arial"/>
              </w:rPr>
            </w:pPr>
          </w:p>
        </w:tc>
      </w:tr>
      <w:tr w:rsidR="005144D5" w14:paraId="29D2148A" w14:textId="77777777" w:rsidTr="00652A78">
        <w:tc>
          <w:tcPr>
            <w:tcW w:w="3181" w:type="pct"/>
            <w:vAlign w:val="center"/>
          </w:tcPr>
          <w:p w14:paraId="561CC9F0" w14:textId="77777777" w:rsidR="005144D5" w:rsidRDefault="005144D5" w:rsidP="00652A78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  B. TRANSMISSION CONTINUITY </w:t>
            </w:r>
          </w:p>
        </w:tc>
        <w:tc>
          <w:tcPr>
            <w:tcW w:w="455" w:type="pct"/>
            <w:vAlign w:val="center"/>
          </w:tcPr>
          <w:p w14:paraId="297BD91A" w14:textId="77777777" w:rsidR="005144D5" w:rsidRDefault="005144D5" w:rsidP="00652A7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4</w:t>
            </w:r>
          </w:p>
          <w:p w14:paraId="0F4476EA" w14:textId="77777777" w:rsidR="005144D5" w:rsidRDefault="005144D5" w:rsidP="00652A7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(AO)</w:t>
            </w:r>
          </w:p>
        </w:tc>
        <w:tc>
          <w:tcPr>
            <w:tcW w:w="455" w:type="pct"/>
            <w:vAlign w:val="center"/>
          </w:tcPr>
          <w:p w14:paraId="5092B8E3" w14:textId="77777777" w:rsidR="005144D5" w:rsidRDefault="005144D5" w:rsidP="00652A7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3</w:t>
            </w:r>
          </w:p>
          <w:p w14:paraId="27CBBA0D" w14:textId="77777777" w:rsidR="005144D5" w:rsidRDefault="005144D5" w:rsidP="00652A78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(O)</w:t>
            </w:r>
          </w:p>
        </w:tc>
        <w:tc>
          <w:tcPr>
            <w:tcW w:w="455" w:type="pct"/>
            <w:vAlign w:val="center"/>
          </w:tcPr>
          <w:p w14:paraId="4DAD598A" w14:textId="77777777" w:rsidR="005144D5" w:rsidRDefault="005144D5" w:rsidP="00652A7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</w:t>
            </w:r>
          </w:p>
          <w:p w14:paraId="0E50F4A7" w14:textId="77777777" w:rsidR="005144D5" w:rsidRDefault="005144D5" w:rsidP="00652A78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(SO)</w:t>
            </w:r>
          </w:p>
        </w:tc>
        <w:tc>
          <w:tcPr>
            <w:tcW w:w="454" w:type="pct"/>
            <w:vAlign w:val="center"/>
          </w:tcPr>
          <w:p w14:paraId="52C66543" w14:textId="77777777" w:rsidR="005144D5" w:rsidRDefault="005144D5" w:rsidP="00652A7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</w:t>
            </w:r>
          </w:p>
          <w:p w14:paraId="202796D4" w14:textId="77777777" w:rsidR="005144D5" w:rsidRDefault="005144D5" w:rsidP="00652A78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(NO)</w:t>
            </w:r>
          </w:p>
        </w:tc>
      </w:tr>
      <w:tr w:rsidR="005144D5" w14:paraId="232FD8B6" w14:textId="77777777" w:rsidTr="00652A78">
        <w:tc>
          <w:tcPr>
            <w:tcW w:w="3181" w:type="pct"/>
          </w:tcPr>
          <w:p w14:paraId="7B6ABD95" w14:textId="77777777" w:rsidR="005144D5" w:rsidRDefault="005144D5" w:rsidP="005144D5">
            <w:pPr>
              <w:pStyle w:val="ListParagraph"/>
              <w:numPr>
                <w:ilvl w:val="0"/>
                <w:numId w:val="14"/>
              </w:num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Application doesn’t randomly disconnect while in quiz sessions.</w:t>
            </w:r>
            <w:r>
              <w:rPr>
                <w:rFonts w:ascii="Arial" w:hAnsi="Arial" w:cs="Arial"/>
              </w:rPr>
              <w:br/>
            </w:r>
            <w:r>
              <w:rPr>
                <w:rFonts w:ascii="Arial" w:hAnsi="Arial" w:cs="Arial"/>
                <w:i/>
                <w:iCs/>
              </w:rPr>
              <w:t>(Hindi biglang nagdidiskonekta ang application habang nasa quiz session.)</w:t>
            </w:r>
          </w:p>
        </w:tc>
        <w:tc>
          <w:tcPr>
            <w:tcW w:w="455" w:type="pct"/>
          </w:tcPr>
          <w:p w14:paraId="48F7F9F6" w14:textId="77777777" w:rsidR="005144D5" w:rsidRDefault="005144D5" w:rsidP="00652A78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455" w:type="pct"/>
          </w:tcPr>
          <w:p w14:paraId="6C3D1D85" w14:textId="77777777" w:rsidR="005144D5" w:rsidRDefault="005144D5" w:rsidP="00652A78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455" w:type="pct"/>
          </w:tcPr>
          <w:p w14:paraId="7FA25845" w14:textId="77777777" w:rsidR="005144D5" w:rsidRDefault="005144D5" w:rsidP="00652A78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454" w:type="pct"/>
          </w:tcPr>
          <w:p w14:paraId="12215112" w14:textId="77777777" w:rsidR="005144D5" w:rsidRDefault="005144D5" w:rsidP="00652A78">
            <w:pPr>
              <w:spacing w:line="240" w:lineRule="auto"/>
              <w:rPr>
                <w:rFonts w:ascii="Arial" w:hAnsi="Arial" w:cs="Arial"/>
              </w:rPr>
            </w:pPr>
          </w:p>
        </w:tc>
      </w:tr>
      <w:tr w:rsidR="005144D5" w14:paraId="557B3F94" w14:textId="77777777" w:rsidTr="00652A78">
        <w:tc>
          <w:tcPr>
            <w:tcW w:w="3181" w:type="pct"/>
          </w:tcPr>
          <w:p w14:paraId="7D99884B" w14:textId="77777777" w:rsidR="005144D5" w:rsidRDefault="005144D5" w:rsidP="005144D5">
            <w:pPr>
              <w:pStyle w:val="ListParagraph"/>
              <w:numPr>
                <w:ilvl w:val="0"/>
                <w:numId w:val="14"/>
              </w:num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Joining quiz session is quick</w:t>
            </w:r>
            <w:r>
              <w:rPr>
                <w:rFonts w:ascii="Arial" w:hAnsi="Arial" w:cs="Arial"/>
                <w:i/>
                <w:iCs/>
              </w:rPr>
              <w:t>.</w:t>
            </w:r>
            <w:r>
              <w:rPr>
                <w:rFonts w:ascii="Arial" w:hAnsi="Arial" w:cs="Arial"/>
                <w:i/>
                <w:iCs/>
              </w:rPr>
              <w:br/>
              <w:t>(Mabilis lang sumali sa quiz session.)</w:t>
            </w:r>
          </w:p>
        </w:tc>
        <w:tc>
          <w:tcPr>
            <w:tcW w:w="455" w:type="pct"/>
          </w:tcPr>
          <w:p w14:paraId="060E9EB5" w14:textId="77777777" w:rsidR="005144D5" w:rsidRDefault="005144D5" w:rsidP="00652A78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455" w:type="pct"/>
          </w:tcPr>
          <w:p w14:paraId="79EB4A29" w14:textId="77777777" w:rsidR="005144D5" w:rsidRDefault="005144D5" w:rsidP="00652A78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455" w:type="pct"/>
          </w:tcPr>
          <w:p w14:paraId="528900E1" w14:textId="77777777" w:rsidR="005144D5" w:rsidRDefault="005144D5" w:rsidP="00652A78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454" w:type="pct"/>
          </w:tcPr>
          <w:p w14:paraId="6CF3867C" w14:textId="77777777" w:rsidR="005144D5" w:rsidRDefault="005144D5" w:rsidP="00652A78">
            <w:pPr>
              <w:spacing w:line="240" w:lineRule="auto"/>
              <w:rPr>
                <w:rFonts w:ascii="Arial" w:hAnsi="Arial" w:cs="Arial"/>
              </w:rPr>
            </w:pPr>
          </w:p>
        </w:tc>
      </w:tr>
      <w:tr w:rsidR="005144D5" w14:paraId="2432B7E4" w14:textId="77777777" w:rsidTr="00652A78">
        <w:tc>
          <w:tcPr>
            <w:tcW w:w="3181" w:type="pct"/>
          </w:tcPr>
          <w:p w14:paraId="7442E668" w14:textId="77777777" w:rsidR="005144D5" w:rsidRDefault="005144D5" w:rsidP="005144D5">
            <w:pPr>
              <w:pStyle w:val="ListParagraph"/>
              <w:numPr>
                <w:ilvl w:val="0"/>
                <w:numId w:val="14"/>
              </w:num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Users can still participate in quizzes even at reasonable distances from host</w:t>
            </w:r>
            <w:r>
              <w:rPr>
                <w:rFonts w:ascii="Arial" w:hAnsi="Arial" w:cs="Arial"/>
                <w:i/>
                <w:iCs/>
              </w:rPr>
              <w:t>.</w:t>
            </w:r>
            <w:r>
              <w:rPr>
                <w:rFonts w:ascii="Arial" w:hAnsi="Arial" w:cs="Arial"/>
                <w:i/>
                <w:iCs/>
              </w:rPr>
              <w:br/>
              <w:t>(Maaari pa ring sumali ang mga gumagamit sa mga pagsusulit kahit na malayo sila sa host.)</w:t>
            </w:r>
          </w:p>
        </w:tc>
        <w:tc>
          <w:tcPr>
            <w:tcW w:w="455" w:type="pct"/>
          </w:tcPr>
          <w:p w14:paraId="458E1539" w14:textId="77777777" w:rsidR="005144D5" w:rsidRDefault="005144D5" w:rsidP="00652A78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455" w:type="pct"/>
          </w:tcPr>
          <w:p w14:paraId="76D105D8" w14:textId="77777777" w:rsidR="005144D5" w:rsidRDefault="005144D5" w:rsidP="00652A78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455" w:type="pct"/>
          </w:tcPr>
          <w:p w14:paraId="4BDA1D03" w14:textId="77777777" w:rsidR="005144D5" w:rsidRDefault="005144D5" w:rsidP="00652A78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454" w:type="pct"/>
          </w:tcPr>
          <w:p w14:paraId="0997EB83" w14:textId="77777777" w:rsidR="005144D5" w:rsidRDefault="005144D5" w:rsidP="00652A78">
            <w:pPr>
              <w:spacing w:line="240" w:lineRule="auto"/>
              <w:rPr>
                <w:rFonts w:ascii="Arial" w:hAnsi="Arial" w:cs="Arial"/>
              </w:rPr>
            </w:pPr>
          </w:p>
        </w:tc>
      </w:tr>
      <w:tr w:rsidR="005144D5" w14:paraId="050BB5C9" w14:textId="77777777" w:rsidTr="00652A78">
        <w:tc>
          <w:tcPr>
            <w:tcW w:w="3181" w:type="pct"/>
          </w:tcPr>
          <w:p w14:paraId="48C55B40" w14:textId="77777777" w:rsidR="005144D5" w:rsidRDefault="005144D5" w:rsidP="005144D5">
            <w:pPr>
              <w:pStyle w:val="ListParagraph"/>
              <w:numPr>
                <w:ilvl w:val="0"/>
                <w:numId w:val="14"/>
              </w:num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Sending, receiving questions and answers are quick</w:t>
            </w:r>
            <w:r>
              <w:rPr>
                <w:rFonts w:ascii="Arial" w:hAnsi="Arial" w:cs="Arial"/>
                <w:i/>
                <w:iCs/>
              </w:rPr>
              <w:t>.</w:t>
            </w:r>
            <w:r>
              <w:rPr>
                <w:rFonts w:ascii="Arial" w:hAnsi="Arial" w:cs="Arial"/>
                <w:i/>
                <w:iCs/>
              </w:rPr>
              <w:br/>
            </w:r>
            <w:r>
              <w:rPr>
                <w:rFonts w:ascii="Arial" w:hAnsi="Arial" w:cs="Arial"/>
                <w:i/>
                <w:iCs/>
              </w:rPr>
              <w:lastRenderedPageBreak/>
              <w:t>(Mabilis ang pagpapadala at pagtanggap ng tanong at sagot.)</w:t>
            </w:r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455" w:type="pct"/>
          </w:tcPr>
          <w:p w14:paraId="564A93A5" w14:textId="77777777" w:rsidR="005144D5" w:rsidRDefault="005144D5" w:rsidP="00652A78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455" w:type="pct"/>
          </w:tcPr>
          <w:p w14:paraId="060F0247" w14:textId="77777777" w:rsidR="005144D5" w:rsidRDefault="005144D5" w:rsidP="00652A78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455" w:type="pct"/>
          </w:tcPr>
          <w:p w14:paraId="08D70F66" w14:textId="77777777" w:rsidR="005144D5" w:rsidRDefault="005144D5" w:rsidP="00652A78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454" w:type="pct"/>
          </w:tcPr>
          <w:p w14:paraId="3D7678F9" w14:textId="77777777" w:rsidR="005144D5" w:rsidRDefault="005144D5" w:rsidP="00652A78">
            <w:pPr>
              <w:spacing w:line="240" w:lineRule="auto"/>
              <w:rPr>
                <w:rFonts w:ascii="Arial" w:hAnsi="Arial" w:cs="Arial"/>
              </w:rPr>
            </w:pPr>
          </w:p>
        </w:tc>
      </w:tr>
      <w:tr w:rsidR="005144D5" w14:paraId="5D0FD1C3" w14:textId="77777777" w:rsidTr="00652A78">
        <w:tc>
          <w:tcPr>
            <w:tcW w:w="3181" w:type="pct"/>
          </w:tcPr>
          <w:p w14:paraId="2D49A4E1" w14:textId="77777777" w:rsidR="005144D5" w:rsidRDefault="005144D5" w:rsidP="005144D5">
            <w:pPr>
              <w:pStyle w:val="ListParagraph"/>
              <w:numPr>
                <w:ilvl w:val="0"/>
                <w:numId w:val="14"/>
              </w:num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Receiving warnings are quick</w:t>
            </w:r>
            <w:r>
              <w:rPr>
                <w:rFonts w:ascii="Arial" w:hAnsi="Arial" w:cs="Arial"/>
                <w:i/>
                <w:iCs/>
              </w:rPr>
              <w:t>.</w:t>
            </w:r>
            <w:r>
              <w:rPr>
                <w:rFonts w:ascii="Arial" w:hAnsi="Arial" w:cs="Arial"/>
                <w:i/>
                <w:iCs/>
              </w:rPr>
              <w:br/>
              <w:t>(Mabilis ang pagtanggap ng mga babala sa host ng quiz.)</w:t>
            </w:r>
            <w:r>
              <w:rPr>
                <w:rFonts w:ascii="Arial" w:hAnsi="Arial" w:cs="Arial"/>
              </w:rPr>
              <w:t xml:space="preserve">  </w:t>
            </w:r>
          </w:p>
        </w:tc>
        <w:tc>
          <w:tcPr>
            <w:tcW w:w="455" w:type="pct"/>
          </w:tcPr>
          <w:p w14:paraId="7D4722CD" w14:textId="77777777" w:rsidR="005144D5" w:rsidRDefault="005144D5" w:rsidP="00652A78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455" w:type="pct"/>
          </w:tcPr>
          <w:p w14:paraId="2D0F1539" w14:textId="77777777" w:rsidR="005144D5" w:rsidRDefault="005144D5" w:rsidP="00652A78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455" w:type="pct"/>
          </w:tcPr>
          <w:p w14:paraId="36AE0433" w14:textId="77777777" w:rsidR="005144D5" w:rsidRDefault="005144D5" w:rsidP="00652A78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454" w:type="pct"/>
          </w:tcPr>
          <w:p w14:paraId="4CE3DFDC" w14:textId="77777777" w:rsidR="005144D5" w:rsidRDefault="005144D5" w:rsidP="00652A78">
            <w:pPr>
              <w:spacing w:line="240" w:lineRule="auto"/>
              <w:rPr>
                <w:rFonts w:ascii="Arial" w:hAnsi="Arial" w:cs="Arial"/>
              </w:rPr>
            </w:pPr>
          </w:p>
        </w:tc>
      </w:tr>
    </w:tbl>
    <w:p w14:paraId="42EF13AF" w14:textId="77777777" w:rsidR="005144D5" w:rsidRDefault="005144D5" w:rsidP="005144D5">
      <w:pPr>
        <w:spacing w:line="240" w:lineRule="auto"/>
        <w:rPr>
          <w:rFonts w:ascii="Arial" w:hAnsi="Arial" w:cs="Arial"/>
          <w:lang w:val="en-US"/>
        </w:rPr>
      </w:pPr>
    </w:p>
    <w:p w14:paraId="68D3055A" w14:textId="77777777" w:rsidR="005144D5" w:rsidRDefault="005144D5" w:rsidP="005144D5">
      <w:pPr>
        <w:spacing w:line="240" w:lineRule="auto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b/>
          <w:bCs/>
          <w:sz w:val="28"/>
          <w:szCs w:val="28"/>
          <w:lang w:val="en-US"/>
        </w:rPr>
        <w:t>Thank you!</w:t>
      </w:r>
    </w:p>
    <w:p w14:paraId="58733BB8" w14:textId="77777777" w:rsidR="006962ED" w:rsidRDefault="006962ED" w:rsidP="0067681E">
      <w:pPr>
        <w:spacing w:line="259" w:lineRule="auto"/>
        <w:rPr>
          <w:rFonts w:ascii="Arial" w:hAnsi="Arial" w:cs="Arial"/>
          <w:b/>
          <w:bCs/>
          <w:lang w:val="en-US"/>
        </w:rPr>
      </w:pPr>
    </w:p>
    <w:p w14:paraId="237DD854" w14:textId="1B216836" w:rsidR="007E1BF3" w:rsidRDefault="007E1BF3" w:rsidP="0067681E">
      <w:pPr>
        <w:spacing w:line="259" w:lineRule="auto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br w:type="page"/>
      </w:r>
    </w:p>
    <w:p w14:paraId="6202FDEA" w14:textId="6E6068AD" w:rsidR="00FB2B6A" w:rsidRDefault="00FB2B6A" w:rsidP="00FB2B6A">
      <w:pPr>
        <w:spacing w:after="0" w:line="240" w:lineRule="auto"/>
        <w:jc w:val="center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lastRenderedPageBreak/>
        <w:t>APPENDIX F</w:t>
      </w:r>
      <w:r>
        <w:rPr>
          <w:rFonts w:ascii="Arial" w:hAnsi="Arial" w:cs="Arial"/>
          <w:b/>
          <w:bCs/>
          <w:lang w:val="en-US"/>
        </w:rPr>
        <w:br/>
        <w:t>Statistical Analysis</w:t>
      </w:r>
    </w:p>
    <w:p w14:paraId="19BE8821" w14:textId="694E1128" w:rsidR="005800A7" w:rsidRDefault="005800A7" w:rsidP="00FB2B6A">
      <w:pPr>
        <w:spacing w:after="0" w:line="240" w:lineRule="auto"/>
        <w:jc w:val="center"/>
        <w:rPr>
          <w:rFonts w:ascii="Arial" w:hAnsi="Arial" w:cs="Arial"/>
          <w:b/>
          <w:bCs/>
          <w:lang w:val="en-US"/>
        </w:rPr>
      </w:pPr>
    </w:p>
    <w:p w14:paraId="634AC557" w14:textId="4F75C201" w:rsidR="00FB2B6A" w:rsidRDefault="005800A7" w:rsidP="005800A7">
      <w:pPr>
        <w:spacing w:after="0" w:line="360" w:lineRule="auto"/>
        <w:jc w:val="center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 xml:space="preserve">Level of Acceptability of Quieazy in Terms of Usability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0"/>
        <w:gridCol w:w="1019"/>
        <w:gridCol w:w="913"/>
        <w:gridCol w:w="1019"/>
        <w:gridCol w:w="1019"/>
        <w:gridCol w:w="1019"/>
        <w:gridCol w:w="1019"/>
        <w:gridCol w:w="802"/>
      </w:tblGrid>
      <w:tr w:rsidR="00FB2B6A" w:rsidRPr="00AB4362" w14:paraId="38D40791" w14:textId="77777777" w:rsidTr="00AB4362">
        <w:trPr>
          <w:trHeight w:val="432"/>
        </w:trPr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DD873" w:themeFill="accent6" w:themeFillTint="99"/>
            <w:vAlign w:val="center"/>
          </w:tcPr>
          <w:p w14:paraId="3A0A8005" w14:textId="70BA5F2D" w:rsidR="00FB2B6A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sz w:val="16"/>
                <w:szCs w:val="16"/>
              </w:rPr>
              <w:t>RESPONDENTS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D873" w:themeFill="accent6" w:themeFillTint="99"/>
            <w:vAlign w:val="center"/>
          </w:tcPr>
          <w:p w14:paraId="3FDE0AAC" w14:textId="798BCE22" w:rsidR="00FB2B6A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sz w:val="16"/>
                <w:szCs w:val="16"/>
              </w:rPr>
              <w:t>Q1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D873" w:themeFill="accent6" w:themeFillTint="99"/>
            <w:vAlign w:val="center"/>
          </w:tcPr>
          <w:p w14:paraId="444C2D91" w14:textId="493D0CB7" w:rsidR="00FB2B6A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sz w:val="16"/>
                <w:szCs w:val="16"/>
              </w:rPr>
              <w:t>Q2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D873" w:themeFill="accent6" w:themeFillTint="99"/>
            <w:vAlign w:val="center"/>
          </w:tcPr>
          <w:p w14:paraId="397CFFA6" w14:textId="7CAEF584" w:rsidR="00FB2B6A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sz w:val="16"/>
                <w:szCs w:val="16"/>
              </w:rPr>
              <w:t>Q3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D873" w:themeFill="accent6" w:themeFillTint="99"/>
            <w:vAlign w:val="center"/>
          </w:tcPr>
          <w:p w14:paraId="0B685355" w14:textId="2BC8D949" w:rsidR="00FB2B6A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sz w:val="16"/>
                <w:szCs w:val="16"/>
              </w:rPr>
              <w:t>Q4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D873" w:themeFill="accent6" w:themeFillTint="99"/>
            <w:vAlign w:val="center"/>
          </w:tcPr>
          <w:p w14:paraId="3C51970E" w14:textId="0A6600D0" w:rsidR="00FB2B6A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sz w:val="16"/>
                <w:szCs w:val="16"/>
              </w:rPr>
              <w:t>Q5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D873" w:themeFill="accent6" w:themeFillTint="99"/>
            <w:vAlign w:val="center"/>
          </w:tcPr>
          <w:p w14:paraId="211CD040" w14:textId="56E741E3" w:rsidR="00FB2B6A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sz w:val="16"/>
                <w:szCs w:val="16"/>
              </w:rPr>
              <w:t>AVERAGE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8DD873" w:themeFill="accent6" w:themeFillTint="99"/>
            <w:vAlign w:val="center"/>
          </w:tcPr>
          <w:p w14:paraId="696DEAC2" w14:textId="0B6CAD5B" w:rsidR="00FB2B6A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sz w:val="16"/>
                <w:szCs w:val="16"/>
              </w:rPr>
              <w:t>RANK</w:t>
            </w:r>
          </w:p>
        </w:tc>
      </w:tr>
      <w:tr w:rsidR="00AB4362" w:rsidRPr="00AB4362" w14:paraId="3159A33D" w14:textId="77777777" w:rsidTr="00AB4362">
        <w:trPr>
          <w:trHeight w:val="144"/>
        </w:trPr>
        <w:tc>
          <w:tcPr>
            <w:tcW w:w="18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bottom"/>
          </w:tcPr>
          <w:p w14:paraId="39331F84" w14:textId="7FF1057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94CDC9F" w14:textId="4606F32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4B8BF84" w14:textId="13AA2F4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E97F942" w14:textId="02E56F8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7420555" w14:textId="36F507C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AD37C19" w14:textId="713846C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E4CAC6A" w14:textId="1700C10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14:paraId="3E7F3679" w14:textId="12F8DC2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90.5</w:t>
            </w:r>
          </w:p>
        </w:tc>
      </w:tr>
      <w:tr w:rsidR="00AB4362" w:rsidRPr="00AB4362" w14:paraId="01223131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6D8287C" w14:textId="5C6BA3B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D960845" w14:textId="702315D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FC81622" w14:textId="0D08D59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A05F2BC" w14:textId="26F77DB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13E1513" w14:textId="7F9DB5B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5BB60A1" w14:textId="6051BD3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076DB74" w14:textId="3AD5EC8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ACDB840" w14:textId="3BE004A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144</w:t>
            </w:r>
          </w:p>
        </w:tc>
      </w:tr>
      <w:tr w:rsidR="00AB4362" w:rsidRPr="00AB4362" w14:paraId="463BAD5A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7C5D249" w14:textId="287546BA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B20F7D1" w14:textId="1C1F866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ACFBBDE" w14:textId="00743AC6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E6718E9" w14:textId="05FF5C2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433A254" w14:textId="307E192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BE71169" w14:textId="7098F21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A93B904" w14:textId="368BC73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02DC06C" w14:textId="2B655D7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33.5</w:t>
            </w:r>
          </w:p>
        </w:tc>
      </w:tr>
      <w:tr w:rsidR="00AB4362" w:rsidRPr="00AB4362" w14:paraId="4D2B0335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A761F6C" w14:textId="362728D5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0A06840" w14:textId="6ABFA70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4CC1606" w14:textId="55786B1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475B58D" w14:textId="07B27675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2C2C61B" w14:textId="64771316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536B227" w14:textId="47240FC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E5D72C9" w14:textId="4D7D340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2096315" w14:textId="574102D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183</w:t>
            </w:r>
          </w:p>
        </w:tc>
      </w:tr>
      <w:tr w:rsidR="00AB4362" w:rsidRPr="00AB4362" w14:paraId="45D41FFB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626D549" w14:textId="1756565D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AD0FA82" w14:textId="74171BAA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E270E6A" w14:textId="358D4AF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B60D366" w14:textId="088273B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C9AB031" w14:textId="0F9D5ED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566343A" w14:textId="234B21AA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CEE4241" w14:textId="145730E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B707F66" w14:textId="6FFBE5F5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33.5</w:t>
            </w:r>
          </w:p>
        </w:tc>
      </w:tr>
      <w:tr w:rsidR="00AB4362" w:rsidRPr="00AB4362" w14:paraId="5480E4F5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5DBB54D" w14:textId="663BDF3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8C73201" w14:textId="2DB1D24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CD5FA8C" w14:textId="19DBD0F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7F9B0D1" w14:textId="20EC8D4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101013D" w14:textId="2DF4350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E996DA7" w14:textId="0CA2564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F10A078" w14:textId="4AD3F53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BE8FEBA" w14:textId="40735DF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90.5</w:t>
            </w:r>
          </w:p>
        </w:tc>
      </w:tr>
      <w:tr w:rsidR="00AB4362" w:rsidRPr="00AB4362" w14:paraId="4855B208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FDC7E77" w14:textId="21EFFC8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8EC97E8" w14:textId="24E92A9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78CA914" w14:textId="2013DCD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A3F193D" w14:textId="350BF2D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1B8231C" w14:textId="267091BA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027BCDE" w14:textId="4793621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F85665E" w14:textId="7C25E35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3.2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BB4F632" w14:textId="548E7CA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203.5</w:t>
            </w:r>
          </w:p>
        </w:tc>
      </w:tr>
      <w:tr w:rsidR="00AB4362" w:rsidRPr="00AB4362" w14:paraId="035275F9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A9BBCE4" w14:textId="0EB6B66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3AA4474" w14:textId="795117F6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610F6E0" w14:textId="37113DE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3DBB5F6" w14:textId="2B8021A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EE055E4" w14:textId="6D98DF7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F4BD628" w14:textId="1CC278A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B639D90" w14:textId="6B9A979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7A07FC5" w14:textId="24B5A92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33.5</w:t>
            </w:r>
          </w:p>
        </w:tc>
      </w:tr>
      <w:tr w:rsidR="00AB4362" w:rsidRPr="00AB4362" w14:paraId="1CBEE33B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D8476ED" w14:textId="1281847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DD30EAF" w14:textId="6826692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4E71CFA" w14:textId="249DA57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14F6EA7" w14:textId="4EE0751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F54A940" w14:textId="13F9683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DEDD903" w14:textId="62201D4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8AB2873" w14:textId="050F62E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93B8DE2" w14:textId="3A52811A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33.5</w:t>
            </w:r>
          </w:p>
        </w:tc>
      </w:tr>
      <w:tr w:rsidR="00AB4362" w:rsidRPr="00AB4362" w14:paraId="2C64E75A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22016E3" w14:textId="0DC2747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41AF51C" w14:textId="0A2F90F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939E334" w14:textId="5DD961B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CCE05ED" w14:textId="7786B1B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6C62C3D" w14:textId="055C026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B9C0384" w14:textId="35D53CA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B3FB340" w14:textId="5084A996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3.2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5CC5EFD" w14:textId="0C6AADF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203.5</w:t>
            </w:r>
          </w:p>
        </w:tc>
      </w:tr>
      <w:tr w:rsidR="00AB4362" w:rsidRPr="00AB4362" w14:paraId="65F4E836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60C4090" w14:textId="77F9A58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F159820" w14:textId="739FD735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A79C5DC" w14:textId="560FF23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CA878A4" w14:textId="3CCCA38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628FEC0" w14:textId="11A9CFE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DC1D70E" w14:textId="3A98A4C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063FC9D" w14:textId="0CF76A46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3.2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6DF0CA4" w14:textId="0AB4C77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203.5</w:t>
            </w:r>
          </w:p>
        </w:tc>
      </w:tr>
      <w:tr w:rsidR="00AB4362" w:rsidRPr="00AB4362" w14:paraId="1526196D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F7D4A89" w14:textId="3F51339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4A171B2" w14:textId="5453DC8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09359F5" w14:textId="303FA31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FEEF0DB" w14:textId="145FD1B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C9AEE21" w14:textId="3AFC3936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EAE4979" w14:textId="792B9226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F456680" w14:textId="1792AB3A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479F12D" w14:textId="70BF877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144</w:t>
            </w:r>
          </w:p>
        </w:tc>
      </w:tr>
      <w:tr w:rsidR="00AB4362" w:rsidRPr="00AB4362" w14:paraId="67A4957D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1AA2869" w14:textId="2936182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7DD3EBB" w14:textId="7EBBDCC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DBC45B3" w14:textId="0812B44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ACAE5F3" w14:textId="509A37B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4E49A49" w14:textId="47577AD6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0FF9180" w14:textId="02102F0D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77DB111" w14:textId="41E9A7E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2.8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BFEC3A7" w14:textId="3BDAA91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223.5</w:t>
            </w:r>
          </w:p>
        </w:tc>
      </w:tr>
      <w:tr w:rsidR="00AB4362" w:rsidRPr="00AB4362" w14:paraId="74CA7F50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007C29D" w14:textId="1B487AC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4C1D196" w14:textId="4E95272D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A922516" w14:textId="4B0CCB0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3A57C4F" w14:textId="44D6AC8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E9EA8D6" w14:textId="7AA5AC1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7BFCDD1" w14:textId="40C770D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447ADFC" w14:textId="3E404EB5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CEA54F7" w14:textId="4418397D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33.5</w:t>
            </w:r>
          </w:p>
        </w:tc>
      </w:tr>
      <w:tr w:rsidR="00AB4362" w:rsidRPr="00AB4362" w14:paraId="26962E5F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7831C5F" w14:textId="469A5D56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BE4292D" w14:textId="7062520A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B0C73D3" w14:textId="06F23D7A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7C41C46" w14:textId="162D1DE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97D933A" w14:textId="5BE103A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1860430" w14:textId="6256FF1A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D5BA9C3" w14:textId="3E8580E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08C6F4B" w14:textId="22B0074D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144</w:t>
            </w:r>
          </w:p>
        </w:tc>
      </w:tr>
      <w:tr w:rsidR="00AB4362" w:rsidRPr="00AB4362" w14:paraId="31EB380D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A7DA6BC" w14:textId="2AFB858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17276CA" w14:textId="5614CA7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F440889" w14:textId="76A851F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0085201" w14:textId="325D013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A3EA8DC" w14:textId="3504735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0E0D81D" w14:textId="06C8F08D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CCFAFFF" w14:textId="65C109F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69F8CDA" w14:textId="39A74FA6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144</w:t>
            </w:r>
          </w:p>
        </w:tc>
      </w:tr>
      <w:tr w:rsidR="00AB4362" w:rsidRPr="00AB4362" w14:paraId="00B3F9CE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7D20EAF" w14:textId="0E3F8636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08A1FBF" w14:textId="62A758C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DF0C9DE" w14:textId="4905194A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97CF734" w14:textId="63A80DAA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A247083" w14:textId="41210E2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2FD3DA2" w14:textId="2C29788A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8326D5C" w14:textId="4E0215B5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19A1F6A" w14:textId="410796D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90.5</w:t>
            </w:r>
          </w:p>
        </w:tc>
      </w:tr>
      <w:tr w:rsidR="00AB4362" w:rsidRPr="00AB4362" w14:paraId="219887BA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3831494" w14:textId="360C6F2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6B922D9" w14:textId="5B32D15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77A9CD6" w14:textId="479677A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5DF9034" w14:textId="727A566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CABDD8B" w14:textId="5A529C5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85ED3A2" w14:textId="2E44A27A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8E9BD8A" w14:textId="1A19F93D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A192476" w14:textId="717B679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33.5</w:t>
            </w:r>
          </w:p>
        </w:tc>
      </w:tr>
      <w:tr w:rsidR="00AB4362" w:rsidRPr="00AB4362" w14:paraId="05E54C0B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39BC1A2" w14:textId="1610109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960669A" w14:textId="2642AC55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24CFA70" w14:textId="66D9F8A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E306206" w14:textId="53249B85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12D30A9" w14:textId="3E6F256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DB08ADF" w14:textId="48FA52A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8CC9827" w14:textId="4640DA8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BF5F5D8" w14:textId="410B75E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33.5</w:t>
            </w:r>
          </w:p>
        </w:tc>
      </w:tr>
      <w:tr w:rsidR="00AB4362" w:rsidRPr="00AB4362" w14:paraId="365CE71B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8A2FD0A" w14:textId="0159554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FD24791" w14:textId="6FB72676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11064D6" w14:textId="604B6D4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CF93371" w14:textId="48AB688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F375DC0" w14:textId="72D4C31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A147793" w14:textId="674CA22A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E3C20AA" w14:textId="01F6259D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3BDE090" w14:textId="5B0DB14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33.5</w:t>
            </w:r>
          </w:p>
        </w:tc>
      </w:tr>
      <w:tr w:rsidR="00AB4362" w:rsidRPr="00AB4362" w14:paraId="23F8703C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51AB4C7" w14:textId="5B28AE1A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C95F217" w14:textId="3756E84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F750DE1" w14:textId="1C1ADE5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8A27369" w14:textId="4DCF851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B327AF5" w14:textId="2D30CD7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AA3CD91" w14:textId="44483F5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911EEDE" w14:textId="22B24A3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2.4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005A784" w14:textId="2CD5EB8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232</w:t>
            </w:r>
          </w:p>
        </w:tc>
      </w:tr>
      <w:tr w:rsidR="00AB4362" w:rsidRPr="00AB4362" w14:paraId="050A370B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CF67C40" w14:textId="42ABEF3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7095D8B" w14:textId="25B8B7AA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D568379" w14:textId="3A6ABBA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AFE9AF7" w14:textId="2BAD55FA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48BBFB0" w14:textId="33C811A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0458122" w14:textId="1D5A894A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5779FB1" w14:textId="3551B04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935EE77" w14:textId="19E3755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33.5</w:t>
            </w:r>
          </w:p>
        </w:tc>
      </w:tr>
      <w:tr w:rsidR="00AB4362" w:rsidRPr="00AB4362" w14:paraId="7B5A3EC2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3EE4C3A" w14:textId="5904F92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7EF45DC" w14:textId="46189E1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157B4E7" w14:textId="3976716A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CC3F3A9" w14:textId="0FE9AFCD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46769E4" w14:textId="1309F91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E564551" w14:textId="00A64C0A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EAE0713" w14:textId="06BFDD3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55224CA" w14:textId="09959E8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217</w:t>
            </w:r>
          </w:p>
        </w:tc>
      </w:tr>
      <w:tr w:rsidR="00AB4362" w:rsidRPr="00AB4362" w14:paraId="706A16AE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0268F76" w14:textId="2ED6534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25A8CCA" w14:textId="4BEFA4C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6D802F1" w14:textId="4392496A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7F59E34" w14:textId="5E17501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4C33C1C" w14:textId="3F690B8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0E5C487" w14:textId="3BEC0D3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9B15E63" w14:textId="69C3C24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47ED2CE" w14:textId="1601330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90.5</w:t>
            </w:r>
          </w:p>
        </w:tc>
      </w:tr>
      <w:tr w:rsidR="00AB4362" w:rsidRPr="00AB4362" w14:paraId="58F54B01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0F4F5FE" w14:textId="6F44F6D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08DD097" w14:textId="47104CF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B87F6FE" w14:textId="5765985D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A1B2259" w14:textId="6F93128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E019364" w14:textId="783BCB9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D801BBF" w14:textId="28FD6ECA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6B565F8" w14:textId="1D9011A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815D766" w14:textId="3B010396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144</w:t>
            </w:r>
          </w:p>
        </w:tc>
      </w:tr>
      <w:tr w:rsidR="00AB4362" w:rsidRPr="00AB4362" w14:paraId="4F754CB0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54B553B" w14:textId="43BFB86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611998A" w14:textId="30F370E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C3C2C8F" w14:textId="063E23F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B86333B" w14:textId="18F72F86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6682AA4" w14:textId="5DE6EB4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5387EA3" w14:textId="7EDC6365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35F21BC" w14:textId="67DE15C5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39E0011" w14:textId="4DF61EFA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33.5</w:t>
            </w:r>
          </w:p>
        </w:tc>
      </w:tr>
      <w:tr w:rsidR="00AB4362" w:rsidRPr="00AB4362" w14:paraId="30C811C1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20BE4D6" w14:textId="2D1331B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D56CAF8" w14:textId="760F32A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5B57526" w14:textId="401869E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D5BD965" w14:textId="03A4507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7AFC012" w14:textId="51AE9A06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C685E36" w14:textId="3257C10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AF31822" w14:textId="6B94219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AF19403" w14:textId="2CDABDE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33.5</w:t>
            </w:r>
          </w:p>
        </w:tc>
      </w:tr>
      <w:tr w:rsidR="00AB4362" w:rsidRPr="00AB4362" w14:paraId="3F07B21E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65DEAB7" w14:textId="54665C6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C021A89" w14:textId="5EB5465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7C0F27A" w14:textId="6B57C97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0232410" w14:textId="21D81ED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F2B494F" w14:textId="7B22E9E6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AA85130" w14:textId="057422A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63F7115" w14:textId="53632615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AE219E2" w14:textId="1DB8C84D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90.5</w:t>
            </w:r>
          </w:p>
        </w:tc>
      </w:tr>
      <w:tr w:rsidR="00AB4362" w:rsidRPr="00AB4362" w14:paraId="2E2411F8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548F986" w14:textId="75F45E2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B994E3C" w14:textId="54E8EF3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35B5BB8" w14:textId="072CEDA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2DA6881" w14:textId="61A560F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FE7DB5B" w14:textId="20854935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CD6F844" w14:textId="3456448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DFF2A1D" w14:textId="6C90CE4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2.8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0FF531C" w14:textId="0A47748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223.5</w:t>
            </w:r>
          </w:p>
        </w:tc>
      </w:tr>
      <w:tr w:rsidR="00AB4362" w:rsidRPr="00AB4362" w14:paraId="55390A64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8D224CC" w14:textId="3ACC9326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0DA6772" w14:textId="724F4CEA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5BF693E" w14:textId="6746AB56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B35277F" w14:textId="1D27E5AD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13900E9" w14:textId="1EA2D2C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2E4D950" w14:textId="677BCC5D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071B6C5" w14:textId="135C09F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2.8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57D5BD7" w14:textId="4CF71E1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223.5</w:t>
            </w:r>
          </w:p>
        </w:tc>
      </w:tr>
      <w:tr w:rsidR="00AB4362" w:rsidRPr="00AB4362" w14:paraId="1045502C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8508805" w14:textId="5535ED3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47ECFFB" w14:textId="3F49947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FFD9172" w14:textId="04D1AA1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DC1A446" w14:textId="7A762C4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8C7CD73" w14:textId="228DCBC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4217B37" w14:textId="34CE7FD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3809690" w14:textId="710BDF1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71D0B3F" w14:textId="6F7AF3E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144</w:t>
            </w:r>
          </w:p>
        </w:tc>
      </w:tr>
      <w:tr w:rsidR="00AB4362" w:rsidRPr="00AB4362" w14:paraId="2F216516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E216B1F" w14:textId="10DB7EE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3175482" w14:textId="5AEB26A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111EDAB" w14:textId="0A36B0C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7D7AF70" w14:textId="6F27BF0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87207E4" w14:textId="62D7F3AA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9A5BC79" w14:textId="11AB9A4D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63C5787" w14:textId="7F4B31C5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3F6D3A0" w14:textId="02C13C7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33.5</w:t>
            </w:r>
          </w:p>
        </w:tc>
      </w:tr>
      <w:tr w:rsidR="00AB4362" w:rsidRPr="00AB4362" w14:paraId="2CA1CC8A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F2FCD2B" w14:textId="4FA1194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7DEABBC" w14:textId="4A3887DA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46F1F38" w14:textId="75C0970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60D6B9B" w14:textId="786DE5EA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BE5DEFE" w14:textId="2B1A393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CA88D44" w14:textId="2811F2E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9403F1E" w14:textId="539FA44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0C264CD" w14:textId="2E6D883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144</w:t>
            </w:r>
          </w:p>
        </w:tc>
      </w:tr>
      <w:tr w:rsidR="00AB4362" w:rsidRPr="00AB4362" w14:paraId="5C008632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6308939" w14:textId="7254523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F0D274D" w14:textId="3B0F72B5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6A97569" w14:textId="5AB0639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E0A1F14" w14:textId="3BE98FE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5570541" w14:textId="0A41F73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67150ED" w14:textId="1FB5ED9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43A646C" w14:textId="2167C5C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3.2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F2B5249" w14:textId="251BC8BA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203.5</w:t>
            </w:r>
          </w:p>
        </w:tc>
      </w:tr>
      <w:tr w:rsidR="00AB4362" w:rsidRPr="00AB4362" w14:paraId="1D77BFF3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B29178A" w14:textId="27E337D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278C7C7" w14:textId="35F0421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E94CB13" w14:textId="5D2440E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D3F7111" w14:textId="52D9A70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5E178DC" w14:textId="02E935E6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5E6681D" w14:textId="47C56C2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334F25C" w14:textId="7BD4005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1427462" w14:textId="0F1D31F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33.5</w:t>
            </w:r>
          </w:p>
        </w:tc>
      </w:tr>
      <w:tr w:rsidR="00AB4362" w:rsidRPr="00AB4362" w14:paraId="1BF031E0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60B99EF" w14:textId="52E1F29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61D1255" w14:textId="6E11B09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4551CAC" w14:textId="37B12425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039CB80" w14:textId="21C4606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440BF40" w14:textId="05B33BC5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2F5B43F" w14:textId="48089AB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7109EFD" w14:textId="0D23D6B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3B04268" w14:textId="32EFFBF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90.5</w:t>
            </w:r>
          </w:p>
        </w:tc>
      </w:tr>
      <w:tr w:rsidR="00AB4362" w:rsidRPr="00AB4362" w14:paraId="02830DB0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8B62AA6" w14:textId="41239F1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F8F1F10" w14:textId="3BA257B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0A76CDA" w14:textId="5E0C2CF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20797F9" w14:textId="142715D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85E0ED1" w14:textId="3A7DC5D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B6B15DC" w14:textId="061B1F0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63259A8" w14:textId="5980F35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4A67FD7" w14:textId="4303BD6D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33.5</w:t>
            </w:r>
          </w:p>
        </w:tc>
      </w:tr>
      <w:tr w:rsidR="00AB4362" w:rsidRPr="00AB4362" w14:paraId="6180C524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8B0BD59" w14:textId="0E9BC75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F5D0A2E" w14:textId="0186C54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F5C4115" w14:textId="2A4A337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1398936" w14:textId="7BA548CD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751BA82" w14:textId="0EE6CD6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56CB131" w14:textId="4761EFD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5D685D6" w14:textId="133B9AC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1D91ED5" w14:textId="70AE4FB6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33.5</w:t>
            </w:r>
          </w:p>
        </w:tc>
      </w:tr>
      <w:tr w:rsidR="00AB4362" w:rsidRPr="00AB4362" w14:paraId="6AB662E1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417E845" w14:textId="093C44F5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4367203" w14:textId="6A34DD85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7C0B9D9" w14:textId="0923207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7A6B517" w14:textId="23A062D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17E058E" w14:textId="5AFBEEF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AA7D607" w14:textId="0E0BBAC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3CAA24A" w14:textId="730807A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FC098E6" w14:textId="161987F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90.5</w:t>
            </w:r>
          </w:p>
        </w:tc>
      </w:tr>
      <w:tr w:rsidR="00AB4362" w:rsidRPr="00AB4362" w14:paraId="5F14D9B1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1FC3BD6" w14:textId="682E1C6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490625F" w14:textId="6C8154C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21ACA6D" w14:textId="389F79B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8D49170" w14:textId="590E414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DDC475C" w14:textId="12EAC65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6AA6DD0" w14:textId="53C7BC0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34392CA" w14:textId="3084B91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2631B22" w14:textId="6EBCDCA6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217</w:t>
            </w:r>
          </w:p>
        </w:tc>
      </w:tr>
      <w:tr w:rsidR="00AB4362" w:rsidRPr="00AB4362" w14:paraId="7BD0EAE7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DF03C55" w14:textId="4C03A9FA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4476B56" w14:textId="5E69C8D6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2ED8FA6" w14:textId="1B4A8F6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EAC78C4" w14:textId="166B940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9A1F083" w14:textId="381B43F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494C55C" w14:textId="090BFA2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A63FFE2" w14:textId="2B88A1A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95C7A69" w14:textId="33AF5F3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33.5</w:t>
            </w:r>
          </w:p>
        </w:tc>
      </w:tr>
      <w:tr w:rsidR="00AB4362" w:rsidRPr="00AB4362" w14:paraId="05DDE58F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8D09B2D" w14:textId="439CB58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5DDDF8C" w14:textId="69E37925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BD5BB4C" w14:textId="56AB6FE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17F50B7" w14:textId="09F20875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C484AEF" w14:textId="253B21C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C6F6D1F" w14:textId="688CC99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9B9FDDF" w14:textId="7C1F1D1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F4D5C61" w14:textId="50ACF19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90.5</w:t>
            </w:r>
          </w:p>
        </w:tc>
      </w:tr>
      <w:tr w:rsidR="00AB4362" w:rsidRPr="00AB4362" w14:paraId="052CE168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CBC5D37" w14:textId="6DEC265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150DEA5" w14:textId="15BE45F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67A4DB7" w14:textId="3F8FE3F6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D041CEE" w14:textId="0E29212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1D699D2" w14:textId="5AEA4F6D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0D7F272" w14:textId="69F5FC8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77CBB21" w14:textId="1CE5075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723D847" w14:textId="1957F8C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144</w:t>
            </w:r>
          </w:p>
        </w:tc>
      </w:tr>
      <w:tr w:rsidR="00AB4362" w:rsidRPr="00AB4362" w14:paraId="6E8ECC6A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5CFFC71" w14:textId="17871FC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7145497" w14:textId="5EEF2E5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1FE0105" w14:textId="18D2008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879E054" w14:textId="4B6BCA2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69FC33D" w14:textId="01365AF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A11FB5D" w14:textId="1D4B61D6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EE4F075" w14:textId="6FF50E8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2.8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FE991E4" w14:textId="273A664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223.5</w:t>
            </w:r>
          </w:p>
        </w:tc>
      </w:tr>
      <w:tr w:rsidR="00AB4362" w:rsidRPr="00AB4362" w14:paraId="208A2FF9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744F09F" w14:textId="35DB2F9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ACFF62E" w14:textId="0673B51A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7240447" w14:textId="1FF7561A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BC4C8CD" w14:textId="6EAEEB0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7580C02" w14:textId="477A4AB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7D170A9" w14:textId="39926305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8DBC542" w14:textId="3FED844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22B41DB" w14:textId="15F9040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33.5</w:t>
            </w:r>
          </w:p>
        </w:tc>
      </w:tr>
      <w:tr w:rsidR="00AB4362" w:rsidRPr="00AB4362" w14:paraId="1CB09BA7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05F2CE2" w14:textId="34BCCDC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E49DA9B" w14:textId="0D1CE8D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2543391" w14:textId="291C9D6D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34B118D" w14:textId="49D02FF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1ED19D3" w14:textId="52CD20F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004980E" w14:textId="2276CF2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B4A3A36" w14:textId="42F66EE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9A7FD63" w14:textId="0308617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90.5</w:t>
            </w:r>
          </w:p>
        </w:tc>
      </w:tr>
      <w:tr w:rsidR="00AB4362" w:rsidRPr="00AB4362" w14:paraId="6DAE72B2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E502398" w14:textId="4A30228A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3725477" w14:textId="738EEC4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41F0F53" w14:textId="4D0AB9B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69BE8E6" w14:textId="2F84215D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642A23D" w14:textId="7B00ABD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556BA1A" w14:textId="63CE87F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B2E5D46" w14:textId="0542F59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CBD1A80" w14:textId="74D52435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183</w:t>
            </w:r>
          </w:p>
        </w:tc>
      </w:tr>
      <w:tr w:rsidR="00AB4362" w:rsidRPr="00AB4362" w14:paraId="5BA68A6D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872FA78" w14:textId="33A9E5A5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DFFA556" w14:textId="2FDAEA7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376A29E" w14:textId="7C6259C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9496116" w14:textId="641C2DF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F1E7317" w14:textId="281C5FE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E321AFC" w14:textId="6399095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3422976" w14:textId="0107832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2.6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C3D6DB4" w14:textId="183F4C6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229</w:t>
            </w:r>
          </w:p>
        </w:tc>
      </w:tr>
      <w:tr w:rsidR="00AB4362" w:rsidRPr="00AB4362" w14:paraId="34B6B874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F195124" w14:textId="17DBB8C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94A87E1" w14:textId="4F61FD9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B4B8640" w14:textId="7D4A0206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B6A11FB" w14:textId="1B3C8DE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F407DA8" w14:textId="7D1BA13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8218E10" w14:textId="2804A8D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A53FBB6" w14:textId="55CD8B9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2EC77A5" w14:textId="4970A04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183</w:t>
            </w:r>
          </w:p>
        </w:tc>
      </w:tr>
      <w:tr w:rsidR="00AB4362" w:rsidRPr="00AB4362" w14:paraId="6241BBCA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0CF06DE" w14:textId="634D1305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1474C7E" w14:textId="00C2ADA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74E2915" w14:textId="478B8C1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C8AE404" w14:textId="4F896A2D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75A6D8A" w14:textId="65BB2B45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32947EF" w14:textId="5877D79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1B97EF4" w14:textId="0897DBA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4483C66" w14:textId="44D1ACC5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90.5</w:t>
            </w:r>
          </w:p>
        </w:tc>
      </w:tr>
      <w:tr w:rsidR="00AB4362" w:rsidRPr="00AB4362" w14:paraId="33303643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ECE3111" w14:textId="1EDF876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73D163F" w14:textId="3ADDD00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D8B23CA" w14:textId="6A820A1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DE8B8FF" w14:textId="19CABA2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40E0CD0" w14:textId="115425D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A0E8346" w14:textId="643B668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9CEC3A2" w14:textId="55D8BA8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C340853" w14:textId="7677DDE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33.5</w:t>
            </w:r>
          </w:p>
        </w:tc>
      </w:tr>
      <w:tr w:rsidR="00AB4362" w:rsidRPr="00AB4362" w14:paraId="411657B4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B9E8793" w14:textId="005A331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BC3E712" w14:textId="6F89989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584811E" w14:textId="0CB10F9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75A452C" w14:textId="7FAECE4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D1C8AB1" w14:textId="702C076D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B017CC0" w14:textId="6425E33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31B7A10" w14:textId="1C89E615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0268703" w14:textId="714C833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90.5</w:t>
            </w:r>
          </w:p>
        </w:tc>
      </w:tr>
      <w:tr w:rsidR="00AB4362" w:rsidRPr="00AB4362" w14:paraId="09AF7EAB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12F7786" w14:textId="1F65D2F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5090F11" w14:textId="1F5237F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793F2A4" w14:textId="303A8D26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1D053E5" w14:textId="5145B30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02F5B9F" w14:textId="79F23E0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3DABE1A" w14:textId="5D418F1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9BBAF08" w14:textId="371C5B5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036999A" w14:textId="55E8486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33.5</w:t>
            </w:r>
          </w:p>
        </w:tc>
      </w:tr>
      <w:tr w:rsidR="00AB4362" w:rsidRPr="00AB4362" w14:paraId="60A29AAC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C9B11CE" w14:textId="205A312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lastRenderedPageBreak/>
              <w:t>54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406E1B4" w14:textId="4B2F968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70D9660" w14:textId="7BAE887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F4EAE80" w14:textId="71B62BB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889453C" w14:textId="74B93B9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531D561" w14:textId="012FFDC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3D3C820" w14:textId="292780C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3.2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EB13DF5" w14:textId="6B832E3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203.5</w:t>
            </w:r>
          </w:p>
        </w:tc>
      </w:tr>
      <w:tr w:rsidR="00AB4362" w:rsidRPr="00AB4362" w14:paraId="2D070D60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9149AF0" w14:textId="3F1BB57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688DCF5" w14:textId="229047D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B914878" w14:textId="141FBA6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F95F68B" w14:textId="203DB71D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71FE8E5" w14:textId="7AA69CE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E366E15" w14:textId="64DDA9F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92A141E" w14:textId="26CF8D7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E52795F" w14:textId="0372719D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33.5</w:t>
            </w:r>
          </w:p>
        </w:tc>
      </w:tr>
      <w:tr w:rsidR="00AB4362" w:rsidRPr="00AB4362" w14:paraId="6CC1869F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298E9E1" w14:textId="250CDD4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F511396" w14:textId="587D38AD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46939D6" w14:textId="56F417D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3DC9723" w14:textId="6D44836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09F1618" w14:textId="7870F10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21F84A4" w14:textId="1FDAD2BD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E304D0A" w14:textId="28D35DA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E083AB9" w14:textId="4FBB891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33.5</w:t>
            </w:r>
          </w:p>
        </w:tc>
      </w:tr>
      <w:tr w:rsidR="00AB4362" w:rsidRPr="00AB4362" w14:paraId="7098C297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7568389" w14:textId="7992118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D010FB0" w14:textId="6887C3A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CC3A284" w14:textId="3B6A88C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83E51AF" w14:textId="010E3EB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9D0751A" w14:textId="1A87E49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D2927B5" w14:textId="6A58677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EE52C9C" w14:textId="5C862EF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8ED3F0D" w14:textId="22C3822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183</w:t>
            </w:r>
          </w:p>
        </w:tc>
      </w:tr>
      <w:tr w:rsidR="00AB4362" w:rsidRPr="00AB4362" w14:paraId="1A74D8A3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F6E1823" w14:textId="73B8853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DA0C52B" w14:textId="4165119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BB8BCEB" w14:textId="5D61D97A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93442FC" w14:textId="0DE0F98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4FA9F8D" w14:textId="0AD2AD6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DC7D48A" w14:textId="4F541D9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63196C4" w14:textId="68FF1DE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7718E82" w14:textId="1E2A81F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33.5</w:t>
            </w:r>
          </w:p>
        </w:tc>
      </w:tr>
      <w:tr w:rsidR="00AB4362" w:rsidRPr="00AB4362" w14:paraId="3F0BB707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FA79CAA" w14:textId="08DABEE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C31E91F" w14:textId="5FC93EF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1C9090E" w14:textId="4681803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86D19CD" w14:textId="711FB84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C83C4C2" w14:textId="68EE86BD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62026E9" w14:textId="21B3EAF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A8189B8" w14:textId="0E4A95B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68D1FDA" w14:textId="5E5E9B5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144</w:t>
            </w:r>
          </w:p>
        </w:tc>
      </w:tr>
      <w:tr w:rsidR="00AB4362" w:rsidRPr="00AB4362" w14:paraId="266DDCEF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F79504C" w14:textId="4AD9B75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C0A5BC3" w14:textId="6E796CB5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46F0DC0" w14:textId="434C466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36F4448" w14:textId="6034BCF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E9B6D92" w14:textId="6243609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BC77E10" w14:textId="4DDD9EE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F3C07C1" w14:textId="4A24FAA6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D0225B9" w14:textId="07B0952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90.5</w:t>
            </w:r>
          </w:p>
        </w:tc>
      </w:tr>
      <w:tr w:rsidR="00AB4362" w:rsidRPr="00AB4362" w14:paraId="07929561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FC1958A" w14:textId="1D5BA39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092AB5F" w14:textId="1C56299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5C525FE" w14:textId="308689C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74F49E0" w14:textId="346178A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7D216F3" w14:textId="1A5E903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1C75CCC" w14:textId="38CE3C0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83F9C87" w14:textId="5AE1DA6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B64DD82" w14:textId="2584263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90.5</w:t>
            </w:r>
          </w:p>
        </w:tc>
      </w:tr>
      <w:tr w:rsidR="00AB4362" w:rsidRPr="00AB4362" w14:paraId="3DBB3DAA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D7952DA" w14:textId="5FA035B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26C39E7" w14:textId="59BAD76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CF6426A" w14:textId="6FE793CA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E5E9AC6" w14:textId="221D9DC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E647598" w14:textId="6539A1D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F0035FC" w14:textId="6F02C62A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62408CB" w14:textId="58792C46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F724483" w14:textId="3BA44C6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183</w:t>
            </w:r>
          </w:p>
        </w:tc>
      </w:tr>
      <w:tr w:rsidR="00AB4362" w:rsidRPr="00AB4362" w14:paraId="34AD46F5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339880F" w14:textId="2039A77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1259777" w14:textId="2912DBA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A309F45" w14:textId="5380D11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65B219D" w14:textId="0FE2F14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1254E23" w14:textId="104FA716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F338734" w14:textId="5AC9AC7D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6D6C4B6" w14:textId="05EB2BC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8454679" w14:textId="29FB282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144</w:t>
            </w:r>
          </w:p>
        </w:tc>
      </w:tr>
      <w:tr w:rsidR="00AB4362" w:rsidRPr="00AB4362" w14:paraId="0C21B439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687E4EA" w14:textId="5EDA4EF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665E2E3" w14:textId="233FC56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DBDFE4D" w14:textId="608579A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CD18FAA" w14:textId="7B97F49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E812F5F" w14:textId="0F8E722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D031559" w14:textId="66BD6E2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A56B5E5" w14:textId="0C38767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B8D05BC" w14:textId="6D24621A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144</w:t>
            </w:r>
          </w:p>
        </w:tc>
      </w:tr>
      <w:tr w:rsidR="00AB4362" w:rsidRPr="00AB4362" w14:paraId="56ABAA77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40BA7A8" w14:textId="7814C95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E2B8D4E" w14:textId="27D4813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7D8C8CB" w14:textId="1E6E324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29BFD52" w14:textId="048B03E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5520A15" w14:textId="6421FE1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759928E" w14:textId="071DF9F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2584400" w14:textId="240B86B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F359BED" w14:textId="693C22B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33.5</w:t>
            </w:r>
          </w:p>
        </w:tc>
      </w:tr>
      <w:tr w:rsidR="00AB4362" w:rsidRPr="00AB4362" w14:paraId="619AEA2C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2B76921" w14:textId="507D573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148DEEC" w14:textId="430C0F6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39CC59A" w14:textId="40B7F59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0554B76" w14:textId="6C54FEB6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33CAF47" w14:textId="13BC850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A1D2696" w14:textId="4249242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B5E22A2" w14:textId="0AFCE39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5636808" w14:textId="22B4795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183</w:t>
            </w:r>
          </w:p>
        </w:tc>
      </w:tr>
      <w:tr w:rsidR="00AB4362" w:rsidRPr="00AB4362" w14:paraId="1FD993CC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F169013" w14:textId="7386B00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FA1E691" w14:textId="009EE14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1173553" w14:textId="6A3469B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2657350" w14:textId="77C91315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905ACCF" w14:textId="77EE045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9C37EDB" w14:textId="012A47D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BE6627C" w14:textId="4E11E34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05D2176" w14:textId="1F49308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90.5</w:t>
            </w:r>
          </w:p>
        </w:tc>
      </w:tr>
      <w:tr w:rsidR="00AB4362" w:rsidRPr="00AB4362" w14:paraId="2AD8FFCC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907AA1C" w14:textId="111B72A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615EC6F" w14:textId="55D680A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21C2656" w14:textId="211284ED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CF753B6" w14:textId="5E822E0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75335E1" w14:textId="432D53C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E46AB28" w14:textId="3CF4F0A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820F17B" w14:textId="1BC2442A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2DCC75C" w14:textId="06BDC9E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90.5</w:t>
            </w:r>
          </w:p>
        </w:tc>
      </w:tr>
      <w:tr w:rsidR="00AB4362" w:rsidRPr="00AB4362" w14:paraId="27671C9E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1D9F3BF" w14:textId="650A4B6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168E0E6" w14:textId="39F6E00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F888A5B" w14:textId="4EFC7EB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430A4BF" w14:textId="479567ED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92CF0A3" w14:textId="49C0D33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C189D14" w14:textId="05733F25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74EF43C" w14:textId="314A2C55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AFC982F" w14:textId="0593941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144</w:t>
            </w:r>
          </w:p>
        </w:tc>
      </w:tr>
      <w:tr w:rsidR="00AB4362" w:rsidRPr="00AB4362" w14:paraId="1E78FD3F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9C18F33" w14:textId="56FBAD5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19F5B09" w14:textId="09A42C3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9745B5B" w14:textId="7A40095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FE1B243" w14:textId="05B47CD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0808604" w14:textId="782643B5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DA1FA7A" w14:textId="6F005D6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A130EE9" w14:textId="7C0C32E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82FD7DD" w14:textId="7B0A8755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144</w:t>
            </w:r>
          </w:p>
        </w:tc>
      </w:tr>
      <w:tr w:rsidR="00AB4362" w:rsidRPr="00AB4362" w14:paraId="5642707B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2982A10" w14:textId="1035FDA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29268ED" w14:textId="5DF6D4F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5D02005" w14:textId="6155092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C692414" w14:textId="164C2B6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899D8F4" w14:textId="032AD8C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124B946" w14:textId="1DCB1E8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8E4617C" w14:textId="145E67BA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C7CAE94" w14:textId="04BE16C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144</w:t>
            </w:r>
          </w:p>
        </w:tc>
      </w:tr>
      <w:tr w:rsidR="00AB4362" w:rsidRPr="00AB4362" w14:paraId="19AFAE30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DE1FD51" w14:textId="0250029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1BFF612" w14:textId="0B7C795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C501516" w14:textId="4148603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745D345" w14:textId="109FF4C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CC6D5A9" w14:textId="637D2A4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2FF74D5" w14:textId="53CB353D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D31F14F" w14:textId="35C64A6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0034D0D" w14:textId="1320A10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144</w:t>
            </w:r>
          </w:p>
        </w:tc>
      </w:tr>
      <w:tr w:rsidR="00AB4362" w:rsidRPr="00AB4362" w14:paraId="5F50362D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3BA1F57" w14:textId="527F894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650FAE0" w14:textId="65CDE34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BB5304A" w14:textId="2694156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10A5EF6" w14:textId="1A069DCA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5E9DDE1" w14:textId="0AE001CA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7F1EAC3" w14:textId="4EB146B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6C81595" w14:textId="01F304B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4F0A755" w14:textId="6308D4B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90.5</w:t>
            </w:r>
          </w:p>
        </w:tc>
      </w:tr>
      <w:tr w:rsidR="00AB4362" w:rsidRPr="00AB4362" w14:paraId="6202AA4E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33B556F" w14:textId="01C18A3D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6494B2E" w14:textId="64D47FF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4D604F8" w14:textId="473D11C6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1896F18" w14:textId="0CDFAEE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077ACC1" w14:textId="7C4487F6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A2B5B6D" w14:textId="6C20D83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C5F5358" w14:textId="431456F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00D1C48" w14:textId="7E59A54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33.5</w:t>
            </w:r>
          </w:p>
        </w:tc>
      </w:tr>
      <w:tr w:rsidR="00AB4362" w:rsidRPr="00AB4362" w14:paraId="765668EC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B4C5C5D" w14:textId="78E107C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B801015" w14:textId="5026D40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AF5ED96" w14:textId="7CA03F8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7A88C47" w14:textId="2AB2AA2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81A5225" w14:textId="2335D74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4CDFA74" w14:textId="638FD0F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D0E2A01" w14:textId="1F4FC92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36E3790" w14:textId="52E5A77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144</w:t>
            </w:r>
          </w:p>
        </w:tc>
      </w:tr>
      <w:tr w:rsidR="00AB4362" w:rsidRPr="00AB4362" w14:paraId="78A31F59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C042F3A" w14:textId="6BF4FB7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794A9E5" w14:textId="4F55DA6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D46B0B4" w14:textId="2BA81295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BF59C44" w14:textId="69DDB95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878C35B" w14:textId="7A1B346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BEB4E0E" w14:textId="00B788A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D1E3A4F" w14:textId="1C01372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BAFF6FE" w14:textId="75AE4CAD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144</w:t>
            </w:r>
          </w:p>
        </w:tc>
      </w:tr>
      <w:tr w:rsidR="00AB4362" w:rsidRPr="00AB4362" w14:paraId="0FB59A10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4F69890" w14:textId="305F293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3479046" w14:textId="3AC08F4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B769D9B" w14:textId="08468EB6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089046B" w14:textId="15DD9AC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37B7728" w14:textId="7186D89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296FDCB" w14:textId="5D3124ED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5931A6D" w14:textId="416277E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769C4F4" w14:textId="799FCB8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144</w:t>
            </w:r>
          </w:p>
        </w:tc>
      </w:tr>
      <w:tr w:rsidR="00AB4362" w:rsidRPr="00AB4362" w14:paraId="432CE197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4E40DFC" w14:textId="4DBC227A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BF962E5" w14:textId="024F499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953F00A" w14:textId="36C60596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42C8B6C" w14:textId="65D1110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BED7545" w14:textId="2087199A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FB89309" w14:textId="79EDFD8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6ED983C" w14:textId="3A2473B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3F61913" w14:textId="23792D5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144</w:t>
            </w:r>
          </w:p>
        </w:tc>
      </w:tr>
      <w:tr w:rsidR="00AB4362" w:rsidRPr="00AB4362" w14:paraId="5EDB7F5F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BD74914" w14:textId="45838ED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D1B5B54" w14:textId="7ACD635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D8BA845" w14:textId="34688FF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1C31132" w14:textId="2A67D9B6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3777280" w14:textId="6D17F2E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87048FB" w14:textId="4ACF902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6AC8CAB" w14:textId="17DA974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49D3A89" w14:textId="37E9D6C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90.5</w:t>
            </w:r>
          </w:p>
        </w:tc>
      </w:tr>
      <w:tr w:rsidR="00AB4362" w:rsidRPr="00AB4362" w14:paraId="0EF7A246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5B2450B" w14:textId="630AC25D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30F6F31" w14:textId="20E190A6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2298D7B" w14:textId="0876E98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F2589FD" w14:textId="54EA975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E2B94BC" w14:textId="46BDE67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8F5EABC" w14:textId="7E400E1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D3ADA48" w14:textId="7A6A846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5D4C789" w14:textId="6365D4F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33.5</w:t>
            </w:r>
          </w:p>
        </w:tc>
      </w:tr>
      <w:tr w:rsidR="00AB4362" w:rsidRPr="00AB4362" w14:paraId="6021751A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D190031" w14:textId="2ECF4CD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3292A72" w14:textId="54A792B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D4E3EAA" w14:textId="3BB577C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DC6E522" w14:textId="3BC04D8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251406B" w14:textId="5B6B1E2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220EE1D" w14:textId="37702CB6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45B8C94" w14:textId="65700F9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72CE387" w14:textId="17130D0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144</w:t>
            </w:r>
          </w:p>
        </w:tc>
      </w:tr>
      <w:tr w:rsidR="00AB4362" w:rsidRPr="00AB4362" w14:paraId="2DD8A187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E965616" w14:textId="61C3B2E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8717C8E" w14:textId="50E7214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4C44972" w14:textId="4DF47DE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9428FE7" w14:textId="378FE4D5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9976390" w14:textId="264AA34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FD37290" w14:textId="1865F9B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DDEE3B1" w14:textId="1B289F3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AD1CE01" w14:textId="006FF4D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144</w:t>
            </w:r>
          </w:p>
        </w:tc>
      </w:tr>
      <w:tr w:rsidR="00AB4362" w:rsidRPr="00AB4362" w14:paraId="0F3F4C81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AB9957A" w14:textId="2BB2A60D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CA85690" w14:textId="6211A8D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10DCC13" w14:textId="5A87F35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95AAED2" w14:textId="2C8E1EE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6F197CB" w14:textId="634356E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D58F0A1" w14:textId="2969F2D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8143EEE" w14:textId="60955BB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BBF26C6" w14:textId="5CED9915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144</w:t>
            </w:r>
          </w:p>
        </w:tc>
      </w:tr>
      <w:tr w:rsidR="00AB4362" w:rsidRPr="00AB4362" w14:paraId="7128320C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A66AAC9" w14:textId="7F9916A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FB2A428" w14:textId="2216ADA5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35062C8" w14:textId="5B1065D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DEA5ABC" w14:textId="1F1EB25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2A7D476" w14:textId="77AD261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B8E7780" w14:textId="489A78A6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38B5208" w14:textId="691358B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2D6AFEF" w14:textId="26401BB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144</w:t>
            </w:r>
          </w:p>
        </w:tc>
      </w:tr>
      <w:tr w:rsidR="00AB4362" w:rsidRPr="00AB4362" w14:paraId="273D2FA0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E14E87A" w14:textId="2F075EB6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3275C5F" w14:textId="0474C34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80F905D" w14:textId="0E75502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8221056" w14:textId="45914A6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DD970D5" w14:textId="71DF2D06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9CA810E" w14:textId="19CF2B7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8C5E2A7" w14:textId="3BC2C6C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3.2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A952870" w14:textId="3A4F83C6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203.5</w:t>
            </w:r>
          </w:p>
        </w:tc>
      </w:tr>
      <w:tr w:rsidR="00AB4362" w:rsidRPr="00AB4362" w14:paraId="286D14E1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158C5EB" w14:textId="48C935C6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5ADBC6F" w14:textId="177F1C7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522D61A" w14:textId="027403C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47C6CF3" w14:textId="37C0ECFD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46C8762" w14:textId="7F5072A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292A408" w14:textId="4C4AC80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EAB69E6" w14:textId="6BE9B03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10A6FBB" w14:textId="7F19A30A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144</w:t>
            </w:r>
          </w:p>
        </w:tc>
      </w:tr>
      <w:tr w:rsidR="00AB4362" w:rsidRPr="00AB4362" w14:paraId="3A6F2CB7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BC6BB33" w14:textId="6A20B59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2088DF7" w14:textId="1590A30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D3AE8B6" w14:textId="68CC23A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7FE7FDD" w14:textId="7A7FC5A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97BEA92" w14:textId="12CDB225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1E2C01A" w14:textId="7837E445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2F06FD9" w14:textId="133D191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CFFBFD5" w14:textId="29F7472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144</w:t>
            </w:r>
          </w:p>
        </w:tc>
      </w:tr>
      <w:tr w:rsidR="00AB4362" w:rsidRPr="00AB4362" w14:paraId="00CAC4F4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6133641" w14:textId="03E402D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A154A48" w14:textId="0E71F39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DCF90DC" w14:textId="449BDAAD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EF5268E" w14:textId="2A20F65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DD4FF3D" w14:textId="4D982D9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F507F23" w14:textId="621AEC7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E2A0921" w14:textId="3DEDE0C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DACFF4B" w14:textId="69D411F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144</w:t>
            </w:r>
          </w:p>
        </w:tc>
      </w:tr>
      <w:tr w:rsidR="00AB4362" w:rsidRPr="00AB4362" w14:paraId="3388D864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DF27CE9" w14:textId="5D4E5596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AAEE04B" w14:textId="07C155D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1DF86F9" w14:textId="1F070CA6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749BD3E" w14:textId="6C7CF33A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2EDFBF8" w14:textId="108BD76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EE84105" w14:textId="5FD27FE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F133430" w14:textId="298093D6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EC5C0F8" w14:textId="44B43BF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183</w:t>
            </w:r>
          </w:p>
        </w:tc>
      </w:tr>
      <w:tr w:rsidR="00AB4362" w:rsidRPr="00AB4362" w14:paraId="5F25F629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3E23631" w14:textId="2136470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845C2AE" w14:textId="516CD6D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74A4E9F" w14:textId="577B79E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8B7198E" w14:textId="36FFA34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35C36BA" w14:textId="08279BE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3AC44C0" w14:textId="7294E73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2D66906" w14:textId="55767A26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687B48A" w14:textId="3D38EFED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33.5</w:t>
            </w:r>
          </w:p>
        </w:tc>
      </w:tr>
      <w:tr w:rsidR="00AB4362" w:rsidRPr="00AB4362" w14:paraId="43F605EA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E616F8A" w14:textId="3A4F310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B00E983" w14:textId="4C59350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D0AFB0A" w14:textId="155551C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94D8E2A" w14:textId="052DE94D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F53D1CC" w14:textId="4D5BEB7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DA47892" w14:textId="5A6417E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9B23D60" w14:textId="4CF6E30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5E95886" w14:textId="3671182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144</w:t>
            </w:r>
          </w:p>
        </w:tc>
      </w:tr>
      <w:tr w:rsidR="00AB4362" w:rsidRPr="00AB4362" w14:paraId="7A91D704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04DB7CD" w14:textId="0B18CBD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0910C7D" w14:textId="2BB967D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798E928" w14:textId="02D26A3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03583E3" w14:textId="5D42A80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0118BEE" w14:textId="61344C9D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C321C07" w14:textId="2E6C057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96A07F8" w14:textId="011B802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3C07D40" w14:textId="17110A2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90.5</w:t>
            </w:r>
          </w:p>
        </w:tc>
      </w:tr>
      <w:tr w:rsidR="00AB4362" w:rsidRPr="00AB4362" w14:paraId="201A127D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7F29B54" w14:textId="514F9E1D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13DCE7E" w14:textId="03C0334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B277D9A" w14:textId="7F7CAC8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50A883D" w14:textId="6CF2DAC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0195969" w14:textId="3BBF8A3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787F567" w14:textId="3E2620F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5DE2564" w14:textId="57CAA9E5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64D5747" w14:textId="14E4A90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183</w:t>
            </w:r>
          </w:p>
        </w:tc>
      </w:tr>
      <w:tr w:rsidR="00AB4362" w:rsidRPr="00AB4362" w14:paraId="65D4568E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3441B21" w14:textId="7671972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6D1930A" w14:textId="2336696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1029623" w14:textId="7975B2A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B469CB3" w14:textId="3352EF7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EF64CA7" w14:textId="0FBA1AA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9E78366" w14:textId="719C36E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1A8CD13" w14:textId="10F32066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3D036D6" w14:textId="5A2EB2D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144</w:t>
            </w:r>
          </w:p>
        </w:tc>
      </w:tr>
      <w:tr w:rsidR="00AB4362" w:rsidRPr="00AB4362" w14:paraId="64D88D31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E0962E0" w14:textId="7EC16E9D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922E451" w14:textId="4C90788A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A9DF96C" w14:textId="5D6D1F1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976AA0F" w14:textId="3E4DE6A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866C4CE" w14:textId="4D9785B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9991E5B" w14:textId="48F0A10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22E44EE" w14:textId="525E7F8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41716F4" w14:textId="0E5047A6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33.5</w:t>
            </w:r>
          </w:p>
        </w:tc>
      </w:tr>
      <w:tr w:rsidR="00AB4362" w:rsidRPr="00AB4362" w14:paraId="37572B94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2AD88FC" w14:textId="5DBD7226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66D12E0" w14:textId="38D975B6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179E15C" w14:textId="098588C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BC752ED" w14:textId="62DC327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8C51307" w14:textId="3488338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B77F7F1" w14:textId="682E96E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46FB0E5" w14:textId="5E5F8D8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BE1FA96" w14:textId="12C5790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33.5</w:t>
            </w:r>
          </w:p>
        </w:tc>
      </w:tr>
      <w:tr w:rsidR="00AB4362" w:rsidRPr="00AB4362" w14:paraId="199044D5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62F9380" w14:textId="47D0F20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A3A5AF6" w14:textId="3CC15E4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BC05173" w14:textId="614ACE5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C01B0ED" w14:textId="0DDAC5D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7ED293A" w14:textId="1CE366C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053413B" w14:textId="5AE9915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4FA3FE4" w14:textId="4D799C4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F71BDEF" w14:textId="4D6D62A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33.5</w:t>
            </w:r>
          </w:p>
        </w:tc>
      </w:tr>
      <w:tr w:rsidR="00AB4362" w:rsidRPr="00AB4362" w14:paraId="57B2D012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EAD4C09" w14:textId="35E292D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94AD8FF" w14:textId="786E7B1A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773A5C5" w14:textId="41759DDD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AAB6F6D" w14:textId="5836063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DDE81FE" w14:textId="2B99718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C2D9523" w14:textId="38A42F9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BBF2B77" w14:textId="0DC18F0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FF36693" w14:textId="55984EEA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33.5</w:t>
            </w:r>
          </w:p>
        </w:tc>
      </w:tr>
      <w:tr w:rsidR="00AB4362" w:rsidRPr="00AB4362" w14:paraId="5029EC75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1E52500" w14:textId="502761A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EC91809" w14:textId="4F18454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3AC0377" w14:textId="71262ED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90DAFD1" w14:textId="60E113CD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D1EB89F" w14:textId="35C183CD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E9D817C" w14:textId="5BEA31A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B7D1DBB" w14:textId="427EC56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9EA64CE" w14:textId="1466F68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144</w:t>
            </w:r>
          </w:p>
        </w:tc>
      </w:tr>
      <w:tr w:rsidR="00AB4362" w:rsidRPr="00AB4362" w14:paraId="6B3E6C30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3611220" w14:textId="11DAE61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E015CB8" w14:textId="4D0D50A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54EEBDD" w14:textId="12DC9AF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FBB6236" w14:textId="3431F6A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2B3A528" w14:textId="7BD1623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0D3CCF7" w14:textId="2AB13B6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86B0CF9" w14:textId="6C41E35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3.2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DDDA637" w14:textId="36BC896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203.5</w:t>
            </w:r>
          </w:p>
        </w:tc>
      </w:tr>
      <w:tr w:rsidR="00AB4362" w:rsidRPr="00AB4362" w14:paraId="4AA10D4A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4C94FF8" w14:textId="15B9DBB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A0DB18A" w14:textId="79EF2E5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A60C9D0" w14:textId="67D2CE1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E2AD966" w14:textId="1D38878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CE2F7AC" w14:textId="1CB4B4C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A443E3F" w14:textId="5B8791CD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7150301" w14:textId="7AF1541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3.2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C210A9D" w14:textId="1732EDEA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203.5</w:t>
            </w:r>
          </w:p>
        </w:tc>
      </w:tr>
      <w:tr w:rsidR="00AB4362" w:rsidRPr="00AB4362" w14:paraId="09238DBB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F87AB39" w14:textId="162DFF4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2C06D4B" w14:textId="17DDE67A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B2DA9F2" w14:textId="36DFA03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1DD5845" w14:textId="3C11A21D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390211C" w14:textId="0B85075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B532B68" w14:textId="0977F93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0B4EE67" w14:textId="5AA06D9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82AB30C" w14:textId="57987BE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144</w:t>
            </w:r>
          </w:p>
        </w:tc>
      </w:tr>
      <w:tr w:rsidR="00AB4362" w:rsidRPr="00AB4362" w14:paraId="3135B6E8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4010584" w14:textId="7DA60DF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63D76D7" w14:textId="0FD5AB5A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F04E070" w14:textId="131B672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922E35C" w14:textId="1D50F346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A78FC83" w14:textId="45918F6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E7C215B" w14:textId="7C38685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B186BE3" w14:textId="1B07DBB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2EFB669" w14:textId="178432E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33.5</w:t>
            </w:r>
          </w:p>
        </w:tc>
      </w:tr>
      <w:tr w:rsidR="00AB4362" w:rsidRPr="00AB4362" w14:paraId="6384FD43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4B6B72C" w14:textId="6671D2A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09E0B79" w14:textId="45A094D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A2AD76D" w14:textId="3C7AD14D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89772D4" w14:textId="4EBC3E9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51CD6A7" w14:textId="26BA8CAA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E63A1E1" w14:textId="5DB30CC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F460D14" w14:textId="38FD2E6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D709805" w14:textId="63E989D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90.5</w:t>
            </w:r>
          </w:p>
        </w:tc>
      </w:tr>
      <w:tr w:rsidR="00AB4362" w:rsidRPr="00AB4362" w14:paraId="3122791A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FF4E082" w14:textId="37AA62E6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055CE04" w14:textId="115A034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6CD53C9" w14:textId="453D8706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E1401E3" w14:textId="6471DA2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0994053" w14:textId="7ECAF65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2458858" w14:textId="4B5A32B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08C69CA" w14:textId="5E5863B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5C351B6" w14:textId="7FF6E12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144</w:t>
            </w:r>
          </w:p>
        </w:tc>
      </w:tr>
      <w:tr w:rsidR="00AB4362" w:rsidRPr="00AB4362" w14:paraId="646EF652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28CA6F3" w14:textId="1EA0E76D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8ED7D36" w14:textId="3D29C9A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9E95EA8" w14:textId="0728DB3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8E104EF" w14:textId="456E8986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B871D9D" w14:textId="3C9EAA8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987F33E" w14:textId="2E00D68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F8B57E2" w14:textId="71320E6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FB74214" w14:textId="28600CD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33.5</w:t>
            </w:r>
          </w:p>
        </w:tc>
      </w:tr>
      <w:tr w:rsidR="00AB4362" w:rsidRPr="00AB4362" w14:paraId="558724D1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FEC87C7" w14:textId="1DDAFA3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021848F" w14:textId="07DA6D0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0E71C52" w14:textId="6194765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D363C5F" w14:textId="178D8DB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4B6F4C9" w14:textId="2C81E38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9D9888D" w14:textId="0E032B55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95878A5" w14:textId="2AA21B9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2190950" w14:textId="280872A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33.5</w:t>
            </w:r>
          </w:p>
        </w:tc>
      </w:tr>
      <w:tr w:rsidR="00AB4362" w:rsidRPr="00AB4362" w14:paraId="748F27FB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C9C4F33" w14:textId="74BE03F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397393C" w14:textId="6723368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B7B873D" w14:textId="4CEEB16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D002432" w14:textId="7C19962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97987E1" w14:textId="7CA199F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65E8401" w14:textId="5E9DD16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2FAD5DB" w14:textId="67767F4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BEB14F1" w14:textId="47FDCF76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90.5</w:t>
            </w:r>
          </w:p>
        </w:tc>
      </w:tr>
      <w:tr w:rsidR="00AB4362" w:rsidRPr="00AB4362" w14:paraId="7196CC0E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2FDBE7F" w14:textId="38AB21D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B81E0C8" w14:textId="6F0CC7B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0993FE8" w14:textId="5855CBB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2358CA9" w14:textId="6E75BDA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B620004" w14:textId="35F92E5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9A7845F" w14:textId="3372CF7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A8E3882" w14:textId="568CD8B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D1AA0C7" w14:textId="7464082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144</w:t>
            </w:r>
          </w:p>
        </w:tc>
      </w:tr>
      <w:tr w:rsidR="00AB4362" w:rsidRPr="00AB4362" w14:paraId="461E11BA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11F2627" w14:textId="183D88AD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30783C0" w14:textId="3C99A82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25657EF" w14:textId="6DD557F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57836FA" w14:textId="2C9C1FC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FE1F5C7" w14:textId="7C7C041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A9EAEC7" w14:textId="3CB698D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4A4002E" w14:textId="44113A1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2A7B02B" w14:textId="63EEEFC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183</w:t>
            </w:r>
          </w:p>
        </w:tc>
      </w:tr>
      <w:tr w:rsidR="00AB4362" w:rsidRPr="00AB4362" w14:paraId="0DEBCB66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A9AD794" w14:textId="0BB1135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14CF56C" w14:textId="60719A8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07013F7" w14:textId="01431DB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6BABB94" w14:textId="06D6DC8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4BAF63B" w14:textId="7BD7F17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3850AA1" w14:textId="2657BC0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1F58A1F" w14:textId="0ED4838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3C0939E" w14:textId="09C5992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90.5</w:t>
            </w:r>
          </w:p>
        </w:tc>
      </w:tr>
      <w:tr w:rsidR="00AB4362" w:rsidRPr="00AB4362" w14:paraId="5E79317D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9E6C7F8" w14:textId="233FB6D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5924C9D" w14:textId="7C90090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891DC82" w14:textId="3CB68E4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EC526E9" w14:textId="427C4F9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C72C7FB" w14:textId="360751D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A6ED475" w14:textId="51DB7F1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8D9521C" w14:textId="6CA79B5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42FF290" w14:textId="74FEB6A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33.5</w:t>
            </w:r>
          </w:p>
        </w:tc>
      </w:tr>
      <w:tr w:rsidR="00AB4362" w:rsidRPr="00AB4362" w14:paraId="313302D0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A6C6492" w14:textId="5E552AF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B5B1EE9" w14:textId="6AB266C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1BDC3BC" w14:textId="591EDEF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80ADD22" w14:textId="105C029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3D25963" w14:textId="34DD484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7BC0481" w14:textId="282AC6AD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305A507" w14:textId="0C14B07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A98C10D" w14:textId="10C39CD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90.5</w:t>
            </w:r>
          </w:p>
        </w:tc>
      </w:tr>
      <w:tr w:rsidR="00AB4362" w:rsidRPr="00AB4362" w14:paraId="59C5A62A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CFFBF68" w14:textId="045E4B0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A5EA417" w14:textId="3B65312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BC9DFBF" w14:textId="341CB7A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A99709C" w14:textId="4CBF85B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B8202C9" w14:textId="6A79D92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5B1CB6F" w14:textId="5F8DA4C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0D64940" w14:textId="57F77C26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7C4F3B0" w14:textId="4C62A26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33.5</w:t>
            </w:r>
          </w:p>
        </w:tc>
      </w:tr>
      <w:tr w:rsidR="00AB4362" w:rsidRPr="00AB4362" w14:paraId="4E470ADF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E848396" w14:textId="30712AB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lastRenderedPageBreak/>
              <w:t>115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CB8BB4E" w14:textId="7EFE53FD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5F66073" w14:textId="7DE8FEAD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7DEEFB2" w14:textId="6E7F371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E9E6A4A" w14:textId="2171847D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E605EA4" w14:textId="1AF4712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21B978A" w14:textId="2EA4979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7915A6E" w14:textId="7B575F5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33.5</w:t>
            </w:r>
          </w:p>
        </w:tc>
      </w:tr>
      <w:tr w:rsidR="00AB4362" w:rsidRPr="00AB4362" w14:paraId="02BE6F33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678EFD8" w14:textId="0080091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895FB59" w14:textId="61F1088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CD862EA" w14:textId="76E2374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457A631" w14:textId="5F6F9D1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18F70F3" w14:textId="57EB91B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6ED219A" w14:textId="03410E9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22EC637" w14:textId="71D88D4A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77731CE" w14:textId="1BB14E1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144</w:t>
            </w:r>
          </w:p>
        </w:tc>
      </w:tr>
      <w:tr w:rsidR="00AB4362" w:rsidRPr="00AB4362" w14:paraId="3FB9EF28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EBCB651" w14:textId="4AE99F0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8AB2383" w14:textId="7C0CA83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87E1A27" w14:textId="0C9ED945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8BE218A" w14:textId="4501ED0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11956AC" w14:textId="75EF11E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41EA60D" w14:textId="6F8E245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6D528F2" w14:textId="3B1495E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A90CA9F" w14:textId="1FC70A8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90.5</w:t>
            </w:r>
          </w:p>
        </w:tc>
      </w:tr>
      <w:tr w:rsidR="00AB4362" w:rsidRPr="00AB4362" w14:paraId="582287F5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B18B09D" w14:textId="7F87C4E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D3C6421" w14:textId="31EC519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0DA31CF" w14:textId="5203A2B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DB5BAA5" w14:textId="7086268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FC6543C" w14:textId="658150BA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69A6B39" w14:textId="2D02CC4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D1032FC" w14:textId="5F62CDE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180E01D" w14:textId="6C81ED2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33.5</w:t>
            </w:r>
          </w:p>
        </w:tc>
      </w:tr>
      <w:tr w:rsidR="00AB4362" w:rsidRPr="00AB4362" w14:paraId="37B0C778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FC6B086" w14:textId="169A085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46EDB72" w14:textId="4F741A5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BE58B4A" w14:textId="3423F49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01D7EC8" w14:textId="626B3565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695A3E2" w14:textId="45EC5D26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5BCFE27" w14:textId="17BE658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E6EEAF9" w14:textId="7E48D28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0390CE7" w14:textId="4AC0E4D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144</w:t>
            </w:r>
          </w:p>
        </w:tc>
      </w:tr>
      <w:tr w:rsidR="00AB4362" w:rsidRPr="00AB4362" w14:paraId="0137EC70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3E1205C" w14:textId="2E3FE36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EA33420" w14:textId="6517489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6138D23" w14:textId="4948D62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71A4592" w14:textId="0A4D1F7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5EB9AF4" w14:textId="4BBDDF8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AA43CDD" w14:textId="4E34B46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9BFA2EE" w14:textId="56F8B68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7DA6A97" w14:textId="1E7ED885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90.5</w:t>
            </w:r>
          </w:p>
        </w:tc>
      </w:tr>
      <w:tr w:rsidR="00AB4362" w:rsidRPr="00AB4362" w14:paraId="385BC36D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9764666" w14:textId="6402C2E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9779C5C" w14:textId="034535B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CB64A8A" w14:textId="112B822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8567729" w14:textId="4D2DF57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8263072" w14:textId="772F473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C1D4302" w14:textId="6BCB4F5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9A0630A" w14:textId="71B0628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9046320" w14:textId="16C184E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33.5</w:t>
            </w:r>
          </w:p>
        </w:tc>
      </w:tr>
      <w:tr w:rsidR="00AB4362" w:rsidRPr="00AB4362" w14:paraId="09845A0A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3650FBB" w14:textId="58FCCAE6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7193853" w14:textId="1913747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D929541" w14:textId="1A68EDED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B74B4EE" w14:textId="467C630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74DF1E3" w14:textId="2CEF094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445932B" w14:textId="69431865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C2B9C47" w14:textId="4E0BB85A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01750D2" w14:textId="32AC307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144</w:t>
            </w:r>
          </w:p>
        </w:tc>
      </w:tr>
      <w:tr w:rsidR="00AB4362" w:rsidRPr="00AB4362" w14:paraId="59A43E98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57EEBA1" w14:textId="7500BA5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1224997" w14:textId="12CCCC15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B6E1858" w14:textId="55BDFC9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9A8D6CA" w14:textId="7490518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D44CFBB" w14:textId="5F954B2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3E23CA9" w14:textId="7D70717A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93DDF76" w14:textId="5DBE478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5B270F4" w14:textId="67CA3F8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144</w:t>
            </w:r>
          </w:p>
        </w:tc>
      </w:tr>
      <w:tr w:rsidR="00AB4362" w:rsidRPr="00AB4362" w14:paraId="61B52DAE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D023419" w14:textId="37FA4F56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895659F" w14:textId="54F4478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66843A1" w14:textId="3A69014D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8F73A2C" w14:textId="6963B91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F7F9D26" w14:textId="31C0AA8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DBC9B9E" w14:textId="475BE57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7AAA397" w14:textId="2B7E3AC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8528B43" w14:textId="24A1C18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33.5</w:t>
            </w:r>
          </w:p>
        </w:tc>
      </w:tr>
      <w:tr w:rsidR="00AB4362" w:rsidRPr="00AB4362" w14:paraId="72199262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EA649B8" w14:textId="18C27015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C670C0F" w14:textId="6C894A3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8466ACD" w14:textId="69F08CA6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07BFBA9" w14:textId="4C509B8A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F725D49" w14:textId="4B6BD1CD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17179AA" w14:textId="025C890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9550E73" w14:textId="3302A0E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F184B9C" w14:textId="06E4587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144</w:t>
            </w:r>
          </w:p>
        </w:tc>
      </w:tr>
      <w:tr w:rsidR="00AB4362" w:rsidRPr="00AB4362" w14:paraId="20D4E907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A11BD53" w14:textId="7652A74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598FF94" w14:textId="0123098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991B639" w14:textId="3831454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6085A16" w14:textId="553B885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974CC5D" w14:textId="67EA44D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0D10BD7" w14:textId="2160317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EBFFAEA" w14:textId="02568D0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609CB9B" w14:textId="4D6C32F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183</w:t>
            </w:r>
          </w:p>
        </w:tc>
      </w:tr>
      <w:tr w:rsidR="00AB4362" w:rsidRPr="00AB4362" w14:paraId="5F3F3920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2FC84B7" w14:textId="5BE90E5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C7C2BC8" w14:textId="4AECBC4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2A8868D" w14:textId="77009CC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63EA278" w14:textId="6D8B7115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BEBA7DD" w14:textId="197E16F6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A93B40F" w14:textId="1543973D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F6F7711" w14:textId="5D0DB7A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237BC49" w14:textId="724B803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90.5</w:t>
            </w:r>
          </w:p>
        </w:tc>
      </w:tr>
      <w:tr w:rsidR="00AB4362" w:rsidRPr="00AB4362" w14:paraId="72E661FC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77F5D2A" w14:textId="16D8D41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C25D440" w14:textId="5582DC8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24C5360" w14:textId="18530E5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5273F39" w14:textId="455B187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DB15423" w14:textId="52C78CA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6F581CF" w14:textId="4C6B348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381936E" w14:textId="47CA63A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D01A366" w14:textId="3A5CC96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144</w:t>
            </w:r>
          </w:p>
        </w:tc>
      </w:tr>
      <w:tr w:rsidR="00AB4362" w:rsidRPr="00AB4362" w14:paraId="3FCE30B3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B49E9F9" w14:textId="174D22B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DA1BED0" w14:textId="14A6DA1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12204BC" w14:textId="600A941A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11C6B9B" w14:textId="10E0962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A58BB7A" w14:textId="12EDB89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91D0A90" w14:textId="44CFC2A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A2B3A69" w14:textId="716AC71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3.2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76CB0FA" w14:textId="2865DD4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203.5</w:t>
            </w:r>
          </w:p>
        </w:tc>
      </w:tr>
      <w:tr w:rsidR="00AB4362" w:rsidRPr="00AB4362" w14:paraId="2C59013F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42F209C" w14:textId="05398E5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F02FBDA" w14:textId="66E6F815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084CBB7" w14:textId="45C8312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187E626" w14:textId="2C131BE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5952244" w14:textId="74227296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55031E4" w14:textId="6892E67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096D198" w14:textId="66A14F4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4F37EED" w14:textId="556C53E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183</w:t>
            </w:r>
          </w:p>
        </w:tc>
      </w:tr>
      <w:tr w:rsidR="00AB4362" w:rsidRPr="00AB4362" w14:paraId="4DEE110F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D919BBC" w14:textId="0C165A8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61070F0" w14:textId="37DAB1D6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FC9618F" w14:textId="5BE5231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BB07189" w14:textId="007F82E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B004C4B" w14:textId="36CE443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57BA393" w14:textId="221CD45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33F1F70" w14:textId="470A0BE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7A5C7C8" w14:textId="67778D0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144</w:t>
            </w:r>
          </w:p>
        </w:tc>
      </w:tr>
      <w:tr w:rsidR="00AB4362" w:rsidRPr="00AB4362" w14:paraId="7B9B9AE3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1113847" w14:textId="509AB17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CA8CEBD" w14:textId="70697BB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310056D" w14:textId="19BCDEB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8ACD521" w14:textId="7DB929C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979251D" w14:textId="4383ED6A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7919702" w14:textId="3737D1C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75B20E3" w14:textId="73768F35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E09735D" w14:textId="2660EA0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90.5</w:t>
            </w:r>
          </w:p>
        </w:tc>
      </w:tr>
      <w:tr w:rsidR="00AB4362" w:rsidRPr="00AB4362" w14:paraId="31830CDB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B91EA15" w14:textId="59983C8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7CDE598" w14:textId="6EFDE4A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0EDDA60" w14:textId="1D3AC985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FDF6CC3" w14:textId="7351B2C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95C7784" w14:textId="204476BA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B61D467" w14:textId="7D8B8FEA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31E37E7" w14:textId="6E1CF5B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9537382" w14:textId="680C9666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144</w:t>
            </w:r>
          </w:p>
        </w:tc>
      </w:tr>
      <w:tr w:rsidR="00AB4362" w:rsidRPr="00AB4362" w14:paraId="2B89D040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B91041B" w14:textId="40574716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5572B6A" w14:textId="45F2A43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C2976C6" w14:textId="0891BD2D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DBE47AC" w14:textId="5A1324DD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7D05EBB" w14:textId="2B7A10F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FCF368E" w14:textId="04EAD0E5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B6C9A90" w14:textId="3F5C94E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07249E6" w14:textId="5DC8D56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144</w:t>
            </w:r>
          </w:p>
        </w:tc>
      </w:tr>
      <w:tr w:rsidR="00AB4362" w:rsidRPr="00AB4362" w14:paraId="4A677D02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106FCF7" w14:textId="6F4EDF5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4238823" w14:textId="7CAFC3C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22AA2F2" w14:textId="7DF7AB8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8B9FDE5" w14:textId="217D017D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24E2E2F" w14:textId="53AED3FA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C4E7B71" w14:textId="7507072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9E28AFF" w14:textId="29AAE54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2FB3686" w14:textId="1C2B650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33.5</w:t>
            </w:r>
          </w:p>
        </w:tc>
      </w:tr>
      <w:tr w:rsidR="00AB4362" w:rsidRPr="00AB4362" w14:paraId="4F07B692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F3396C1" w14:textId="3FDC2B2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92B72EE" w14:textId="47CED3B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2E50861" w14:textId="649E0DF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77F24B6" w14:textId="1E89C24D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3B05227" w14:textId="25EFBF1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E4C7BB4" w14:textId="7982BB4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732AAEA" w14:textId="2756AE0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DD3BD08" w14:textId="435E9D9A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144</w:t>
            </w:r>
          </w:p>
        </w:tc>
      </w:tr>
      <w:tr w:rsidR="00AB4362" w:rsidRPr="00AB4362" w14:paraId="08B2442C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5F3D0A2" w14:textId="7C7184A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597CFA3" w14:textId="1FD1081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C057290" w14:textId="313050D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808C9B2" w14:textId="2599426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42E5ACC" w14:textId="0396745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15E399A" w14:textId="3DFAFE0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6D4753A" w14:textId="60F0687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FA21951" w14:textId="01E4D58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33.5</w:t>
            </w:r>
          </w:p>
        </w:tc>
      </w:tr>
      <w:tr w:rsidR="00AB4362" w:rsidRPr="00AB4362" w14:paraId="79035D9C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9EDF652" w14:textId="29FB386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90F7350" w14:textId="42E17C2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0C7C7DC" w14:textId="5F63EC2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B4B303D" w14:textId="1766C5A5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E8694E3" w14:textId="5CB916F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C0AA4B3" w14:textId="43B3F62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F5D57DE" w14:textId="69F5FA05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B00CE9E" w14:textId="1C858E3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90.5</w:t>
            </w:r>
          </w:p>
        </w:tc>
      </w:tr>
      <w:tr w:rsidR="00AB4362" w:rsidRPr="00AB4362" w14:paraId="46D8BED6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12B1E30" w14:textId="25AF048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E31DC4C" w14:textId="4AAD0215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9DD26AE" w14:textId="6A35CB6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421973C" w14:textId="2CC8035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7B3B137" w14:textId="10359FF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3A24B58" w14:textId="74467B6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43149EE" w14:textId="4EF912D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1EE1CEF" w14:textId="44553FE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144</w:t>
            </w:r>
          </w:p>
        </w:tc>
      </w:tr>
      <w:tr w:rsidR="00AB4362" w:rsidRPr="00AB4362" w14:paraId="13DAEDE0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41DF28F" w14:textId="464CC13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BEF111F" w14:textId="1580C9A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D709C70" w14:textId="08C3B0A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42E6E26" w14:textId="565CD2F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4446C37" w14:textId="4216B8A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FF84D99" w14:textId="7CB5E355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3C5DBB2" w14:textId="68DF34D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88A11D4" w14:textId="55FA9A15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144</w:t>
            </w:r>
          </w:p>
        </w:tc>
      </w:tr>
      <w:tr w:rsidR="00AB4362" w:rsidRPr="00AB4362" w14:paraId="38B9F056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0E46784" w14:textId="099C906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564152F" w14:textId="09F5F525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B8D8AEF" w14:textId="3BCA33E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017CB05" w14:textId="573700B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BD42A46" w14:textId="74240CE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566A6C2" w14:textId="260EF2C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E182689" w14:textId="26836F8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F8B293E" w14:textId="1B59E48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90.5</w:t>
            </w:r>
          </w:p>
        </w:tc>
      </w:tr>
      <w:tr w:rsidR="00AB4362" w:rsidRPr="00AB4362" w14:paraId="2F7E584D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045F1A7" w14:textId="565D89B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654686A" w14:textId="62A11D7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F366EB2" w14:textId="59F4DCF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6416161" w14:textId="21CE9F9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541A15B" w14:textId="0ECC465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1D7CEBD" w14:textId="4DB3F23D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F2308B9" w14:textId="0B60FE8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E124F70" w14:textId="231252B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144</w:t>
            </w:r>
          </w:p>
        </w:tc>
      </w:tr>
      <w:tr w:rsidR="00AB4362" w:rsidRPr="00AB4362" w14:paraId="4DF4A11D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D0E48EF" w14:textId="5D788BA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810ACD3" w14:textId="10FD35F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2C2F6BD" w14:textId="5D0C10A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C809391" w14:textId="32E6F0C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BA9F285" w14:textId="60AF67D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1C9D825" w14:textId="442F9EBD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775D8C8" w14:textId="71E9874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F0A6C96" w14:textId="26F6DD9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144</w:t>
            </w:r>
          </w:p>
        </w:tc>
      </w:tr>
      <w:tr w:rsidR="00AB4362" w:rsidRPr="00AB4362" w14:paraId="15B85961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CD5C1A8" w14:textId="7491F6D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F7327FD" w14:textId="679F07C6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FD20C92" w14:textId="5AFA19A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8391A07" w14:textId="47B837D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1A841FB" w14:textId="0143618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EF7FFF2" w14:textId="1101BF95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B229E83" w14:textId="0B1F5F7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A27D8E3" w14:textId="4D9D4CC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144</w:t>
            </w:r>
          </w:p>
        </w:tc>
      </w:tr>
      <w:tr w:rsidR="00AB4362" w:rsidRPr="00AB4362" w14:paraId="486C8841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C499AB4" w14:textId="1EB7249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EC0DBA3" w14:textId="26964A0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7B6B371" w14:textId="6EA2389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70EA481" w14:textId="6062017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7C9DA61" w14:textId="2ADE77B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5CB9C32" w14:textId="33A3604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F3405A7" w14:textId="1DB1517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9C9A930" w14:textId="3690367A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33.5</w:t>
            </w:r>
          </w:p>
        </w:tc>
      </w:tr>
      <w:tr w:rsidR="00AB4362" w:rsidRPr="00AB4362" w14:paraId="6E95C9B4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6B3FC29" w14:textId="7302AAC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1DD5C81" w14:textId="5586A8C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4328FC3" w14:textId="2A05DEE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2C20FF3" w14:textId="3E45A42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9EA842A" w14:textId="10B8452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4DD2383" w14:textId="0841340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2A84AC9" w14:textId="48766C2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D49AD9A" w14:textId="021FEC1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183</w:t>
            </w:r>
          </w:p>
        </w:tc>
      </w:tr>
      <w:tr w:rsidR="00AB4362" w:rsidRPr="00AB4362" w14:paraId="2D7CFA2D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367F9A7" w14:textId="485DDDB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6E12780" w14:textId="1DAFD7C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6B53D4E" w14:textId="7DF5254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1FDB114" w14:textId="40A4635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C7F1AA3" w14:textId="7D85051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32DDF44" w14:textId="7321D59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1DB1DE0" w14:textId="740BFA9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E1602F9" w14:textId="0A98582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90.5</w:t>
            </w:r>
          </w:p>
        </w:tc>
      </w:tr>
      <w:tr w:rsidR="00AB4362" w:rsidRPr="00AB4362" w14:paraId="7EFFEE45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E966398" w14:textId="5410B93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A77907D" w14:textId="1179C08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7EEF62F" w14:textId="06DBF36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5673CB1" w14:textId="3F149F2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490476A" w14:textId="1529E5D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E1083AC" w14:textId="0362768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A985958" w14:textId="736A706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1A84230" w14:textId="5566612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33.5</w:t>
            </w:r>
          </w:p>
        </w:tc>
      </w:tr>
      <w:tr w:rsidR="00AB4362" w:rsidRPr="00AB4362" w14:paraId="7D098750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B64CE2B" w14:textId="209F0C4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5462043" w14:textId="53A9F14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E507F9D" w14:textId="39992D85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13C5246" w14:textId="4474182A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22D0FA9" w14:textId="34CFDCB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5BEA421" w14:textId="25537A6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DAB68BF" w14:textId="0E8B890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3DE2A4D" w14:textId="1A15841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144</w:t>
            </w:r>
          </w:p>
        </w:tc>
      </w:tr>
      <w:tr w:rsidR="00AB4362" w:rsidRPr="00AB4362" w14:paraId="132EB16F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19902DE" w14:textId="10A63B8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60FF3C4" w14:textId="4678AA4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D075614" w14:textId="1E28B29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D7E4018" w14:textId="1A592EE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F6D91E4" w14:textId="6A69A6D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982A201" w14:textId="72326C2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38DF9D3" w14:textId="136C238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8B5D811" w14:textId="369AF82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183</w:t>
            </w:r>
          </w:p>
        </w:tc>
      </w:tr>
      <w:tr w:rsidR="00AB4362" w:rsidRPr="00AB4362" w14:paraId="4F0D6042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159BE14" w14:textId="5446BE66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ADDB511" w14:textId="722E1C3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6784908" w14:textId="6DFE8C4D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F96A706" w14:textId="59596A1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1927955" w14:textId="5647175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B4577C9" w14:textId="00586165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31145EB" w14:textId="599D16EA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8B4116E" w14:textId="7A84E3D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90.5</w:t>
            </w:r>
          </w:p>
        </w:tc>
      </w:tr>
      <w:tr w:rsidR="00AB4362" w:rsidRPr="00AB4362" w14:paraId="1820B39D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F329FC3" w14:textId="390341C5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427E93C" w14:textId="5725158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A2B8420" w14:textId="44B8C4D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278BDF5" w14:textId="7F639D2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D1C1CED" w14:textId="2B8FE9F5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A8E5710" w14:textId="4B0F364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1AEC5AD" w14:textId="21A2B05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8E22E8C" w14:textId="7954C6C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90.5</w:t>
            </w:r>
          </w:p>
        </w:tc>
      </w:tr>
      <w:tr w:rsidR="00AB4362" w:rsidRPr="00AB4362" w14:paraId="7ADA9A6E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997402A" w14:textId="4CFEFFED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A855296" w14:textId="445BEA0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7BE41B2" w14:textId="152E386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8EB3796" w14:textId="2936BF2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2C03AE0" w14:textId="34501F0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39F84DB" w14:textId="00C3EE1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9B8AB75" w14:textId="7790F2CA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C96A8E8" w14:textId="0EBF2FD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90.5</w:t>
            </w:r>
          </w:p>
        </w:tc>
      </w:tr>
      <w:tr w:rsidR="00AB4362" w:rsidRPr="00AB4362" w14:paraId="6534C111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F63591C" w14:textId="6DAD0D5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15E576C" w14:textId="579A0A5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B4C9250" w14:textId="4B8A916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395FD39" w14:textId="1DF8FD4D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C205EC7" w14:textId="741A477D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0E0E7DC" w14:textId="2F35826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F2BCE85" w14:textId="32D90E06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E9E97DD" w14:textId="4BFBDD2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183</w:t>
            </w:r>
          </w:p>
        </w:tc>
      </w:tr>
      <w:tr w:rsidR="00AB4362" w:rsidRPr="00AB4362" w14:paraId="4BFA9B77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3DF8377" w14:textId="22E6F365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0C3415A" w14:textId="185F633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DAEDA5B" w14:textId="1E6D936A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7FBCBE5" w14:textId="6CBD14F5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1C9ED54" w14:textId="2CD9F7D6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AA280E3" w14:textId="410597E5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7376858" w14:textId="0EA10D2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3.2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3AAD6AF" w14:textId="5382464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203.5</w:t>
            </w:r>
          </w:p>
        </w:tc>
      </w:tr>
      <w:tr w:rsidR="00AB4362" w:rsidRPr="00AB4362" w14:paraId="02CC6F24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82AFE4B" w14:textId="1114232A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46A69D2" w14:textId="47CF7CC5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16A90AF" w14:textId="7DF25D0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03D328F" w14:textId="55E75F4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6C97F81" w14:textId="283F3EAD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B2D2C62" w14:textId="1D542D7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F0CB878" w14:textId="4160238A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60D99A6" w14:textId="204036A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90.5</w:t>
            </w:r>
          </w:p>
        </w:tc>
      </w:tr>
      <w:tr w:rsidR="00AB4362" w:rsidRPr="00AB4362" w14:paraId="6F84FBE9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7D0790A" w14:textId="4C95C1F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3C060FC" w14:textId="5A7D967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65560C3" w14:textId="1F02E98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46E020B" w14:textId="4DC537F5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B51145F" w14:textId="2200850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0875913" w14:textId="08FC1AEA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3712291" w14:textId="4AA12D6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647E765" w14:textId="2458345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33.5</w:t>
            </w:r>
          </w:p>
        </w:tc>
      </w:tr>
      <w:tr w:rsidR="00AB4362" w:rsidRPr="00AB4362" w14:paraId="3B353B7F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BC0FAE6" w14:textId="283E49E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5664111" w14:textId="66DDD376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EDAF827" w14:textId="6706437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16EB4E2" w14:textId="7657E24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F1DE4DF" w14:textId="2490D62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8E1FD48" w14:textId="637347BD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0BE6FF5" w14:textId="58940DC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4DA066D" w14:textId="42E074C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33.5</w:t>
            </w:r>
          </w:p>
        </w:tc>
      </w:tr>
      <w:tr w:rsidR="00AB4362" w:rsidRPr="00AB4362" w14:paraId="22ECE3E9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4383DF3" w14:textId="78A575A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CAD3956" w14:textId="37EC39E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C7DA2F0" w14:textId="7C761D5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AE08D0F" w14:textId="5A4FBACA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39030F2" w14:textId="3FBDB5B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DB28C1B" w14:textId="6BF1219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5B5B9A2" w14:textId="1CA3991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3.2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79F3CD1" w14:textId="4B3405F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203.5</w:t>
            </w:r>
          </w:p>
        </w:tc>
      </w:tr>
      <w:tr w:rsidR="00AB4362" w:rsidRPr="00AB4362" w14:paraId="6CD50565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4F02E25" w14:textId="7E9FB95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D272CBD" w14:textId="25D5473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2EC2CB2" w14:textId="021AFB0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97B80EE" w14:textId="601E004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20E0340" w14:textId="79FDACD6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E9F9175" w14:textId="13DC870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A9BFBDC" w14:textId="0E35DA9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D1A1643" w14:textId="430E7BD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90.5</w:t>
            </w:r>
          </w:p>
        </w:tc>
      </w:tr>
      <w:tr w:rsidR="00AB4362" w:rsidRPr="00AB4362" w14:paraId="09CC0F4E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33CD3AD" w14:textId="5095726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F91618D" w14:textId="1DB0A89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7581F8F" w14:textId="1D3F798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ABF99C6" w14:textId="2725E206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37B1F30" w14:textId="735CB99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568619C" w14:textId="47481B7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0756A1A" w14:textId="3453513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3742569" w14:textId="7B5F9DC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144</w:t>
            </w:r>
          </w:p>
        </w:tc>
      </w:tr>
      <w:tr w:rsidR="00AB4362" w:rsidRPr="00AB4362" w14:paraId="2643308A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473E05D" w14:textId="1052BDC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C733ABF" w14:textId="1E3472E6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BA18349" w14:textId="5D289D6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E364F73" w14:textId="7A2C171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492D701" w14:textId="087ECBEA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04F0E3D" w14:textId="03617B8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3E221EF" w14:textId="4DCD4B6D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53CBD9F" w14:textId="57D37CD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144</w:t>
            </w:r>
          </w:p>
        </w:tc>
      </w:tr>
      <w:tr w:rsidR="00AB4362" w:rsidRPr="00AB4362" w14:paraId="7E00E04C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AA9E550" w14:textId="51462A8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2CF1D54" w14:textId="6768778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EA515AE" w14:textId="2DBE5DD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E3D78D8" w14:textId="7B220AB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751DEFE" w14:textId="64020EF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AE49F07" w14:textId="3E05A0C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FB5809F" w14:textId="78F6CEB5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1142CA1" w14:textId="2F64E7B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90.5</w:t>
            </w:r>
          </w:p>
        </w:tc>
      </w:tr>
      <w:tr w:rsidR="00AB4362" w:rsidRPr="00AB4362" w14:paraId="1E643A90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2A9AC37" w14:textId="0BDAEE6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2406883" w14:textId="4D1A625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BF63BB7" w14:textId="083AD3E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05DA8F4" w14:textId="53DF54C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42791CC" w14:textId="39C326D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D113460" w14:textId="0EB4C3F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813049D" w14:textId="47CEC2B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CA4EEA6" w14:textId="62115E4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144</w:t>
            </w:r>
          </w:p>
        </w:tc>
      </w:tr>
      <w:tr w:rsidR="00AB4362" w:rsidRPr="00AB4362" w14:paraId="6606A109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6275B24" w14:textId="68F82846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EE029BA" w14:textId="4F5A4AD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8ADA081" w14:textId="55F608C6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7F37031" w14:textId="5ABB78A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1240742" w14:textId="650FBD7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E372154" w14:textId="27E527B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4066FC2" w14:textId="1D30B5DA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3.2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5FA150F" w14:textId="70BD2C0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203.5</w:t>
            </w:r>
          </w:p>
        </w:tc>
      </w:tr>
      <w:tr w:rsidR="00AB4362" w:rsidRPr="00AB4362" w14:paraId="7C590EBE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75CC624" w14:textId="132DFD3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D2A0DD3" w14:textId="244F25D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1611AB7" w14:textId="0B6AA6F5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54AA7C3" w14:textId="1593CB4A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C12B00A" w14:textId="61EA97E5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3F8656B" w14:textId="7FD2070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B57A863" w14:textId="376390E6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CE3DB18" w14:textId="01BA91D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144</w:t>
            </w:r>
          </w:p>
        </w:tc>
      </w:tr>
      <w:tr w:rsidR="00AB4362" w:rsidRPr="00AB4362" w14:paraId="0317D41C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F9785EE" w14:textId="6658F80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2FA05DA" w14:textId="6D788C4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CBF68EA" w14:textId="44A9CCE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628C86D" w14:textId="4127376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59DDB54" w14:textId="188530B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3F42EA2" w14:textId="48AA2B6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9ADE648" w14:textId="434FE93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F67FB12" w14:textId="6BB35BF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33.5</w:t>
            </w:r>
          </w:p>
        </w:tc>
      </w:tr>
      <w:tr w:rsidR="00AB4362" w:rsidRPr="00AB4362" w14:paraId="62765524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430DF4F" w14:textId="7E2F3F5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1F3A8D4" w14:textId="5ADC0345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BA0904E" w14:textId="457667AD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9CCB828" w14:textId="6A742A1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DC1BCBC" w14:textId="0580ABAD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C7248D8" w14:textId="3446B91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7616A6C" w14:textId="18380F9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F3C96E9" w14:textId="39B9B71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144</w:t>
            </w:r>
          </w:p>
        </w:tc>
      </w:tr>
      <w:tr w:rsidR="00AB4362" w:rsidRPr="00AB4362" w14:paraId="31E25C98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0AD2084" w14:textId="759CD10D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CC54B02" w14:textId="24B2CF65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7DB6AA8" w14:textId="7ACB12D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797B48E" w14:textId="5B9E579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1F67970" w14:textId="6493DA9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79D8CF5" w14:textId="17364B7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23599F2" w14:textId="18FA084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D5FDE5D" w14:textId="4B1D0CF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33.5</w:t>
            </w:r>
          </w:p>
        </w:tc>
      </w:tr>
      <w:tr w:rsidR="00AB4362" w:rsidRPr="00AB4362" w14:paraId="1261CC6B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406FFA5" w14:textId="1C0CDCA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B8A4146" w14:textId="348688BD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1F6D638" w14:textId="283898E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585209A" w14:textId="1E4F5C8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F4069F7" w14:textId="659E0CE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52E2782" w14:textId="7B629E0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6AE8CF4" w14:textId="1156ADF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162479A" w14:textId="455CDB2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144</w:t>
            </w:r>
          </w:p>
        </w:tc>
      </w:tr>
      <w:tr w:rsidR="00AB4362" w:rsidRPr="00AB4362" w14:paraId="28E336FE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CEBE6CF" w14:textId="3478DE8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102670C" w14:textId="164F919A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437F4A7" w14:textId="05918A2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1B1747A" w14:textId="3B6DBF6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FCE1C93" w14:textId="7C54A5F6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12B0C59" w14:textId="566FBC8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B8556BF" w14:textId="179FC80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2.2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55DC1DD" w14:textId="67C9979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234</w:t>
            </w:r>
          </w:p>
        </w:tc>
      </w:tr>
      <w:tr w:rsidR="00AB4362" w:rsidRPr="00AB4362" w14:paraId="425C91FC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FC183EB" w14:textId="1BFE03A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DEE9973" w14:textId="3BC9A75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581AAC4" w14:textId="4226925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A8100D0" w14:textId="5CCA1C7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208FCB6" w14:textId="50B2751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DD3A118" w14:textId="6942E33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AD7DA6D" w14:textId="4613E2D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2.6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5E37717" w14:textId="03F12EF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229</w:t>
            </w:r>
          </w:p>
        </w:tc>
      </w:tr>
      <w:tr w:rsidR="00AB4362" w:rsidRPr="00AB4362" w14:paraId="748286CB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4594836" w14:textId="7ADE643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0342D64" w14:textId="56A4693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CBE0CDA" w14:textId="7C64490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1FFD185" w14:textId="2E517ACA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E15E2B5" w14:textId="06E05F8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8A742A6" w14:textId="68BE07E6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3B4AEC0" w14:textId="5D41E96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3.2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5A0CA6D" w14:textId="44A509D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203.5</w:t>
            </w:r>
          </w:p>
        </w:tc>
      </w:tr>
      <w:tr w:rsidR="00AB4362" w:rsidRPr="00AB4362" w14:paraId="2CEDD7DD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E7A19B9" w14:textId="40B6C62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D39B156" w14:textId="0A78222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95515FE" w14:textId="3DC2F4D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039A4BE" w14:textId="7B38425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E71BCFA" w14:textId="3856A43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C6BA641" w14:textId="6EE738F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8D5CEE6" w14:textId="3781F55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3.2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D6F2BBC" w14:textId="0FACC8E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203.5</w:t>
            </w:r>
          </w:p>
        </w:tc>
      </w:tr>
      <w:tr w:rsidR="00AB4362" w:rsidRPr="00AB4362" w14:paraId="4D85CCD2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B7F09D5" w14:textId="3EDCA6E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3A91456" w14:textId="72A4A47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87DE68E" w14:textId="3145E21D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102C214" w14:textId="610042A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1DC7A12" w14:textId="6209215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243C14E" w14:textId="13519E7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C5BB318" w14:textId="3D38FF1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4F24675" w14:textId="4E9FEB1A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144</w:t>
            </w:r>
          </w:p>
        </w:tc>
      </w:tr>
      <w:tr w:rsidR="00AB4362" w:rsidRPr="00AB4362" w14:paraId="53D0B374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10F77B9" w14:textId="31FBB28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lastRenderedPageBreak/>
              <w:t>176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970A91B" w14:textId="680B300A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21453CB" w14:textId="103EE98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0DF4434" w14:textId="5892414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0482DE0" w14:textId="7DDF1B1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C149995" w14:textId="731EC9B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D54B8BD" w14:textId="7F2E8B6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6401775" w14:textId="37A7320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90.5</w:t>
            </w:r>
          </w:p>
        </w:tc>
      </w:tr>
      <w:tr w:rsidR="00AB4362" w:rsidRPr="00AB4362" w14:paraId="3932E3A7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8813BB7" w14:textId="1FFBB66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0DC9566" w14:textId="2438271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95C538F" w14:textId="1941702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5FE3ED6" w14:textId="7E797D15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5BD5FD2" w14:textId="15C08FC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D11F173" w14:textId="1759B15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468B3DA" w14:textId="66F653B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FC87B67" w14:textId="12F58066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33.5</w:t>
            </w:r>
          </w:p>
        </w:tc>
      </w:tr>
      <w:tr w:rsidR="00AB4362" w:rsidRPr="00AB4362" w14:paraId="2DD5909F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0545136" w14:textId="1690BE4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DBC72C2" w14:textId="6F4B8D6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18B7D47" w14:textId="407C01F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F51EFED" w14:textId="7064CD2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56E1690" w14:textId="661E47B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B646661" w14:textId="32B365C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5B88FCC" w14:textId="2754FCC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47168FE" w14:textId="02733F6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217</w:t>
            </w:r>
          </w:p>
        </w:tc>
      </w:tr>
      <w:tr w:rsidR="00AB4362" w:rsidRPr="00AB4362" w14:paraId="4B9A9FB0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519EE03" w14:textId="49E1244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ECCE983" w14:textId="1A553B9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62753AF" w14:textId="52DB3D5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DC2153F" w14:textId="3FCDE3CA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9B60654" w14:textId="58A88F6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71D827A" w14:textId="55924626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2238AD7" w14:textId="6799F09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8923225" w14:textId="17AF304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183</w:t>
            </w:r>
          </w:p>
        </w:tc>
      </w:tr>
      <w:tr w:rsidR="00AB4362" w:rsidRPr="00AB4362" w14:paraId="37A0364A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5ED1282" w14:textId="5D399A3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180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2EBCA75" w14:textId="36DB53A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AC2E469" w14:textId="17251B4A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1C17E5E" w14:textId="0594B5C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719970A" w14:textId="350D9F15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BC451FF" w14:textId="669CA6A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58A7BAE" w14:textId="22B2D73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2.4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CB78618" w14:textId="41F85FA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232</w:t>
            </w:r>
          </w:p>
        </w:tc>
      </w:tr>
      <w:tr w:rsidR="00AB4362" w:rsidRPr="00AB4362" w14:paraId="3205CFDF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84F7A1F" w14:textId="05DF56A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181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C0CA472" w14:textId="707A8CB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C0D7132" w14:textId="28753CC5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ABC6574" w14:textId="34A927C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88CE842" w14:textId="58690CA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0B71302" w14:textId="51178EC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A60DDD7" w14:textId="0FCD4AE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12B37BB" w14:textId="51BF34E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217</w:t>
            </w:r>
          </w:p>
        </w:tc>
      </w:tr>
      <w:tr w:rsidR="00AB4362" w:rsidRPr="00AB4362" w14:paraId="78468D48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4047262" w14:textId="640C107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182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9A4E14F" w14:textId="2F5CF8C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5646705" w14:textId="1CC0BDF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7D1040F" w14:textId="294568A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89573BD" w14:textId="66CBBA8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885EDA8" w14:textId="30BFEFA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4FB1143" w14:textId="4E59203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3.2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ED1F8E8" w14:textId="4C35122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203.5</w:t>
            </w:r>
          </w:p>
        </w:tc>
      </w:tr>
      <w:tr w:rsidR="00AB4362" w:rsidRPr="00AB4362" w14:paraId="311EDF02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5A6FB6B" w14:textId="3DE1AB15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183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207FFE1" w14:textId="2B0642E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7F02391" w14:textId="2A415E8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29160CB" w14:textId="28D3326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E3B33F9" w14:textId="4940CA4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045A456" w14:textId="559D804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ABE38A7" w14:textId="164F064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E904E75" w14:textId="70AF92A6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90.5</w:t>
            </w:r>
          </w:p>
        </w:tc>
      </w:tr>
      <w:tr w:rsidR="00AB4362" w:rsidRPr="00AB4362" w14:paraId="7E525CD8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85E16FD" w14:textId="156D2165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184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CA4916C" w14:textId="1A99DC7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06BA7D6" w14:textId="1BACC716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D12A125" w14:textId="4E5E4D6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EBCF190" w14:textId="12CBCA3A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18C1B86" w14:textId="2F19BED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708A10B" w14:textId="09BAA7D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1171A22" w14:textId="58C6320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33.5</w:t>
            </w:r>
          </w:p>
        </w:tc>
      </w:tr>
      <w:tr w:rsidR="00AB4362" w:rsidRPr="00AB4362" w14:paraId="6992D1C0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8C0CA26" w14:textId="16A6CE3A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185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717DB0F" w14:textId="467B377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93BC4B0" w14:textId="000B13F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4F55F8B" w14:textId="440AA94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45F158A" w14:textId="680BDC0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ECA11E4" w14:textId="2A04257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91D51F6" w14:textId="7C1D75C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3.2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4DE2734" w14:textId="113B6A2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203.5</w:t>
            </w:r>
          </w:p>
        </w:tc>
      </w:tr>
      <w:tr w:rsidR="00AB4362" w:rsidRPr="00AB4362" w14:paraId="1B2A5AC4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085A71D" w14:textId="184232D5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186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268E0BF" w14:textId="2F64D39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C82D7BA" w14:textId="4A16AEE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29ADA53" w14:textId="6341E78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9B6A7C0" w14:textId="725D1F8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F4E457F" w14:textId="798F824A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8CCDD52" w14:textId="118641A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3.2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65377DF" w14:textId="6691656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203.5</w:t>
            </w:r>
          </w:p>
        </w:tc>
      </w:tr>
      <w:tr w:rsidR="00AB4362" w:rsidRPr="00AB4362" w14:paraId="7A555F75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2E8BFE2" w14:textId="3EA4CBDA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187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6162128" w14:textId="72EB1F8A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A02F67D" w14:textId="4125E12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EB6F618" w14:textId="653B5DE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C0BEB01" w14:textId="318F0EE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04381F7" w14:textId="583AE05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8DDE3A1" w14:textId="65BE886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3727DEB" w14:textId="5983ED3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183</w:t>
            </w:r>
          </w:p>
        </w:tc>
      </w:tr>
      <w:tr w:rsidR="00AB4362" w:rsidRPr="00AB4362" w14:paraId="62C8983E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83C0976" w14:textId="532D460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188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243B461" w14:textId="352F9B3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A6BD624" w14:textId="7E615C3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602E1F2" w14:textId="781BE41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7A2C39A" w14:textId="610A9AC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A36B7BE" w14:textId="6EE09C55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033FB32" w14:textId="39DA532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5387AB8" w14:textId="07B3E25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144</w:t>
            </w:r>
          </w:p>
        </w:tc>
      </w:tr>
      <w:tr w:rsidR="00AB4362" w:rsidRPr="00AB4362" w14:paraId="6BAB983D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4857397" w14:textId="0AE57B7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189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EB0455E" w14:textId="1AFF1D2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B61F4FF" w14:textId="480DB96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800D046" w14:textId="518DAD2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242EE03" w14:textId="4337C49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CB1C819" w14:textId="4D7DF3DA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B564D35" w14:textId="7400DCF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8DCDA33" w14:textId="6029E9B6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90.5</w:t>
            </w:r>
          </w:p>
        </w:tc>
      </w:tr>
      <w:tr w:rsidR="00AB4362" w:rsidRPr="00AB4362" w14:paraId="5FBE1191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0FC4177" w14:textId="20BDC7F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8683BE2" w14:textId="42F7E03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1CE3C25" w14:textId="3A620D9A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FE6389F" w14:textId="5EB0A27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E171C27" w14:textId="3954863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79FEFB0" w14:textId="7AACE80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DBB25E0" w14:textId="564E59C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3.2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FA8F4A5" w14:textId="16D68C8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203.5</w:t>
            </w:r>
          </w:p>
        </w:tc>
      </w:tr>
      <w:tr w:rsidR="00AB4362" w:rsidRPr="00AB4362" w14:paraId="32D4F6E0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9B4C749" w14:textId="2BAE0D4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74E0CAB" w14:textId="3FDA904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848CB19" w14:textId="3EDCECB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BA442CB" w14:textId="3C7155C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7A32EE1" w14:textId="62F3DF4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A4A2C01" w14:textId="40CA4F0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A86FA07" w14:textId="2C47D43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732CC50" w14:textId="5AA5B6D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217</w:t>
            </w:r>
          </w:p>
        </w:tc>
      </w:tr>
      <w:tr w:rsidR="00AB4362" w:rsidRPr="00AB4362" w14:paraId="69006CAA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F0FB2BD" w14:textId="4F3F300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848BB74" w14:textId="22646D6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94C0CDB" w14:textId="01C53E8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59624D9" w14:textId="06FD0A3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C1052E8" w14:textId="347E219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94938FD" w14:textId="65DBC2D6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91C3048" w14:textId="3ACE7BA6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97502FD" w14:textId="1E6A60A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90.5</w:t>
            </w:r>
          </w:p>
        </w:tc>
      </w:tr>
      <w:tr w:rsidR="00AB4362" w:rsidRPr="00AB4362" w14:paraId="4C247667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0559DE8" w14:textId="46219BC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F97B98D" w14:textId="720BB0B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AB6421E" w14:textId="4587AE4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D136851" w14:textId="0135CA6A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C95C92A" w14:textId="07A2F836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9530CA7" w14:textId="1218EFD6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2192594" w14:textId="61B596E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3.2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9C38079" w14:textId="0E6B204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203.5</w:t>
            </w:r>
          </w:p>
        </w:tc>
      </w:tr>
      <w:tr w:rsidR="00AB4362" w:rsidRPr="00AB4362" w14:paraId="0D03536E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DDF1C18" w14:textId="1263414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34593EB" w14:textId="3EC22BC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F4877FB" w14:textId="3A16E915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A2FE1AE" w14:textId="1BF8986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9F18FAD" w14:textId="2AFB961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321B3EC" w14:textId="10B9AEB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F001091" w14:textId="3E6FC14D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0886E7D" w14:textId="60576A4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183</w:t>
            </w:r>
          </w:p>
        </w:tc>
      </w:tr>
      <w:tr w:rsidR="00AB4362" w:rsidRPr="00AB4362" w14:paraId="78FD145C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3A46845" w14:textId="04CCC61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5410514" w14:textId="1494442A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A6CC8E7" w14:textId="1707BF1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A640A55" w14:textId="1F3AF2A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AED0C23" w14:textId="337AEE7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2F76977" w14:textId="0E1A4AB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895D066" w14:textId="21B1AE1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3.2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668AE8D" w14:textId="386F9C9D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203.5</w:t>
            </w:r>
          </w:p>
        </w:tc>
      </w:tr>
      <w:tr w:rsidR="00AB4362" w:rsidRPr="00AB4362" w14:paraId="220FF65F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0031605" w14:textId="3ED762A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1707663" w14:textId="2CD8161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27A9320" w14:textId="78D44F2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36B0053" w14:textId="03ECE94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AF857DA" w14:textId="32BF04E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44F2F05" w14:textId="652C6BF5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CCBB126" w14:textId="743685D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D57F2F2" w14:textId="6ABA9D1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90.5</w:t>
            </w:r>
          </w:p>
        </w:tc>
      </w:tr>
      <w:tr w:rsidR="00AB4362" w:rsidRPr="00AB4362" w14:paraId="7B073EFC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96B66CA" w14:textId="67EF75E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85329C7" w14:textId="142A715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9767B53" w14:textId="3B4A466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1661CA8" w14:textId="2B7CDC8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5663C76" w14:textId="7024F67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E2A5621" w14:textId="551021C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93712F8" w14:textId="66EB999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3.2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0DF8BE8" w14:textId="777023B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203.5</w:t>
            </w:r>
          </w:p>
        </w:tc>
      </w:tr>
      <w:tr w:rsidR="00AB4362" w:rsidRPr="00AB4362" w14:paraId="606491BB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008457A" w14:textId="688B20B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85E43F2" w14:textId="24166EC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361609A" w14:textId="0BA5BA8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9C3A494" w14:textId="6FF12015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18D70D3" w14:textId="1068C66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A2E04D4" w14:textId="1E914D1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27BF901" w14:textId="4747511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2.6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90C855A" w14:textId="15FF6C4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229</w:t>
            </w:r>
          </w:p>
        </w:tc>
      </w:tr>
      <w:tr w:rsidR="00AB4362" w:rsidRPr="00AB4362" w14:paraId="1A870C3A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D378A14" w14:textId="3C72173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6B8DE42" w14:textId="02E98FC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D335E46" w14:textId="553C75D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6B4642B" w14:textId="0B80AE3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1739D10" w14:textId="62A7616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B5D47AE" w14:textId="4A513AF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493A206" w14:textId="2950ABB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2.8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EBB826B" w14:textId="16D860FA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223.5</w:t>
            </w:r>
          </w:p>
        </w:tc>
      </w:tr>
      <w:tr w:rsidR="00AB4362" w:rsidRPr="00AB4362" w14:paraId="5B2A515B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9ECE03E" w14:textId="7FF18EEA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200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F6375D4" w14:textId="060D13F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5AC0E8C" w14:textId="3EC3A69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4B6E41A" w14:textId="72DB1A7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759B215" w14:textId="5A92393D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7119430" w14:textId="36AAD16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86ED6FF" w14:textId="5230E42A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F3ABB26" w14:textId="38AE077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144</w:t>
            </w:r>
          </w:p>
        </w:tc>
      </w:tr>
      <w:tr w:rsidR="00AB4362" w:rsidRPr="00AB4362" w14:paraId="216D697E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18004E0" w14:textId="7104A376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201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747BFAC" w14:textId="0761ECED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690E91A" w14:textId="52CB018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04B5198" w14:textId="5105C805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485E675" w14:textId="65D741F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FE6FB78" w14:textId="0E0A1B3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B4A1CC8" w14:textId="34C1C95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53F1DF7" w14:textId="095604B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90.5</w:t>
            </w:r>
          </w:p>
        </w:tc>
      </w:tr>
      <w:tr w:rsidR="00AB4362" w:rsidRPr="00AB4362" w14:paraId="43B240A8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D74DBAA" w14:textId="59FFDAD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202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71C013F" w14:textId="43FEDE55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868845C" w14:textId="23A4292A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CAA9949" w14:textId="6BCBF24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7C75384" w14:textId="0A1A1BE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4DBF287" w14:textId="26AC6646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4F3FD61" w14:textId="3EDC559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F4C785C" w14:textId="25CD14C5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90.5</w:t>
            </w:r>
          </w:p>
        </w:tc>
      </w:tr>
      <w:tr w:rsidR="00AB4362" w:rsidRPr="00AB4362" w14:paraId="0E478EA0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86741B4" w14:textId="477AE5A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203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C50539C" w14:textId="47A28DE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0A44A82" w14:textId="422AA39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9CB37F7" w14:textId="78D1EAE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42ED74C" w14:textId="282DC27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4064CE8" w14:textId="7E891BC6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0C1595D" w14:textId="6CFB7A0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48E3300" w14:textId="06847AF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33.5</w:t>
            </w:r>
          </w:p>
        </w:tc>
      </w:tr>
      <w:tr w:rsidR="00AB4362" w:rsidRPr="00AB4362" w14:paraId="7308543D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A373AE8" w14:textId="50CA4F4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204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3DBCB9E" w14:textId="236E204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21F577A" w14:textId="52D9601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76B8617" w14:textId="78484EC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303DEA0" w14:textId="0904501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680686D" w14:textId="0581439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732CCA8" w14:textId="4B0BE64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2E1FF34" w14:textId="228D2DF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33.5</w:t>
            </w:r>
          </w:p>
        </w:tc>
      </w:tr>
      <w:tr w:rsidR="00AB4362" w:rsidRPr="00AB4362" w14:paraId="6C5A7D98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194AD03" w14:textId="7C50356D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205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FBE0183" w14:textId="1D2A561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74CEBFD" w14:textId="7C34C07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D0603E0" w14:textId="0EC94DF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ACFA6B4" w14:textId="5BC1769D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B3B2AD2" w14:textId="27F05C7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7E695A0" w14:textId="4B1855F6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4070514" w14:textId="7FA6AD8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144</w:t>
            </w:r>
          </w:p>
        </w:tc>
      </w:tr>
      <w:tr w:rsidR="00AB4362" w:rsidRPr="00AB4362" w14:paraId="1DCBF98B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6912C4C" w14:textId="2C1E804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206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A5D5804" w14:textId="385D361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A068DB0" w14:textId="6AF01266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8765290" w14:textId="16FEC64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E4A0593" w14:textId="470A132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8C4B923" w14:textId="688E565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DFF3A4B" w14:textId="37938C9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36C537E" w14:textId="32856B2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183</w:t>
            </w:r>
          </w:p>
        </w:tc>
      </w:tr>
      <w:tr w:rsidR="00AB4362" w:rsidRPr="00AB4362" w14:paraId="65D2627A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5310B36" w14:textId="292ACF3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207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587D58F" w14:textId="436C790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718989B" w14:textId="336BF4C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5A33AFD" w14:textId="4F9A846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21ADD18" w14:textId="75D75FC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BA0ABBF" w14:textId="6281494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DE9A9E8" w14:textId="14E409D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8281C4B" w14:textId="0B5B7FE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33.5</w:t>
            </w:r>
          </w:p>
        </w:tc>
      </w:tr>
      <w:tr w:rsidR="00AB4362" w:rsidRPr="00AB4362" w14:paraId="4F361485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318DE7A" w14:textId="6A5C8B7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208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C1BC755" w14:textId="5045F31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0BAFFFD" w14:textId="268AB795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0FB6D58" w14:textId="32B191E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89E9A0B" w14:textId="6136AB9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7886001" w14:textId="0961E946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5D7CF33" w14:textId="0C3EC9F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33479EB" w14:textId="5FD7EB8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33.5</w:t>
            </w:r>
          </w:p>
        </w:tc>
      </w:tr>
      <w:tr w:rsidR="00AB4362" w:rsidRPr="00AB4362" w14:paraId="264B4C0D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8BE1E96" w14:textId="7B5FDC5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209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0A84C63" w14:textId="7973036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3876162" w14:textId="4C56D8E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BAFCA42" w14:textId="3ACB858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1EF4820" w14:textId="2CCDAE8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3AEE118" w14:textId="69AD7D3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6FE3E05" w14:textId="3FAA3AD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29E19AA" w14:textId="00A128D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90.5</w:t>
            </w:r>
          </w:p>
        </w:tc>
      </w:tr>
      <w:tr w:rsidR="00AB4362" w:rsidRPr="00AB4362" w14:paraId="1A460888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1B15887" w14:textId="27954D6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210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B9E09A8" w14:textId="41A8CA46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8E57155" w14:textId="0364B72D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539BB19" w14:textId="49D3ECD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2CB733D" w14:textId="62312C5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210DE1A" w14:textId="137E458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C255759" w14:textId="6E3EB3B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F94CB3F" w14:textId="76818BF5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33.5</w:t>
            </w:r>
          </w:p>
        </w:tc>
      </w:tr>
      <w:tr w:rsidR="00AB4362" w:rsidRPr="00AB4362" w14:paraId="691F26C7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BC1F851" w14:textId="25C720B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211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B5FE3AA" w14:textId="62E3286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8ADB8FE" w14:textId="3F9278C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B9E9FA5" w14:textId="7131017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F5F5FB2" w14:textId="0012773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8E718F0" w14:textId="5F74675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4B490F9" w14:textId="0FADB08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E2A5581" w14:textId="155A017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33.5</w:t>
            </w:r>
          </w:p>
        </w:tc>
      </w:tr>
      <w:tr w:rsidR="00AB4362" w:rsidRPr="00AB4362" w14:paraId="3B91F6D7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B1F964D" w14:textId="633DE996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212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5D60B66" w14:textId="38F5E9B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F80129B" w14:textId="4D14355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F56BA40" w14:textId="1B4F7AB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D33D921" w14:textId="5322863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91DA374" w14:textId="6E846C8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1145229" w14:textId="69449B35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3A0D180" w14:textId="08033F9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33.5</w:t>
            </w:r>
          </w:p>
        </w:tc>
      </w:tr>
      <w:tr w:rsidR="00AB4362" w:rsidRPr="00AB4362" w14:paraId="2CD621D0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9B759B0" w14:textId="5936FDAD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213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9F8AEFF" w14:textId="7FAA1BB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45E425C" w14:textId="3BF6930D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F246F1A" w14:textId="7D742386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3C734AD" w14:textId="6B83C8A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C3CB0FA" w14:textId="39B5D456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F5E68BF" w14:textId="0F9FB21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3E54007" w14:textId="7C802E2A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144</w:t>
            </w:r>
          </w:p>
        </w:tc>
      </w:tr>
      <w:tr w:rsidR="00AB4362" w:rsidRPr="00AB4362" w14:paraId="005D888C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DDBF72A" w14:textId="2DAEBC0D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214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AA5CE7D" w14:textId="5C77ED3A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5EF6F24" w14:textId="7FD4C08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D87C132" w14:textId="1FEB01E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C0B8496" w14:textId="15B5460D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0EA5E36" w14:textId="664D249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A2D10C9" w14:textId="38823DE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DE9E0B0" w14:textId="778CA5F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33.5</w:t>
            </w:r>
          </w:p>
        </w:tc>
      </w:tr>
      <w:tr w:rsidR="00AB4362" w:rsidRPr="00AB4362" w14:paraId="4703FB28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F4C16B6" w14:textId="23710F46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215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5101245" w14:textId="69C8150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499B43D" w14:textId="3BDA8F3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7A45376" w14:textId="4AB5389A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622C4C3" w14:textId="25493CF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EE34016" w14:textId="05B3D0F5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F1E5E44" w14:textId="5E63ED9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B131B1E" w14:textId="3A9EA89A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33.5</w:t>
            </w:r>
          </w:p>
        </w:tc>
      </w:tr>
      <w:tr w:rsidR="00AB4362" w:rsidRPr="00AB4362" w14:paraId="0C36859B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EC6FC47" w14:textId="4363AE05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216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2C92C53" w14:textId="73B6E14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AB641CB" w14:textId="49EC552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D06FA2F" w14:textId="0A8A96A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FB8DD6D" w14:textId="01C238F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2137E48" w14:textId="131053B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0E06846" w14:textId="74677FB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C0D1049" w14:textId="419BC58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90.5</w:t>
            </w:r>
          </w:p>
        </w:tc>
      </w:tr>
      <w:tr w:rsidR="00AB4362" w:rsidRPr="00AB4362" w14:paraId="29DA641D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2B050EB" w14:textId="6217DB7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217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11D1765" w14:textId="0FF6C16A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417573B" w14:textId="0866B76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E7A4E98" w14:textId="6796D796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5260718" w14:textId="20D9884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EEAF086" w14:textId="544E167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619FF1F" w14:textId="52C1753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E5D3C2E" w14:textId="62BA23C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90.5</w:t>
            </w:r>
          </w:p>
        </w:tc>
      </w:tr>
      <w:tr w:rsidR="00AB4362" w:rsidRPr="00AB4362" w14:paraId="4771F3A3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A3F773D" w14:textId="484C5D45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218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FCE3CAC" w14:textId="19FB8BF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5FA6056" w14:textId="62357A8A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14E9284" w14:textId="38AAEAF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E57B288" w14:textId="100579C6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56910C8" w14:textId="3D1D6B8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AB5886C" w14:textId="2CB4237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2.8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13F60D1" w14:textId="15C26AB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223.5</w:t>
            </w:r>
          </w:p>
        </w:tc>
      </w:tr>
      <w:tr w:rsidR="00AB4362" w:rsidRPr="00AB4362" w14:paraId="20D40274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99C9984" w14:textId="34A2FA8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219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7BA4CFA" w14:textId="5E85F04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127B537" w14:textId="5360049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B5FC0C5" w14:textId="259E3B6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3730B79" w14:textId="4258B62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F8C0CDA" w14:textId="604FEB2D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AD5F69D" w14:textId="74FDF95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2.4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D62C2B3" w14:textId="4E541A5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232</w:t>
            </w:r>
          </w:p>
        </w:tc>
      </w:tr>
      <w:tr w:rsidR="00AB4362" w:rsidRPr="00AB4362" w14:paraId="1EAAECDD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06EE32D" w14:textId="6B7109E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90DF051" w14:textId="0B84107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6C92B64" w14:textId="6478854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E928A12" w14:textId="7E9E3C7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6C7C035" w14:textId="1782F0E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825B222" w14:textId="1561C7C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92F8602" w14:textId="633A1E05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2.8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F34FBC1" w14:textId="479E81E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223.5</w:t>
            </w:r>
          </w:p>
        </w:tc>
      </w:tr>
      <w:tr w:rsidR="00AB4362" w:rsidRPr="00AB4362" w14:paraId="206B63D8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E4D9448" w14:textId="6A965B2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13E5843" w14:textId="26EA5DD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FCCCE77" w14:textId="081E388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F199A0D" w14:textId="0A6A5FF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437B113" w14:textId="2DF05BED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7910343" w14:textId="79035ABA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137079D" w14:textId="10BC844A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2.8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72C0FEA" w14:textId="2B2BC1F5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223.5</w:t>
            </w:r>
          </w:p>
        </w:tc>
      </w:tr>
      <w:tr w:rsidR="00AB4362" w:rsidRPr="00AB4362" w14:paraId="3306E5AB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2E21528" w14:textId="2533DED5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6528881" w14:textId="48BC9AE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74BA90F" w14:textId="068EC9DD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CA18960" w14:textId="2EE2DD2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C201B6A" w14:textId="504A1D85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6C88ECB" w14:textId="465B4BB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71AE10E" w14:textId="377366A5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D38B1B9" w14:textId="61359B4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33.5</w:t>
            </w:r>
          </w:p>
        </w:tc>
      </w:tr>
      <w:tr w:rsidR="00AB4362" w:rsidRPr="00AB4362" w14:paraId="35238DCA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AA5947C" w14:textId="51F847ED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D3E17D7" w14:textId="6092329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2254ED3" w14:textId="63AB3E6A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C4DC594" w14:textId="3B8662D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EA178D6" w14:textId="2D8BA9E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3A57AD0" w14:textId="6200DE4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E656BEF" w14:textId="565D075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3EA78A7" w14:textId="49EF668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33.5</w:t>
            </w:r>
          </w:p>
        </w:tc>
      </w:tr>
      <w:tr w:rsidR="00AB4362" w:rsidRPr="00AB4362" w14:paraId="78EA332B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003402C" w14:textId="3CEC31E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7C19DE5" w14:textId="003C2AC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9D31FBA" w14:textId="1F4295F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374EBA1" w14:textId="58803E55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78036C9" w14:textId="4AE4390A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CC298CE" w14:textId="306D1FA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06D043C" w14:textId="65634C0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1482CC3" w14:textId="2D67F7D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33.5</w:t>
            </w:r>
          </w:p>
        </w:tc>
      </w:tr>
      <w:tr w:rsidR="00AB4362" w:rsidRPr="00AB4362" w14:paraId="43CD8C52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BB9E771" w14:textId="4C44415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5F0A667" w14:textId="089BCA6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C2C9AC7" w14:textId="5BB075F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63AAA93" w14:textId="1BAB109A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3AE7AA2" w14:textId="0CA8A57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7A3594B" w14:textId="3CDF63B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0A54DD0" w14:textId="6101863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0A70DEA" w14:textId="128726A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90.5</w:t>
            </w:r>
          </w:p>
        </w:tc>
      </w:tr>
      <w:tr w:rsidR="00AB4362" w:rsidRPr="00AB4362" w14:paraId="2BEE1798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F8CF61D" w14:textId="718B843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DCA8596" w14:textId="65E1B3D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D73972B" w14:textId="1EBE537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67B37FE" w14:textId="0695EEA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01FF05A" w14:textId="40F23DE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45487CE" w14:textId="283CFB8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9EAE53E" w14:textId="468AC15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3695BA7" w14:textId="5426EE4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33.5</w:t>
            </w:r>
          </w:p>
        </w:tc>
      </w:tr>
      <w:tr w:rsidR="00AB4362" w:rsidRPr="00AB4362" w14:paraId="583C4F2F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80BFADB" w14:textId="105B209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EA39F31" w14:textId="7490204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61EE966" w14:textId="5833927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AECDCA5" w14:textId="4D85F80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BD9AA0A" w14:textId="278A065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85D2477" w14:textId="75229FA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84CB32F" w14:textId="4C53DEA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182F6A1" w14:textId="48907DD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90.5</w:t>
            </w:r>
          </w:p>
        </w:tc>
      </w:tr>
      <w:tr w:rsidR="00AB4362" w:rsidRPr="00AB4362" w14:paraId="3FE9A36F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CB6AFF8" w14:textId="12FF3EE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789742B" w14:textId="6A3943AD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F3A5C80" w14:textId="31E62D2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CFB9442" w14:textId="665DDFF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A73882F" w14:textId="3A66018A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D3C559A" w14:textId="7655D9C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EACEFAE" w14:textId="5691A966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B73AE12" w14:textId="2D1C87B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183</w:t>
            </w:r>
          </w:p>
        </w:tc>
      </w:tr>
      <w:tr w:rsidR="00AB4362" w:rsidRPr="00AB4362" w14:paraId="3BF53BEF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12FAA53" w14:textId="651D77F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CA5F331" w14:textId="3A906E1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56F6BC1" w14:textId="51DD7CE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E859EFF" w14:textId="390D2AA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7317099" w14:textId="492AB4E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EB9522F" w14:textId="066B6A3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6929C2F" w14:textId="61D5DD4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17E7904" w14:textId="6497A45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33.5</w:t>
            </w:r>
          </w:p>
        </w:tc>
      </w:tr>
      <w:tr w:rsidR="00AB4362" w:rsidRPr="00AB4362" w14:paraId="250EEFDB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A09237B" w14:textId="36901A3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230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BA2EF7D" w14:textId="2888A7DA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4CA6508" w14:textId="1D9C0E8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392967C" w14:textId="06E6B4C1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9A3DDD4" w14:textId="5BB103D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E81CC22" w14:textId="30EC292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480FE15" w14:textId="6EF3171A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3A03B47" w14:textId="7ECA362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33.5</w:t>
            </w:r>
          </w:p>
        </w:tc>
      </w:tr>
      <w:tr w:rsidR="00AB4362" w:rsidRPr="00AB4362" w14:paraId="5F496838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9146EF6" w14:textId="514AA7DD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231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FF1BB5E" w14:textId="2E8C842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7ADE37B" w14:textId="5FB6D476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4FCD9D3" w14:textId="04019C3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33D3BF5" w14:textId="4CD2D2A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F320AB6" w14:textId="4EE8475B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DD1A063" w14:textId="40063D1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E02DF9D" w14:textId="4A6326D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33.5</w:t>
            </w:r>
          </w:p>
        </w:tc>
      </w:tr>
      <w:tr w:rsidR="00AB4362" w:rsidRPr="00AB4362" w14:paraId="7AAD6C9F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E30128C" w14:textId="3816BB1A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232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5445569" w14:textId="58D63E3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98D5ABD" w14:textId="2E1D35E5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EDEC3F9" w14:textId="31A96656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31113F5" w14:textId="4AC7CA6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1375214" w14:textId="6DACD776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254AC53" w14:textId="1AD2C85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3.2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563A493" w14:textId="235CC93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203.5</w:t>
            </w:r>
          </w:p>
        </w:tc>
      </w:tr>
      <w:tr w:rsidR="00AB4362" w:rsidRPr="00AB4362" w14:paraId="07EA3634" w14:textId="77777777" w:rsidTr="00AB4362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A2D0C11" w14:textId="5B14AAE9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233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D34CF33" w14:textId="399EFB86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DFDCE5D" w14:textId="2324094A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CE2A2C6" w14:textId="38852BE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D8B495E" w14:textId="67F23CD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38A60E9" w14:textId="5314207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EB4823F" w14:textId="462DC5A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DF555D2" w14:textId="65046465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33.5</w:t>
            </w:r>
          </w:p>
        </w:tc>
      </w:tr>
      <w:tr w:rsidR="00AB4362" w:rsidRPr="00AB4362" w14:paraId="3F7FF37C" w14:textId="77777777" w:rsidTr="005800A7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F2E255C" w14:textId="42ED9E0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234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5C044D" w14:textId="748C508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1DDB8F" w14:textId="45FA431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7CD1C4" w14:textId="2CEC2FC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883DB8" w14:textId="7BF2CDF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B49CE0" w14:textId="2CD59983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F31FD5" w14:textId="196F0365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E18FBC8" w14:textId="52E1F422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90.5</w:t>
            </w:r>
          </w:p>
        </w:tc>
      </w:tr>
      <w:tr w:rsidR="00AB4362" w:rsidRPr="00AB4362" w14:paraId="78FB2ABA" w14:textId="77777777" w:rsidTr="000B3914">
        <w:trPr>
          <w:trHeight w:val="144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9EDC" w:themeFill="accent5" w:themeFillTint="66"/>
            <w:vAlign w:val="bottom"/>
          </w:tcPr>
          <w:p w14:paraId="2AACAEFE" w14:textId="30D3AC1D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AVERAGE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C22309" w14:textId="415FB04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3.786325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BC6E529" w14:textId="0EF9FA7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3.57265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8524E60" w14:textId="270A984D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3.547009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95BC14" w14:textId="5C81791E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3.628205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5D00D6" w14:textId="6E10681C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3.594017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F60D13" w14:textId="0676EFD0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3.625641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7606B24" w14:textId="7777777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AB4362" w:rsidRPr="00AB4362" w14:paraId="25B9BAA4" w14:textId="77777777" w:rsidTr="000B3914">
        <w:trPr>
          <w:trHeight w:val="144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9EDC" w:themeFill="accent5" w:themeFillTint="66"/>
            <w:vAlign w:val="bottom"/>
          </w:tcPr>
          <w:p w14:paraId="56A31BED" w14:textId="437E91E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RANK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7344C3" w14:textId="1BDAB8E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21DBBC" w14:textId="30F56F68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F78E8C" w14:textId="52BFC6AA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8243CC5" w14:textId="22355874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3C15FB" w14:textId="738F14CF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436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14:paraId="4923EB71" w14:textId="7777777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0C1CCE" w14:textId="77777777" w:rsidR="00AB4362" w:rsidRPr="00AB4362" w:rsidRDefault="00AB4362" w:rsidP="00AB43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</w:tbl>
    <w:p w14:paraId="601BE895" w14:textId="05A0D049" w:rsidR="000B3914" w:rsidRDefault="000B3914" w:rsidP="000B3914">
      <w:pPr>
        <w:spacing w:after="0" w:line="360" w:lineRule="auto"/>
        <w:jc w:val="center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lastRenderedPageBreak/>
        <w:t xml:space="preserve">Level of Acceptability of Quieazy in Terms of Design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0"/>
        <w:gridCol w:w="1019"/>
        <w:gridCol w:w="913"/>
        <w:gridCol w:w="1019"/>
        <w:gridCol w:w="1019"/>
        <w:gridCol w:w="1019"/>
        <w:gridCol w:w="1019"/>
        <w:gridCol w:w="802"/>
      </w:tblGrid>
      <w:tr w:rsidR="000B3914" w:rsidRPr="000B3914" w14:paraId="50ECB796" w14:textId="77777777" w:rsidTr="00D54714">
        <w:trPr>
          <w:trHeight w:val="432"/>
        </w:trPr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DD873" w:themeFill="accent6" w:themeFillTint="99"/>
            <w:vAlign w:val="center"/>
          </w:tcPr>
          <w:p w14:paraId="29B698BD" w14:textId="77777777" w:rsidR="000B3914" w:rsidRPr="000B3914" w:rsidRDefault="000B3914" w:rsidP="00D547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sz w:val="16"/>
                <w:szCs w:val="16"/>
              </w:rPr>
              <w:t>RESPONDENTS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D873" w:themeFill="accent6" w:themeFillTint="99"/>
            <w:vAlign w:val="center"/>
          </w:tcPr>
          <w:p w14:paraId="5D0E40C2" w14:textId="77777777" w:rsidR="000B3914" w:rsidRPr="000B3914" w:rsidRDefault="000B3914" w:rsidP="00D547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sz w:val="16"/>
                <w:szCs w:val="16"/>
              </w:rPr>
              <w:t>Q1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D873" w:themeFill="accent6" w:themeFillTint="99"/>
            <w:vAlign w:val="center"/>
          </w:tcPr>
          <w:p w14:paraId="06D731DD" w14:textId="77777777" w:rsidR="000B3914" w:rsidRPr="000B3914" w:rsidRDefault="000B3914" w:rsidP="00D547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sz w:val="16"/>
                <w:szCs w:val="16"/>
              </w:rPr>
              <w:t>Q2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D873" w:themeFill="accent6" w:themeFillTint="99"/>
            <w:vAlign w:val="center"/>
          </w:tcPr>
          <w:p w14:paraId="08A0A788" w14:textId="77777777" w:rsidR="000B3914" w:rsidRPr="000B3914" w:rsidRDefault="000B3914" w:rsidP="00D547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sz w:val="16"/>
                <w:szCs w:val="16"/>
              </w:rPr>
              <w:t>Q3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D873" w:themeFill="accent6" w:themeFillTint="99"/>
            <w:vAlign w:val="center"/>
          </w:tcPr>
          <w:p w14:paraId="1647C162" w14:textId="77777777" w:rsidR="000B3914" w:rsidRPr="000B3914" w:rsidRDefault="000B3914" w:rsidP="00D547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sz w:val="16"/>
                <w:szCs w:val="16"/>
              </w:rPr>
              <w:t>Q4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D873" w:themeFill="accent6" w:themeFillTint="99"/>
            <w:vAlign w:val="center"/>
          </w:tcPr>
          <w:p w14:paraId="59D29030" w14:textId="77777777" w:rsidR="000B3914" w:rsidRPr="000B3914" w:rsidRDefault="000B3914" w:rsidP="00D547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sz w:val="16"/>
                <w:szCs w:val="16"/>
              </w:rPr>
              <w:t>Q5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D873" w:themeFill="accent6" w:themeFillTint="99"/>
            <w:vAlign w:val="center"/>
          </w:tcPr>
          <w:p w14:paraId="7DF25521" w14:textId="77777777" w:rsidR="000B3914" w:rsidRPr="000B3914" w:rsidRDefault="000B3914" w:rsidP="00D547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sz w:val="16"/>
                <w:szCs w:val="16"/>
              </w:rPr>
              <w:t>AVERAGE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8DD873" w:themeFill="accent6" w:themeFillTint="99"/>
            <w:vAlign w:val="center"/>
          </w:tcPr>
          <w:p w14:paraId="54B8CF12" w14:textId="77777777" w:rsidR="000B3914" w:rsidRPr="000B3914" w:rsidRDefault="000B3914" w:rsidP="00D547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sz w:val="16"/>
                <w:szCs w:val="16"/>
              </w:rPr>
              <w:t>RANK</w:t>
            </w:r>
          </w:p>
        </w:tc>
      </w:tr>
      <w:tr w:rsidR="000B3914" w:rsidRPr="000B3914" w14:paraId="01D857E6" w14:textId="77777777" w:rsidTr="00D54714">
        <w:trPr>
          <w:trHeight w:val="144"/>
        </w:trPr>
        <w:tc>
          <w:tcPr>
            <w:tcW w:w="18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bottom"/>
          </w:tcPr>
          <w:p w14:paraId="244BCB5D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AC56869" w14:textId="47209121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2432B68" w14:textId="24B80D78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5E51583" w14:textId="6F7AA77B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0772F88" w14:textId="4A894D9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76778CE" w14:textId="32D328F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7924F2D" w14:textId="2A37F26A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14:paraId="52F4511B" w14:textId="38126CA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</w:tr>
      <w:tr w:rsidR="000B3914" w:rsidRPr="000B3914" w14:paraId="6D72784C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3B0B2EC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CCCF390" w14:textId="331D2FDB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DA88E0A" w14:textId="7EF494C5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65DEE59" w14:textId="72932B3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C8DA891" w14:textId="6BAD054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188B384" w14:textId="589BB07E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45BBDED" w14:textId="7F161224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E91E105" w14:textId="2F81B66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147</w:t>
            </w:r>
          </w:p>
        </w:tc>
      </w:tr>
      <w:tr w:rsidR="000B3914" w:rsidRPr="000B3914" w14:paraId="512FB317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B7DE2A2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76C57C4" w14:textId="689B5E54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26FB7CB" w14:textId="33FBBFFB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2EACC6C" w14:textId="2457B0C8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4B137BB" w14:textId="66BDE0AF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DB3DB60" w14:textId="401989B9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7F3AE91" w14:textId="60DB980B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A7CCF75" w14:textId="2B4EEE8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34.5</w:t>
            </w:r>
          </w:p>
        </w:tc>
      </w:tr>
      <w:tr w:rsidR="000B3914" w:rsidRPr="000B3914" w14:paraId="36F6E996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DF64F4D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D4CFD8F" w14:textId="19D08BB9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DA846D1" w14:textId="6B31739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BB1A108" w14:textId="5779417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87B9955" w14:textId="1C5320B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8B61B3C" w14:textId="0F78D395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D3F9FF7" w14:textId="73078566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CE8B865" w14:textId="3BF8F99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</w:tr>
      <w:tr w:rsidR="000B3914" w:rsidRPr="000B3914" w14:paraId="759CF99E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96BF2BD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D4C0EEE" w14:textId="66CB1B9B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9E5AB3B" w14:textId="23E8484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AE6F07E" w14:textId="7448EA0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8A4E77D" w14:textId="26258EF6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9519ED1" w14:textId="78AA099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B46B43B" w14:textId="26868E10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27D2262" w14:textId="35FC1919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</w:tr>
      <w:tr w:rsidR="000B3914" w:rsidRPr="000B3914" w14:paraId="40E9AB4F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2211172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9A6FD61" w14:textId="0EDE6BE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6537091" w14:textId="374F8BB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A124DF6" w14:textId="6C943A0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B457D54" w14:textId="627A1FEB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3E5EABD" w14:textId="3BD33666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66B2BCE" w14:textId="53019B8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87C3AD4" w14:textId="7D75D1DE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34.5</w:t>
            </w:r>
          </w:p>
        </w:tc>
      </w:tr>
      <w:tr w:rsidR="000B3914" w:rsidRPr="000B3914" w14:paraId="32A20652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F5DDCCD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EEC7BEA" w14:textId="43E5555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15A98DF" w14:textId="3BDE5CE8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BA78D2F" w14:textId="5AB90B6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5E02CAC" w14:textId="591CD935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41EB234" w14:textId="36F9B815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8A74824" w14:textId="1FD9FAF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48738FC" w14:textId="3B9675D4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34.5</w:t>
            </w:r>
          </w:p>
        </w:tc>
      </w:tr>
      <w:tr w:rsidR="000B3914" w:rsidRPr="000B3914" w14:paraId="59717175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CD94B6A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72EC9E6" w14:textId="435F7A76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9042C5C" w14:textId="67B17554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0269AEB" w14:textId="74490F3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411E684" w14:textId="2208D760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DC511D2" w14:textId="24C999E0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C498426" w14:textId="3946A6E0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B5F7DFF" w14:textId="59086E18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34.5</w:t>
            </w:r>
          </w:p>
        </w:tc>
      </w:tr>
      <w:tr w:rsidR="000B3914" w:rsidRPr="000B3914" w14:paraId="31B01EB0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01A7CD4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333BD5D" w14:textId="12E1F2E0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2F46570" w14:textId="0C10BCC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4E44C8E" w14:textId="425B1408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559DFBE" w14:textId="4A29EBD9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3E9550B" w14:textId="3B206896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9703262" w14:textId="2433D67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0499398" w14:textId="7CB88576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34.5</w:t>
            </w:r>
          </w:p>
        </w:tc>
      </w:tr>
      <w:tr w:rsidR="000B3914" w:rsidRPr="000B3914" w14:paraId="7E0B6392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C961210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43FDEA2" w14:textId="622727FA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14CB922" w14:textId="0A8A3DE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766FD61" w14:textId="3D06F2D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5135CA3" w14:textId="61EFEE21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2D5B05B" w14:textId="31F0D041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ADB766A" w14:textId="79D0FC4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05A94CE" w14:textId="01E4F275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147</w:t>
            </w:r>
          </w:p>
        </w:tc>
      </w:tr>
      <w:tr w:rsidR="000B3914" w:rsidRPr="000B3914" w14:paraId="3AA570B3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5F7D5D9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FD39868" w14:textId="00A71F08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38ABEEC" w14:textId="026408F0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CCB4837" w14:textId="67F3E05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D9E2FB5" w14:textId="7E2D514A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89928C4" w14:textId="7934ED69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6BDC457" w14:textId="49E25E8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9220EFA" w14:textId="24F62EA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193</w:t>
            </w:r>
          </w:p>
        </w:tc>
      </w:tr>
      <w:tr w:rsidR="000B3914" w:rsidRPr="000B3914" w14:paraId="5C3C43CB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7E161BC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C6F59EB" w14:textId="1228500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6D94025" w14:textId="2E881E6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77EB8FE" w14:textId="75D5B890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38B8AF8" w14:textId="2B067B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B5F0364" w14:textId="566B68D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711EF1D" w14:textId="0883E1E6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60F18EF" w14:textId="697A32B6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34.5</w:t>
            </w:r>
          </w:p>
        </w:tc>
      </w:tr>
      <w:tr w:rsidR="000B3914" w:rsidRPr="000B3914" w14:paraId="73405DD0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F019AB7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B991B66" w14:textId="461FAC4F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BBCE561" w14:textId="63A5E9B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8B8A576" w14:textId="6D1DC6AE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EB076EF" w14:textId="256D1FBE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2CF8B36" w14:textId="2A5565DA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F1C6F08" w14:textId="5F82ADF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0DC6CA3" w14:textId="0B2519DF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</w:tr>
      <w:tr w:rsidR="000B3914" w:rsidRPr="000B3914" w14:paraId="0078F791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75BE209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AFB3547" w14:textId="1F2365F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237E5F8" w14:textId="70C30B24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57E3AA0" w14:textId="66E1E88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69BFCAC" w14:textId="09BA9A48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938FF5E" w14:textId="3D64C088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AA98B6C" w14:textId="39F39B00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55672A5" w14:textId="54C77D0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34.5</w:t>
            </w:r>
          </w:p>
        </w:tc>
      </w:tr>
      <w:tr w:rsidR="000B3914" w:rsidRPr="000B3914" w14:paraId="749C8B81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BBE1E10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79421FC" w14:textId="1C21BE29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8E87B24" w14:textId="0256EB31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9C8EF90" w14:textId="41601BB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C9B5F32" w14:textId="7E04E89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F9FF2FB" w14:textId="68370B25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6395DA7" w14:textId="5A6529EF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1CA9AAC" w14:textId="77B63C6A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</w:tr>
      <w:tr w:rsidR="000B3914" w:rsidRPr="000B3914" w14:paraId="24320CDE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4A0B798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4B01312" w14:textId="09121F3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1D84CA4" w14:textId="151D43E1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20104C6" w14:textId="09F12D68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C20E790" w14:textId="1760E8C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5604BAA" w14:textId="662991A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A43961E" w14:textId="14805E05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DE2E32E" w14:textId="720DF7F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</w:tr>
      <w:tr w:rsidR="000B3914" w:rsidRPr="000B3914" w14:paraId="357778E3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F245A1F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0A216F4" w14:textId="6E4D5714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5575141" w14:textId="6A753984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1D4F073" w14:textId="7A9C66C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1192A57" w14:textId="2C7E0818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D7A3F26" w14:textId="4FB3C1D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5D562BA" w14:textId="10CABCA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639762E" w14:textId="1904A37F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147</w:t>
            </w:r>
          </w:p>
        </w:tc>
      </w:tr>
      <w:tr w:rsidR="000B3914" w:rsidRPr="000B3914" w14:paraId="2A984B4E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3655C74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298ACA1" w14:textId="58B60AB9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62351D6" w14:textId="04A83419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407652C" w14:textId="0559A828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AC10813" w14:textId="7496A60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A5F987E" w14:textId="40E57DF0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06A0093" w14:textId="5C3CF34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DA4E956" w14:textId="1110EECA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</w:tr>
      <w:tr w:rsidR="000B3914" w:rsidRPr="000B3914" w14:paraId="5366E067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F8DB89E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AF05199" w14:textId="5588FDD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077505F" w14:textId="39260AD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C5314AC" w14:textId="76B75D41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A4CBAE4" w14:textId="4AB37688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CAA7D58" w14:textId="15D341D6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3975B82" w14:textId="381B93E5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09E4918" w14:textId="12F6809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224.5</w:t>
            </w:r>
          </w:p>
        </w:tc>
      </w:tr>
      <w:tr w:rsidR="000B3914" w:rsidRPr="000B3914" w14:paraId="43D7A7D5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CBBC296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A24BA67" w14:textId="3A292BA8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E0FC6F4" w14:textId="3F56404F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E5047B2" w14:textId="421293C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8DB5553" w14:textId="759DA5E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1652CF0" w14:textId="010854DA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179E095" w14:textId="56F01FFF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BA99576" w14:textId="3A354F7A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193</w:t>
            </w:r>
          </w:p>
        </w:tc>
      </w:tr>
      <w:tr w:rsidR="000B3914" w:rsidRPr="000B3914" w14:paraId="3A3FB252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34E79A9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49E15B9" w14:textId="14B9164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FB41F11" w14:textId="3D8D8F6E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C18A63E" w14:textId="55860506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8AE74E9" w14:textId="50541200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7C7E70F" w14:textId="688DBE7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AF8112C" w14:textId="6B10CA7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3.2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9B7C650" w14:textId="1763FB71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215</w:t>
            </w:r>
          </w:p>
        </w:tc>
      </w:tr>
      <w:tr w:rsidR="000B3914" w:rsidRPr="000B3914" w14:paraId="3FAFF575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8A8C3AA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D671C5C" w14:textId="4F2A296B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7B7D9D4" w14:textId="202C44CA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32C5CC7" w14:textId="07F1013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7F0120F" w14:textId="616622CA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FF1CC80" w14:textId="21956F7F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A3F1881" w14:textId="328E36D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19BC3B6" w14:textId="223B4401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147</w:t>
            </w:r>
          </w:p>
        </w:tc>
      </w:tr>
      <w:tr w:rsidR="000B3914" w:rsidRPr="000B3914" w14:paraId="440CD2B0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C686943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C9B0E6D" w14:textId="392B505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3853254" w14:textId="58D327E1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7E8AC57" w14:textId="1E311690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42847B0" w14:textId="6A3E990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8533315" w14:textId="6DEDC010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ADB881E" w14:textId="4F1E3A3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301B86C" w14:textId="65B701F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34.5</w:t>
            </w:r>
          </w:p>
        </w:tc>
      </w:tr>
      <w:tr w:rsidR="000B3914" w:rsidRPr="000B3914" w14:paraId="5E4327AC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AFB8068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D79E0C8" w14:textId="7FE6D6D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7B1520B" w14:textId="17CBE0A8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8A52D5C" w14:textId="6C309A6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3CA198F" w14:textId="64A8DB2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B435573" w14:textId="34B084FA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131CFBB" w14:textId="214D2E1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EFB0030" w14:textId="36091C0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34.5</w:t>
            </w:r>
          </w:p>
        </w:tc>
      </w:tr>
      <w:tr w:rsidR="000B3914" w:rsidRPr="000B3914" w14:paraId="5A41C1FD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155E373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703972E" w14:textId="6BC828B6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FCBA8D7" w14:textId="2C72A3B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318ED84" w14:textId="179D0E4B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E5C9747" w14:textId="7100EECA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1244CB9" w14:textId="5F4B551A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8A00516" w14:textId="4B30D6DE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DEFF974" w14:textId="14AD58F5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34.5</w:t>
            </w:r>
          </w:p>
        </w:tc>
      </w:tr>
      <w:tr w:rsidR="000B3914" w:rsidRPr="000B3914" w14:paraId="163D316E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7BBE180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DC6B620" w14:textId="2F31823F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B45E687" w14:textId="577323A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3A9C174" w14:textId="42F78395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26F5515" w14:textId="3DE4E20F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41FED94" w14:textId="5C8F09F0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7EA36A2" w14:textId="373322AF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F3EC5F6" w14:textId="36B17799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34.5</w:t>
            </w:r>
          </w:p>
        </w:tc>
      </w:tr>
      <w:tr w:rsidR="000B3914" w:rsidRPr="000B3914" w14:paraId="66EE3E07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49E123E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F2EA0B9" w14:textId="071F6C2B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AD8CEFF" w14:textId="256F5ED4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A89D4CB" w14:textId="53E54E5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4B54684" w14:textId="0E68B581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95EF678" w14:textId="5E42B19B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B221C22" w14:textId="22632721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69E0338" w14:textId="61083915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193</w:t>
            </w:r>
          </w:p>
        </w:tc>
      </w:tr>
      <w:tr w:rsidR="000B3914" w:rsidRPr="000B3914" w14:paraId="7D12FFDE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CCE85B5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9EC518F" w14:textId="1C0106D9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A01CEDC" w14:textId="6D67447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269CE20" w14:textId="4E7AE17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0157360" w14:textId="57B5FBEB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1F7E3DE" w14:textId="1B7E869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DEDAC1E" w14:textId="1BE620C9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1F0C71A" w14:textId="0598DC3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</w:tr>
      <w:tr w:rsidR="000B3914" w:rsidRPr="000B3914" w14:paraId="3235A26F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CEED62B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19B0676" w14:textId="141B8E21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353CAB6" w14:textId="259D31F4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0948CE6" w14:textId="715F83A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DEE12CB" w14:textId="04047940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153DB47" w14:textId="7C076065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90FF674" w14:textId="159C5740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46E9ACE" w14:textId="10C564E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193</w:t>
            </w:r>
          </w:p>
        </w:tc>
      </w:tr>
      <w:tr w:rsidR="000B3914" w:rsidRPr="000B3914" w14:paraId="036686DB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EA54EBF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6CAC7BC" w14:textId="6F9B264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C5D42AD" w14:textId="5CF06DE8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0D3B659" w14:textId="5B077B4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5074376" w14:textId="567F5AB0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2B3B226" w14:textId="63947D54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2C6430E" w14:textId="510A595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B075577" w14:textId="1876BE3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34.5</w:t>
            </w:r>
          </w:p>
        </w:tc>
      </w:tr>
      <w:tr w:rsidR="000B3914" w:rsidRPr="000B3914" w14:paraId="42681EFD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F50441F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5521475" w14:textId="30BBC14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8E79304" w14:textId="34F3B81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6FFB102" w14:textId="451437EA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A36682E" w14:textId="49169B29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4476701" w14:textId="7CC3A204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2477758" w14:textId="339F7820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ABA269D" w14:textId="581B2F3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</w:tr>
      <w:tr w:rsidR="000B3914" w:rsidRPr="000B3914" w14:paraId="570DBAA2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F79B477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B0D09ED" w14:textId="4C3495DB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E42BAFC" w14:textId="137F00D1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10C5959" w14:textId="16AB79C8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1CC724B" w14:textId="79E0B4BB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B495B3F" w14:textId="6E96BBD8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83E5BFA" w14:textId="555FCF70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B5B425C" w14:textId="122DF480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34.5</w:t>
            </w:r>
          </w:p>
        </w:tc>
      </w:tr>
      <w:tr w:rsidR="000B3914" w:rsidRPr="000B3914" w14:paraId="5376D81F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4BDB251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C6EA29F" w14:textId="70A1F6C6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B617564" w14:textId="5958BDE4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4E1700B" w14:textId="236CE645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794336F" w14:textId="2F9B2F0A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B85F035" w14:textId="10C0760B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C5CF4A6" w14:textId="582AB59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5226483" w14:textId="2897EE04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224.5</w:t>
            </w:r>
          </w:p>
        </w:tc>
      </w:tr>
      <w:tr w:rsidR="000B3914" w:rsidRPr="000B3914" w14:paraId="341D9489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14DF1A2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63B9B8E" w14:textId="07B6CED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7CB9044" w14:textId="411E37E4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76A804F" w14:textId="6C94A6E5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BC916FD" w14:textId="5ABEF5A0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C83BBE9" w14:textId="78880D4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4CC7E83" w14:textId="5B36118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3.2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41E2927" w14:textId="017F5ADE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215</w:t>
            </w:r>
          </w:p>
        </w:tc>
      </w:tr>
      <w:tr w:rsidR="000B3914" w:rsidRPr="000B3914" w14:paraId="437DC4D6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DD81DAA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6F6F10E" w14:textId="24974FB9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A8A67F3" w14:textId="5F58009F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AC2A227" w14:textId="3EFA4A9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7D399F2" w14:textId="117F7F0A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BC5A257" w14:textId="2BFC471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7F1E41B" w14:textId="055AA420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5C8CD6E" w14:textId="02655690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34.5</w:t>
            </w:r>
          </w:p>
        </w:tc>
      </w:tr>
      <w:tr w:rsidR="000B3914" w:rsidRPr="000B3914" w14:paraId="55B3CBB1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AF51158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6A74160" w14:textId="6AE3C048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983C2A3" w14:textId="4AF2B8C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ECEBAFC" w14:textId="45819F89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BE8323C" w14:textId="4F1B7A21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5DBF5B9" w14:textId="02D9E3A1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26E9072" w14:textId="63B74C9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6A8683E" w14:textId="30DCA15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</w:tr>
      <w:tr w:rsidR="000B3914" w:rsidRPr="000B3914" w14:paraId="66CB76F6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D9A35D7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0107290" w14:textId="28046178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207E916" w14:textId="0E6C44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485C49D" w14:textId="7CB5A5A0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AD489C9" w14:textId="165B7886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6B6BA31" w14:textId="70A4953F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B1198EF" w14:textId="607D249F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D24C5F7" w14:textId="6E4CDC56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34.5</w:t>
            </w:r>
          </w:p>
        </w:tc>
      </w:tr>
      <w:tr w:rsidR="000B3914" w:rsidRPr="000B3914" w14:paraId="09097737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69F9A3A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3EC7B43" w14:textId="43560FB4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2418B2A" w14:textId="78760EC5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7848B39" w14:textId="76595DCB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2DDCFB0" w14:textId="337E4DAE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27585CE" w14:textId="5D450AD6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19AF4C6" w14:textId="5099AB88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0AD079B" w14:textId="35B715B9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34.5</w:t>
            </w:r>
          </w:p>
        </w:tc>
      </w:tr>
      <w:tr w:rsidR="000B3914" w:rsidRPr="000B3914" w14:paraId="63F93644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B2F2B68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BA1237C" w14:textId="009C650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FDB4762" w14:textId="2BCD6B2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A4E2D7B" w14:textId="358B2D6A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43387F8" w14:textId="165ACB40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7F42F74" w14:textId="4FA7653A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DCD405E" w14:textId="21137915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62B3E13" w14:textId="6E7E9BB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34.5</w:t>
            </w:r>
          </w:p>
        </w:tc>
      </w:tr>
      <w:tr w:rsidR="000B3914" w:rsidRPr="000B3914" w14:paraId="2920CDF7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AA3C6F6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814B9AA" w14:textId="786A7898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E23709F" w14:textId="74EAA326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0A450A3" w14:textId="58877E0F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AB664FD" w14:textId="3BD6F2DB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24D2DC6" w14:textId="79783EC5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5E20C67" w14:textId="311BEFCB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C028E7B" w14:textId="64C02C91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</w:tr>
      <w:tr w:rsidR="000B3914" w:rsidRPr="000B3914" w14:paraId="1CCD070B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A8A48EE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61CC83F" w14:textId="6D9B8959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93B0768" w14:textId="746CE31A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897F78C" w14:textId="18C17E9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9009CBC" w14:textId="66FE9014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789C133" w14:textId="08D5DB5F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AC58064" w14:textId="2B835C48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5DB6561" w14:textId="3BA636DB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34.5</w:t>
            </w:r>
          </w:p>
        </w:tc>
      </w:tr>
      <w:tr w:rsidR="000B3914" w:rsidRPr="000B3914" w14:paraId="47C20468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093EB72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5BC1B9A" w14:textId="16B30865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C7BBCB6" w14:textId="0E813CE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203684A" w14:textId="73805DA5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7C48E04" w14:textId="66904E4F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A88EC98" w14:textId="651BD441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1E96573" w14:textId="682B9686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1E5CBA3" w14:textId="3FE58800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34.5</w:t>
            </w:r>
          </w:p>
        </w:tc>
      </w:tr>
      <w:tr w:rsidR="000B3914" w:rsidRPr="000B3914" w14:paraId="3CBEC75C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92FDB9A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C088A46" w14:textId="6E8E33B5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EAD657D" w14:textId="421F2899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D1B3FE1" w14:textId="099C144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96E81EB" w14:textId="3A53381A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F7ACC6C" w14:textId="6FAF0344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500F99D" w14:textId="0692FEA6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3.2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174E695" w14:textId="3E5BAAC4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215</w:t>
            </w:r>
          </w:p>
        </w:tc>
      </w:tr>
      <w:tr w:rsidR="000B3914" w:rsidRPr="000B3914" w14:paraId="221C6522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DF2D71B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83319F9" w14:textId="35CE8CBF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B784658" w14:textId="51DB0149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02F4C20" w14:textId="2E1E2996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1883D44" w14:textId="45B66AE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2A34B24" w14:textId="22EFE6B4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D86A46D" w14:textId="0642A609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2.4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15EEFA5" w14:textId="7EDF9831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234</w:t>
            </w:r>
          </w:p>
        </w:tc>
      </w:tr>
      <w:tr w:rsidR="000B3914" w:rsidRPr="000B3914" w14:paraId="2D58893E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6609B2D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32DCE50" w14:textId="0F138A71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F50990B" w14:textId="14C299D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20C2DDC" w14:textId="684904DA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8483C4B" w14:textId="0569343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63DEE40" w14:textId="5F65054F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0E9E165" w14:textId="56B674B6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778B8DB" w14:textId="4637B22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34.5</w:t>
            </w:r>
          </w:p>
        </w:tc>
      </w:tr>
      <w:tr w:rsidR="000B3914" w:rsidRPr="000B3914" w14:paraId="3F228222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895E7A4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9E4496E" w14:textId="466B3EC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5E1EC68" w14:textId="6D2CC9E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7373DC0" w14:textId="31C4208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D48E537" w14:textId="05678C8B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08E2934" w14:textId="163B2BD0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8CF688A" w14:textId="34DEDC38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7EA35E7" w14:textId="48CD9A1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34.5</w:t>
            </w:r>
          </w:p>
        </w:tc>
      </w:tr>
      <w:tr w:rsidR="000B3914" w:rsidRPr="000B3914" w14:paraId="28452EEC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9E73A6E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6B94CE7" w14:textId="361A0DD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DC80393" w14:textId="7387EF25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D3DE715" w14:textId="135B759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AD6F1CF" w14:textId="1E1A00A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30782AB" w14:textId="4B55BFEF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22CA652" w14:textId="2B71586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5F58D94" w14:textId="192672C8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147</w:t>
            </w:r>
          </w:p>
        </w:tc>
      </w:tr>
      <w:tr w:rsidR="000B3914" w:rsidRPr="000B3914" w14:paraId="0EE4864E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125EA81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6A21761" w14:textId="7F00C1AF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367A6C7" w14:textId="0E627426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A75EAA9" w14:textId="33E8F2FE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8B826BC" w14:textId="52F68F9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BB2A126" w14:textId="7E9C33D9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EDCFC65" w14:textId="0572321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3.2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ECB78C1" w14:textId="1B06AA84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215</w:t>
            </w:r>
          </w:p>
        </w:tc>
      </w:tr>
      <w:tr w:rsidR="000B3914" w:rsidRPr="000B3914" w14:paraId="5F1B4916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00115B5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4AAA382" w14:textId="4658E38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14F9BA6" w14:textId="377E1ED8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6131F05" w14:textId="3D66D7E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699FC59" w14:textId="7884D9E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C72D425" w14:textId="45087374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C418C47" w14:textId="2D2BE35E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9AF2495" w14:textId="2E9308CF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34.5</w:t>
            </w:r>
          </w:p>
        </w:tc>
      </w:tr>
      <w:tr w:rsidR="000B3914" w:rsidRPr="000B3914" w14:paraId="23D1ABF0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4CFAC7B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E18BC35" w14:textId="0FABC7C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5F908B5" w14:textId="4B9EAAAA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DCFDE39" w14:textId="0434C0B4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A8CFBB6" w14:textId="5A02A110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DA14824" w14:textId="705014D1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F594A72" w14:textId="488AFB45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F89C830" w14:textId="38020646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34.5</w:t>
            </w:r>
          </w:p>
        </w:tc>
      </w:tr>
      <w:tr w:rsidR="000B3914" w:rsidRPr="000B3914" w14:paraId="6C1DBFC0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DBDC924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4DA3156" w14:textId="5BCE163F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1A3801E" w14:textId="66CC336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876CA80" w14:textId="49D0105B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04374E8" w14:textId="6545A3F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6E8AB0B" w14:textId="11C0F035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6F698C4" w14:textId="73E938E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D4F73E3" w14:textId="6CBE0FA8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147</w:t>
            </w:r>
          </w:p>
        </w:tc>
      </w:tr>
      <w:tr w:rsidR="000B3914" w:rsidRPr="000B3914" w14:paraId="42BCFC81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C52255B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66FF099" w14:textId="06538B19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F6DDD93" w14:textId="38E607A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4DA0887" w14:textId="4CB03104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B85D864" w14:textId="4687DAD1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8CB5AC2" w14:textId="5A764269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C658391" w14:textId="46B9830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D752944" w14:textId="54A373A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34.5</w:t>
            </w:r>
          </w:p>
        </w:tc>
      </w:tr>
      <w:tr w:rsidR="000B3914" w:rsidRPr="000B3914" w14:paraId="70E8D592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72FC2CB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E50CF19" w14:textId="6766C58F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D25B464" w14:textId="1813C601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A865703" w14:textId="147435BE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EC50380" w14:textId="7C2C4B76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724378B" w14:textId="280A94A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37394A7" w14:textId="5A2F727A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41ABD9B" w14:textId="7AF81A1F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34.5</w:t>
            </w:r>
          </w:p>
        </w:tc>
      </w:tr>
      <w:tr w:rsidR="000B3914" w:rsidRPr="000B3914" w14:paraId="1D19A337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F564251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B3AF612" w14:textId="2B3536E0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FFEBF72" w14:textId="5C710C0F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B034704" w14:textId="2E63ACFA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7C82CAF" w14:textId="463B72BA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5671350" w14:textId="1B92F50B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E5CA075" w14:textId="00222D65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2846B6B" w14:textId="7BC67B89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147</w:t>
            </w:r>
          </w:p>
        </w:tc>
      </w:tr>
      <w:tr w:rsidR="000B3914" w:rsidRPr="000B3914" w14:paraId="12C67FA3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B97496C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5E8A945" w14:textId="6ECA6C49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9B2B1C7" w14:textId="01007F96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75B06EB" w14:textId="14F6CC7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A25474D" w14:textId="00FD894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32D3E52" w14:textId="31AF7255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9BCB876" w14:textId="54ACF698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7FD7D8E" w14:textId="772271B9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</w:tr>
      <w:tr w:rsidR="000B3914" w:rsidRPr="000B3914" w14:paraId="190C9F71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41B5BE4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8A12534" w14:textId="4C28ACA1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91CFA88" w14:textId="1E69655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7C4078D" w14:textId="54D3BEBE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6628564" w14:textId="4CB49301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CA406A6" w14:textId="177A60C4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B9FE66C" w14:textId="2471DC7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0578816" w14:textId="37CC1814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34.5</w:t>
            </w:r>
          </w:p>
        </w:tc>
      </w:tr>
      <w:tr w:rsidR="000B3914" w:rsidRPr="000B3914" w14:paraId="7588044E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44D77AA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AF45E6A" w14:textId="2E08559B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BD7086A" w14:textId="03FF37B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36A8061" w14:textId="65E5A50B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7CBFA15" w14:textId="4313523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745C03C" w14:textId="4AD385F9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9EC9803" w14:textId="14EE4BF9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490793D" w14:textId="3914EA35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34.5</w:t>
            </w:r>
          </w:p>
        </w:tc>
      </w:tr>
      <w:tr w:rsidR="000B3914" w:rsidRPr="000B3914" w14:paraId="78D19E4C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E1A1ACB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lastRenderedPageBreak/>
              <w:t>58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A82E4B1" w14:textId="5C560CC6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A8C3963" w14:textId="45E27BE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08251B3" w14:textId="01073250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285057C" w14:textId="0AB56734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4304E7E" w14:textId="2D7B3D1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C404011" w14:textId="74019426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7E6B59A" w14:textId="602A1A7A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34.5</w:t>
            </w:r>
          </w:p>
        </w:tc>
      </w:tr>
      <w:tr w:rsidR="000B3914" w:rsidRPr="000B3914" w14:paraId="4BE6A613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CB2C325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0F52DE6" w14:textId="1138B45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8EE80A9" w14:textId="1568322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0CA9E65" w14:textId="258BC679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82B8213" w14:textId="71E3681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829F6A2" w14:textId="31465B9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CE775A0" w14:textId="41BE6165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6984D9E" w14:textId="28F88EFE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34.5</w:t>
            </w:r>
          </w:p>
        </w:tc>
      </w:tr>
      <w:tr w:rsidR="000B3914" w:rsidRPr="000B3914" w14:paraId="1547A432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A7E1485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1E6288F" w14:textId="24646298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5AE9B30" w14:textId="0D0ECBC4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68464D8" w14:textId="579DE8A5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01D8C4E" w14:textId="024B2051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89C845E" w14:textId="455EDB8F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78F09E6" w14:textId="7268A88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57BB125" w14:textId="35E4A15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34.5</w:t>
            </w:r>
          </w:p>
        </w:tc>
      </w:tr>
      <w:tr w:rsidR="000B3914" w:rsidRPr="000B3914" w14:paraId="0D4A8C65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872DE23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9C0EBF5" w14:textId="289C53B8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92910F7" w14:textId="3189564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77C89FB" w14:textId="41E41FB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FC62923" w14:textId="54DFF7C9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0252472" w14:textId="2409AB5A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BF3DF49" w14:textId="5AD7D94B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5C9E45C" w14:textId="1D084CB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34.5</w:t>
            </w:r>
          </w:p>
        </w:tc>
      </w:tr>
      <w:tr w:rsidR="000B3914" w:rsidRPr="000B3914" w14:paraId="4D875CA2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FF8B28A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2E64CA6" w14:textId="2B275C4F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817412A" w14:textId="2EE7D004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F2BBF55" w14:textId="1700E186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C57C68B" w14:textId="6A678AF5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E6891D8" w14:textId="4CACF84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CAFF305" w14:textId="407D8EF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3.2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50AE1DB" w14:textId="0A52A0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215</w:t>
            </w:r>
          </w:p>
        </w:tc>
      </w:tr>
      <w:tr w:rsidR="000B3914" w:rsidRPr="000B3914" w14:paraId="3F55921E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CF99707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E23E220" w14:textId="784C7AF9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1A6C5C1" w14:textId="66032CC6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5FD7F1E" w14:textId="12985796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9025B13" w14:textId="2DFC9B8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A6C8BB8" w14:textId="38473760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138E4F0" w14:textId="4B57BAB4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EB3B5E3" w14:textId="15AA87BE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</w:tr>
      <w:tr w:rsidR="000B3914" w:rsidRPr="000B3914" w14:paraId="7B40DA17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0D35BC5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7746A5C" w14:textId="3B64CA8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8212470" w14:textId="3ADE1D5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A7FAE70" w14:textId="22B19B54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F53B8AF" w14:textId="393EF5B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9E0DBAE" w14:textId="47A86156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2586E58" w14:textId="36E14DF5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3.2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58DC810" w14:textId="36783EB6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215</w:t>
            </w:r>
          </w:p>
        </w:tc>
      </w:tr>
      <w:tr w:rsidR="000B3914" w:rsidRPr="000B3914" w14:paraId="7669D761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1FB91C1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B135415" w14:textId="39317DD1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F8D8199" w14:textId="396EDAE6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2B19E81" w14:textId="13D527D1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31A7F20" w14:textId="0F9687B5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A8BB44E" w14:textId="7D46A63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C9111B2" w14:textId="1503AAE8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46088B8" w14:textId="105805F4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34.5</w:t>
            </w:r>
          </w:p>
        </w:tc>
      </w:tr>
      <w:tr w:rsidR="000B3914" w:rsidRPr="000B3914" w14:paraId="53512D85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5788A97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C69A17E" w14:textId="5B70E850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B65220F" w14:textId="660C05DE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1D877A3" w14:textId="0F77E8F0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872680D" w14:textId="771E8534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80EB1A4" w14:textId="5271904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6C18ECF" w14:textId="550AFBB1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3.2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A9077D0" w14:textId="77E9FA19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215</w:t>
            </w:r>
          </w:p>
        </w:tc>
      </w:tr>
      <w:tr w:rsidR="000B3914" w:rsidRPr="000B3914" w14:paraId="4A6C6752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C4C21AD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FB4EC4C" w14:textId="56C00FF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ADA0298" w14:textId="1DC75CC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8A232AC" w14:textId="1B3071C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17EC5D4" w14:textId="50C8BF16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7782B96" w14:textId="7B766A89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82CDD9B" w14:textId="6274897A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C3E3B0F" w14:textId="231875C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147</w:t>
            </w:r>
          </w:p>
        </w:tc>
      </w:tr>
      <w:tr w:rsidR="000B3914" w:rsidRPr="000B3914" w14:paraId="4F35C985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BC48975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DDA3115" w14:textId="54A749DA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699DBD4" w14:textId="2D30BA5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7932EC1" w14:textId="664992F9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4757AAD" w14:textId="7F7C7DD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9F03382" w14:textId="12D80C26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EF4FB62" w14:textId="6E4A016B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75CD3CA" w14:textId="3B2BF6D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147</w:t>
            </w:r>
          </w:p>
        </w:tc>
      </w:tr>
      <w:tr w:rsidR="000B3914" w:rsidRPr="000B3914" w14:paraId="479049AD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D80C4B0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00677D1" w14:textId="3867E68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32F6BA4" w14:textId="5B0A3221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D411678" w14:textId="68E68730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507D3A9" w14:textId="36BA24C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84FD19D" w14:textId="110B1C0F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92937FF" w14:textId="2328622A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D5601CF" w14:textId="4FF40660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147</w:t>
            </w:r>
          </w:p>
        </w:tc>
      </w:tr>
      <w:tr w:rsidR="000B3914" w:rsidRPr="000B3914" w14:paraId="1762F416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56745C5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5EC5AD3" w14:textId="6A9C61E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7653CB3" w14:textId="7C5D989E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1D67605" w14:textId="10B94C9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B7A733C" w14:textId="738AE150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3A3A156" w14:textId="44E6D6C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771203B" w14:textId="1A09CCFB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9EE55EC" w14:textId="557AC27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</w:tr>
      <w:tr w:rsidR="000B3914" w:rsidRPr="000B3914" w14:paraId="7087A0ED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A3AB00E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880EE8A" w14:textId="2343F0A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54BFBBA" w14:textId="1A5AC97E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F04CF03" w14:textId="5811DB9E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68661A9" w14:textId="1C067026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C5D5362" w14:textId="7E68327B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35498E9" w14:textId="172BF64E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F7B1955" w14:textId="4493BAF0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34.5</w:t>
            </w:r>
          </w:p>
        </w:tc>
      </w:tr>
      <w:tr w:rsidR="000B3914" w:rsidRPr="000B3914" w14:paraId="3BB6C2E8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E359624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8CDA83E" w14:textId="691355BB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4BBF8BC" w14:textId="3D7921AB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A423690" w14:textId="7D5D5B4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9340C39" w14:textId="1C58482E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CC5E5B7" w14:textId="7FB9746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F0A4C63" w14:textId="0FDDF8C0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9214090" w14:textId="7D541D0F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193</w:t>
            </w:r>
          </w:p>
        </w:tc>
      </w:tr>
      <w:tr w:rsidR="000B3914" w:rsidRPr="000B3914" w14:paraId="58A345B7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D601C04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B1FA836" w14:textId="56CB1CFF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884E2AE" w14:textId="10C8E81F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CF8F67F" w14:textId="1D8C18D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6150BFA" w14:textId="1983E95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079453F" w14:textId="0AB7D2A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7624A0B" w14:textId="62CEADEF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0BF5EC3" w14:textId="767B6F79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193</w:t>
            </w:r>
          </w:p>
        </w:tc>
      </w:tr>
      <w:tr w:rsidR="000B3914" w:rsidRPr="000B3914" w14:paraId="6ED74C5B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AB66662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2827C78" w14:textId="0B5D0DE4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2EDCA48" w14:textId="3FB5F449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775F8F5" w14:textId="6398BBA0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3DCAFD0" w14:textId="69C4450E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4518C1D" w14:textId="16DFD264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7790E4D" w14:textId="7267609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A266AAD" w14:textId="0566F468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</w:tr>
      <w:tr w:rsidR="000B3914" w:rsidRPr="000B3914" w14:paraId="22B81148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4993345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450D3C8" w14:textId="750CF00B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BD960D7" w14:textId="1D04DB1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D65195B" w14:textId="044FAFA9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A8A9EA4" w14:textId="65B125A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2F4A03F" w14:textId="5846A57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DB439DE" w14:textId="7F5BC2DA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61D0792" w14:textId="3A7D8CB5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</w:tr>
      <w:tr w:rsidR="000B3914" w:rsidRPr="000B3914" w14:paraId="278CBFB2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A7BB533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6E3284A" w14:textId="7501A2C1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38D72A8" w14:textId="22E1E750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4744D5B" w14:textId="24A0C696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CC869FB" w14:textId="6166845B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F96BECA" w14:textId="07A393AB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52227EC" w14:textId="1A7698D0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A6248B8" w14:textId="3E5E9EE9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147</w:t>
            </w:r>
          </w:p>
        </w:tc>
      </w:tr>
      <w:tr w:rsidR="000B3914" w:rsidRPr="000B3914" w14:paraId="530134CF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DA2C516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86FCA63" w14:textId="492275F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3B4194D" w14:textId="0CDB5D6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F3B5094" w14:textId="34B13F3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18EFAAF" w14:textId="6D2FDF6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533D8E7" w14:textId="3FB68428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114DAC7" w14:textId="0026BA48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819DB5C" w14:textId="69AAFA65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</w:tr>
      <w:tr w:rsidR="000B3914" w:rsidRPr="000B3914" w14:paraId="733EDFE9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053C19D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8378AC3" w14:textId="57A2F99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5D335E0" w14:textId="48AE7EA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2C6C6D0" w14:textId="1994F394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EC5FDBE" w14:textId="7F19FD56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CA43652" w14:textId="0B1A26A4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2C4A886" w14:textId="5E12FEC4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D821A7C" w14:textId="26C5871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</w:tr>
      <w:tr w:rsidR="000B3914" w:rsidRPr="000B3914" w14:paraId="27D8D6BE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E20D7D1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D045599" w14:textId="38464FB8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A54C546" w14:textId="016E04D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120B71D" w14:textId="1EA27F10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F1DC594" w14:textId="77688919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43183EE" w14:textId="11247D41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A9EE7AC" w14:textId="6FC16655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D2AA3C0" w14:textId="64C74B95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193</w:t>
            </w:r>
          </w:p>
        </w:tc>
      </w:tr>
      <w:tr w:rsidR="000B3914" w:rsidRPr="000B3914" w14:paraId="797E34B9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4B2F045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FB85837" w14:textId="6C06A3A5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E1D04F4" w14:textId="64325E28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A53EFB7" w14:textId="3DA149E5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12008B0" w14:textId="6850BDA1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4FA0D2D" w14:textId="7D7CFD8F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7D82488" w14:textId="243040C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9FE3D31" w14:textId="16B2D7BE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</w:tr>
      <w:tr w:rsidR="000B3914" w:rsidRPr="000B3914" w14:paraId="05508E5B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9B998B0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0237EF6" w14:textId="5DD07C7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CCA9A47" w14:textId="395EBA4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38D79C0" w14:textId="4F837FBB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5847A11" w14:textId="4D087B26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64BA44F" w14:textId="35F8A93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EEB4524" w14:textId="3DB7D71A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2C832C4" w14:textId="0207B1D0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147</w:t>
            </w:r>
          </w:p>
        </w:tc>
      </w:tr>
      <w:tr w:rsidR="000B3914" w:rsidRPr="000B3914" w14:paraId="4333766E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E71E3FD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244642F" w14:textId="4F70C898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4C441E8" w14:textId="1D914550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8212B3C" w14:textId="0F5C1B4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B848159" w14:textId="7F4295BA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5632A64" w14:textId="45B39CB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85E304B" w14:textId="2B0828B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06F91A7" w14:textId="7B6F3221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147</w:t>
            </w:r>
          </w:p>
        </w:tc>
      </w:tr>
      <w:tr w:rsidR="000B3914" w:rsidRPr="000B3914" w14:paraId="1DF39ABA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8532DBC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A0E3B9F" w14:textId="6A55DA3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F1210B0" w14:textId="07941306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317062E" w14:textId="6530890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554EF2D" w14:textId="1EA3EEAA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6684A5F" w14:textId="49EB8805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9F9DAC2" w14:textId="5ABA8956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149F973" w14:textId="744B00A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193</w:t>
            </w:r>
          </w:p>
        </w:tc>
      </w:tr>
      <w:tr w:rsidR="000B3914" w:rsidRPr="000B3914" w14:paraId="1F398E0A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583A544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667F76C" w14:textId="6533FA5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D8BBC49" w14:textId="11545D08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4C2EC07" w14:textId="48C176C9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4E5822A" w14:textId="5B7D667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3BF52E2" w14:textId="267F81CF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DDB88D6" w14:textId="137556BA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A1D4054" w14:textId="142A9DC5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147</w:t>
            </w:r>
          </w:p>
        </w:tc>
      </w:tr>
      <w:tr w:rsidR="000B3914" w:rsidRPr="000B3914" w14:paraId="0FE3ADE3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E0ADFF5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23EC167" w14:textId="2E7857CE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C8E4896" w14:textId="3235C65F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98376DD" w14:textId="4E6E727A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373DB00" w14:textId="410515EE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EA532E5" w14:textId="268CDB2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29E2EE4" w14:textId="3C2EC72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979C768" w14:textId="612F642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147</w:t>
            </w:r>
          </w:p>
        </w:tc>
      </w:tr>
      <w:tr w:rsidR="000B3914" w:rsidRPr="000B3914" w14:paraId="28847D63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C928D6C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D48254E" w14:textId="3E19DE26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3CBD63D" w14:textId="2D6BE79E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DE69EC7" w14:textId="0C7DCFCF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366101B" w14:textId="170343D5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D84D784" w14:textId="10F7831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C4CB898" w14:textId="03F8D294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65290AA" w14:textId="21D4261B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</w:tr>
      <w:tr w:rsidR="000B3914" w:rsidRPr="000B3914" w14:paraId="5D8A5763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DCAF835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EA100C3" w14:textId="7B513FB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1A72E41" w14:textId="2EBA2360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5A63F5D" w14:textId="3595E050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5D9C521" w14:textId="796B2B9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E6C3DA9" w14:textId="49461725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986387C" w14:textId="1C6B3476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D31E0CF" w14:textId="38791891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147</w:t>
            </w:r>
          </w:p>
        </w:tc>
      </w:tr>
      <w:tr w:rsidR="000B3914" w:rsidRPr="000B3914" w14:paraId="2D05A312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F476A47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1C4DC32" w14:textId="3B01BD54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84018B2" w14:textId="59ADABE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E0036C9" w14:textId="63D97EEE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94299DB" w14:textId="2A39B0B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B15426C" w14:textId="7D042B61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9A1F73D" w14:textId="585483F0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5969601" w14:textId="35E79178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193</w:t>
            </w:r>
          </w:p>
        </w:tc>
      </w:tr>
      <w:tr w:rsidR="000B3914" w:rsidRPr="000B3914" w14:paraId="16C1B3C5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C4DA302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97369C7" w14:textId="7CF87A18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BADE045" w14:textId="7BC0AA9F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8817CE7" w14:textId="2C4D1AD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AA1687C" w14:textId="287A9E84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D322A39" w14:textId="7D033D7F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88AA9FE" w14:textId="429E0098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3.2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AA85495" w14:textId="32511AE6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215</w:t>
            </w:r>
          </w:p>
        </w:tc>
      </w:tr>
      <w:tr w:rsidR="000B3914" w:rsidRPr="000B3914" w14:paraId="00A0A62F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01A45AA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AEF4DF8" w14:textId="49CFE440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98EFA50" w14:textId="53040F98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D259306" w14:textId="21E6B591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5861D5A" w14:textId="1425C95F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520ED2B" w14:textId="22DE5011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B3784E8" w14:textId="653644DF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BF27C8A" w14:textId="206FEC01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</w:tr>
      <w:tr w:rsidR="000B3914" w:rsidRPr="000B3914" w14:paraId="1A0F563F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E1409B4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1C513CF" w14:textId="046F27A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095D43E" w14:textId="5A4DB129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EFBF6D5" w14:textId="17F6D45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3393EF2" w14:textId="20C1F5F1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6307D2A" w14:textId="74A5F26A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D3E9764" w14:textId="62222229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542ADB8" w14:textId="6444AC74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193</w:t>
            </w:r>
          </w:p>
        </w:tc>
      </w:tr>
      <w:tr w:rsidR="000B3914" w:rsidRPr="000B3914" w14:paraId="2831044E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96C5FAA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D9EE01D" w14:textId="35BF685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3088CD4" w14:textId="03FB1006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A0F881E" w14:textId="5DEA4D24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0E5BE58" w14:textId="5599AD14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8C3E879" w14:textId="09561CD5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EBA2DC4" w14:textId="677AAA1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77AAC4E" w14:textId="65D31475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</w:tr>
      <w:tr w:rsidR="000B3914" w:rsidRPr="000B3914" w14:paraId="53F3F8A2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B7EE140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D9447F0" w14:textId="2E39781B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C98AD69" w14:textId="2FC24039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8416C37" w14:textId="471BE530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0E13002" w14:textId="32248B09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9FB6EC7" w14:textId="18BFB1F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DD5AF05" w14:textId="7FAE8FA8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9A82DDB" w14:textId="70CB0BFE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147</w:t>
            </w:r>
          </w:p>
        </w:tc>
      </w:tr>
      <w:tr w:rsidR="000B3914" w:rsidRPr="000B3914" w14:paraId="51385294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1964308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C965E21" w14:textId="3B743A34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FA5D1C1" w14:textId="463C0849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76CDB0B" w14:textId="69580A0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61BE746" w14:textId="0E76AFB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7843DB3" w14:textId="5CBA7579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73FCAA0" w14:textId="5121E805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54D4AB9" w14:textId="4AD8977E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147</w:t>
            </w:r>
          </w:p>
        </w:tc>
      </w:tr>
      <w:tr w:rsidR="000B3914" w:rsidRPr="000B3914" w14:paraId="4160C4C8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8C4DA85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3000997" w14:textId="7F729CA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37CC7A4" w14:textId="2EA36B6A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50393A2" w14:textId="51F9F46B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543520A" w14:textId="2FAB1065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2AF3F92" w14:textId="42A85C8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8269A49" w14:textId="2632E52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BF9989E" w14:textId="3B5200A4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193</w:t>
            </w:r>
          </w:p>
        </w:tc>
      </w:tr>
      <w:tr w:rsidR="000B3914" w:rsidRPr="000B3914" w14:paraId="23D008A5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86A0F43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7D858AD" w14:textId="23E0AC90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1CECECC" w14:textId="6C9FE1A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5E03BCF" w14:textId="35B0B1D4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663238E" w14:textId="4205B054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457D0A2" w14:textId="11A1C8C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7EBACB9" w14:textId="4DB785D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74DEED4" w14:textId="4A35CAF4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147</w:t>
            </w:r>
          </w:p>
        </w:tc>
      </w:tr>
      <w:tr w:rsidR="000B3914" w:rsidRPr="000B3914" w14:paraId="3587D95E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EE85C4F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32A2FA5" w14:textId="052EB9B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472AAF9" w14:textId="6EC9485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E161115" w14:textId="1F56A1E1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F9A51EE" w14:textId="104D59C8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E4608AE" w14:textId="1E8A1B84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FC7C04C" w14:textId="5FFFCA50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D28E938" w14:textId="123E389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147</w:t>
            </w:r>
          </w:p>
        </w:tc>
      </w:tr>
      <w:tr w:rsidR="000B3914" w:rsidRPr="000B3914" w14:paraId="74CEA397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7AAC4B0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D48701A" w14:textId="42A6E760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F0158F5" w14:textId="643DF82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1BE7BBC" w14:textId="3698A2A8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39D8EC7" w14:textId="0431CC48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E7B139A" w14:textId="2F2D8D5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2ABEB54" w14:textId="26B5B9E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86FD1C0" w14:textId="00D2E881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147</w:t>
            </w:r>
          </w:p>
        </w:tc>
      </w:tr>
      <w:tr w:rsidR="000B3914" w:rsidRPr="000B3914" w14:paraId="5FD89AA3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666C6FA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FEC26AF" w14:textId="273C18D5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194D473" w14:textId="2FA96B1E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5A7278F" w14:textId="5659988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8A53C03" w14:textId="5ADAE2C0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5FC3F97" w14:textId="36A26439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9207179" w14:textId="02225AE9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CAE2545" w14:textId="39C7034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193</w:t>
            </w:r>
          </w:p>
        </w:tc>
      </w:tr>
      <w:tr w:rsidR="000B3914" w:rsidRPr="000B3914" w14:paraId="1302F90C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3B13F80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1DDD4A4" w14:textId="5A9BE018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6334178" w14:textId="3E25D771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7633A4F" w14:textId="06E79F1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4C0DEDD" w14:textId="461F4F1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63288FE" w14:textId="78F36A0A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BBE67C4" w14:textId="56D99570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29FAED6" w14:textId="5D121DD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193</w:t>
            </w:r>
          </w:p>
        </w:tc>
      </w:tr>
      <w:tr w:rsidR="000B3914" w:rsidRPr="000B3914" w14:paraId="0FEAC208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41908C3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F722503" w14:textId="26F03085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902CDD0" w14:textId="078F00C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B9E89CA" w14:textId="4DEC0DDB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C18F36E" w14:textId="6971A9CF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43FB621" w14:textId="4D50C94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B3ACA81" w14:textId="5CA1BDE1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977B1BF" w14:textId="0B538EDB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</w:tr>
      <w:tr w:rsidR="000B3914" w:rsidRPr="000B3914" w14:paraId="2549FBF2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C2277FC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161D88A" w14:textId="41DA448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1BCDF60" w14:textId="0F521A2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5D25D62" w14:textId="3D1DE9C0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2556E04" w14:textId="0F2968D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26A5B35" w14:textId="52ECE6E6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539CC3C" w14:textId="1EC4A47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55CD452" w14:textId="4D673E2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193</w:t>
            </w:r>
          </w:p>
        </w:tc>
      </w:tr>
      <w:tr w:rsidR="000B3914" w:rsidRPr="000B3914" w14:paraId="4F5DE01B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253488F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0136106" w14:textId="1BF0D998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27E2388" w14:textId="6305EADE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C25F817" w14:textId="0A479B39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7AB6279" w14:textId="2C8D626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4ED86D0" w14:textId="3B8501A6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7599EA5" w14:textId="3B6B90B0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4280BEA" w14:textId="482F10C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34.5</w:t>
            </w:r>
          </w:p>
        </w:tc>
      </w:tr>
      <w:tr w:rsidR="000B3914" w:rsidRPr="000B3914" w14:paraId="42E85D33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F6B4C51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25B9778" w14:textId="4809E609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ECE9A7A" w14:textId="02D5270E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70929E3" w14:textId="52C5D76A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598D524" w14:textId="322F38B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3357A3B" w14:textId="7DBD6AA4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59EED18" w14:textId="306724F5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3.2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CFA8C62" w14:textId="5752045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215</w:t>
            </w:r>
          </w:p>
        </w:tc>
      </w:tr>
      <w:tr w:rsidR="000B3914" w:rsidRPr="000B3914" w14:paraId="19806A96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74C3FF2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33E1F9F" w14:textId="67CC3F31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1500881" w14:textId="3C2BAE8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6630C83" w14:textId="100315D0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0E3DAA8" w14:textId="7F6CA3AA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0480312" w14:textId="0D290F15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5AAB18B" w14:textId="1F7B2371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069E4EF" w14:textId="19F7906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193</w:t>
            </w:r>
          </w:p>
        </w:tc>
      </w:tr>
      <w:tr w:rsidR="000B3914" w:rsidRPr="000B3914" w14:paraId="28D9DCCC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E85B416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A5AA7A8" w14:textId="268E6E69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2DE8EA8" w14:textId="2DE6007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F138677" w14:textId="4233B22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B1A6F5A" w14:textId="4CF0FB0A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02EADA9" w14:textId="299C09C9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9C8D755" w14:textId="6AF3A9F1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8F98E6E" w14:textId="3A303A30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</w:tr>
      <w:tr w:rsidR="000B3914" w:rsidRPr="000B3914" w14:paraId="46E5F9EE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8F84B0F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8646D31" w14:textId="7C49579B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FBDDC79" w14:textId="7D67E0E1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1BFE88B" w14:textId="3202E1B5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A490D7C" w14:textId="2BE1CCA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F974AF5" w14:textId="12A94C9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A23449D" w14:textId="0FA04556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60C09EF" w14:textId="52BB6CC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193</w:t>
            </w:r>
          </w:p>
        </w:tc>
      </w:tr>
      <w:tr w:rsidR="000B3914" w:rsidRPr="000B3914" w14:paraId="5F49381F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FB1ECB5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7D2E65F" w14:textId="57F2D67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0DCA5DA" w14:textId="6FE8B740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BD35FC8" w14:textId="0325372B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70E4F5B" w14:textId="40F1EC4E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B07056A" w14:textId="419A213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767858D" w14:textId="63128B5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97B6E75" w14:textId="66DBE21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193</w:t>
            </w:r>
          </w:p>
        </w:tc>
      </w:tr>
      <w:tr w:rsidR="000B3914" w:rsidRPr="000B3914" w14:paraId="2BF9434B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6FAF141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40604FC" w14:textId="33B51704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5F9FE21" w14:textId="5E880F56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29715E0" w14:textId="23A6188F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92EFCB4" w14:textId="10CE4B21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AA1666C" w14:textId="0454AFC9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CE31FB0" w14:textId="501A9B5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04396B4" w14:textId="1A875521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</w:tr>
      <w:tr w:rsidR="000B3914" w:rsidRPr="000B3914" w14:paraId="2E2C7622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4976E2A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069F38A" w14:textId="3A3BBB8E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BB0A40A" w14:textId="5DFC3BAA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291E23B" w14:textId="33AA0ED6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1A0E007" w14:textId="32C75319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3BF4A47" w14:textId="57D131F6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C91688C" w14:textId="51DFE9B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164AC23" w14:textId="7EDE2D50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147</w:t>
            </w:r>
          </w:p>
        </w:tc>
      </w:tr>
      <w:tr w:rsidR="000B3914" w:rsidRPr="000B3914" w14:paraId="22FE27AC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ABCD1C3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8C816C2" w14:textId="60EFEE9A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F1DE01F" w14:textId="1F7AB0CE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82C08AF" w14:textId="0CBA8A4A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C56127D" w14:textId="28AB84BB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D103B5A" w14:textId="13B53631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2C19B93" w14:textId="7A9672E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87A32DE" w14:textId="56C8E01B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147</w:t>
            </w:r>
          </w:p>
        </w:tc>
      </w:tr>
      <w:tr w:rsidR="000B3914" w:rsidRPr="000B3914" w14:paraId="3561197B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B44ADBB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4C993E8" w14:textId="078C12DF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43C153B" w14:textId="17C69304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0074C21" w14:textId="5C4A3149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30063B5" w14:textId="4719EB3B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0FDE8CC" w14:textId="74E3616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7D8D658" w14:textId="53229964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4A3A797" w14:textId="10C2236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147</w:t>
            </w:r>
          </w:p>
        </w:tc>
      </w:tr>
      <w:tr w:rsidR="000B3914" w:rsidRPr="000B3914" w14:paraId="1E223B1A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91B646A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AE82374" w14:textId="258AABC6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6A4F707" w14:textId="36189DA9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1A591DF" w14:textId="6823ECE5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7D9F90B" w14:textId="598A0980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033FD73" w14:textId="2399B84A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58F188B" w14:textId="35190004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DAD5853" w14:textId="10AE587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34.5</w:t>
            </w:r>
          </w:p>
        </w:tc>
      </w:tr>
      <w:tr w:rsidR="000B3914" w:rsidRPr="000B3914" w14:paraId="3B73E1F6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2420AD8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AA6D55C" w14:textId="62256DE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D5422E8" w14:textId="2E3DFD6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FCBFB1E" w14:textId="147E6D18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F6D89C3" w14:textId="1B9FE55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84ACBD7" w14:textId="03DECE7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87AD452" w14:textId="5350B691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B2FFFC4" w14:textId="661FC43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224.5</w:t>
            </w:r>
          </w:p>
        </w:tc>
      </w:tr>
      <w:tr w:rsidR="000B3914" w:rsidRPr="000B3914" w14:paraId="494AAA96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7B07973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8301DDF" w14:textId="5A3BF97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8F6DFD5" w14:textId="54FE8B58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1F5D6E7" w14:textId="2E1B02C1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F4244AB" w14:textId="49C1398F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C512B6A" w14:textId="262CC97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0FB4C6F" w14:textId="6B2103B1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3B030BD" w14:textId="0C631391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</w:tr>
      <w:tr w:rsidR="000B3914" w:rsidRPr="000B3914" w14:paraId="4BC2AE39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07F13EF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62C90B1" w14:textId="1EED4884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6B79A1C" w14:textId="76F2010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CA00CC6" w14:textId="35F02280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316D14A" w14:textId="38F8C51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D67B0B0" w14:textId="5B0348A5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DF2419B" w14:textId="26478EDB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1CB9FEB" w14:textId="120086EF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147</w:t>
            </w:r>
          </w:p>
        </w:tc>
      </w:tr>
      <w:tr w:rsidR="000B3914" w:rsidRPr="000B3914" w14:paraId="26105E37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6A28EDC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54F52B5" w14:textId="2FC9D895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F24B9DA" w14:textId="62660395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EFAC0B3" w14:textId="010D57B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4BF916F" w14:textId="031E9A2A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43B1348" w14:textId="32AD3749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95FA7B1" w14:textId="2B70B8F9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5B118C6" w14:textId="05AA400A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147</w:t>
            </w:r>
          </w:p>
        </w:tc>
      </w:tr>
      <w:tr w:rsidR="000B3914" w:rsidRPr="000B3914" w14:paraId="44422380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CFB283D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A439835" w14:textId="71838AA4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E33003E" w14:textId="3A713D95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59D464F" w14:textId="2EBBE3BA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D9EFADE" w14:textId="45388ED5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70B235D" w14:textId="2A1F58A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158856B" w14:textId="144724E0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C034386" w14:textId="29E1CE1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147</w:t>
            </w:r>
          </w:p>
        </w:tc>
      </w:tr>
      <w:tr w:rsidR="000B3914" w:rsidRPr="000B3914" w14:paraId="016BB5CA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858CBB4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lastRenderedPageBreak/>
              <w:t>119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18B88F0" w14:textId="068B44B1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1114325" w14:textId="7BF6B6C1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E49A1C2" w14:textId="7477624B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9CF559C" w14:textId="3BA92FA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2141C1D" w14:textId="4E035B68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887413A" w14:textId="4F56ADD1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7DE2CDB" w14:textId="669D8B0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</w:tr>
      <w:tr w:rsidR="000B3914" w:rsidRPr="000B3914" w14:paraId="2F1A0C85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C29ACE6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5DAB4F9" w14:textId="7BC41BFA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25D6307" w14:textId="158793D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3ACC5F8" w14:textId="3B118FFF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63382B0" w14:textId="18349ED5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12975F4" w14:textId="58931749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E9EC736" w14:textId="49D0CDF6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C4D5DF3" w14:textId="6C5BD5A4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147</w:t>
            </w:r>
          </w:p>
        </w:tc>
      </w:tr>
      <w:tr w:rsidR="000B3914" w:rsidRPr="000B3914" w14:paraId="1B8C2886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55F0A9C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A26B04D" w14:textId="52A60060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9466B91" w14:textId="74840508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D995B3D" w14:textId="3A0D4D5E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F4E0A86" w14:textId="4E66909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FF6AEF0" w14:textId="56617E59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5A21B7B" w14:textId="2614DE7A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70525E8" w14:textId="010D88BB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34.5</w:t>
            </w:r>
          </w:p>
        </w:tc>
      </w:tr>
      <w:tr w:rsidR="000B3914" w:rsidRPr="000B3914" w14:paraId="5F45DE9E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AFB5E3D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85B47E4" w14:textId="4D710A4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0E1C7DF" w14:textId="490DD78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0BDB23F" w14:textId="76EA4A0F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86BD4A8" w14:textId="41044561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BCA0C98" w14:textId="32229EE6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151FBB6" w14:textId="4AE50061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1323C72" w14:textId="61CCDB98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224.5</w:t>
            </w:r>
          </w:p>
        </w:tc>
      </w:tr>
      <w:tr w:rsidR="000B3914" w:rsidRPr="000B3914" w14:paraId="2D255BCF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67A413F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B25CC4D" w14:textId="2F3F2C2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41B8B94" w14:textId="61B6A4B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FC66BEE" w14:textId="0578CDB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A276806" w14:textId="7E992D2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4CE6A80" w14:textId="6E08191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DD86C72" w14:textId="637151CE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2C510E2" w14:textId="2634ABF5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147</w:t>
            </w:r>
          </w:p>
        </w:tc>
      </w:tr>
      <w:tr w:rsidR="000B3914" w:rsidRPr="000B3914" w14:paraId="768E5955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D3FE666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776947E" w14:textId="4AFA47B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B2BA3E1" w14:textId="35C5C170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43ABD1D" w14:textId="0F79495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C75DB3A" w14:textId="5813691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06803CF" w14:textId="2CF0A98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166D779" w14:textId="521CCDB4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164E411" w14:textId="1472DB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147</w:t>
            </w:r>
          </w:p>
        </w:tc>
      </w:tr>
      <w:tr w:rsidR="000B3914" w:rsidRPr="000B3914" w14:paraId="57408BBF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E061288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A01C099" w14:textId="3E96B20B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0469B94" w14:textId="4A740380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FCB491D" w14:textId="0EB0247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4C0E143" w14:textId="0FA2C69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68E8767" w14:textId="45DD510A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4ED5FE0" w14:textId="3E36EBFA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183C59B" w14:textId="2B8393BE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</w:tr>
      <w:tr w:rsidR="000B3914" w:rsidRPr="000B3914" w14:paraId="623605F9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23E0051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F9F0CC5" w14:textId="160FA68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3B9F09C" w14:textId="7DE18239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F503AB4" w14:textId="72CA8FF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3E907C6" w14:textId="261D14B8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DDBFE7D" w14:textId="460A42B1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BBEC6CB" w14:textId="1DFAD92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2.6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0DD3B3B" w14:textId="7ACC548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231.5</w:t>
            </w:r>
          </w:p>
        </w:tc>
      </w:tr>
      <w:tr w:rsidR="000B3914" w:rsidRPr="000B3914" w14:paraId="25671FC5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D8FFC7F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7D66237" w14:textId="73C7A736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68295CB" w14:textId="7A32E545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AB98754" w14:textId="4B571BCF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A8981A5" w14:textId="1782B1C8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83F98DF" w14:textId="545B115F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AD8554B" w14:textId="1FA740D8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84CCD27" w14:textId="40F7D374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147</w:t>
            </w:r>
          </w:p>
        </w:tc>
      </w:tr>
      <w:tr w:rsidR="000B3914" w:rsidRPr="000B3914" w14:paraId="0985E362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03A90CD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1D1BFD8" w14:textId="5AB86CEB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6B9A43A" w14:textId="19232E0B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ADE165E" w14:textId="1B8A3F51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50CF110" w14:textId="55F60E58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C88AF48" w14:textId="6C6F37F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2B9270A" w14:textId="4C93A7D8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2.6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41B61DA" w14:textId="6AB36605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231.5</w:t>
            </w:r>
          </w:p>
        </w:tc>
      </w:tr>
      <w:tr w:rsidR="000B3914" w:rsidRPr="000B3914" w14:paraId="69025AEF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070CB64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2379C49" w14:textId="4B45780B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A737829" w14:textId="7FF2CF7B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AD575FD" w14:textId="4A5C881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A1C547C" w14:textId="05F2185E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BE1F044" w14:textId="3B0FD97B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5CB24A9" w14:textId="12F1599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D4A5DEE" w14:textId="1096BF34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193</w:t>
            </w:r>
          </w:p>
        </w:tc>
      </w:tr>
      <w:tr w:rsidR="000B3914" w:rsidRPr="000B3914" w14:paraId="417629CC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A677D1C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F375F6F" w14:textId="4DF60C7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A54EB02" w14:textId="3F1BAD7A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6C882B9" w14:textId="21CE31F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54BA243" w14:textId="4FD917EF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19CC0E0" w14:textId="580D7EF1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5A037BB" w14:textId="5E079626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E86B90D" w14:textId="0D41A20F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193</w:t>
            </w:r>
          </w:p>
        </w:tc>
      </w:tr>
      <w:tr w:rsidR="000B3914" w:rsidRPr="000B3914" w14:paraId="22A6BDB0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D2E5D89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6C73639" w14:textId="647E1CD1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3780073" w14:textId="71A6251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DB60A26" w14:textId="486E0F55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BB053DB" w14:textId="11C9F749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68DE2BC" w14:textId="500058C9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C40089B" w14:textId="120DEE29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F9718FF" w14:textId="450DFFA8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</w:tr>
      <w:tr w:rsidR="000B3914" w:rsidRPr="000B3914" w14:paraId="12C663F2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1C7D49D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A347669" w14:textId="6C72F28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9AF58DB" w14:textId="14FD6CD5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6F0CB0A" w14:textId="4305644A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EA9ED50" w14:textId="360EA471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801F61F" w14:textId="7B01A27E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E4BD7DB" w14:textId="55A8133E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EA4C92B" w14:textId="406495FB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</w:tr>
      <w:tr w:rsidR="000B3914" w:rsidRPr="000B3914" w14:paraId="2FE43FB3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FF4EEFD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28142F7" w14:textId="77AD7CD6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3F2DC84" w14:textId="3BFDD178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702852D" w14:textId="76BE3FE6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6BBE54B" w14:textId="33CFE605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1582ED6" w14:textId="38CAAA39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F09913F" w14:textId="2808011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D15FEFE" w14:textId="548EFFE9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</w:tr>
      <w:tr w:rsidR="000B3914" w:rsidRPr="000B3914" w14:paraId="4BB02DB9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26C7F4E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75CC5E6" w14:textId="4A09927F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D20FE58" w14:textId="4F5E3FCE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5CA3E20" w14:textId="5EEF011A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ABE2865" w14:textId="2CD44130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C206B34" w14:textId="4E60D79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2BD92CA" w14:textId="2B1EB408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DB5349D" w14:textId="5253D760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193</w:t>
            </w:r>
          </w:p>
        </w:tc>
      </w:tr>
      <w:tr w:rsidR="000B3914" w:rsidRPr="000B3914" w14:paraId="0167358A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0D6DF02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E36308A" w14:textId="721F122A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FF0C552" w14:textId="4805D53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2CEB48D" w14:textId="4144144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EF1764A" w14:textId="447A29A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053D266" w14:textId="078192BB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ABB3A8B" w14:textId="02D482F0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BC1B5C5" w14:textId="4EFE29C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</w:tr>
      <w:tr w:rsidR="000B3914" w:rsidRPr="000B3914" w14:paraId="72B376E3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F7DA30E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1E54B92" w14:textId="10F8EB00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490EC3E" w14:textId="3F3AC41F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6C3D5F3" w14:textId="4DAA97C8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1F3936E" w14:textId="68B0650B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86BE018" w14:textId="5F21AA7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D80B962" w14:textId="0AEDFDC6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E54B513" w14:textId="50F75BAA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147</w:t>
            </w:r>
          </w:p>
        </w:tc>
      </w:tr>
      <w:tr w:rsidR="000B3914" w:rsidRPr="000B3914" w14:paraId="3430346B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9E4CC43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97D1277" w14:textId="40F4D4A8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E3A16D4" w14:textId="074259FA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58A9450" w14:textId="025D8F2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0689DFA" w14:textId="730DA43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8813C49" w14:textId="3D0DD44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0F2ACC3" w14:textId="5BE3FB4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8DA926D" w14:textId="1346A07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147</w:t>
            </w:r>
          </w:p>
        </w:tc>
      </w:tr>
      <w:tr w:rsidR="000B3914" w:rsidRPr="000B3914" w14:paraId="650E5C82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857B806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83B9F24" w14:textId="49C306A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254DD34" w14:textId="590038D6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CB6E56A" w14:textId="77EBBC06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F8BDEF7" w14:textId="7168D6C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3F559D5" w14:textId="0E6AED6E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68431C0" w14:textId="5EC16C51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8753F69" w14:textId="70D1062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147</w:t>
            </w:r>
          </w:p>
        </w:tc>
      </w:tr>
      <w:tr w:rsidR="000B3914" w:rsidRPr="000B3914" w14:paraId="6AAA4338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2FFDE5C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D026848" w14:textId="3796250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0676B8C" w14:textId="34057F4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A95A815" w14:textId="3250617F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A5E1FBF" w14:textId="66D2666A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7F4AE5D" w14:textId="67E630F8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0D206AC" w14:textId="4182E0C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456A2A3" w14:textId="625AE72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147</w:t>
            </w:r>
          </w:p>
        </w:tc>
      </w:tr>
      <w:tr w:rsidR="000B3914" w:rsidRPr="000B3914" w14:paraId="0107A1B5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0E1ACCA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CAE7503" w14:textId="534E20CB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BCBAD56" w14:textId="5F4F37CA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FC58D63" w14:textId="39D65200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8CE044E" w14:textId="28DE40C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287E931" w14:textId="3ACF268B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309FA3C" w14:textId="6889E731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0D185D3" w14:textId="32161D4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147</w:t>
            </w:r>
          </w:p>
        </w:tc>
      </w:tr>
      <w:tr w:rsidR="000B3914" w:rsidRPr="000B3914" w14:paraId="0EC6487E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CD35D1F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3A82E5C" w14:textId="20E2DC51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607648A" w14:textId="19B6F939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4A8CD96" w14:textId="2B29ADF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AE3C9F6" w14:textId="037BC7DF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FC7AD5F" w14:textId="6CFE1498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A52E888" w14:textId="58026159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9AF8D22" w14:textId="10886A4A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34.5</w:t>
            </w:r>
          </w:p>
        </w:tc>
      </w:tr>
      <w:tr w:rsidR="000B3914" w:rsidRPr="000B3914" w14:paraId="7C16D17C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7D7B5E7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96A5E98" w14:textId="43FB215E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0BBDAD6" w14:textId="59A93B76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1C739FB" w14:textId="5A141E75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3081DC9" w14:textId="6FDA5008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96B8C6D" w14:textId="38A66D8B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DF6F45C" w14:textId="203AB7D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6094132" w14:textId="5A7EDAC4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147</w:t>
            </w:r>
          </w:p>
        </w:tc>
      </w:tr>
      <w:tr w:rsidR="000B3914" w:rsidRPr="000B3914" w14:paraId="029EF4D3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26F7657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91B977C" w14:textId="1BEFCDEF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28F4C83" w14:textId="1CCE9AB0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E76F69D" w14:textId="552875B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4DFA147" w14:textId="7C822115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23AFC22" w14:textId="48BDBAF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BE767F0" w14:textId="44070FA9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78B35E3" w14:textId="750EBAA5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147</w:t>
            </w:r>
          </w:p>
        </w:tc>
      </w:tr>
      <w:tr w:rsidR="000B3914" w:rsidRPr="000B3914" w14:paraId="4580121B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722EE56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21E2F1E" w14:textId="1D81AD9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B023C28" w14:textId="14714446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FCAB574" w14:textId="4C3D45AF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EA01BB4" w14:textId="5AB94AD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F5385E7" w14:textId="4EECDFB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244F3FE" w14:textId="148FD6E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A512186" w14:textId="02CC1585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193</w:t>
            </w:r>
          </w:p>
        </w:tc>
      </w:tr>
      <w:tr w:rsidR="000B3914" w:rsidRPr="000B3914" w14:paraId="4F25F0B2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D437C62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107AEFF" w14:textId="579AAC8E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ED115A0" w14:textId="5814EAE5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6375C50" w14:textId="2A6D0155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4DD4F74" w14:textId="42E346E0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93DE3F7" w14:textId="69A5F11F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65F57DE" w14:textId="52E6C04B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2BAB106" w14:textId="37D6E7C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193</w:t>
            </w:r>
          </w:p>
        </w:tc>
      </w:tr>
      <w:tr w:rsidR="000B3914" w:rsidRPr="000B3914" w14:paraId="62CE9C43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D8FBB5F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E143323" w14:textId="4295D72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7FA7080" w14:textId="2BA9F886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DBAAD7A" w14:textId="2264D71E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D9DE608" w14:textId="5B88A3B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D8E8A09" w14:textId="537A8DE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0525FE5" w14:textId="266AF3C5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335D239" w14:textId="2F5F7C70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193</w:t>
            </w:r>
          </w:p>
        </w:tc>
      </w:tr>
      <w:tr w:rsidR="000B3914" w:rsidRPr="000B3914" w14:paraId="0C31CB0A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B4DA217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C500779" w14:textId="0E3ED0AF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53B92DD" w14:textId="01AC0615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97DDCF5" w14:textId="16701280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C929771" w14:textId="7C5531E4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EC8AE3B" w14:textId="0EEAF959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3D0E1A7" w14:textId="4A0A08B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F6DA3CD" w14:textId="597B4D46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147</w:t>
            </w:r>
          </w:p>
        </w:tc>
      </w:tr>
      <w:tr w:rsidR="000B3914" w:rsidRPr="000B3914" w14:paraId="6A662E69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D46F0C2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58F302C" w14:textId="27F0240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137DED3" w14:textId="1D05D565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76C3280" w14:textId="1878C1EB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CDA1710" w14:textId="749821C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5B3B45A" w14:textId="34154A8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A1ABDFB" w14:textId="14C278FB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EF7257D" w14:textId="5C2246BA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34.5</w:t>
            </w:r>
          </w:p>
        </w:tc>
      </w:tr>
      <w:tr w:rsidR="000B3914" w:rsidRPr="000B3914" w14:paraId="558629C2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D0F51AD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FBD4A63" w14:textId="671F28D6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BDBB193" w14:textId="761B43E0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63826BF" w14:textId="3B0283A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3335F21" w14:textId="01E13E4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4D5447D" w14:textId="6DA5EE0F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4B13E89" w14:textId="5DAE51EA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EB8E06A" w14:textId="46A2D58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147</w:t>
            </w:r>
          </w:p>
        </w:tc>
      </w:tr>
      <w:tr w:rsidR="000B3914" w:rsidRPr="000B3914" w14:paraId="38184023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6FCDCDB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DB18E2E" w14:textId="621AC48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FA865A3" w14:textId="0A246AA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A4FD97C" w14:textId="2036B8C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4573787" w14:textId="5F3291C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0F9E27A" w14:textId="357924C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D723125" w14:textId="3AB44C71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0D43595" w14:textId="453774B6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147</w:t>
            </w:r>
          </w:p>
        </w:tc>
      </w:tr>
      <w:tr w:rsidR="000B3914" w:rsidRPr="000B3914" w14:paraId="3EF98ECA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5616299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4103FED" w14:textId="42EE9B4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E7157B8" w14:textId="4BF09E4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D3EE18C" w14:textId="18BEADA5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05F7812" w14:textId="4B6C52E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98E3DEE" w14:textId="52022378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0EAA2CF" w14:textId="1D50D18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474C6BF" w14:textId="1B42EF56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</w:tr>
      <w:tr w:rsidR="000B3914" w:rsidRPr="000B3914" w14:paraId="4E853387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6E7A989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05FB18F" w14:textId="66F158E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22B64AE" w14:textId="1CFE982E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5C26E16" w14:textId="7B4FD99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F06020F" w14:textId="521F2279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489B889" w14:textId="658D4A0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2795DB9" w14:textId="2871228F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50D6915" w14:textId="2FFA2C5F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34.5</w:t>
            </w:r>
          </w:p>
        </w:tc>
      </w:tr>
      <w:tr w:rsidR="000B3914" w:rsidRPr="000B3914" w14:paraId="14309BA1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716A745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B1BEB1D" w14:textId="266C4E6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917AAB4" w14:textId="1BAFF29B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BFC75EA" w14:textId="7D3ACB6E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F444029" w14:textId="03EC1B0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85E60E7" w14:textId="69BE45CA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7B84912" w14:textId="5C5B191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3D81880" w14:textId="63E862E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</w:tr>
      <w:tr w:rsidR="000B3914" w:rsidRPr="000B3914" w14:paraId="3D6D4606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7CF1AA6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F3E1DC2" w14:textId="491D66D5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D0871F2" w14:textId="589D5E9F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8081BEA" w14:textId="5160BB58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A23D965" w14:textId="25520AD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C57B50E" w14:textId="206985EE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BC9D138" w14:textId="43216ABE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86C4A5B" w14:textId="101D6801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147</w:t>
            </w:r>
          </w:p>
        </w:tc>
      </w:tr>
      <w:tr w:rsidR="000B3914" w:rsidRPr="000B3914" w14:paraId="12330D26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4241A2A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80C89C3" w14:textId="4F9B5C5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40DC2C6" w14:textId="3E731F4F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EF603F8" w14:textId="41C2665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F02F300" w14:textId="2A0B5BD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F30F96C" w14:textId="589EFE9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4DDADCE" w14:textId="350EEC7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7617E32" w14:textId="67924B0E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193</w:t>
            </w:r>
          </w:p>
        </w:tc>
      </w:tr>
      <w:tr w:rsidR="000B3914" w:rsidRPr="000B3914" w14:paraId="6D9FBE60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B8C1B22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8F9C742" w14:textId="755222E1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15E1C00" w14:textId="08772179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264EA7E" w14:textId="43869EF5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484A9FC" w14:textId="2217406F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079EF18" w14:textId="01680351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0D632E6" w14:textId="44508EC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46B90D3" w14:textId="7C7C8B90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147</w:t>
            </w:r>
          </w:p>
        </w:tc>
      </w:tr>
      <w:tr w:rsidR="000B3914" w:rsidRPr="000B3914" w14:paraId="003EE2F2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4574CE8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42E26A4" w14:textId="7BFF987E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98D2A8F" w14:textId="27B481E9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7A686A3" w14:textId="40EF8A9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A88217C" w14:textId="6D48A846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3797F11" w14:textId="366CAAE9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70C9407" w14:textId="5D28B76F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897BD1D" w14:textId="13AB3EC5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193</w:t>
            </w:r>
          </w:p>
        </w:tc>
      </w:tr>
      <w:tr w:rsidR="000B3914" w:rsidRPr="000B3914" w14:paraId="559BF7E9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795167D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D8C7234" w14:textId="5FF7C4F1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0063756" w14:textId="417630E1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9858B93" w14:textId="5D05CE78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3485C1E" w14:textId="0FD2792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A02E34F" w14:textId="2E40F55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BD723A5" w14:textId="40EC740E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77F3188" w14:textId="3E8A972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34.5</w:t>
            </w:r>
          </w:p>
        </w:tc>
      </w:tr>
      <w:tr w:rsidR="000B3914" w:rsidRPr="000B3914" w14:paraId="2802638B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B8286C0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9785D2D" w14:textId="2E8EB0F5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99B50A0" w14:textId="0DA36EDA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670FCB1" w14:textId="259EA1D9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79AE1BA" w14:textId="7A5B7A09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BD264B9" w14:textId="2F8D286F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16F0A56" w14:textId="350CE4CA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BEC6C45" w14:textId="282B7F1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</w:tr>
      <w:tr w:rsidR="000B3914" w:rsidRPr="000B3914" w14:paraId="7202AD6F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EB1821E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AD9A2B2" w14:textId="627CDA6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A4372CA" w14:textId="51A49CB0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897670E" w14:textId="4F1FE26A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3595C5A" w14:textId="01409B6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638C17C" w14:textId="75A4A3F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A639540" w14:textId="6CFD6BF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961A4F9" w14:textId="0559535E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147</w:t>
            </w:r>
          </w:p>
        </w:tc>
      </w:tr>
      <w:tr w:rsidR="000B3914" w:rsidRPr="000B3914" w14:paraId="571258CD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BC47861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B4B0138" w14:textId="7DD1B64E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77AB569" w14:textId="044DB529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98E3E8E" w14:textId="0A42852F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102BD61" w14:textId="454F217F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1280C61" w14:textId="28995840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86FAC6C" w14:textId="028CC95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F367424" w14:textId="4EFEEE5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147</w:t>
            </w:r>
          </w:p>
        </w:tc>
      </w:tr>
      <w:tr w:rsidR="000B3914" w:rsidRPr="000B3914" w14:paraId="70BA25C0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5E59480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37EDF26" w14:textId="36E324DB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54376F8" w14:textId="675F84F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837CA7A" w14:textId="13461D3E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F5FA7FA" w14:textId="3CE66BA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3BBECD2" w14:textId="795F871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B792DAC" w14:textId="57529EEE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2DA0337" w14:textId="23DC4F38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193</w:t>
            </w:r>
          </w:p>
        </w:tc>
      </w:tr>
      <w:tr w:rsidR="000B3914" w:rsidRPr="000B3914" w14:paraId="7F85E89C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0472F9C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5FA4D10" w14:textId="54FC6FE5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E6B2D09" w14:textId="689E3DB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0ABA462" w14:textId="5A8287F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3CE35F1" w14:textId="2AD08326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8F83F6E" w14:textId="7D25A348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6A659D7" w14:textId="23EF748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6D1891D" w14:textId="087E51F8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193</w:t>
            </w:r>
          </w:p>
        </w:tc>
      </w:tr>
      <w:tr w:rsidR="000B3914" w:rsidRPr="000B3914" w14:paraId="397471D2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F39A906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2162ADC" w14:textId="3F72EFE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7773866" w14:textId="265837D4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3BB9246" w14:textId="59B331E9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DE74C84" w14:textId="59DA9A71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D6F2990" w14:textId="3A52A87B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C9A4956" w14:textId="3FB21DAB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5FC41C9" w14:textId="5158409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147</w:t>
            </w:r>
          </w:p>
        </w:tc>
      </w:tr>
      <w:tr w:rsidR="000B3914" w:rsidRPr="000B3914" w14:paraId="2EE53355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33F48CD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DD8AD32" w14:textId="6CCB7580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C79575E" w14:textId="2500C9DA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61982E5" w14:textId="5258CF78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BBF6B8C" w14:textId="36564FA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98DCA53" w14:textId="540C9351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F97C4A5" w14:textId="1CF6ECAE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C5FB665" w14:textId="5757DBA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147</w:t>
            </w:r>
          </w:p>
        </w:tc>
      </w:tr>
      <w:tr w:rsidR="000B3914" w:rsidRPr="000B3914" w14:paraId="7B803609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9EF1A6C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4D57334" w14:textId="568E4018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BB18728" w14:textId="1AC45776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49AC747" w14:textId="5BD8EAB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0DB95AE" w14:textId="31123046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30A1877" w14:textId="2D58FD9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559686A" w14:textId="2A30388A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207ACE3" w14:textId="6F5F3EFE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147</w:t>
            </w:r>
          </w:p>
        </w:tc>
      </w:tr>
      <w:tr w:rsidR="000B3914" w:rsidRPr="000B3914" w14:paraId="3C147292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0A5F29C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958EE1C" w14:textId="12917AF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3B3A527" w14:textId="02174F21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DD3ADA5" w14:textId="5C1E0274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CB98309" w14:textId="6AB752D4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3E4BFEB" w14:textId="6BF3ECD6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9A3776E" w14:textId="155DFF88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F29A7BA" w14:textId="4C9446C4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34.5</w:t>
            </w:r>
          </w:p>
        </w:tc>
      </w:tr>
      <w:tr w:rsidR="000B3914" w:rsidRPr="000B3914" w14:paraId="57CA6D03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77C295F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14C15A6" w14:textId="0DFD194E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EE77021" w14:textId="0EB12334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FC547FA" w14:textId="6C9041C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E671F2F" w14:textId="778053BE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5240DFD" w14:textId="1FAE9C9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3397A6E" w14:textId="053E205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F1A876F" w14:textId="3EF94594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34.5</w:t>
            </w:r>
          </w:p>
        </w:tc>
      </w:tr>
      <w:tr w:rsidR="000B3914" w:rsidRPr="000B3914" w14:paraId="71EB8243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BC4F511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DFA5303" w14:textId="1E8164A1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74F58A8" w14:textId="08581D7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A08F236" w14:textId="5D6E922B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440B88A" w14:textId="3EBCE969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1F46571" w14:textId="46270EE8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7E47BB1" w14:textId="67A6E86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369EE65" w14:textId="3EB4631E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34.5</w:t>
            </w:r>
          </w:p>
        </w:tc>
      </w:tr>
      <w:tr w:rsidR="000B3914" w:rsidRPr="000B3914" w14:paraId="0321DF77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2F141EB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C7ABEB2" w14:textId="4A474B6F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BF282E9" w14:textId="3F2544F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1951317" w14:textId="1AD99E5F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F0A294D" w14:textId="17DB2FD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3DF67E7" w14:textId="4218F7B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CA20FB6" w14:textId="7856C9DA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041B0A1" w14:textId="481105A1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147</w:t>
            </w:r>
          </w:p>
        </w:tc>
      </w:tr>
      <w:tr w:rsidR="000B3914" w:rsidRPr="000B3914" w14:paraId="2989EA43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5869CF1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83F92AF" w14:textId="54F74F98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9EB18D8" w14:textId="7D3B770F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B24E511" w14:textId="3447E501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174ABC6" w14:textId="54B992F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3EE824D" w14:textId="3CE390BB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009A6BB" w14:textId="4A251015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D4E2263" w14:textId="56E826BE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34.5</w:t>
            </w:r>
          </w:p>
        </w:tc>
      </w:tr>
      <w:tr w:rsidR="000B3914" w:rsidRPr="000B3914" w14:paraId="183A2A1E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AECCBF5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95931A5" w14:textId="1603EC36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DD27742" w14:textId="49559DC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E360388" w14:textId="57CF41E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932491B" w14:textId="673F892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92B5C56" w14:textId="093A1294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F822CAD" w14:textId="321AE36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FF8D618" w14:textId="306E691F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</w:tr>
      <w:tr w:rsidR="000B3914" w:rsidRPr="000B3914" w14:paraId="5BEB419D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A6E7ABF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B67AD8E" w14:textId="68FFDC30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379F4F4" w14:textId="6648655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8B722B6" w14:textId="6BEF796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4BB7371" w14:textId="1A8B96B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64868EE" w14:textId="20CE730E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2EE32C0" w14:textId="1B68116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71DC3BF" w14:textId="10A5F686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34.5</w:t>
            </w:r>
          </w:p>
        </w:tc>
      </w:tr>
      <w:tr w:rsidR="000B3914" w:rsidRPr="000B3914" w14:paraId="7561C79A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B410BF5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974B3BC" w14:textId="752D8580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D200558" w14:textId="0F81BD6B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079D6D6" w14:textId="3414B3C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D33AFBA" w14:textId="6C13B879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2E94033" w14:textId="46A509EF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9509EE5" w14:textId="3CB06E44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4ECA424" w14:textId="5531E344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34.5</w:t>
            </w:r>
          </w:p>
        </w:tc>
      </w:tr>
      <w:tr w:rsidR="000B3914" w:rsidRPr="000B3914" w14:paraId="5281C1ED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3334692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12730F9" w14:textId="74A758B1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78E8371" w14:textId="1DA59BB0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1556EBA" w14:textId="7625DC3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585A5F8" w14:textId="5D7C63C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33CF11C" w14:textId="0A0BF73B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3FAAD18" w14:textId="259AF4B1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2CF371A" w14:textId="4451C598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</w:tr>
      <w:tr w:rsidR="000B3914" w:rsidRPr="000B3914" w14:paraId="40881AD0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6F98700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DBCE60A" w14:textId="3DC4E40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2D1DBB6" w14:textId="10834FE8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7E692F0" w14:textId="604D4858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39FAF0C" w14:textId="387B4DF1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00B1922" w14:textId="1554913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4CFE28C" w14:textId="55FEF17F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63313B7" w14:textId="3FC92186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34.5</w:t>
            </w:r>
          </w:p>
        </w:tc>
      </w:tr>
      <w:tr w:rsidR="000B3914" w:rsidRPr="000B3914" w14:paraId="1DB50339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0797468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E738144" w14:textId="0A45E3E8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032CC1F" w14:textId="0DEFD57F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7CD8081" w14:textId="18AEBCB1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1C79407" w14:textId="72C0DF3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086BD7D" w14:textId="147A098F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C20424C" w14:textId="6ABCB6D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C9C27F0" w14:textId="7A78A14B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34.5</w:t>
            </w:r>
          </w:p>
        </w:tc>
      </w:tr>
      <w:tr w:rsidR="000B3914" w:rsidRPr="000B3914" w14:paraId="01D305F3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4495DCD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DA04EE0" w14:textId="6106B11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9FEB335" w14:textId="2A6F91A0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B2DA4D6" w14:textId="4D119AD5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1198282" w14:textId="09FA8FE9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AB063C2" w14:textId="11EDC39B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BEFDB99" w14:textId="66CE9BE5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BC864E1" w14:textId="65276950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34.5</w:t>
            </w:r>
          </w:p>
        </w:tc>
      </w:tr>
      <w:tr w:rsidR="000B3914" w:rsidRPr="000B3914" w14:paraId="6E331A6C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797F8A5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C2AA2B8" w14:textId="00AE84BB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AB12FFB" w14:textId="5DFD47AA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A8A806F" w14:textId="6DF3DF5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E6DEA67" w14:textId="2C072826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9C66794" w14:textId="643D0C04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B8083D7" w14:textId="2AC5802A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C4E983B" w14:textId="2CCCA4F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34.5</w:t>
            </w:r>
          </w:p>
        </w:tc>
      </w:tr>
      <w:tr w:rsidR="000B3914" w:rsidRPr="000B3914" w14:paraId="1F72DC43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9899F57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lastRenderedPageBreak/>
              <w:t>180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FB29B0E" w14:textId="217007E4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1F348BF" w14:textId="23EAF0B1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D3A8726" w14:textId="0688CF4A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95FACC0" w14:textId="0E6B7EE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6730376" w14:textId="5276968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558AB2C" w14:textId="780C876E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5AB80A5" w14:textId="107B5EF4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34.5</w:t>
            </w:r>
          </w:p>
        </w:tc>
      </w:tr>
      <w:tr w:rsidR="000B3914" w:rsidRPr="000B3914" w14:paraId="1875FB55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478B129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181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5313BEC" w14:textId="770F0780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CD4B841" w14:textId="09E311D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7AD88A2" w14:textId="5A60166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75F5B70" w14:textId="798BC1FF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0438E17" w14:textId="2F4E7019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AAEB6E4" w14:textId="7FAF3536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BAAF495" w14:textId="39DCF76F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34.5</w:t>
            </w:r>
          </w:p>
        </w:tc>
      </w:tr>
      <w:tr w:rsidR="000B3914" w:rsidRPr="000B3914" w14:paraId="7B64E3AD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137A175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182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E39B41C" w14:textId="2B61021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6BF6F44" w14:textId="06F7FD5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91C4185" w14:textId="7D6DAB6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C0A5F89" w14:textId="191574FF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4FFEAE8" w14:textId="23041AF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8E37B7B" w14:textId="49036490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A04F62D" w14:textId="048596E9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</w:tr>
      <w:tr w:rsidR="000B3914" w:rsidRPr="000B3914" w14:paraId="79B75D4F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87F610D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183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9BB1DA4" w14:textId="24DCD2A4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A6D0854" w14:textId="292979C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3E539C8" w14:textId="63E2AFEA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BE6A17E" w14:textId="736E294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9CE57F0" w14:textId="62311BCA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C103AB9" w14:textId="5EFC30B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5A9AF50" w14:textId="6D387D59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</w:tr>
      <w:tr w:rsidR="000B3914" w:rsidRPr="000B3914" w14:paraId="1209B9A2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A83AA52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184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829C0C3" w14:textId="11E0C190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4D4E2C9" w14:textId="03121716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60D333B" w14:textId="3CDAC090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3731BCC" w14:textId="1878163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1FE583F" w14:textId="59516748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58C3B62" w14:textId="0AE41C4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FCEF7EB" w14:textId="643C23E8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34.5</w:t>
            </w:r>
          </w:p>
        </w:tc>
      </w:tr>
      <w:tr w:rsidR="000B3914" w:rsidRPr="000B3914" w14:paraId="0CABDC83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A23255D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185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15D2C63" w14:textId="45B4B758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E7CB65E" w14:textId="7F82D00A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16D1D47" w14:textId="7934039B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208DA47" w14:textId="21FEE24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8AA9316" w14:textId="66D6C5D4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2D97CCC" w14:textId="675DE2E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C9574B9" w14:textId="089AA361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224.5</w:t>
            </w:r>
          </w:p>
        </w:tc>
      </w:tr>
      <w:tr w:rsidR="000B3914" w:rsidRPr="000B3914" w14:paraId="46D2190A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8375872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186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E48D280" w14:textId="08CCD89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AC03E1D" w14:textId="21B7D9D8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C1B8833" w14:textId="4AD4D359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744BFB5" w14:textId="2421A9F6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37B388D" w14:textId="2902F726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9356318" w14:textId="5ABAC19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02782CF" w14:textId="4154960A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193</w:t>
            </w:r>
          </w:p>
        </w:tc>
      </w:tr>
      <w:tr w:rsidR="000B3914" w:rsidRPr="000B3914" w14:paraId="1D2155EE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517664F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187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DBC97B9" w14:textId="381215DF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71588CB" w14:textId="63CD6D9B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02DC5DD" w14:textId="2F5BA944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70C7B56" w14:textId="4C8E5DA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4E47A18" w14:textId="1B31A82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C2CBB1F" w14:textId="7886991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B1343EB" w14:textId="688DBC91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34.5</w:t>
            </w:r>
          </w:p>
        </w:tc>
      </w:tr>
      <w:tr w:rsidR="000B3914" w:rsidRPr="000B3914" w14:paraId="38A1630B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2EA50D9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188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22C4FF4" w14:textId="1A047F60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904032E" w14:textId="7A8B5756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9FAD6C0" w14:textId="4AD6CD5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70D51D3" w14:textId="3B594768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508EFD6" w14:textId="26FE2861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2E59299" w14:textId="18666E04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C35D7B6" w14:textId="451FD16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147</w:t>
            </w:r>
          </w:p>
        </w:tc>
      </w:tr>
      <w:tr w:rsidR="000B3914" w:rsidRPr="000B3914" w14:paraId="017F0474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26175A3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189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FEAC37D" w14:textId="5C3E73D5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C5A3AA6" w14:textId="77C1ECC4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C88BA88" w14:textId="0A63F32B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468F781" w14:textId="0A8E93C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9EBF2B1" w14:textId="210A5739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BCA608B" w14:textId="1A9CD518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DE69215" w14:textId="782A209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34.5</w:t>
            </w:r>
          </w:p>
        </w:tc>
      </w:tr>
      <w:tr w:rsidR="000B3914" w:rsidRPr="000B3914" w14:paraId="4CE8CD4D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0DA7AEF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8AADD6B" w14:textId="33AE1CA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DFD38DC" w14:textId="02FF6334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67B1920" w14:textId="409FE00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B7FCC39" w14:textId="66D3BC85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0CA7A41" w14:textId="281498EB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2C0D765" w14:textId="2E8EFB2B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B1417FA" w14:textId="2C99234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147</w:t>
            </w:r>
          </w:p>
        </w:tc>
      </w:tr>
      <w:tr w:rsidR="000B3914" w:rsidRPr="000B3914" w14:paraId="083927FE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A18EA00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8D5D279" w14:textId="3919B376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DF848F1" w14:textId="5A257484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9132F59" w14:textId="4C6CFB1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00C5575" w14:textId="02201111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4372119" w14:textId="3ADAE7C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1FDB3BF" w14:textId="183AAED4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CE56AA5" w14:textId="42EFB7C9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224.5</w:t>
            </w:r>
          </w:p>
        </w:tc>
      </w:tr>
      <w:tr w:rsidR="000B3914" w:rsidRPr="000B3914" w14:paraId="413898CB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3C002FC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83F2A81" w14:textId="6A6A61E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A4E701B" w14:textId="1C276F31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E2F7C18" w14:textId="78150B7B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EB89F14" w14:textId="2758C63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BBB8D91" w14:textId="39B15706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532E291" w14:textId="1DBC6CB4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C2ACE48" w14:textId="67F9D9B8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</w:tr>
      <w:tr w:rsidR="000B3914" w:rsidRPr="000B3914" w14:paraId="55F1612D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34A684E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89059E4" w14:textId="7B9FE151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4D56CB2" w14:textId="25236900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AB7E5F1" w14:textId="7610ACF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BFD435E" w14:textId="20F9FDE5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E0E2772" w14:textId="2D34072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00C0007" w14:textId="73EA3D9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769EE8D" w14:textId="58B3E1C4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147</w:t>
            </w:r>
          </w:p>
        </w:tc>
      </w:tr>
      <w:tr w:rsidR="000B3914" w:rsidRPr="000B3914" w14:paraId="05CEB4B5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829DFE7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97F719D" w14:textId="136CA50B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93685ED" w14:textId="25196E0F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BBCB289" w14:textId="2164160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119F8A7" w14:textId="6B7FBC65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C64F210" w14:textId="158252E1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7A73005" w14:textId="28625D20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3EA1259" w14:textId="44938C4B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147</w:t>
            </w:r>
          </w:p>
        </w:tc>
      </w:tr>
      <w:tr w:rsidR="000B3914" w:rsidRPr="000B3914" w14:paraId="75D00D74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5F72518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5570367" w14:textId="3F1F13C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62A5FA9" w14:textId="16BC632E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2A496AF" w14:textId="2749E486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F358B92" w14:textId="5831231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4382B44" w14:textId="210C4FB8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9E0B7A1" w14:textId="71DE59A0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CF172DB" w14:textId="67BCBFF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34.5</w:t>
            </w:r>
          </w:p>
        </w:tc>
      </w:tr>
      <w:tr w:rsidR="000B3914" w:rsidRPr="000B3914" w14:paraId="164CAD17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9A1096F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1F3CF8D" w14:textId="56A9B86A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16E2119" w14:textId="5C0703E9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8F8A3DC" w14:textId="423DC83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5B2F85A" w14:textId="4EADAC65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DEE6ED6" w14:textId="6FE335DE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F1ECEED" w14:textId="7801F75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BF52301" w14:textId="2D4331CF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</w:tr>
      <w:tr w:rsidR="000B3914" w:rsidRPr="000B3914" w14:paraId="0FADD4E4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6990906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7FBF177" w14:textId="3190C719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76B243D" w14:textId="2C677188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45A3957" w14:textId="6B1D1DC5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45677C6" w14:textId="01E7CC9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43DD778" w14:textId="2D750646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380100E" w14:textId="76AC5DB0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3.2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2F4AD6B" w14:textId="20C3A5A8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215</w:t>
            </w:r>
          </w:p>
        </w:tc>
      </w:tr>
      <w:tr w:rsidR="000B3914" w:rsidRPr="000B3914" w14:paraId="73D92385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ACCDB57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0074809" w14:textId="5E7BC3C8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2635A48" w14:textId="638C75CF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88B7444" w14:textId="2922135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8F83523" w14:textId="060EFCE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51B50C9" w14:textId="77AF667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3F71D64" w14:textId="7ABFB264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A2F4E3C" w14:textId="4DD4C16E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224.5</w:t>
            </w:r>
          </w:p>
        </w:tc>
      </w:tr>
      <w:tr w:rsidR="000B3914" w:rsidRPr="000B3914" w14:paraId="0ABEFE2B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C348958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685E1B1" w14:textId="7D8C8D8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9300C5B" w14:textId="094E7BE5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356DCB8" w14:textId="7A65D71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65E5AA1" w14:textId="2E1E68BA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CC7BFE3" w14:textId="43E317E1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6192270" w14:textId="01ED262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2.6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D4AD44B" w14:textId="45B95989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231.5</w:t>
            </w:r>
          </w:p>
        </w:tc>
      </w:tr>
      <w:tr w:rsidR="000B3914" w:rsidRPr="000B3914" w14:paraId="22D1B8CD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C295E95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200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A1E655A" w14:textId="656D934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B2304C3" w14:textId="27DE891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97A893A" w14:textId="28971A5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CEF4E7B" w14:textId="0411335A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3A2D1C7" w14:textId="455B01A0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85673F8" w14:textId="5260020A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7ABBF2B" w14:textId="1E864DB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224.5</w:t>
            </w:r>
          </w:p>
        </w:tc>
      </w:tr>
      <w:tr w:rsidR="000B3914" w:rsidRPr="000B3914" w14:paraId="26C88537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2AB64B1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201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442BA6F" w14:textId="6915793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EF70FE2" w14:textId="5B89FAAB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7294FF5" w14:textId="71706961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6ED316A" w14:textId="70EE2EC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48D66F4" w14:textId="2700CDCF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FB3885D" w14:textId="26A50E39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5833D03" w14:textId="3E54DC1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193</w:t>
            </w:r>
          </w:p>
        </w:tc>
      </w:tr>
      <w:tr w:rsidR="000B3914" w:rsidRPr="000B3914" w14:paraId="33FAEB07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5AB62BF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202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AF83C70" w14:textId="1706DFD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03362B0" w14:textId="1282D12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E5DD726" w14:textId="3D36A73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113A525" w14:textId="322CB926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9B35C33" w14:textId="1DA18061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0E4EF9C" w14:textId="02F9D3D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9C920C4" w14:textId="58867856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147</w:t>
            </w:r>
          </w:p>
        </w:tc>
      </w:tr>
      <w:tr w:rsidR="000B3914" w:rsidRPr="000B3914" w14:paraId="222B42BA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C172DB5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203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0413B24" w14:textId="19894B6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186AB5F" w14:textId="2636035F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6692670" w14:textId="158FD5F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AF4891A" w14:textId="03F712F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23C924C" w14:textId="3BD26F0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8C53E29" w14:textId="44BAA2B8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1EE687D" w14:textId="191B0111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193</w:t>
            </w:r>
          </w:p>
        </w:tc>
      </w:tr>
      <w:tr w:rsidR="000B3914" w:rsidRPr="000B3914" w14:paraId="266F2312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0AB9FB3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204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31A96D5" w14:textId="1767EAF0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E192626" w14:textId="6617C885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5D93F33" w14:textId="44CE4B6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A5A4545" w14:textId="51091D0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4203552" w14:textId="7C053DF8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2AA48AE" w14:textId="2FF57975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9B31666" w14:textId="2014246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34.5</w:t>
            </w:r>
          </w:p>
        </w:tc>
      </w:tr>
      <w:tr w:rsidR="000B3914" w:rsidRPr="000B3914" w14:paraId="13B2D68F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0A11F1E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205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0337082" w14:textId="0E5BA3E6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06FDDF5" w14:textId="056F637F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EA2B25A" w14:textId="09607E0E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2A1294C" w14:textId="3E45A7F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BBA132A" w14:textId="4EEC04F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C7E01D4" w14:textId="31B99885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9191E79" w14:textId="4712847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</w:tr>
      <w:tr w:rsidR="000B3914" w:rsidRPr="000B3914" w14:paraId="7881E5F8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EDDF42E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206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3ED6673" w14:textId="6366EA76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580062C" w14:textId="1E20E3D6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B7988E6" w14:textId="6EA6637E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0859AE6" w14:textId="43D6D85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0943E00" w14:textId="767E9B7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21B54AD" w14:textId="155F980B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D8C400C" w14:textId="56EAFCEF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193</w:t>
            </w:r>
          </w:p>
        </w:tc>
      </w:tr>
      <w:tr w:rsidR="000B3914" w:rsidRPr="000B3914" w14:paraId="6B274B26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A606497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207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EFFB452" w14:textId="759012E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2B581DC" w14:textId="44ADA04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843A71E" w14:textId="69C54BFF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66F0DB3" w14:textId="3E497F5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D6D8A22" w14:textId="3713B08F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E5908B9" w14:textId="25DE62E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8B0A143" w14:textId="2E2FCA45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34.5</w:t>
            </w:r>
          </w:p>
        </w:tc>
      </w:tr>
      <w:tr w:rsidR="000B3914" w:rsidRPr="000B3914" w14:paraId="011F041D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D7AD967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208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CF33423" w14:textId="24C58711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923F5E3" w14:textId="24F5FEDA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39CD0C4" w14:textId="5D8D462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201DE1A" w14:textId="1774EE9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CB23853" w14:textId="72A18EBB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C27C0CA" w14:textId="45E55AF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C1BC9F1" w14:textId="57921A5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</w:tr>
      <w:tr w:rsidR="000B3914" w:rsidRPr="000B3914" w14:paraId="16B45B3B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DED6CD5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209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874E5DF" w14:textId="35245EDB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7A36DB8" w14:textId="77BE1F9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3B51BF0" w14:textId="2D55BF5E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5FD95D6" w14:textId="59EE2F8A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C6A0FCD" w14:textId="779E62E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BED1C3E" w14:textId="254D7595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2613828" w14:textId="729FDFD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34.5</w:t>
            </w:r>
          </w:p>
        </w:tc>
      </w:tr>
      <w:tr w:rsidR="000B3914" w:rsidRPr="000B3914" w14:paraId="7CCBE7D5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01CB449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210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83D23CC" w14:textId="34004058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C930355" w14:textId="125873A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EF38C87" w14:textId="2E10BF56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062D6D0" w14:textId="4BE336DB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AD78CC7" w14:textId="617DD289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A40965E" w14:textId="08AC4F4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AD587EA" w14:textId="61A578E4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</w:tr>
      <w:tr w:rsidR="000B3914" w:rsidRPr="000B3914" w14:paraId="7B2B4566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589CFB0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211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2F16FC7" w14:textId="534792EE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359DACC" w14:textId="571833F9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92B6BC0" w14:textId="3AC18774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1D17298" w14:textId="2F3189FA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B25F13E" w14:textId="4757741B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9A4CCAD" w14:textId="13E827B8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24CE649" w14:textId="13FC1F46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34.5</w:t>
            </w:r>
          </w:p>
        </w:tc>
      </w:tr>
      <w:tr w:rsidR="000B3914" w:rsidRPr="000B3914" w14:paraId="7D2A899C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61253D0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212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82632D8" w14:textId="599EB0E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C7971F7" w14:textId="7F15E1F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A160757" w14:textId="5463F115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A248321" w14:textId="2E581949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5C73965" w14:textId="1021F52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6F19834" w14:textId="591D166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D68EBCA" w14:textId="6D006CB9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</w:tr>
      <w:tr w:rsidR="000B3914" w:rsidRPr="000B3914" w14:paraId="2FA3909E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3EE0EB8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213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EB79C29" w14:textId="79807C2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4EE9947" w14:textId="011AD194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07AFE19" w14:textId="3C32A154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97305F6" w14:textId="7CC6970A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CB87208" w14:textId="53202798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AFB5135" w14:textId="5C23BF48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6672FDA" w14:textId="34E6759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147</w:t>
            </w:r>
          </w:p>
        </w:tc>
      </w:tr>
      <w:tr w:rsidR="000B3914" w:rsidRPr="000B3914" w14:paraId="0DCE18EA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0EFCFBF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214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B019DC3" w14:textId="3262D9E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80E37B5" w14:textId="57BDD268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47BC398" w14:textId="661D56DE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B0B5178" w14:textId="556D3B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C414BB9" w14:textId="41BD707A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002DDF6" w14:textId="1B9F3A4E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909F377" w14:textId="17AA060E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34.5</w:t>
            </w:r>
          </w:p>
        </w:tc>
      </w:tr>
      <w:tr w:rsidR="000B3914" w:rsidRPr="000B3914" w14:paraId="42B4D770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69E8613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215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A8A6229" w14:textId="36249E95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9E4C83D" w14:textId="19FF85F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8E2A40D" w14:textId="0B90A84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9BC6309" w14:textId="3C8BFB0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B3021B8" w14:textId="42B21DAA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08A5454" w14:textId="2AB49376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5D1F51A" w14:textId="7E45B7E5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34.5</w:t>
            </w:r>
          </w:p>
        </w:tc>
      </w:tr>
      <w:tr w:rsidR="000B3914" w:rsidRPr="000B3914" w14:paraId="72493300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EB9BA3B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216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62A3B68" w14:textId="25AEA18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D35D3AE" w14:textId="666830B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5069E50" w14:textId="7DFBB239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9F456AC" w14:textId="30AFB326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DAE0F1A" w14:textId="2B8564D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98633C9" w14:textId="4C49A6D0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C7D699A" w14:textId="23057EE9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193</w:t>
            </w:r>
          </w:p>
        </w:tc>
      </w:tr>
      <w:tr w:rsidR="000B3914" w:rsidRPr="000B3914" w14:paraId="2255F054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D368327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217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F526E9F" w14:textId="1E3B930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86AA28E" w14:textId="48845DB8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DEADE6D" w14:textId="0274A345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663E852" w14:textId="05883BEF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1D45AD8" w14:textId="1D601EF8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AADEE21" w14:textId="4E9F87B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D9543C7" w14:textId="158782C8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34.5</w:t>
            </w:r>
          </w:p>
        </w:tc>
      </w:tr>
      <w:tr w:rsidR="000B3914" w:rsidRPr="000B3914" w14:paraId="697170D1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5F1817C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218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D014A04" w14:textId="424AF790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581385F" w14:textId="4144ED29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95C61D6" w14:textId="35819400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82239F8" w14:textId="6CD617E4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4168FCB" w14:textId="269A5EC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0976180" w14:textId="172FAA8E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2.6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A841DA0" w14:textId="3D109B0E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231.5</w:t>
            </w:r>
          </w:p>
        </w:tc>
      </w:tr>
      <w:tr w:rsidR="000B3914" w:rsidRPr="000B3914" w14:paraId="525B5B78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001FF22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219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7A582D6" w14:textId="7E00956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3990A29" w14:textId="559FB6F6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1278622" w14:textId="4D794840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451ABE2" w14:textId="5D5ED90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C3BB560" w14:textId="3BE8310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9A9E729" w14:textId="2429934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3.2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615EE14" w14:textId="5033D54B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215</w:t>
            </w:r>
          </w:p>
        </w:tc>
      </w:tr>
      <w:tr w:rsidR="000B3914" w:rsidRPr="000B3914" w14:paraId="524C9B15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5D0DB25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873D809" w14:textId="2D8CBCE8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F339095" w14:textId="7B28F86A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83E90A0" w14:textId="35EB4718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33F2490" w14:textId="6002CD1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86A8B5E" w14:textId="4371CE3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A717416" w14:textId="3BED42C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2.8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D7F28CA" w14:textId="40BEEC9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229</w:t>
            </w:r>
          </w:p>
        </w:tc>
      </w:tr>
      <w:tr w:rsidR="000B3914" w:rsidRPr="000B3914" w14:paraId="7AF16E90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FE65C54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370EB58" w14:textId="33F22951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E0146DE" w14:textId="50F21E7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2087974" w14:textId="1506836E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A2849EF" w14:textId="56E48F9A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6A913CA" w14:textId="7473106E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F690E89" w14:textId="250B480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C5F9C05" w14:textId="02747AAA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193</w:t>
            </w:r>
          </w:p>
        </w:tc>
      </w:tr>
      <w:tr w:rsidR="000B3914" w:rsidRPr="000B3914" w14:paraId="03A4ED94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B2B892B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039FE06" w14:textId="15362651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BD3305A" w14:textId="215C832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FF2D66B" w14:textId="50448F01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218AC19" w14:textId="349EBC40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78F2436" w14:textId="08999900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96CD906" w14:textId="21CD601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FCE97DF" w14:textId="41410B1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</w:tr>
      <w:tr w:rsidR="000B3914" w:rsidRPr="000B3914" w14:paraId="0DDA5B8F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93AF6A5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614F468" w14:textId="6BD01F6F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CF0F2CD" w14:textId="4919BF5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29F8515" w14:textId="3614D6B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CC12B9B" w14:textId="57442B59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9B29CE5" w14:textId="43B69FC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439E7E4" w14:textId="5468E255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C81E27B" w14:textId="167D6B65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</w:tr>
      <w:tr w:rsidR="000B3914" w:rsidRPr="000B3914" w14:paraId="53366992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CF72C62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16E5E42" w14:textId="2A6F0FA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222B55D" w14:textId="36B0CB99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8946AC9" w14:textId="30AB590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0D15042" w14:textId="3E05DA2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900DE1F" w14:textId="464E4F1E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1562C71" w14:textId="78B40A86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1F3DB72" w14:textId="0741BE55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34.5</w:t>
            </w:r>
          </w:p>
        </w:tc>
      </w:tr>
      <w:tr w:rsidR="000B3914" w:rsidRPr="000B3914" w14:paraId="18431F34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97CF8FA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A688115" w14:textId="3977603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62D02E9" w14:textId="14337EC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7D556EC" w14:textId="170025E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E747101" w14:textId="2A3E16B9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42001F7" w14:textId="68145C9E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AF828F7" w14:textId="4ABCD54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D48431A" w14:textId="55AD81D6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</w:tr>
      <w:tr w:rsidR="000B3914" w:rsidRPr="000B3914" w14:paraId="742AB1E5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210D0CD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A272A2E" w14:textId="44ECE9D9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B89FB29" w14:textId="1455A6E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774FC35" w14:textId="7207BAEF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DFC4C73" w14:textId="3BCE6554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30DD7C2" w14:textId="67A8337B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51AEA3E" w14:textId="3DCD1554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4993248" w14:textId="5087C3DF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34.5</w:t>
            </w:r>
          </w:p>
        </w:tc>
      </w:tr>
      <w:tr w:rsidR="000B3914" w:rsidRPr="000B3914" w14:paraId="3C415034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4F791CF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8A1702A" w14:textId="4DA8B49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458DD69" w14:textId="0B807B5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0330367" w14:textId="0A86E0F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0163C72" w14:textId="76EA527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0199377" w14:textId="73C923C4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03B22F5" w14:textId="48F0FF0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7B8EBF7" w14:textId="544DB9C1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147</w:t>
            </w:r>
          </w:p>
        </w:tc>
      </w:tr>
      <w:tr w:rsidR="000B3914" w:rsidRPr="000B3914" w14:paraId="12A8DC87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0AE9CD4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5C344DD" w14:textId="460C1641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F358F94" w14:textId="202B0F54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4D1EA91" w14:textId="71288D4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420B9A7" w14:textId="0A81EDBA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67F3AF8" w14:textId="00B09679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A062D3C" w14:textId="59251F98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A023B48" w14:textId="4BE4277F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34.5</w:t>
            </w:r>
          </w:p>
        </w:tc>
      </w:tr>
      <w:tr w:rsidR="000B3914" w:rsidRPr="000B3914" w14:paraId="2623B5BF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320D053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CE50393" w14:textId="5148B0CF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8C70F53" w14:textId="49EF3AB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7A38C5D" w14:textId="00BD45CE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84CA1E1" w14:textId="3C3F1015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EEB0343" w14:textId="1B6F880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8E908F7" w14:textId="56043CC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F09CDAA" w14:textId="3D8878B6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147</w:t>
            </w:r>
          </w:p>
        </w:tc>
      </w:tr>
      <w:tr w:rsidR="000B3914" w:rsidRPr="000B3914" w14:paraId="76E1A099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30022B3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230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73FFD59" w14:textId="0798729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CE734BE" w14:textId="61E79626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CDF4F23" w14:textId="770DAE78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DEBE422" w14:textId="71C0096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D9BADE9" w14:textId="1A7377F4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86BC160" w14:textId="1910EDE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8E651EC" w14:textId="6657F01B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147</w:t>
            </w:r>
          </w:p>
        </w:tc>
      </w:tr>
      <w:tr w:rsidR="000B3914" w:rsidRPr="000B3914" w14:paraId="4E22502E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8DB13EE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231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7985F2A" w14:textId="4CEC2BA9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B878F98" w14:textId="7AB7957B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A9CA30C" w14:textId="2C805B5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627BB41" w14:textId="42E5D068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D4799C9" w14:textId="102C6ED5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EE38072" w14:textId="2A5179DB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8C379BF" w14:textId="66431EA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</w:tr>
      <w:tr w:rsidR="000B3914" w:rsidRPr="000B3914" w14:paraId="6D162C3A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56ACC9B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232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D380C42" w14:textId="785EF538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A3B116D" w14:textId="080EB386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7184715" w14:textId="0D2C50EA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96BCB38" w14:textId="539451E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75FEDF8" w14:textId="007028B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6394000" w14:textId="52CC49F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D59120C" w14:textId="4DBA833F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34.5</w:t>
            </w:r>
          </w:p>
        </w:tc>
      </w:tr>
      <w:tr w:rsidR="000B3914" w:rsidRPr="000B3914" w14:paraId="10917D4F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6AB8D0F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233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E4F1FC8" w14:textId="36ECF630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C8349B9" w14:textId="05A9E61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3B000AC" w14:textId="6B808FB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2167E61" w14:textId="17850A3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3FB3C69" w14:textId="4FEA580A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8495493" w14:textId="7DF4D8EC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03E495F" w14:textId="7A576928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147</w:t>
            </w:r>
          </w:p>
        </w:tc>
      </w:tr>
      <w:tr w:rsidR="000B3914" w:rsidRPr="000B3914" w14:paraId="3D0B833B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880F13A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234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B31A62" w14:textId="2E2F3465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07F30D" w14:textId="04AEAD01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03FE35" w14:textId="0C9397CA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3C11D9" w14:textId="5BCAFB8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856D1A" w14:textId="7D9A4FF2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B74BEC" w14:textId="45A44194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1E86F88" w14:textId="180460B4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34.5</w:t>
            </w:r>
          </w:p>
        </w:tc>
      </w:tr>
      <w:tr w:rsidR="000B3914" w:rsidRPr="000B3914" w14:paraId="0B2327BC" w14:textId="77777777" w:rsidTr="00D54714">
        <w:trPr>
          <w:trHeight w:val="144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9EDC" w:themeFill="accent5" w:themeFillTint="66"/>
            <w:vAlign w:val="bottom"/>
          </w:tcPr>
          <w:p w14:paraId="7DB64B91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AVERAGE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7DF169" w14:textId="13634755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3.67094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BA32D2C" w14:textId="3686ED0B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3.653846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08DDA2" w14:textId="549BEDC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3.722222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2B51DD" w14:textId="2FE4EAFD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3.619658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F06618" w14:textId="35273E26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3.65812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89AC9E" w14:textId="2853360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3.664957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AAFF3A7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0B3914" w:rsidRPr="000B3914" w14:paraId="2F673494" w14:textId="77777777" w:rsidTr="00D54714">
        <w:trPr>
          <w:trHeight w:val="144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9EDC" w:themeFill="accent5" w:themeFillTint="66"/>
            <w:vAlign w:val="bottom"/>
          </w:tcPr>
          <w:p w14:paraId="5EB81782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RANK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6AC99D" w14:textId="6093BFE0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C581C0" w14:textId="4C6CB0E3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20F63F0" w14:textId="00450D68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79C914" w14:textId="0C0BEF41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23C467" w14:textId="5C9B3A5B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B391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14:paraId="11328FD8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C4FE93" w14:textId="77777777" w:rsidR="000B3914" w:rsidRPr="000B3914" w:rsidRDefault="000B3914" w:rsidP="000B39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</w:tbl>
    <w:p w14:paraId="2AF84E83" w14:textId="13FF4BC5" w:rsidR="000B3914" w:rsidRDefault="000B3914" w:rsidP="00AB4362">
      <w:pPr>
        <w:spacing w:after="0" w:line="480" w:lineRule="auto"/>
        <w:rPr>
          <w:rFonts w:ascii="Arial" w:hAnsi="Arial" w:cs="Arial"/>
          <w:b/>
          <w:bCs/>
          <w:lang w:val="en-US"/>
        </w:rPr>
      </w:pPr>
    </w:p>
    <w:p w14:paraId="440A8F1F" w14:textId="77777777" w:rsidR="000B3914" w:rsidRDefault="000B3914">
      <w:pPr>
        <w:spacing w:line="259" w:lineRule="auto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br w:type="page"/>
      </w:r>
    </w:p>
    <w:p w14:paraId="0ADAC7C5" w14:textId="6BF8B5EE" w:rsidR="000B3914" w:rsidRDefault="000B3914" w:rsidP="000B3914">
      <w:pPr>
        <w:spacing w:after="0" w:line="360" w:lineRule="auto"/>
        <w:jc w:val="center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lastRenderedPageBreak/>
        <w:t xml:space="preserve">Level of Acceptability of Quieazy in Terms of Security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0"/>
        <w:gridCol w:w="1019"/>
        <w:gridCol w:w="913"/>
        <w:gridCol w:w="1019"/>
        <w:gridCol w:w="1019"/>
        <w:gridCol w:w="1019"/>
        <w:gridCol w:w="1019"/>
        <w:gridCol w:w="802"/>
      </w:tblGrid>
      <w:tr w:rsidR="000B3914" w:rsidRPr="002D7A32" w14:paraId="47589455" w14:textId="77777777" w:rsidTr="00D54714">
        <w:trPr>
          <w:trHeight w:val="432"/>
        </w:trPr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DD873" w:themeFill="accent6" w:themeFillTint="99"/>
            <w:vAlign w:val="center"/>
          </w:tcPr>
          <w:p w14:paraId="062E846C" w14:textId="77777777" w:rsidR="000B3914" w:rsidRPr="002D7A32" w:rsidRDefault="000B3914" w:rsidP="00D547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sz w:val="16"/>
                <w:szCs w:val="16"/>
              </w:rPr>
              <w:t>RESPONDENTS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D873" w:themeFill="accent6" w:themeFillTint="99"/>
            <w:vAlign w:val="center"/>
          </w:tcPr>
          <w:p w14:paraId="419ACB06" w14:textId="77777777" w:rsidR="000B3914" w:rsidRPr="002D7A32" w:rsidRDefault="000B3914" w:rsidP="00D547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sz w:val="16"/>
                <w:szCs w:val="16"/>
              </w:rPr>
              <w:t>Q1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D873" w:themeFill="accent6" w:themeFillTint="99"/>
            <w:vAlign w:val="center"/>
          </w:tcPr>
          <w:p w14:paraId="6A6B69F6" w14:textId="77777777" w:rsidR="000B3914" w:rsidRPr="002D7A32" w:rsidRDefault="000B3914" w:rsidP="00D547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sz w:val="16"/>
                <w:szCs w:val="16"/>
              </w:rPr>
              <w:t>Q2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D873" w:themeFill="accent6" w:themeFillTint="99"/>
            <w:vAlign w:val="center"/>
          </w:tcPr>
          <w:p w14:paraId="35CCF8D4" w14:textId="77777777" w:rsidR="000B3914" w:rsidRPr="002D7A32" w:rsidRDefault="000B3914" w:rsidP="00D547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sz w:val="16"/>
                <w:szCs w:val="16"/>
              </w:rPr>
              <w:t>Q3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D873" w:themeFill="accent6" w:themeFillTint="99"/>
            <w:vAlign w:val="center"/>
          </w:tcPr>
          <w:p w14:paraId="1372BD87" w14:textId="77777777" w:rsidR="000B3914" w:rsidRPr="002D7A32" w:rsidRDefault="000B3914" w:rsidP="00D547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sz w:val="16"/>
                <w:szCs w:val="16"/>
              </w:rPr>
              <w:t>Q4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D873" w:themeFill="accent6" w:themeFillTint="99"/>
            <w:vAlign w:val="center"/>
          </w:tcPr>
          <w:p w14:paraId="33DD95B9" w14:textId="77777777" w:rsidR="000B3914" w:rsidRPr="002D7A32" w:rsidRDefault="000B3914" w:rsidP="00D547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sz w:val="16"/>
                <w:szCs w:val="16"/>
              </w:rPr>
              <w:t>Q5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D873" w:themeFill="accent6" w:themeFillTint="99"/>
            <w:vAlign w:val="center"/>
          </w:tcPr>
          <w:p w14:paraId="56C59E17" w14:textId="77777777" w:rsidR="000B3914" w:rsidRPr="002D7A32" w:rsidRDefault="000B3914" w:rsidP="00D547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sz w:val="16"/>
                <w:szCs w:val="16"/>
              </w:rPr>
              <w:t>AVERAGE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8DD873" w:themeFill="accent6" w:themeFillTint="99"/>
            <w:vAlign w:val="center"/>
          </w:tcPr>
          <w:p w14:paraId="764EC7EC" w14:textId="77777777" w:rsidR="000B3914" w:rsidRPr="002D7A32" w:rsidRDefault="000B3914" w:rsidP="00D547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sz w:val="16"/>
                <w:szCs w:val="16"/>
              </w:rPr>
              <w:t>RANK</w:t>
            </w:r>
          </w:p>
        </w:tc>
      </w:tr>
      <w:tr w:rsidR="002D7A32" w:rsidRPr="002D7A32" w14:paraId="3A97861D" w14:textId="77777777" w:rsidTr="00D54714">
        <w:trPr>
          <w:trHeight w:val="144"/>
        </w:trPr>
        <w:tc>
          <w:tcPr>
            <w:tcW w:w="18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bottom"/>
          </w:tcPr>
          <w:p w14:paraId="2C3F546D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496A162" w14:textId="00C87E40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1B9E086" w14:textId="62D4621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2E7702A" w14:textId="61AE87EA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3C6BBED" w14:textId="602EF308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A241D35" w14:textId="044EEA0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6816E3C" w14:textId="2D0E9E84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14:paraId="3E6EC565" w14:textId="5AC6CB8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</w:tr>
      <w:tr w:rsidR="002D7A32" w:rsidRPr="002D7A32" w14:paraId="6AFF1D04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200D8E1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58D217A" w14:textId="55E175B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24A3B2F" w14:textId="0793FA30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4CD4934" w14:textId="1E143FE8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27DFC2D" w14:textId="1A747F64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6400B3C" w14:textId="18E7B514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1FBE22C" w14:textId="70948924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720A8F8" w14:textId="6DE55C38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</w:tr>
      <w:tr w:rsidR="002D7A32" w:rsidRPr="002D7A32" w14:paraId="1FF00C6E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8090402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CEBADBF" w14:textId="5C56AF8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8755D3E" w14:textId="5033626E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986D9E2" w14:textId="5393CF1F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5617C16" w14:textId="38B0866C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7E20853" w14:textId="0FFB2DCC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56611B4" w14:textId="77D037E8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7C1C6B0" w14:textId="67B31DB0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</w:tr>
      <w:tr w:rsidR="002D7A32" w:rsidRPr="002D7A32" w14:paraId="24AC0E0F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7199E2B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CD5B908" w14:textId="1BA7FBE2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E282079" w14:textId="65539919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472C77A" w14:textId="5889F86D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25B8789" w14:textId="32E3BC70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C6B620C" w14:textId="331BBEC8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E9D2094" w14:textId="2EE0603D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CF7ACC6" w14:textId="4837354A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142.5</w:t>
            </w:r>
          </w:p>
        </w:tc>
      </w:tr>
      <w:tr w:rsidR="002D7A32" w:rsidRPr="002D7A32" w14:paraId="37A92AE6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7A41F07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E47379E" w14:textId="7E98B309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D2D8DC7" w14:textId="3CFBF1B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7A4DBFE" w14:textId="19E360D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A986ACE" w14:textId="53E55619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44617E9" w14:textId="422A7854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0100C88" w14:textId="0CE8DF44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2BD6A71" w14:textId="46D3B71C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142.5</w:t>
            </w:r>
          </w:p>
        </w:tc>
      </w:tr>
      <w:tr w:rsidR="002D7A32" w:rsidRPr="002D7A32" w14:paraId="2046E77E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FDF8360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CBFEEFC" w14:textId="6B900D6E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A403628" w14:textId="5634DA62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C6A52B5" w14:textId="65D444FD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5F3A9BF" w14:textId="6BD42DA2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FC3BC81" w14:textId="62082A00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323A2F0" w14:textId="2FEB511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92EB79D" w14:textId="0DE9CCEC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93.5</w:t>
            </w:r>
          </w:p>
        </w:tc>
      </w:tr>
      <w:tr w:rsidR="002D7A32" w:rsidRPr="002D7A32" w14:paraId="658C38D5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B2B7E00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E8DACCE" w14:textId="5C382B8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C2B1668" w14:textId="547C715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C0756C4" w14:textId="52167788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09885E0" w14:textId="36216F4D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654D923" w14:textId="13460BB8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01AE9CF" w14:textId="00CBE600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38878B9" w14:textId="12005BD8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142.5</w:t>
            </w:r>
          </w:p>
        </w:tc>
      </w:tr>
      <w:tr w:rsidR="002D7A32" w:rsidRPr="002D7A32" w14:paraId="119D7104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F6D253C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93A512E" w14:textId="748B7128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D491825" w14:textId="0642E638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8301364" w14:textId="7E1AFDDC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764B5E7" w14:textId="7F830678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DA318D6" w14:textId="63F63218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4FCB33E" w14:textId="6FC2FA29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D7521C5" w14:textId="7E3A2DB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</w:tr>
      <w:tr w:rsidR="002D7A32" w:rsidRPr="002D7A32" w14:paraId="5E6CF5FE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0055009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6DC6234" w14:textId="1113EBDC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FB0452D" w14:textId="32747108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85A927B" w14:textId="680DEFC2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5B26F4C" w14:textId="0001752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9647EC3" w14:textId="6BC854B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F5FFBF8" w14:textId="29E1AA1F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0523FF9" w14:textId="58307F92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</w:tr>
      <w:tr w:rsidR="002D7A32" w:rsidRPr="002D7A32" w14:paraId="38E7CDD7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525F681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C6E758C" w14:textId="6BB78CFA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4A06F06" w14:textId="0083819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9D01A0F" w14:textId="71AADE2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F84AC55" w14:textId="29D42292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FD40E85" w14:textId="6D98955F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53DF5C2" w14:textId="580E9D5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509ED78" w14:textId="5B96C33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142.5</w:t>
            </w:r>
          </w:p>
        </w:tc>
      </w:tr>
      <w:tr w:rsidR="002D7A32" w:rsidRPr="002D7A32" w14:paraId="4FDE78FA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FD08241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D21C696" w14:textId="482299A0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3CC5391" w14:textId="426E4FA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0AEAAE2" w14:textId="0ADBF3B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7DE6557" w14:textId="1AA9FC12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9E267C9" w14:textId="2C7D076B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DB4782B" w14:textId="313D4B2C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F72BD8B" w14:textId="31F1A6CB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142.5</w:t>
            </w:r>
          </w:p>
        </w:tc>
      </w:tr>
      <w:tr w:rsidR="002D7A32" w:rsidRPr="002D7A32" w14:paraId="45A3EE09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4D3F5D9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28B564D" w14:textId="5AB3DD9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67ACB52" w14:textId="15508B0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FD6F2AA" w14:textId="5FED058F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428307C" w14:textId="16EA03EF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4D8DEE3" w14:textId="329378FC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EEB7C24" w14:textId="1BACB9F8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B06241B" w14:textId="2B73A35D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</w:tr>
      <w:tr w:rsidR="002D7A32" w:rsidRPr="002D7A32" w14:paraId="41F6FD0B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CEF9B06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F1B0128" w14:textId="0776103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A083C6A" w14:textId="69F297D4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9028308" w14:textId="10202650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0697930" w14:textId="5F87A32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95AF184" w14:textId="6EBF7AA2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0F02EF2" w14:textId="57BA7DC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2.2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945B329" w14:textId="0D68960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233.5</w:t>
            </w:r>
          </w:p>
        </w:tc>
      </w:tr>
      <w:tr w:rsidR="002D7A32" w:rsidRPr="002D7A32" w14:paraId="379F1A67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B565DF9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B5FDE2A" w14:textId="0B68F4D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7DAE0C1" w14:textId="2557AADB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2ED0A62" w14:textId="221297BD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AB402E8" w14:textId="34C5584F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6E045B0" w14:textId="63240A5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4DE4EBF" w14:textId="2C3FB029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F7FDF1D" w14:textId="50C96C9D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</w:tr>
      <w:tr w:rsidR="002D7A32" w:rsidRPr="002D7A32" w14:paraId="1FA9998F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DC4A41A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BD86C9D" w14:textId="14C08C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8CB7D8E" w14:textId="630D900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19C851B" w14:textId="3CD6EA82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CAB3275" w14:textId="48D7AE3E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EBB5739" w14:textId="7B53E78E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40DD956" w14:textId="2D2F7A2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257717C" w14:textId="3B3C5E6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</w:tr>
      <w:tr w:rsidR="002D7A32" w:rsidRPr="002D7A32" w14:paraId="1FF4B3BF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874D200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4A915AD" w14:textId="44314654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5B17939" w14:textId="60F6E7FA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4843E59" w14:textId="3A1218C8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058B07B" w14:textId="2CE4688F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577117C" w14:textId="006CC1ED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3E6A1BC" w14:textId="44F602F4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1D7696F" w14:textId="1211CFA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93.5</w:t>
            </w:r>
          </w:p>
        </w:tc>
      </w:tr>
      <w:tr w:rsidR="002D7A32" w:rsidRPr="002D7A32" w14:paraId="59C755EC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9A079DC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C6FADBC" w14:textId="5074EF38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368E3B6" w14:textId="6A44E99D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9F46B80" w14:textId="09D599B9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0CCD1AF" w14:textId="0DA7844C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C950BA6" w14:textId="67ED146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CECE0DA" w14:textId="1DC96FC0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67B0DA6" w14:textId="0F56BACB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142.5</w:t>
            </w:r>
          </w:p>
        </w:tc>
      </w:tr>
      <w:tr w:rsidR="002D7A32" w:rsidRPr="002D7A32" w14:paraId="43724D9B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F38168D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5C5F491" w14:textId="397BA11A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644343F" w14:textId="741C46B0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1951900" w14:textId="131C9CDD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FECCCBF" w14:textId="4F4BD2EC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A779A9F" w14:textId="0DE9FB82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973A5E4" w14:textId="2F9172F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4B01DC2" w14:textId="1CF9E40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93.5</w:t>
            </w:r>
          </w:p>
        </w:tc>
      </w:tr>
      <w:tr w:rsidR="002D7A32" w:rsidRPr="002D7A32" w14:paraId="65DD2113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317FAA5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9F73C6C" w14:textId="53D7CCB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CD5C2B7" w14:textId="2E99557D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F9BCB42" w14:textId="57516F4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6D18894" w14:textId="6584CB9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F717B4A" w14:textId="6B1BE37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F93CACE" w14:textId="72A1E0B8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2.8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3D823AB" w14:textId="21E0477E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226.5</w:t>
            </w:r>
          </w:p>
        </w:tc>
      </w:tr>
      <w:tr w:rsidR="002D7A32" w:rsidRPr="002D7A32" w14:paraId="259F085D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F4ABA74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0DFEB34" w14:textId="4C5B66FB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94EF57E" w14:textId="0448CFE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52CC72D" w14:textId="0648FBDB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1E1F279" w14:textId="5178D45F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41FDFCD" w14:textId="54779F42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5D99F21" w14:textId="189A434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8BA7ECA" w14:textId="10555A6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218</w:t>
            </w:r>
          </w:p>
        </w:tc>
      </w:tr>
      <w:tr w:rsidR="002D7A32" w:rsidRPr="002D7A32" w14:paraId="0BB19459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110B0B9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8589A59" w14:textId="799EC8D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A262CCF" w14:textId="212BBCCF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591F14C" w14:textId="135DF149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AE299E5" w14:textId="55DAFF1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236C340" w14:textId="33B9801F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9ED5F05" w14:textId="17E18BD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2630487" w14:textId="1C5C7B34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93.5</w:t>
            </w:r>
          </w:p>
        </w:tc>
      </w:tr>
      <w:tr w:rsidR="002D7A32" w:rsidRPr="002D7A32" w14:paraId="18A78FC5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694E3FD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8FB2998" w14:textId="4D41BA18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677670A" w14:textId="5844D8FB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DB8B4A9" w14:textId="42C3942A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1F7A2EB" w14:textId="02BE081F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431DDF2" w14:textId="7006D44C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81C7F2F" w14:textId="396478BB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847E1A1" w14:textId="502746A0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142.5</w:t>
            </w:r>
          </w:p>
        </w:tc>
      </w:tr>
      <w:tr w:rsidR="002D7A32" w:rsidRPr="002D7A32" w14:paraId="2E9E00D0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F432778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E4E1B8E" w14:textId="16BBCEA8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5840542" w14:textId="48F2934E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4CA7365" w14:textId="214AFEF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5B9A8EE" w14:textId="5E686670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E9297FE" w14:textId="28455C12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8DDA377" w14:textId="32C2B740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2.6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9D51546" w14:textId="6CF9D484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230</w:t>
            </w:r>
          </w:p>
        </w:tc>
      </w:tr>
      <w:tr w:rsidR="002D7A32" w:rsidRPr="002D7A32" w14:paraId="5524D763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E91F1FE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FFD9396" w14:textId="7E0F920A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E13B422" w14:textId="7AA5673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4F289F7" w14:textId="5411B0A8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7A3AE41" w14:textId="7C6549D0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D60F889" w14:textId="6F769E3B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C2B8299" w14:textId="252BB18D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C3E17D3" w14:textId="00B00A7B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</w:tr>
      <w:tr w:rsidR="002D7A32" w:rsidRPr="002D7A32" w14:paraId="51E6E7F5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167D3B9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732231F" w14:textId="0CB782AF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97A179C" w14:textId="32EEC0BA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BE87541" w14:textId="02062BB0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FE71BF0" w14:textId="7E55A29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02795C3" w14:textId="731F5938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9A92FEF" w14:textId="0EDD188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AA0B25A" w14:textId="03A74D84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186.5</w:t>
            </w:r>
          </w:p>
        </w:tc>
      </w:tr>
      <w:tr w:rsidR="002D7A32" w:rsidRPr="002D7A32" w14:paraId="503FF3A3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25D83DD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898714D" w14:textId="1E26C8B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B3F83C6" w14:textId="710A0FBD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EAEEC84" w14:textId="764D8F62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7B45686" w14:textId="641A484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C6832F7" w14:textId="20FE6EF9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477F0DD" w14:textId="3DA7CAE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86044E5" w14:textId="6308EB39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</w:tr>
      <w:tr w:rsidR="002D7A32" w:rsidRPr="002D7A32" w14:paraId="722FA251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0728404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43F5217" w14:textId="4B0805FD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C3CFE85" w14:textId="15B4797C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AFCF6B5" w14:textId="2B60D66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5912EAE" w14:textId="4E72965A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DB8BA80" w14:textId="76B0C300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2D7B2EB" w14:textId="084BF1B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7F7A2DB" w14:textId="4ADBCA8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142.5</w:t>
            </w:r>
          </w:p>
        </w:tc>
      </w:tr>
      <w:tr w:rsidR="002D7A32" w:rsidRPr="002D7A32" w14:paraId="193FE9B6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872F9E2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DE921B3" w14:textId="08D9D6E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3BEBE9F" w14:textId="6704DE5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7A3B77F" w14:textId="6CA1360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EC365E5" w14:textId="193BEFA9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928C51A" w14:textId="7FF37432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C1E5827" w14:textId="3825234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328A49D" w14:textId="74926D0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186.5</w:t>
            </w:r>
          </w:p>
        </w:tc>
      </w:tr>
      <w:tr w:rsidR="002D7A32" w:rsidRPr="002D7A32" w14:paraId="2A6FE337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3F5BA51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4F98F0A" w14:textId="5E9DB7AF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4F155C4" w14:textId="0A6ECEE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973FF98" w14:textId="28C2EE7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2213751" w14:textId="7036CA6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F541B1C" w14:textId="62A618E0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8A0BE3D" w14:textId="5C56623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9AF056C" w14:textId="6F2EB5E2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218</w:t>
            </w:r>
          </w:p>
        </w:tc>
      </w:tr>
      <w:tr w:rsidR="002D7A32" w:rsidRPr="002D7A32" w14:paraId="4D788663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16C8CCC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C624374" w14:textId="416ECFF2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0C28EB6" w14:textId="674240DA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2E9A03B" w14:textId="7A03EBA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7B4AF2E" w14:textId="14D0966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9B156F2" w14:textId="63645270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3616D96" w14:textId="253C11D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BB5EE02" w14:textId="57A84620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</w:tr>
      <w:tr w:rsidR="002D7A32" w:rsidRPr="002D7A32" w14:paraId="18CF72C2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3C85EA1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8E31816" w14:textId="5A08D46D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B1FD66A" w14:textId="2A272CBE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F7172DB" w14:textId="70642AF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E5006F0" w14:textId="4C4CD400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F26F4B0" w14:textId="2448EE4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485D310" w14:textId="2F467FE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CFEDF75" w14:textId="69195EC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142.5</w:t>
            </w:r>
          </w:p>
        </w:tc>
      </w:tr>
      <w:tr w:rsidR="002D7A32" w:rsidRPr="002D7A32" w14:paraId="7709E99C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9723B7D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E612165" w14:textId="2A0D5D5A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F4B0A9D" w14:textId="2105434C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CE30A98" w14:textId="56BE468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D1A2FB9" w14:textId="311AE8CC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0A5C97C" w14:textId="6CEE3DB8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32F8EDD" w14:textId="67429D5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2886EA7" w14:textId="1102A16F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</w:tr>
      <w:tr w:rsidR="002D7A32" w:rsidRPr="002D7A32" w14:paraId="74E5EDB6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2540A12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D132CE0" w14:textId="3A564009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3AD937F" w14:textId="43FF0F2D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5004E60" w14:textId="3B09CE44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7CB672E" w14:textId="2843807B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142334A" w14:textId="086F163E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3B68715" w14:textId="4442660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2.4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C690B5E" w14:textId="16237CB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232</w:t>
            </w:r>
          </w:p>
        </w:tc>
      </w:tr>
      <w:tr w:rsidR="002D7A32" w:rsidRPr="002D7A32" w14:paraId="0960570E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3DD53C8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CE3F274" w14:textId="7F1314E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FD91AF7" w14:textId="32C1765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6EC52DE" w14:textId="7A3C8BAC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333E005" w14:textId="1AFA206A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82603B3" w14:textId="6BA74B5A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568A260" w14:textId="5FBB7AA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A2A0722" w14:textId="0E815D5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</w:tr>
      <w:tr w:rsidR="002D7A32" w:rsidRPr="002D7A32" w14:paraId="6F65FF9D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FF8744D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9927B01" w14:textId="09A4F3FE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3857E59" w14:textId="2B2028D0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34D03E2" w14:textId="734F2938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C9ACFFC" w14:textId="2D9ECEE4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A2A0369" w14:textId="33FDED4F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8D1BF92" w14:textId="378687DA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2.6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1AEF125" w14:textId="60331458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230</w:t>
            </w:r>
          </w:p>
        </w:tc>
      </w:tr>
      <w:tr w:rsidR="002D7A32" w:rsidRPr="002D7A32" w14:paraId="30AC8E75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70C2ECF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96C8FF1" w14:textId="7DC40E1D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4DAFB1A" w14:textId="72833DB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FDFD329" w14:textId="43690C2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8B4A702" w14:textId="28633FD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577CCC5" w14:textId="213EE1E2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FF781A0" w14:textId="4A4609FC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534ABB8" w14:textId="3AC554C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218</w:t>
            </w:r>
          </w:p>
        </w:tc>
      </w:tr>
      <w:tr w:rsidR="002D7A32" w:rsidRPr="002D7A32" w14:paraId="369C2F2A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6E1E575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32CBA3C" w14:textId="4E6C6144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5F14585" w14:textId="53B730E9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404E239" w14:textId="5A88D9B8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A678C8E" w14:textId="001ACA8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1881A7F" w14:textId="4AB54AA8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D6D5E2B" w14:textId="52404BAB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7C25DFB" w14:textId="2DC51502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</w:tr>
      <w:tr w:rsidR="002D7A32" w:rsidRPr="002D7A32" w14:paraId="350070A4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0CA34F4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85E2E30" w14:textId="7B70328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01EAE19" w14:textId="4DD29EED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409B392" w14:textId="251BB9C8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33AD49D" w14:textId="75DA48D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2FB4614" w14:textId="71F6E2F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CBC4C34" w14:textId="2317E36A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EC41FB0" w14:textId="40588DBA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</w:tr>
      <w:tr w:rsidR="002D7A32" w:rsidRPr="002D7A32" w14:paraId="571E0B43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CEE04EA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23F6DD6" w14:textId="1D7ED200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66562B6" w14:textId="49CE18C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A88D443" w14:textId="4EC63F00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E43C749" w14:textId="1068F39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9411728" w14:textId="3C96F7C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12238FD" w14:textId="17B0E91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8F12B7B" w14:textId="61602B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93.5</w:t>
            </w:r>
          </w:p>
        </w:tc>
      </w:tr>
      <w:tr w:rsidR="002D7A32" w:rsidRPr="002D7A32" w14:paraId="36FDEFE1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6A2F3AA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46A90EF" w14:textId="0E30460A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746E1F0" w14:textId="0DB3B19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556881B" w14:textId="2C36391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3B05E6F" w14:textId="08CB82E4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0238E02" w14:textId="1485BDA2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F0BB9B8" w14:textId="5128F67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FE09D44" w14:textId="6CC66844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142.5</w:t>
            </w:r>
          </w:p>
        </w:tc>
      </w:tr>
      <w:tr w:rsidR="002D7A32" w:rsidRPr="002D7A32" w14:paraId="29513541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6E84ABA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887A00E" w14:textId="5D3A9A3D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61414CC" w14:textId="138F94DF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B6EBC8A" w14:textId="1D5BEFAD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243B939" w14:textId="74A504BD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B25974D" w14:textId="00FD9CBE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C2A2569" w14:textId="7D7831B4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7EA0F14" w14:textId="35B05C80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</w:tr>
      <w:tr w:rsidR="002D7A32" w:rsidRPr="002D7A32" w14:paraId="438AE8DC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B74C0ED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91A146C" w14:textId="35512ACA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88E4249" w14:textId="7C7D9740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491B632" w14:textId="6BB14B0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507878A" w14:textId="624A271D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CE777C6" w14:textId="01C71DAE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6EABB13" w14:textId="42ECBE4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617A111" w14:textId="01801C4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142.5</w:t>
            </w:r>
          </w:p>
        </w:tc>
      </w:tr>
      <w:tr w:rsidR="002D7A32" w:rsidRPr="002D7A32" w14:paraId="0F978819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314180A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4EB027C" w14:textId="0AE3F79D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6CB3A7E" w14:textId="797B987F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D8FDFE4" w14:textId="41E6E77E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38D323A" w14:textId="38B1645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ACCB36A" w14:textId="47F5663C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A0BA2E7" w14:textId="73FCA6C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B755700" w14:textId="41099BE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93.5</w:t>
            </w:r>
          </w:p>
        </w:tc>
      </w:tr>
      <w:tr w:rsidR="002D7A32" w:rsidRPr="002D7A32" w14:paraId="05FD92BF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34CEC8A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91B5294" w14:textId="47DCFE78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83BFFEA" w14:textId="1C54C164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0D56922" w14:textId="6192DD1E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62F0EE0" w14:textId="712F539F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65A72D4" w14:textId="280941DD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6F4057C" w14:textId="0B919AF4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2.6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A83310D" w14:textId="4832362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230</w:t>
            </w:r>
          </w:p>
        </w:tc>
      </w:tr>
      <w:tr w:rsidR="002D7A32" w:rsidRPr="002D7A32" w14:paraId="02BDE3F2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BF366C0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3B9CAE2" w14:textId="1E43D062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9A9391D" w14:textId="0985CC4D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C00CE80" w14:textId="037ACD3E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5FECA7C" w14:textId="0FA9F3D8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AAAC38D" w14:textId="3F03B588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41CBD28" w14:textId="26804E0B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D918590" w14:textId="3A14A1A4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93.5</w:t>
            </w:r>
          </w:p>
        </w:tc>
      </w:tr>
      <w:tr w:rsidR="002D7A32" w:rsidRPr="002D7A32" w14:paraId="025E3B2A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9DE6D7E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51B458D" w14:textId="7B79CAF4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2482DB5" w14:textId="66BE035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60E396B" w14:textId="7D84833A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ABD8E58" w14:textId="480C223E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50AA2F5" w14:textId="22E48784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41A5470" w14:textId="20E2BD8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12638D0" w14:textId="713FCAFE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186.5</w:t>
            </w:r>
          </w:p>
        </w:tc>
      </w:tr>
      <w:tr w:rsidR="002D7A32" w:rsidRPr="002D7A32" w14:paraId="6EEE2226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4106530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406E5B7" w14:textId="45EB160B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7A77107" w14:textId="72968982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DA7E153" w14:textId="1B6B6329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C7C0770" w14:textId="6B11CE2C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D364F2B" w14:textId="3D35A55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7880BA5" w14:textId="10A2858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933AFDB" w14:textId="2255EA8C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218</w:t>
            </w:r>
          </w:p>
        </w:tc>
      </w:tr>
      <w:tr w:rsidR="002D7A32" w:rsidRPr="002D7A32" w14:paraId="0161C18C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0A0F17C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95CE840" w14:textId="7351978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C46E704" w14:textId="45D6D47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71989C0" w14:textId="0ABF18C9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9C669FC" w14:textId="43764678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BDCBD38" w14:textId="0DFDD98A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E53CA90" w14:textId="39FA9024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2.8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F8EB926" w14:textId="19712F2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226.5</w:t>
            </w:r>
          </w:p>
        </w:tc>
      </w:tr>
      <w:tr w:rsidR="002D7A32" w:rsidRPr="002D7A32" w14:paraId="3C1E0934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E4ACA10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636961D" w14:textId="398B2722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729B4C1" w14:textId="19C8FE0F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6084CF2" w14:textId="4CF68139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77CAAEB" w14:textId="4BCBE3E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4B5CC65" w14:textId="666F0E5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D6EFC0F" w14:textId="27498164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5C89C39" w14:textId="6E69528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93.5</w:t>
            </w:r>
          </w:p>
        </w:tc>
      </w:tr>
      <w:tr w:rsidR="002D7A32" w:rsidRPr="002D7A32" w14:paraId="7A2030E3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753E934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9265D83" w14:textId="6AAEE48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FDE3A76" w14:textId="5FF1F3B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B75B2D5" w14:textId="1318C09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D5A79DC" w14:textId="39B5712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301B6A8" w14:textId="268B7B7E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3C8F450" w14:textId="2B951F2C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3.2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F51A47C" w14:textId="3FD36FAF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207.5</w:t>
            </w:r>
          </w:p>
        </w:tc>
      </w:tr>
      <w:tr w:rsidR="002D7A32" w:rsidRPr="002D7A32" w14:paraId="0B109B25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00080CE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E5A40EA" w14:textId="4DC7CEA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779484C" w14:textId="5CC35A49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2D745AE" w14:textId="33FE140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798F549" w14:textId="3902497E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206B988" w14:textId="1182E239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70838DF" w14:textId="1A51959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17AB221" w14:textId="3A892D6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93.5</w:t>
            </w:r>
          </w:p>
        </w:tc>
      </w:tr>
      <w:tr w:rsidR="002D7A32" w:rsidRPr="002D7A32" w14:paraId="582D479D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71C975C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EE771C0" w14:textId="5C5018F8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003979C" w14:textId="6D20B4BA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4DC12BD" w14:textId="27CECA3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9C7B90B" w14:textId="1E54EC9C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E12D9C5" w14:textId="68D875EE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43967A8" w14:textId="2090087E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94A7312" w14:textId="06D698F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142.5</w:t>
            </w:r>
          </w:p>
        </w:tc>
      </w:tr>
      <w:tr w:rsidR="002D7A32" w:rsidRPr="002D7A32" w14:paraId="5B999443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C213636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129B034" w14:textId="137C24FD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75974A9" w14:textId="4E603A1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DDD52F4" w14:textId="1608E20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EC464F6" w14:textId="6AAEE79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F61F0D5" w14:textId="7308E8C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B60EF73" w14:textId="2DD02E20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0CEE0F9" w14:textId="08FA323A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</w:tr>
      <w:tr w:rsidR="002D7A32" w:rsidRPr="002D7A32" w14:paraId="49A93704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DD9A615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1C54202" w14:textId="330E608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781FA0D" w14:textId="2550D52A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062AED3" w14:textId="2C806729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4D98FEB" w14:textId="587404E8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9731E36" w14:textId="264F793B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05AD06B" w14:textId="320ADC54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3.2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6FA4156" w14:textId="29250C30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207.5</w:t>
            </w:r>
          </w:p>
        </w:tc>
      </w:tr>
      <w:tr w:rsidR="002D7A32" w:rsidRPr="002D7A32" w14:paraId="3C35C60F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BB065D2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93F3388" w14:textId="01ACDD4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8A8C731" w14:textId="16DD78B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DEE7407" w14:textId="4A86580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FE5E020" w14:textId="38B9439F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0D3EC38" w14:textId="3595BF2E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D19C37C" w14:textId="7ED629E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06D4D28" w14:textId="3CD41299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</w:tr>
      <w:tr w:rsidR="002D7A32" w:rsidRPr="002D7A32" w14:paraId="058EDC97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5FBEEB5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D019DF9" w14:textId="08F0E838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2163BFD" w14:textId="0D2EFBA2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A082D47" w14:textId="464025DF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6BDEADD" w14:textId="79AAE7E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EE7F39B" w14:textId="757B5B6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3795A8D" w14:textId="5D703FF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1939383" w14:textId="1920DE5F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</w:tr>
      <w:tr w:rsidR="002D7A32" w:rsidRPr="002D7A32" w14:paraId="5995E74E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4B131B8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CCD47C5" w14:textId="132FC7D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A4727EE" w14:textId="70F08FE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6D3CDB8" w14:textId="7C54DF5D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687FA24" w14:textId="1B5CCA0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993F8F1" w14:textId="09721FA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CC2026D" w14:textId="450CC40E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9E3F760" w14:textId="046444E2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</w:tr>
      <w:tr w:rsidR="002D7A32" w:rsidRPr="002D7A32" w14:paraId="3FEE07A4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6D77579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lastRenderedPageBreak/>
              <w:t>58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2C29080" w14:textId="168FF25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D2E6DC5" w14:textId="39EB225E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935EE5D" w14:textId="615B9588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50650C8" w14:textId="201294B2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E55F12E" w14:textId="255FE96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2125A75" w14:textId="0A59E49F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525384F" w14:textId="7D0807EF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</w:tr>
      <w:tr w:rsidR="002D7A32" w:rsidRPr="002D7A32" w14:paraId="0B8ADA5B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9A7E95C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9B02C8A" w14:textId="09CA270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6A973DC" w14:textId="5EAB5C9D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DCEB4F0" w14:textId="593C1DA0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E0011E2" w14:textId="02668E1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3BAFBDE" w14:textId="529B508E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75D5BA6" w14:textId="3EBB4524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391CDA5" w14:textId="20A90274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93.5</w:t>
            </w:r>
          </w:p>
        </w:tc>
      </w:tr>
      <w:tr w:rsidR="002D7A32" w:rsidRPr="002D7A32" w14:paraId="539F751E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8E79D5D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88CDD7E" w14:textId="5A7E56F8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F19E30B" w14:textId="64E4E659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F2806A5" w14:textId="2A28A28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D93C647" w14:textId="4E09A939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92A5F92" w14:textId="208969F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9A12C59" w14:textId="2DA36962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72F10AD" w14:textId="58A654FC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</w:tr>
      <w:tr w:rsidR="002D7A32" w:rsidRPr="002D7A32" w14:paraId="316D93A1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75CE98D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2787E0C" w14:textId="13209C5D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3885233" w14:textId="6463552A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FC63F14" w14:textId="5EC5764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36E9FDB" w14:textId="26BCF18E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5F77A3D" w14:textId="3E1CC3DE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2193C4C" w14:textId="4DCFD16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D2AE3AF" w14:textId="067E0790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</w:tr>
      <w:tr w:rsidR="002D7A32" w:rsidRPr="002D7A32" w14:paraId="7173190E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3C56646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6F15CA7" w14:textId="67E5FC78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47C489D" w14:textId="6FEEBE8E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EFA6FA0" w14:textId="746C09EB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89916A1" w14:textId="065D045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405FF99" w14:textId="532A678B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52B53A4" w14:textId="68F0106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A34AA39" w14:textId="1712402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186.5</w:t>
            </w:r>
          </w:p>
        </w:tc>
      </w:tr>
      <w:tr w:rsidR="002D7A32" w:rsidRPr="002D7A32" w14:paraId="0ED2DB50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79531CF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1A4B8A0" w14:textId="7DE0804C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74BB795" w14:textId="24030562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ECE805A" w14:textId="42C73DCA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31F09DC" w14:textId="686FF449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8CA1EDA" w14:textId="2EF083A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D0E7A8C" w14:textId="3322D87C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F800F2C" w14:textId="283FDE7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</w:tr>
      <w:tr w:rsidR="002D7A32" w:rsidRPr="002D7A32" w14:paraId="473EC732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A3434C0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FD8756D" w14:textId="4AFCDEF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E1DC1F8" w14:textId="07A8E90B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6A72C1A" w14:textId="2117E3A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6538F3A" w14:textId="0568FE70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EAA7D3C" w14:textId="1A4ED51F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D93467C" w14:textId="4C753942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603B4E0" w14:textId="6E9B369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</w:tr>
      <w:tr w:rsidR="002D7A32" w:rsidRPr="002D7A32" w14:paraId="47236DC1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E6CB07D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ABB97C2" w14:textId="61DF85D9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9B9B9FA" w14:textId="5200ABBB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520971D" w14:textId="7F392B3A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E5237EE" w14:textId="59C3497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338A42A" w14:textId="0B1E88ED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EFEBF18" w14:textId="62766D7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DF5BB69" w14:textId="0D06986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</w:tr>
      <w:tr w:rsidR="002D7A32" w:rsidRPr="002D7A32" w14:paraId="2888C0A5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5367150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4A5C8A2" w14:textId="0C5B0C6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70E95AA" w14:textId="78B645FA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590780B" w14:textId="49430C28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25A1D4F" w14:textId="35FCD84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62314F9" w14:textId="0F70BFEE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AE873EC" w14:textId="06CBEC5B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2B3D895" w14:textId="532DEAAF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186.5</w:t>
            </w:r>
          </w:p>
        </w:tc>
      </w:tr>
      <w:tr w:rsidR="002D7A32" w:rsidRPr="002D7A32" w14:paraId="4CB2F817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1533EBA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19A35AC" w14:textId="0FF514ED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409C1A0" w14:textId="05B41714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5561587" w14:textId="5F3F25F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284C64B" w14:textId="4F91FEF2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AB7F474" w14:textId="0D72526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E29CB5F" w14:textId="30224C4F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46BF56B" w14:textId="69C54F88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186.5</w:t>
            </w:r>
          </w:p>
        </w:tc>
      </w:tr>
      <w:tr w:rsidR="002D7A32" w:rsidRPr="002D7A32" w14:paraId="0986D5DC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8E46B9E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E013708" w14:textId="12A9393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FA9154F" w14:textId="09F99E3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4A344A7" w14:textId="69A4E4FC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68D830D" w14:textId="4D69342D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DE94F09" w14:textId="18E84D4D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A89C06C" w14:textId="11008B6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1A7B2E5" w14:textId="7600D62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93.5</w:t>
            </w:r>
          </w:p>
        </w:tc>
      </w:tr>
      <w:tr w:rsidR="002D7A32" w:rsidRPr="002D7A32" w14:paraId="307F716C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4C70429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1F744F4" w14:textId="0867A258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61D16FC" w14:textId="47EA10A9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507B349" w14:textId="568F2019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375ED89" w14:textId="69AA71AD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E265777" w14:textId="5A4A5A4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FF66100" w14:textId="5984DFC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3.2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9F3FEB6" w14:textId="08CFE79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207.5</w:t>
            </w:r>
          </w:p>
        </w:tc>
      </w:tr>
      <w:tr w:rsidR="002D7A32" w:rsidRPr="002D7A32" w14:paraId="5580CA0B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42F05E4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B01C482" w14:textId="7A14102E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DDC9068" w14:textId="0064B4A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19CD62D" w14:textId="061BBA5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8D14182" w14:textId="38E5EF48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ECAE4CE" w14:textId="329DF5D4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8B87EBD" w14:textId="400B2E40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8E2F294" w14:textId="20B5064F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93.5</w:t>
            </w:r>
          </w:p>
        </w:tc>
      </w:tr>
      <w:tr w:rsidR="002D7A32" w:rsidRPr="002D7A32" w14:paraId="1400C07F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8D3DD44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2DC484F" w14:textId="66E6928D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7CEA091" w14:textId="7561FE2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CF2B86A" w14:textId="26FFE53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6998DE6" w14:textId="7070B738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BE5B71F" w14:textId="27EC691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6AF2928" w14:textId="0DF0C77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8CAB7F9" w14:textId="257BBC9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</w:tr>
      <w:tr w:rsidR="002D7A32" w:rsidRPr="002D7A32" w14:paraId="5366676A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BE5977C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1F15799" w14:textId="394CAB4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2BA639F" w14:textId="1BBB23E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38C98D7" w14:textId="6D316BC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3D02DED" w14:textId="5CE91D7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47E8AF4" w14:textId="2B031F68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5A592C5" w14:textId="5DBCF84D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BFC917D" w14:textId="35CEF0A2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93.5</w:t>
            </w:r>
          </w:p>
        </w:tc>
      </w:tr>
      <w:tr w:rsidR="002D7A32" w:rsidRPr="002D7A32" w14:paraId="795BBF86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A9A22DB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637DAC4" w14:textId="0EFD7FC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7D05550" w14:textId="6EFC71BF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E65BC2D" w14:textId="76C08E28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FF0C338" w14:textId="17398B1E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27E1004" w14:textId="6CE686C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93926AC" w14:textId="799A8C72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08D5751" w14:textId="71C4C4A9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</w:tr>
      <w:tr w:rsidR="002D7A32" w:rsidRPr="002D7A32" w14:paraId="6BC8737A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FCF76AF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508ECEA" w14:textId="7A97014B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275C8F1" w14:textId="03A0C9A2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BAA89AA" w14:textId="7ACB19BA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86FF680" w14:textId="0915239E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A509218" w14:textId="38764E24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0019DD5" w14:textId="03333BEB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9109246" w14:textId="7510B4DF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142.5</w:t>
            </w:r>
          </w:p>
        </w:tc>
      </w:tr>
      <w:tr w:rsidR="002D7A32" w:rsidRPr="002D7A32" w14:paraId="693A3E12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402F42E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05E28B6" w14:textId="689ED0B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74C70BC" w14:textId="6950D3AA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A8DB2FE" w14:textId="74D1CC6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9188234" w14:textId="6E2DF28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C47ED1E" w14:textId="59F3A0EA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E6064DA" w14:textId="7882D86E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309C794" w14:textId="31AA6BF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142.5</w:t>
            </w:r>
          </w:p>
        </w:tc>
      </w:tr>
      <w:tr w:rsidR="002D7A32" w:rsidRPr="002D7A32" w14:paraId="4E619840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A6C396A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4E38189" w14:textId="646836FE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6ED1925" w14:textId="1BAECA3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0EA7903" w14:textId="6A42F8BC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E311008" w14:textId="7CF3780C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B40AF44" w14:textId="05C22C19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B908B8F" w14:textId="127CF23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346CE36" w14:textId="5134DF9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93.5</w:t>
            </w:r>
          </w:p>
        </w:tc>
      </w:tr>
      <w:tr w:rsidR="002D7A32" w:rsidRPr="002D7A32" w14:paraId="7DF45CAF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11AB6A8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8DE089F" w14:textId="5B57911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8FDA171" w14:textId="47DBF800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5273230" w14:textId="328503A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BBD0F83" w14:textId="1B4E4AD0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F08F7A5" w14:textId="70776B3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61153BB" w14:textId="4B5E55BD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1C5D7CA" w14:textId="5032B2E8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186.5</w:t>
            </w:r>
          </w:p>
        </w:tc>
      </w:tr>
      <w:tr w:rsidR="002D7A32" w:rsidRPr="002D7A32" w14:paraId="007CC8F0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294B2E4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D9F9E7C" w14:textId="4226069F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F8FC3BB" w14:textId="643CC25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95497C1" w14:textId="034EA01E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D4E9124" w14:textId="04B8A680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A22FD9A" w14:textId="1076755C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B67C999" w14:textId="1150D2EF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7ADC575" w14:textId="20C3B22A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142.5</w:t>
            </w:r>
          </w:p>
        </w:tc>
      </w:tr>
      <w:tr w:rsidR="002D7A32" w:rsidRPr="002D7A32" w14:paraId="40D50C82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E3551D7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E9176DA" w14:textId="473B2A4B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D897504" w14:textId="77B072A9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D5B02FA" w14:textId="7404291A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78E1992" w14:textId="31BF0044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177CD7C" w14:textId="6B501D94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C12C08D" w14:textId="363FA49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671A509" w14:textId="1198BB34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142.5</w:t>
            </w:r>
          </w:p>
        </w:tc>
      </w:tr>
      <w:tr w:rsidR="002D7A32" w:rsidRPr="002D7A32" w14:paraId="7EEDD05F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84DA095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516474C" w14:textId="13B646C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2BA2047" w14:textId="08FE651D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9750C53" w14:textId="3280375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A669F65" w14:textId="17A215A8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DFDDE53" w14:textId="7C5E8D7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F470114" w14:textId="0FD13FD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2011777" w14:textId="79B43BA9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</w:tr>
      <w:tr w:rsidR="002D7A32" w:rsidRPr="002D7A32" w14:paraId="7058F5C9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45FC9CC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9CD5646" w14:textId="4B145DAC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57399FE" w14:textId="11EF0DAE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EE76197" w14:textId="01D6877B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D97C029" w14:textId="1DA690CF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1B3CAB9" w14:textId="288F199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974EF46" w14:textId="5BA0E34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60C48FE" w14:textId="65412BCF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</w:tr>
      <w:tr w:rsidR="002D7A32" w:rsidRPr="002D7A32" w14:paraId="4BD07935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FDA2518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ECDD3FA" w14:textId="2F63D2E9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949D186" w14:textId="242A28B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FF7C1E4" w14:textId="2A72DF1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ED63B39" w14:textId="52B69FFF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BAAA2B1" w14:textId="797262BA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C3047D9" w14:textId="746BFC8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3415116" w14:textId="646CE719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142.5</w:t>
            </w:r>
          </w:p>
        </w:tc>
      </w:tr>
      <w:tr w:rsidR="002D7A32" w:rsidRPr="002D7A32" w14:paraId="7E685416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7C6B348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CD8A081" w14:textId="7FBCC770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D925C6A" w14:textId="02F3ADAB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2F02965" w14:textId="70D5B92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270EE31" w14:textId="7F78BC1E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16EBA39" w14:textId="0619D368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FEAF02E" w14:textId="6DB7175D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30CD586" w14:textId="6B7F911C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186.5</w:t>
            </w:r>
          </w:p>
        </w:tc>
      </w:tr>
      <w:tr w:rsidR="002D7A32" w:rsidRPr="002D7A32" w14:paraId="58304648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36ECB1A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C7268B4" w14:textId="3D700C1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C27AD70" w14:textId="2D4C8A2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93578AD" w14:textId="2845168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36380A2" w14:textId="4DD6EE9A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B4A7D06" w14:textId="2CD3C58D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3AB3589" w14:textId="053DEC0F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A31810A" w14:textId="12AEF164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</w:tr>
      <w:tr w:rsidR="002D7A32" w:rsidRPr="002D7A32" w14:paraId="3FD719AA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F05167E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13CAD8D" w14:textId="32E9B798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FDAC287" w14:textId="4EF84354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66599BF" w14:textId="0230762A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2C81305" w14:textId="4C276762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08E9077" w14:textId="47F627A0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849036A" w14:textId="41E8C76E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414DFB6" w14:textId="63010B9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186.5</w:t>
            </w:r>
          </w:p>
        </w:tc>
      </w:tr>
      <w:tr w:rsidR="002D7A32" w:rsidRPr="002D7A32" w14:paraId="7DBBD35A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A0072B6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E3D95CC" w14:textId="4F93155F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BA8793E" w14:textId="38E37ED2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94019F6" w14:textId="2CF33312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B30D56C" w14:textId="1FDEC78C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B786F04" w14:textId="6F6C397D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647E40A" w14:textId="10B81409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F042994" w14:textId="783222BD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93.5</w:t>
            </w:r>
          </w:p>
        </w:tc>
      </w:tr>
      <w:tr w:rsidR="002D7A32" w:rsidRPr="002D7A32" w14:paraId="14CCD014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9A81391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0035C7F" w14:textId="584A003C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C003E2B" w14:textId="22F0473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05DBCC9" w14:textId="542084E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720113C" w14:textId="0CD23F6B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441F6B4" w14:textId="034DE7E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1A21954" w14:textId="786924F2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2B27F5D" w14:textId="511F34DB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186.5</w:t>
            </w:r>
          </w:p>
        </w:tc>
      </w:tr>
      <w:tr w:rsidR="002D7A32" w:rsidRPr="002D7A32" w14:paraId="5E1F1337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0575913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200F52A" w14:textId="4A1880CB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9C9F5C4" w14:textId="2B400CDF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3E6522C" w14:textId="0814C11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5EB3707" w14:textId="7432F71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BAAE799" w14:textId="7715C918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683D38B" w14:textId="7183ECDC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A5731D1" w14:textId="62E4554E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93.5</w:t>
            </w:r>
          </w:p>
        </w:tc>
      </w:tr>
      <w:tr w:rsidR="002D7A32" w:rsidRPr="002D7A32" w14:paraId="5205DA4B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930FB39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722962C" w14:textId="3CF9D29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4E7CF02" w14:textId="18E927D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BFD3BF7" w14:textId="64F9597C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CF2746E" w14:textId="69ADFBFE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C6989FC" w14:textId="3D2C741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7DF6348" w14:textId="39A3529B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FF0C015" w14:textId="536FBA8C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186.5</w:t>
            </w:r>
          </w:p>
        </w:tc>
      </w:tr>
      <w:tr w:rsidR="002D7A32" w:rsidRPr="002D7A32" w14:paraId="6E80EA43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594420B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3B66ED2" w14:textId="41EBE794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8C64B6C" w14:textId="6D3B14EB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A4865F9" w14:textId="6EBE61C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67CBEF9" w14:textId="0F39DF38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AB7352A" w14:textId="214767FE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17F7CE0" w14:textId="3687AED8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2E67770" w14:textId="7FCDB31E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142.5</w:t>
            </w:r>
          </w:p>
        </w:tc>
      </w:tr>
      <w:tr w:rsidR="002D7A32" w:rsidRPr="002D7A32" w14:paraId="2F95706A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2A7FFBA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20A7848" w14:textId="49E05CC9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6B549B5" w14:textId="21A5D50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3D97FA5" w14:textId="1DFE5F3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A029D15" w14:textId="31CC767C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150F4B1" w14:textId="3233649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9C7D768" w14:textId="1AA8E4F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29F97F5" w14:textId="0F41A964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142.5</w:t>
            </w:r>
          </w:p>
        </w:tc>
      </w:tr>
      <w:tr w:rsidR="002D7A32" w:rsidRPr="002D7A32" w14:paraId="122A390E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3066741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7B3ECCC" w14:textId="1B19B96D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C903330" w14:textId="1020ABEC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30893A0" w14:textId="7BA89144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B143D24" w14:textId="1F05C94E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27A43A7" w14:textId="2A5EDD1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78232A3" w14:textId="0771847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8DD704D" w14:textId="7CA834AB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93.5</w:t>
            </w:r>
          </w:p>
        </w:tc>
      </w:tr>
      <w:tr w:rsidR="002D7A32" w:rsidRPr="002D7A32" w14:paraId="223EF9D4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8DB83F5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8623ED9" w14:textId="0FD484A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C11D397" w14:textId="3C7C543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2EF09A5" w14:textId="61132C6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751C4D9" w14:textId="58E27BFC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6F9A4BB" w14:textId="4787746F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23162FD" w14:textId="09EA6B8C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BAF6192" w14:textId="25F1C582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93.5</w:t>
            </w:r>
          </w:p>
        </w:tc>
      </w:tr>
      <w:tr w:rsidR="002D7A32" w:rsidRPr="002D7A32" w14:paraId="16C8B9E7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503010C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F4C0AB1" w14:textId="06B996F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3430044" w14:textId="130AE0B2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C6E13FC" w14:textId="6D4782B4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60177DF" w14:textId="79EFABBB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160913C" w14:textId="4FDFA8C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0B081DD" w14:textId="7BC0596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E72D7AB" w14:textId="3C77BE7F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186.5</w:t>
            </w:r>
          </w:p>
        </w:tc>
      </w:tr>
      <w:tr w:rsidR="002D7A32" w:rsidRPr="002D7A32" w14:paraId="59DBE72B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D909348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E6F0C1F" w14:textId="53D91A9B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530C85F" w14:textId="5534D854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B83A672" w14:textId="4FD8EF98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4955D9F" w14:textId="6E8A3424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135806A" w14:textId="48581B99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C8C52AE" w14:textId="460D1009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E4C8D76" w14:textId="1DC672E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186.5</w:t>
            </w:r>
          </w:p>
        </w:tc>
      </w:tr>
      <w:tr w:rsidR="002D7A32" w:rsidRPr="002D7A32" w14:paraId="6F2B797D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4404DD6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1F6F631" w14:textId="721DE56E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A4F7B69" w14:textId="5A0BC96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63E3B2A" w14:textId="067CB8C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C70BA28" w14:textId="3360107F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BA2930F" w14:textId="5F02C830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6F06A1B" w14:textId="4A683600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0238ED7" w14:textId="7A8ADE1F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93.5</w:t>
            </w:r>
          </w:p>
        </w:tc>
      </w:tr>
      <w:tr w:rsidR="002D7A32" w:rsidRPr="002D7A32" w14:paraId="614DCC6E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1E090C4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F1EAE0E" w14:textId="6E33232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7083CDB" w14:textId="7D65FB4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2137B5E" w14:textId="7171CDA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070AEE0" w14:textId="0492879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DF18629" w14:textId="0F15D090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5B4DB57" w14:textId="2E27259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64F7524" w14:textId="6EE7F3ED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142.5</w:t>
            </w:r>
          </w:p>
        </w:tc>
      </w:tr>
      <w:tr w:rsidR="002D7A32" w:rsidRPr="002D7A32" w14:paraId="25E227FD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0A87699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9DA8EDE" w14:textId="4BEC9C24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0A7B8D6" w14:textId="54E0379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D6AB50C" w14:textId="6D66068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1B055E3" w14:textId="084AAACB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4DBDF14" w14:textId="576725CB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209AE3F" w14:textId="4921163F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86E98A0" w14:textId="06053BC2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93.5</w:t>
            </w:r>
          </w:p>
        </w:tc>
      </w:tr>
      <w:tr w:rsidR="002D7A32" w:rsidRPr="002D7A32" w14:paraId="2875D0C3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024E408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24CFFEA" w14:textId="4B2065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F029B55" w14:textId="437A77DE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20DF839" w14:textId="03288D2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CF895B8" w14:textId="361363E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794AD13" w14:textId="1A3668DF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DC0AE35" w14:textId="2B7DB374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3E80E34" w14:textId="6FC5E00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142.5</w:t>
            </w:r>
          </w:p>
        </w:tc>
      </w:tr>
      <w:tr w:rsidR="002D7A32" w:rsidRPr="002D7A32" w14:paraId="5FD0D229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AD683A9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285B46D" w14:textId="56C98E5B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E677EC1" w14:textId="48C256E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376A50D" w14:textId="4DCEE67F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9A6D623" w14:textId="25789872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071E490" w14:textId="41A2A26F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C5A5F13" w14:textId="4C150B18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1FE3200" w14:textId="5E10911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142.5</w:t>
            </w:r>
          </w:p>
        </w:tc>
      </w:tr>
      <w:tr w:rsidR="002D7A32" w:rsidRPr="002D7A32" w14:paraId="1DB34D76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91B5685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8D30E2C" w14:textId="09F5E69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3D3905E" w14:textId="26FCC5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6562C94" w14:textId="35B27FC2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2F92014" w14:textId="6383D0C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A5071D6" w14:textId="5C3AD298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B2BFF07" w14:textId="4AA01C4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1E372AE" w14:textId="081D2C3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142.5</w:t>
            </w:r>
          </w:p>
        </w:tc>
      </w:tr>
      <w:tr w:rsidR="002D7A32" w:rsidRPr="002D7A32" w14:paraId="7B6A8D72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2AF6FF4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F668D14" w14:textId="3D61433F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C3EFCE7" w14:textId="3C18450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7790315" w14:textId="7131908B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8781C50" w14:textId="61ED46BD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2E3012E" w14:textId="64065F1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9B10C91" w14:textId="76DF003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83BDBC3" w14:textId="6AFD39B2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142.5</w:t>
            </w:r>
          </w:p>
        </w:tc>
      </w:tr>
      <w:tr w:rsidR="002D7A32" w:rsidRPr="002D7A32" w14:paraId="68F7C5A5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1C144CD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E794603" w14:textId="5611FE7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D7FBD40" w14:textId="5EDBC77B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88C2A20" w14:textId="52460F38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438DA6E" w14:textId="1BD7CC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4206868" w14:textId="60E1D542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A522B55" w14:textId="0C47047C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D5535A5" w14:textId="28CD07E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</w:tr>
      <w:tr w:rsidR="002D7A32" w:rsidRPr="002D7A32" w14:paraId="0CA0A24D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4662875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E2AB7FD" w14:textId="009FFAA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7E15A8D" w14:textId="2633107C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B5B8D72" w14:textId="3D9AF15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24E070F" w14:textId="3C70BBB4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671B094" w14:textId="1235485B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28FE759" w14:textId="3606E45B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5AB030C" w14:textId="005AD49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186.5</w:t>
            </w:r>
          </w:p>
        </w:tc>
      </w:tr>
      <w:tr w:rsidR="002D7A32" w:rsidRPr="002D7A32" w14:paraId="2A8C82D1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97F2DA1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F06422B" w14:textId="20EEC76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E254CCD" w14:textId="376411BD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80044F0" w14:textId="1ECD4270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D619DAE" w14:textId="4F725422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4EAE4AB" w14:textId="0DEE574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2534067" w14:textId="16E499D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EDA5F72" w14:textId="72D179C8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</w:tr>
      <w:tr w:rsidR="002D7A32" w:rsidRPr="002D7A32" w14:paraId="6EDC6359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B8353B4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82F210B" w14:textId="69F495E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3137831" w14:textId="56B11A7E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CF6B770" w14:textId="62A41218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FE7E9AC" w14:textId="64ECD70E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EFC6F36" w14:textId="2E72B2A2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5432AAF" w14:textId="6E153762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CC93AAB" w14:textId="308BC8BA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93.5</w:t>
            </w:r>
          </w:p>
        </w:tc>
      </w:tr>
      <w:tr w:rsidR="002D7A32" w:rsidRPr="002D7A32" w14:paraId="2A6C5803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7DC3423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5C8DE48" w14:textId="0C7DEE0E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6045982" w14:textId="7983357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FEA92B0" w14:textId="420D06D4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50A4833" w14:textId="0DCC5BBE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6809356" w14:textId="2FC0C95A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DA116AA" w14:textId="271F5E19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7EF8274" w14:textId="65531D7F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</w:tr>
      <w:tr w:rsidR="002D7A32" w:rsidRPr="002D7A32" w14:paraId="34BA7A12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9792397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75709AF" w14:textId="4081375A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11B5065" w14:textId="710A007D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FE81A04" w14:textId="4E8C44AD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63AF7CD" w14:textId="335D7C6D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F413FF9" w14:textId="236DEE59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5401EC1" w14:textId="61134ACB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7E8B025" w14:textId="16F97C74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</w:tr>
      <w:tr w:rsidR="002D7A32" w:rsidRPr="002D7A32" w14:paraId="2895825E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0E9DD7A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6E28276" w14:textId="2BE06D9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AB3CD7F" w14:textId="2BDC2A24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EDF58CD" w14:textId="71ED0234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95E9E3F" w14:textId="7042DEA4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DE98E69" w14:textId="2C85C7F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4091C79" w14:textId="095D60D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C962EFC" w14:textId="7ABE342E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93.5</w:t>
            </w:r>
          </w:p>
        </w:tc>
      </w:tr>
      <w:tr w:rsidR="002D7A32" w:rsidRPr="002D7A32" w14:paraId="5A67BDE5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AB71DB4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DFB35CB" w14:textId="7BFCB65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94B7774" w14:textId="0081C9DB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F325449" w14:textId="6A08F3CB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8D868BC" w14:textId="152B972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136C3A6" w14:textId="1C462338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CFC787F" w14:textId="2CCBCD1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CA754AA" w14:textId="6126134E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186.5</w:t>
            </w:r>
          </w:p>
        </w:tc>
      </w:tr>
      <w:tr w:rsidR="002D7A32" w:rsidRPr="002D7A32" w14:paraId="79F5CB84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8ECE69D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357E882" w14:textId="28B8CDC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E7F840A" w14:textId="0F999169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CF9520A" w14:textId="7A6D9E9F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3CD44BE" w14:textId="5E4B0E19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4D2F148" w14:textId="4C10F9A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B7F4335" w14:textId="0985970D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C41F8E2" w14:textId="604C68FB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142.5</w:t>
            </w:r>
          </w:p>
        </w:tc>
      </w:tr>
      <w:tr w:rsidR="002D7A32" w:rsidRPr="002D7A32" w14:paraId="3600C883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58D89DA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1EE56A0" w14:textId="19B5599E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F7DF737" w14:textId="58F08AB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E81D094" w14:textId="3C7C30B8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52B6ED8" w14:textId="73BF0F0A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E482D56" w14:textId="34F69DC9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200000E" w14:textId="23721A20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50EDB52" w14:textId="0244B62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</w:tr>
      <w:tr w:rsidR="002D7A32" w:rsidRPr="002D7A32" w14:paraId="5BB336F3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7190D66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723EAA7" w14:textId="0013D6C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7EDF863" w14:textId="060594AE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F5EC136" w14:textId="7C4482B9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12706E4" w14:textId="27C8B8D4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1401D3D" w14:textId="4A5F2E3C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3AE80C7" w14:textId="2DD19F5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88F4767" w14:textId="0344DE50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</w:tr>
      <w:tr w:rsidR="002D7A32" w:rsidRPr="002D7A32" w14:paraId="65733904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54FDDC6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3FBB212" w14:textId="294B712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9EB3EC5" w14:textId="08868C7E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0D3EA6D" w14:textId="21CA091F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CD52FCA" w14:textId="6CD475EC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9972A34" w14:textId="3F23AD24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73AF438" w14:textId="24F0EAD4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BB7CE54" w14:textId="083D62BC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</w:tr>
      <w:tr w:rsidR="002D7A32" w:rsidRPr="002D7A32" w14:paraId="47828A7C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05F39C1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03758C9" w14:textId="701FA45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655EF49" w14:textId="6DB260B0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9C99C4F" w14:textId="3E014B4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67E65E8" w14:textId="06CF6DD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A183BA4" w14:textId="7313EC2A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EB4CB8F" w14:textId="6DC7BDCA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8F203A5" w14:textId="10986C4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93.5</w:t>
            </w:r>
          </w:p>
        </w:tc>
      </w:tr>
      <w:tr w:rsidR="002D7A32" w:rsidRPr="002D7A32" w14:paraId="3A06B7BD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607A411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E2E0508" w14:textId="0AB9C8B4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683CA43" w14:textId="270A8CD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8F35BAE" w14:textId="697E86F0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B111F44" w14:textId="76732EE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AE9539D" w14:textId="695F0DC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43974B2" w14:textId="54FC30DF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B3E8F27" w14:textId="13AB13AE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</w:tr>
      <w:tr w:rsidR="002D7A32" w:rsidRPr="002D7A32" w14:paraId="4E7EED14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EC3AF11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41FFE1D" w14:textId="2528088B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A645754" w14:textId="244D2349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6772594" w14:textId="06542F7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3E9868A" w14:textId="16088B9E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0DB4C00" w14:textId="2D866B39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7FF7D1C" w14:textId="6B2C12DD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F6F5E3B" w14:textId="6C394332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93.5</w:t>
            </w:r>
          </w:p>
        </w:tc>
      </w:tr>
      <w:tr w:rsidR="002D7A32" w:rsidRPr="002D7A32" w14:paraId="2E418A7A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659E477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19E9F04" w14:textId="354C0FE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D474AF8" w14:textId="30513D0F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314094C" w14:textId="155ED922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2B59688" w14:textId="4B4A217A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B5CA4CA" w14:textId="0D2720BD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C2ABADE" w14:textId="2851C61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E4F9630" w14:textId="047AB868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142.5</w:t>
            </w:r>
          </w:p>
        </w:tc>
      </w:tr>
      <w:tr w:rsidR="002D7A32" w:rsidRPr="002D7A32" w14:paraId="15AA4BF4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36A3866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lastRenderedPageBreak/>
              <w:t>119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D025EDF" w14:textId="0F8D99D2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EFE653C" w14:textId="71D6588F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07E6892" w14:textId="59FB059F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C7E5E3D" w14:textId="201FE6C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6F222A7" w14:textId="145A4E6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2282801" w14:textId="76E5D4E9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9935ED8" w14:textId="4B7F95A2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</w:tr>
      <w:tr w:rsidR="002D7A32" w:rsidRPr="002D7A32" w14:paraId="40FDDBAE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1308E0E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EC694AF" w14:textId="1BC7E98A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3430978" w14:textId="290CDBB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DCEF8DD" w14:textId="695983F2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82E1FEF" w14:textId="52310C0F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C8BF202" w14:textId="5F522D6F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FD01CEE" w14:textId="6C25EFF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DF2A702" w14:textId="1BC8CB2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142.5</w:t>
            </w:r>
          </w:p>
        </w:tc>
      </w:tr>
      <w:tr w:rsidR="002D7A32" w:rsidRPr="002D7A32" w14:paraId="7E5F94A7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5E187E3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826FBF7" w14:textId="21FC691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A9CE6CF" w14:textId="2B5CFC3B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04F4FE4" w14:textId="5F21858D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DB8BC9C" w14:textId="2E1788E2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328A443" w14:textId="6D7DE889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9324DEC" w14:textId="75288E38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9E41753" w14:textId="7ACC284D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</w:tr>
      <w:tr w:rsidR="002D7A32" w:rsidRPr="002D7A32" w14:paraId="07069523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3D6D224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3487223" w14:textId="117E4EFE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D4F985C" w14:textId="3705219E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194CDA1" w14:textId="7B846F7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4A1428D" w14:textId="168A4DF0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982E362" w14:textId="7992F37B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D59D700" w14:textId="5EACF78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3.2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A9A283D" w14:textId="2C5D306D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207.5</w:t>
            </w:r>
          </w:p>
        </w:tc>
      </w:tr>
      <w:tr w:rsidR="002D7A32" w:rsidRPr="002D7A32" w14:paraId="24F650B6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29425A0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87430A9" w14:textId="3AC54370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C7B8C74" w14:textId="1F801F4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AC7F56F" w14:textId="45AA871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41FA579" w14:textId="2C33123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D1C006E" w14:textId="5EC72404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6493DE6" w14:textId="3EF580A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2D87466" w14:textId="1F7341E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142.5</w:t>
            </w:r>
          </w:p>
        </w:tc>
      </w:tr>
      <w:tr w:rsidR="002D7A32" w:rsidRPr="002D7A32" w14:paraId="4AEDCFC1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8831FED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96C7759" w14:textId="3D1FF0DD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12B90A2" w14:textId="6E28F8B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F588812" w14:textId="1C3805E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268DF9F" w14:textId="2C5BD08E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C57C2BC" w14:textId="534EDCEF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DD67651" w14:textId="7B77DD24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7860154" w14:textId="7CCAC02E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142.5</w:t>
            </w:r>
          </w:p>
        </w:tc>
      </w:tr>
      <w:tr w:rsidR="002D7A32" w:rsidRPr="002D7A32" w14:paraId="6E4276C5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047E998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1D934D4" w14:textId="4FB11CA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4CC5CDF" w14:textId="4A2EFED4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F137ECD" w14:textId="0B03659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9F45A41" w14:textId="3721055F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E372766" w14:textId="5CCDA522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4EF4398" w14:textId="6A308DE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A00DD9B" w14:textId="77F572D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142.5</w:t>
            </w:r>
          </w:p>
        </w:tc>
      </w:tr>
      <w:tr w:rsidR="002D7A32" w:rsidRPr="002D7A32" w14:paraId="3DFEB10A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6D36040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6203450" w14:textId="1C7875F0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C83E2B0" w14:textId="4CB0E024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A9C5D10" w14:textId="1178583A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BAB3AED" w14:textId="5ABDAFCB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30089B6" w14:textId="41181A3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6AFEF5F" w14:textId="533DC624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67EEAB3" w14:textId="59F1BFAB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218</w:t>
            </w:r>
          </w:p>
        </w:tc>
      </w:tr>
      <w:tr w:rsidR="002D7A32" w:rsidRPr="002D7A32" w14:paraId="56A8DFE8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EDAA891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581BE02" w14:textId="47A03ECA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D632BF7" w14:textId="2D88A68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09A8963" w14:textId="57F5987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39548C0" w14:textId="452880B0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114A08D" w14:textId="7C3E6F3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F6020E7" w14:textId="006471B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5DB3C65" w14:textId="0DE2A338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186.5</w:t>
            </w:r>
          </w:p>
        </w:tc>
      </w:tr>
      <w:tr w:rsidR="002D7A32" w:rsidRPr="002D7A32" w14:paraId="3BEAD3D1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7A2B2BB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7AF758B" w14:textId="6A4EF709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13D2586" w14:textId="1B7673B2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1D538DA" w14:textId="22420DD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BF305B9" w14:textId="7E9B5E8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52F4DDE" w14:textId="2067E100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2CB1851" w14:textId="5810EF68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47086AA" w14:textId="2591A9D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93.5</w:t>
            </w:r>
          </w:p>
        </w:tc>
      </w:tr>
      <w:tr w:rsidR="002D7A32" w:rsidRPr="002D7A32" w14:paraId="388DCDDA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ACCCB46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D9F07CE" w14:textId="45C1129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8FB5FB3" w14:textId="57470B94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E932527" w14:textId="5ABF839B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E051BD1" w14:textId="358DA7B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508E1D0" w14:textId="1FB52BB4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0CBCDF0" w14:textId="1A05D3D4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5A8673F" w14:textId="3D654B74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93.5</w:t>
            </w:r>
          </w:p>
        </w:tc>
      </w:tr>
      <w:tr w:rsidR="002D7A32" w:rsidRPr="002D7A32" w14:paraId="0E2BB195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31F089A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899BEB5" w14:textId="6307CA2A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D35F986" w14:textId="03EFEBA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AB2665E" w14:textId="18A9F28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90DF214" w14:textId="33CD9C59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70C9925" w14:textId="2F9240DA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95BFCE7" w14:textId="4EA644BC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902094D" w14:textId="4E4BCEFD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186.5</w:t>
            </w:r>
          </w:p>
        </w:tc>
      </w:tr>
      <w:tr w:rsidR="002D7A32" w:rsidRPr="002D7A32" w14:paraId="160FB5DE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D48561B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B1C0D66" w14:textId="276F34B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E3AAF64" w14:textId="370A2F60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C673EAF" w14:textId="48D291BE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FDC919F" w14:textId="6D13CF1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BCB56A1" w14:textId="7E104912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2C73E7A" w14:textId="3C5061D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0B47596" w14:textId="372F4C6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142.5</w:t>
            </w:r>
          </w:p>
        </w:tc>
      </w:tr>
      <w:tr w:rsidR="002D7A32" w:rsidRPr="002D7A32" w14:paraId="54B71371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3C0BCDE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41A8BD5" w14:textId="76D9C09C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9733588" w14:textId="2E942332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3D9835D" w14:textId="0290979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A916246" w14:textId="1841EAF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673E8F4" w14:textId="1E1A7BF8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7BCA418" w14:textId="5C68E7F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AF00330" w14:textId="1A72284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186.5</w:t>
            </w:r>
          </w:p>
        </w:tc>
      </w:tr>
      <w:tr w:rsidR="002D7A32" w:rsidRPr="002D7A32" w14:paraId="0936D2F5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E71A913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96FFB45" w14:textId="36D1272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80756D8" w14:textId="3D7875C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C9B4899" w14:textId="410E41C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C3D1543" w14:textId="52CAA68D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E657298" w14:textId="7CBD952A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4EA2775" w14:textId="630666A0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5F87F41" w14:textId="0771364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142.5</w:t>
            </w:r>
          </w:p>
        </w:tc>
      </w:tr>
      <w:tr w:rsidR="002D7A32" w:rsidRPr="002D7A32" w14:paraId="284A6EC7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747BB87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5F1D833" w14:textId="14F44BB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9FFF22C" w14:textId="313F122B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AFA4D11" w14:textId="7670E8C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F6B38CD" w14:textId="46CE0BA0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F6EF016" w14:textId="59880260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DFD26C7" w14:textId="34DC1DC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3.2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3C56F44" w14:textId="5BDEA4D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207.5</w:t>
            </w:r>
          </w:p>
        </w:tc>
      </w:tr>
      <w:tr w:rsidR="002D7A32" w:rsidRPr="002D7A32" w14:paraId="6A77C4B4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A88916C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43FC0DC" w14:textId="71560B4E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CD6B5F3" w14:textId="5251F0A0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40F1932" w14:textId="1EB4D48D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2467EE9" w14:textId="48C08AA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57F9220" w14:textId="4ED58D9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A15BB88" w14:textId="5B0B2B8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EC80515" w14:textId="18287A34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186.5</w:t>
            </w:r>
          </w:p>
        </w:tc>
      </w:tr>
      <w:tr w:rsidR="002D7A32" w:rsidRPr="002D7A32" w14:paraId="6503A75E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FC21193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328E243" w14:textId="5ED7D84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27CDE1B" w14:textId="56A52EE9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B61B3BC" w14:textId="6091A93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E390BF0" w14:textId="6FF3185A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D8BCB74" w14:textId="2698C6A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709161A" w14:textId="64CEF63D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2A1D20B" w14:textId="358173A4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142.5</w:t>
            </w:r>
          </w:p>
        </w:tc>
      </w:tr>
      <w:tr w:rsidR="002D7A32" w:rsidRPr="002D7A32" w14:paraId="0B2627E3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838A3E7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FF4BE32" w14:textId="67E0B95E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B313F82" w14:textId="767561CC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B5E32AB" w14:textId="7B258464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7CABF29" w14:textId="7C70EE2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814573E" w14:textId="56FC133D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F63CD14" w14:textId="48FD9F2E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2BF2CCA" w14:textId="0E882A14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142.5</w:t>
            </w:r>
          </w:p>
        </w:tc>
      </w:tr>
      <w:tr w:rsidR="002D7A32" w:rsidRPr="002D7A32" w14:paraId="69E00085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1D4F586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1DBE926" w14:textId="0B17047B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C8C3DFC" w14:textId="46573354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B32A4AB" w14:textId="6446B68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0E40FD5" w14:textId="024B3FEC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84044CE" w14:textId="781EBF02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49C785D" w14:textId="6874BD3F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1C2666C" w14:textId="79CD7CF4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186.5</w:t>
            </w:r>
          </w:p>
        </w:tc>
      </w:tr>
      <w:tr w:rsidR="002D7A32" w:rsidRPr="002D7A32" w14:paraId="4F0317C6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180CC80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53230B4" w14:textId="2E8B690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18339F1" w14:textId="3E8B557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2529025" w14:textId="5EA21870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4709AC2" w14:textId="3D4F65D0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EEDD61B" w14:textId="1C18FD9D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53BD93A" w14:textId="1F4153C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4092CA8" w14:textId="65A1C870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186.5</w:t>
            </w:r>
          </w:p>
        </w:tc>
      </w:tr>
      <w:tr w:rsidR="002D7A32" w:rsidRPr="002D7A32" w14:paraId="0EABFC35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4B3F29A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66ED875" w14:textId="536A8300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572EA88" w14:textId="394E0CC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49C17B5" w14:textId="58396E5C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3464C5A" w14:textId="29375A7E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AEBEB1E" w14:textId="0AFBD5B8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7A7B03F" w14:textId="6BEE516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7212C44" w14:textId="2662813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93.5</w:t>
            </w:r>
          </w:p>
        </w:tc>
      </w:tr>
      <w:tr w:rsidR="002D7A32" w:rsidRPr="002D7A32" w14:paraId="26FA456B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6F72603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27A3A1A" w14:textId="165C67C4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613B869" w14:textId="580C69DF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D965A21" w14:textId="7F23362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C0C877E" w14:textId="56AF8178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7B6CF01" w14:textId="68BECC1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B30384B" w14:textId="2DB449AB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3EC9AC6" w14:textId="1F830CD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</w:tr>
      <w:tr w:rsidR="002D7A32" w:rsidRPr="002D7A32" w14:paraId="22C60865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A45E925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70E1107" w14:textId="15B280D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1AFF231" w14:textId="78C33BDE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5EB0191" w14:textId="4E772BC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3A7E141" w14:textId="7625DA2A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A7962B1" w14:textId="28D3364A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DCBDF3E" w14:textId="457094ED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140172D" w14:textId="3624FDC9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142.5</w:t>
            </w:r>
          </w:p>
        </w:tc>
      </w:tr>
      <w:tr w:rsidR="002D7A32" w:rsidRPr="002D7A32" w14:paraId="5B0A067C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23CC583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071FC9F" w14:textId="6EA16FC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FF524EB" w14:textId="299746A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A963E4F" w14:textId="24CAE31A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0E14F1D" w14:textId="74E651A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EA4F377" w14:textId="55D707CD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91CCD4E" w14:textId="52D45DFF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0FD2891" w14:textId="48F5A68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93.5</w:t>
            </w:r>
          </w:p>
        </w:tc>
      </w:tr>
      <w:tr w:rsidR="002D7A32" w:rsidRPr="002D7A32" w14:paraId="0CA92A8B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AA7ABA6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D70C8A8" w14:textId="48B2DA7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ACECE90" w14:textId="30FCB0AB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AD75C22" w14:textId="7F67175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2F63488" w14:textId="1FB1F60D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A4A1761" w14:textId="6F5F5C49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76FB324" w14:textId="7C6E609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33829D2" w14:textId="79B3142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93.5</w:t>
            </w:r>
          </w:p>
        </w:tc>
      </w:tr>
      <w:tr w:rsidR="002D7A32" w:rsidRPr="002D7A32" w14:paraId="5D66A7EB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0D1D463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CCDB528" w14:textId="6BB2E238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AAB752F" w14:textId="5C7FB904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EBB41A6" w14:textId="64738E2E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0D25246" w14:textId="00EFCCF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FAB2086" w14:textId="331229F8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30B6708" w14:textId="008D237D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77C7A24" w14:textId="5E532A1C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142.5</w:t>
            </w:r>
          </w:p>
        </w:tc>
      </w:tr>
      <w:tr w:rsidR="002D7A32" w:rsidRPr="002D7A32" w14:paraId="6D2DD55F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644D157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91FD0D1" w14:textId="47AFE89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49AD671" w14:textId="70D2A854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32171D6" w14:textId="333CC98F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518EED8" w14:textId="1B5100B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88F8E9D" w14:textId="26B0F3F9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65EF513" w14:textId="3A5A220A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3ECC427" w14:textId="4A1F3DFE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93.5</w:t>
            </w:r>
          </w:p>
        </w:tc>
      </w:tr>
      <w:tr w:rsidR="002D7A32" w:rsidRPr="002D7A32" w14:paraId="1278A855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25F891D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61BCAB7" w14:textId="4F9A1FB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33CBCA1" w14:textId="3AA22C7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C1D2090" w14:textId="0F01AD5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477175E" w14:textId="5623CA2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7C85015" w14:textId="67210CFE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AB514CA" w14:textId="62FFDFD2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FEB5715" w14:textId="12C69A5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</w:tr>
      <w:tr w:rsidR="002D7A32" w:rsidRPr="002D7A32" w14:paraId="6DB7C538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9DE8757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8FAF2DE" w14:textId="68DEBD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E43F575" w14:textId="5043E912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02C55EE" w14:textId="3E6461F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FE96FCA" w14:textId="550063D2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9727A8A" w14:textId="7417ED80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7D3D806" w14:textId="5D273BE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5133A7E" w14:textId="23C530CD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</w:tr>
      <w:tr w:rsidR="002D7A32" w:rsidRPr="002D7A32" w14:paraId="5008AE4E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E15E031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8469289" w14:textId="68AE0D5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67090B2" w14:textId="25351DC8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76BF154" w14:textId="62BDC26A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315F64F" w14:textId="17254BF0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C9729E3" w14:textId="62012A89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E2EC69A" w14:textId="128A675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385D351" w14:textId="53E9B2F9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142.5</w:t>
            </w:r>
          </w:p>
        </w:tc>
      </w:tr>
      <w:tr w:rsidR="002D7A32" w:rsidRPr="002D7A32" w14:paraId="1A80706C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813C50B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97B279D" w14:textId="2A45B8D2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4AB8C2C" w14:textId="001263FC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42D6187" w14:textId="763AE8E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C036777" w14:textId="52ADBFF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9A4F799" w14:textId="011D71CD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8BBB1B3" w14:textId="5913008D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39D0973" w14:textId="79943AF9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93.5</w:t>
            </w:r>
          </w:p>
        </w:tc>
      </w:tr>
      <w:tr w:rsidR="002D7A32" w:rsidRPr="002D7A32" w14:paraId="6FC2EC71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C65AB70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36EB71C" w14:textId="1B36851C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9739BB0" w14:textId="5006394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328AC24" w14:textId="5ADB829C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A60CF00" w14:textId="3FD6021C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EF1F862" w14:textId="13999D80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3D2A916" w14:textId="202570D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3AD7088" w14:textId="0C5EC88D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93.5</w:t>
            </w:r>
          </w:p>
        </w:tc>
      </w:tr>
      <w:tr w:rsidR="002D7A32" w:rsidRPr="002D7A32" w14:paraId="49DF0529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3F59F7E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0F462BE" w14:textId="64BD4808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A7CCED1" w14:textId="185D80AF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116FFD2" w14:textId="6B105D7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A60D13C" w14:textId="764FE6EF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F47E29C" w14:textId="361FE3E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3CD4A9F" w14:textId="474B947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5B48856" w14:textId="156E0B6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142.5</w:t>
            </w:r>
          </w:p>
        </w:tc>
      </w:tr>
      <w:tr w:rsidR="002D7A32" w:rsidRPr="002D7A32" w14:paraId="26FCA568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BD5DF66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6E7F5F1" w14:textId="5E98EBD9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BD2E6A2" w14:textId="3B1633C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4E6A4A6" w14:textId="0ED14722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F475F4E" w14:textId="33DF996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01FF57F" w14:textId="18D1E88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519F1E3" w14:textId="68066C8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F6168C2" w14:textId="60BD7F92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142.5</w:t>
            </w:r>
          </w:p>
        </w:tc>
      </w:tr>
      <w:tr w:rsidR="002D7A32" w:rsidRPr="002D7A32" w14:paraId="67F1859E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56252D5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8109D3A" w14:textId="3C55628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06CB0D4" w14:textId="41C5E1EF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4C8B166" w14:textId="5181BFCC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24A5D9C" w14:textId="36D1E568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9F6156B" w14:textId="065861E4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0A08B5A" w14:textId="07E6AA1A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A0EE199" w14:textId="3B67ECCA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142.5</w:t>
            </w:r>
          </w:p>
        </w:tc>
      </w:tr>
      <w:tr w:rsidR="002D7A32" w:rsidRPr="002D7A32" w14:paraId="2AFA0C97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79FF2D6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E33DFED" w14:textId="4EF7D05E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72234F3" w14:textId="16EE71BA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65654C5" w14:textId="579B0588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8FF0B91" w14:textId="5C94901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B6B9936" w14:textId="13048749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9E176CD" w14:textId="74FD754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9974335" w14:textId="14D0CCDA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93.5</w:t>
            </w:r>
          </w:p>
        </w:tc>
      </w:tr>
      <w:tr w:rsidR="002D7A32" w:rsidRPr="002D7A32" w14:paraId="4DB297EA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5C1C982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65C531A" w14:textId="6B5DF06B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EECBBE1" w14:textId="78A7594F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AF05963" w14:textId="4E6CD8C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1A22312" w14:textId="5C0C90FE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4287055" w14:textId="0A44FC02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E6A6464" w14:textId="606508A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29A1F60" w14:textId="59D3218E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</w:tr>
      <w:tr w:rsidR="002D7A32" w:rsidRPr="002D7A32" w14:paraId="5D8B5696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77AD761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EA5893E" w14:textId="0E8216A4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F8EE3AB" w14:textId="599BCF3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7C0F049" w14:textId="64ECE88A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FCF0033" w14:textId="31E484E4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347A302" w14:textId="533F8EF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E454E95" w14:textId="1F6E26D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3E46F37" w14:textId="75214B0D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</w:tr>
      <w:tr w:rsidR="002D7A32" w:rsidRPr="002D7A32" w14:paraId="4DF35C39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585AEE1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492C747" w14:textId="2960539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DF3CAF4" w14:textId="3966BF0C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CBDDC85" w14:textId="08A5C79E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AC180C1" w14:textId="06742E22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C754CEC" w14:textId="4082D634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B14C749" w14:textId="67D2D2F8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72E1549" w14:textId="44696CF0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</w:tr>
      <w:tr w:rsidR="002D7A32" w:rsidRPr="002D7A32" w14:paraId="06837276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C25D439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24B3632" w14:textId="5C23424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A6AEB70" w14:textId="7903B59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2D70845" w14:textId="7F927F6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E651E12" w14:textId="3B913F6A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83FA509" w14:textId="3917157B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CAAED90" w14:textId="21057FEB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46875FF" w14:textId="55C9AAFA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186.5</w:t>
            </w:r>
          </w:p>
        </w:tc>
      </w:tr>
      <w:tr w:rsidR="002D7A32" w:rsidRPr="002D7A32" w14:paraId="7E1DC073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BCABC88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BAF98EE" w14:textId="0978DFCF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A8AAF1E" w14:textId="06AE98D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56CBE69" w14:textId="2604EE2A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7D17193" w14:textId="5690F15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8FEED6A" w14:textId="17612F84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6E6F39E" w14:textId="74D95BDF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51CD4D5" w14:textId="780ABFFD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218</w:t>
            </w:r>
          </w:p>
        </w:tc>
      </w:tr>
      <w:tr w:rsidR="002D7A32" w:rsidRPr="002D7A32" w14:paraId="67BEAECC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66CEA25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B5F7CB6" w14:textId="37C2B11E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94021D8" w14:textId="17C52D30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C5F1922" w14:textId="358FDD1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75419FF" w14:textId="5F09BF1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076342A" w14:textId="2754A380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1BBF1A4" w14:textId="2FFD1232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2321E3B" w14:textId="65CC3112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186.5</w:t>
            </w:r>
          </w:p>
        </w:tc>
      </w:tr>
      <w:tr w:rsidR="002D7A32" w:rsidRPr="002D7A32" w14:paraId="16E714F3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944C17F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DBFE280" w14:textId="7F753CF4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5613FA3" w14:textId="39F8327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ED322DC" w14:textId="0A3052D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4ED392C" w14:textId="7C8C836D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BB7325C" w14:textId="1147DF92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E13EA69" w14:textId="1C0405C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D1482B3" w14:textId="5C5B587F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186.5</w:t>
            </w:r>
          </w:p>
        </w:tc>
      </w:tr>
      <w:tr w:rsidR="002D7A32" w:rsidRPr="002D7A32" w14:paraId="4BBCE30C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A1B74EF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A61D9AD" w14:textId="4D4D387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6E8AE6C" w14:textId="67010564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7782047" w14:textId="71BF8ACC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67B22BA" w14:textId="205F8CEB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CF018BB" w14:textId="02955A4B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1F18BA2" w14:textId="6E5365DB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A86AD8D" w14:textId="53C385E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</w:tr>
      <w:tr w:rsidR="002D7A32" w:rsidRPr="002D7A32" w14:paraId="0A43F6F2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85F219F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4999791" w14:textId="3EAF694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3588877" w14:textId="763371D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6782190" w14:textId="3E10135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9AC4D2E" w14:textId="7B84DEEE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219BC93" w14:textId="6B6AAE5E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064053C" w14:textId="5F7A438C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8297A42" w14:textId="378C939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</w:tr>
      <w:tr w:rsidR="002D7A32" w:rsidRPr="002D7A32" w14:paraId="46DB07D1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C654FE6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5B7207A" w14:textId="4E3B3944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D659FFE" w14:textId="0C1DB75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EB7AB8B" w14:textId="2BD9CD4C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73CA5ED" w14:textId="39272D8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CB631F1" w14:textId="30F7A09A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4A6B0E9" w14:textId="708822F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9DDA39F" w14:textId="1F5AD32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</w:tr>
      <w:tr w:rsidR="002D7A32" w:rsidRPr="002D7A32" w14:paraId="3CBFB143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BC7BCE8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8A70446" w14:textId="4517551D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A5BABCC" w14:textId="60522D22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9DA9E0F" w14:textId="7CB300E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2EE5CF9" w14:textId="1189D9AF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D7186CA" w14:textId="2F3ED080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74CAE0C" w14:textId="5EFC113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3BE0B2D" w14:textId="64C3308B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142.5</w:t>
            </w:r>
          </w:p>
        </w:tc>
      </w:tr>
      <w:tr w:rsidR="002D7A32" w:rsidRPr="002D7A32" w14:paraId="6B499C8E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100311B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F68A384" w14:textId="7ECC100C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C55B61B" w14:textId="479F546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F37D14C" w14:textId="19EC708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B651FE3" w14:textId="53D31992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18501AF" w14:textId="737E4FA9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69E7595" w14:textId="06D8793B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811BB42" w14:textId="1D187BD4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</w:tr>
      <w:tr w:rsidR="002D7A32" w:rsidRPr="002D7A32" w14:paraId="424D86F0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207DBAA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282C7C7" w14:textId="44A038A0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E36C78D" w14:textId="62EB8A2F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6926E25" w14:textId="6DF5CF7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A985270" w14:textId="23B3BDD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09F7A17" w14:textId="4C1411C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11B914F" w14:textId="69461CA9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9A24C14" w14:textId="770B82E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</w:tr>
      <w:tr w:rsidR="002D7A32" w:rsidRPr="002D7A32" w14:paraId="58A70130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33E7FB4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FB5E00C" w14:textId="795AB092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F612D62" w14:textId="30D3234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E1700B6" w14:textId="33574F20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383268C" w14:textId="41172ABE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96AC04C" w14:textId="28E1B930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F5FEB9D" w14:textId="2F63A5E4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DDED53B" w14:textId="54C40B1B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</w:tr>
      <w:tr w:rsidR="002D7A32" w:rsidRPr="002D7A32" w14:paraId="54EC8BD4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9E57697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30344C4" w14:textId="7260B9D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F71D8BC" w14:textId="4B3CD5FA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D9493B7" w14:textId="5C6285C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7F3B137" w14:textId="54295F09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AE26DBD" w14:textId="0A4AAEC8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B98AE93" w14:textId="56A655DF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B6DF8BF" w14:textId="1859FA49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142.5</w:t>
            </w:r>
          </w:p>
        </w:tc>
      </w:tr>
      <w:tr w:rsidR="002D7A32" w:rsidRPr="002D7A32" w14:paraId="1FA0CC2D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1BD390F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3429D4A" w14:textId="08ED356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D98D322" w14:textId="45E300CE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AE8A27A" w14:textId="706DB5AB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9AE2E70" w14:textId="01F09290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A384BF0" w14:textId="19F2C54C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CC61A72" w14:textId="1D673CC2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6F13C3C" w14:textId="42754B8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218</w:t>
            </w:r>
          </w:p>
        </w:tc>
      </w:tr>
      <w:tr w:rsidR="002D7A32" w:rsidRPr="002D7A32" w14:paraId="58E24F82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6C58FEB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42F25B5" w14:textId="0C102E8A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FC643A1" w14:textId="28ECBAFB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41D5E24" w14:textId="25B60E7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5B15F3A" w14:textId="54A77D24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09EE6DF" w14:textId="087B2C49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B0BD8B1" w14:textId="644BE75B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084FCC8" w14:textId="0511ABF4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186.5</w:t>
            </w:r>
          </w:p>
        </w:tc>
      </w:tr>
      <w:tr w:rsidR="002D7A32" w:rsidRPr="002D7A32" w14:paraId="29D6C1B5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D1119AC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412C776" w14:textId="67D4001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F7AA39B" w14:textId="4698C6F2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EE32B75" w14:textId="3A36E85A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C06D92F" w14:textId="32F1BE68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DC6A3F5" w14:textId="68C4DDE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88CDD92" w14:textId="7D776D1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F1D15B6" w14:textId="5A12DD1A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218</w:t>
            </w:r>
          </w:p>
        </w:tc>
      </w:tr>
      <w:tr w:rsidR="002D7A32" w:rsidRPr="002D7A32" w14:paraId="02AF6AF4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ED20762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A721125" w14:textId="78E0E34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5088A6A" w14:textId="2928BA3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3B2D369" w14:textId="3225BB3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E6520E2" w14:textId="46DC62FC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8AB71B8" w14:textId="77E18398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4365DCF" w14:textId="229DD94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3.2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4B9B05B" w14:textId="06611319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207.5</w:t>
            </w:r>
          </w:p>
        </w:tc>
      </w:tr>
      <w:tr w:rsidR="002D7A32" w:rsidRPr="002D7A32" w14:paraId="630D68D5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EA6C897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F6A1A4D" w14:textId="3AC53A7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47FFDD3" w14:textId="66579A44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D39593F" w14:textId="4FDA1F9A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C21BEAB" w14:textId="28774199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59C9ED5" w14:textId="14C9E5FB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4861CD5" w14:textId="30DA4DF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3.2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80CEDD9" w14:textId="4282B9C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207.5</w:t>
            </w:r>
          </w:p>
        </w:tc>
      </w:tr>
      <w:tr w:rsidR="002D7A32" w:rsidRPr="002D7A32" w14:paraId="06C494E7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47BACC4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79F9891" w14:textId="0A0EDAB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0ACE9CF" w14:textId="5BCC7E1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492A30F" w14:textId="530620E2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8864FD6" w14:textId="028B6A2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3B1B954" w14:textId="363BED99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41FBDA1" w14:textId="699BA43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0BABBD5" w14:textId="3E96765B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142.5</w:t>
            </w:r>
          </w:p>
        </w:tc>
      </w:tr>
      <w:tr w:rsidR="002D7A32" w:rsidRPr="002D7A32" w14:paraId="21536C8A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E911013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E227E8B" w14:textId="23B3AF88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C5D8BEF" w14:textId="255A824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BCE502D" w14:textId="76C8FB9F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4E6AE09" w14:textId="563A8F58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0AF4105" w14:textId="7483E05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E5E4E09" w14:textId="44E589C8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2E4746D" w14:textId="1AECE3AB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93.5</w:t>
            </w:r>
          </w:p>
        </w:tc>
      </w:tr>
      <w:tr w:rsidR="002D7A32" w:rsidRPr="002D7A32" w14:paraId="010AD45E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877B60A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38F512F" w14:textId="0CE0224B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C2A50B6" w14:textId="72AF36F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E6751C0" w14:textId="1599C97A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CB80180" w14:textId="04AD05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A1E61AB" w14:textId="232F8CF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A95B29E" w14:textId="79C2FBF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3.2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BF2148B" w14:textId="21047A29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207.5</w:t>
            </w:r>
          </w:p>
        </w:tc>
      </w:tr>
      <w:tr w:rsidR="002D7A32" w:rsidRPr="002D7A32" w14:paraId="21DA50C3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781D2A6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A7ADC22" w14:textId="017EC350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65BE1AE" w14:textId="5B10FDD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DED796D" w14:textId="57302F7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A57FA53" w14:textId="7BF5EBF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C2B370A" w14:textId="7CA1D85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0EB6243" w14:textId="51A9C6B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1255FD5" w14:textId="0D409550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142.5</w:t>
            </w:r>
          </w:p>
        </w:tc>
      </w:tr>
      <w:tr w:rsidR="002D7A32" w:rsidRPr="002D7A32" w14:paraId="04DDE64C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F590F46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lastRenderedPageBreak/>
              <w:t>180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6ABC061" w14:textId="5F149F9D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6001BD0" w14:textId="5F672EFB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D37B47B" w14:textId="6136EEA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D13BC30" w14:textId="0BE8202B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9272752" w14:textId="61CE7CF8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E1C633B" w14:textId="298D3498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2.2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217C499" w14:textId="67C474AF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233.5</w:t>
            </w:r>
          </w:p>
        </w:tc>
      </w:tr>
      <w:tr w:rsidR="002D7A32" w:rsidRPr="002D7A32" w14:paraId="175FFC61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FD89460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181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2C10B81" w14:textId="59B50D9C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2E32B89" w14:textId="27ADD758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009C7D0" w14:textId="3918EBE8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243545F" w14:textId="1B012A0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C08C13E" w14:textId="5BD4F56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6EA1D66" w14:textId="32D8AC0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E769C89" w14:textId="1050D1F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186.5</w:t>
            </w:r>
          </w:p>
        </w:tc>
      </w:tr>
      <w:tr w:rsidR="002D7A32" w:rsidRPr="002D7A32" w14:paraId="6F53E480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861C916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182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A6C4582" w14:textId="312707BB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6B35102" w14:textId="2AF87F1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837B031" w14:textId="46DD424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B6F01F2" w14:textId="2C3541F0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CAA78F4" w14:textId="3D0ABD5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2EF12E4" w14:textId="2A093942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8B47E08" w14:textId="28CCD93D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186.5</w:t>
            </w:r>
          </w:p>
        </w:tc>
      </w:tr>
      <w:tr w:rsidR="002D7A32" w:rsidRPr="002D7A32" w14:paraId="1C25E3C7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071FC6A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183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FED1001" w14:textId="5FCF8F6E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48BB142" w14:textId="7C2036E9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E1C0D79" w14:textId="1E434C8C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53DD102" w14:textId="208EE3B4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F880720" w14:textId="497BEF9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08648D1" w14:textId="28876D9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AA44CDF" w14:textId="42324E02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93.5</w:t>
            </w:r>
          </w:p>
        </w:tc>
      </w:tr>
      <w:tr w:rsidR="002D7A32" w:rsidRPr="002D7A32" w14:paraId="377B9589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49FF7D2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184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7F32BC6" w14:textId="3403FCEE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6E327C5" w14:textId="7CB95D6A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3796610" w14:textId="69622B7B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34D682C" w14:textId="6B22A1C2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BA2638E" w14:textId="030F7BA8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FD23D4B" w14:textId="300DEBEE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F861FB7" w14:textId="034F929C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</w:tr>
      <w:tr w:rsidR="002D7A32" w:rsidRPr="002D7A32" w14:paraId="19F24336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B246B62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185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F38546F" w14:textId="16D86B8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F0C0B42" w14:textId="6002465A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C1889CA" w14:textId="28927F0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46AE7AB" w14:textId="3C1316F9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4466A6F" w14:textId="1AE47BFE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C6DD99A" w14:textId="1641871D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D41A20B" w14:textId="0F40B06F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142.5</w:t>
            </w:r>
          </w:p>
        </w:tc>
      </w:tr>
      <w:tr w:rsidR="002D7A32" w:rsidRPr="002D7A32" w14:paraId="4F46CAE6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E091F78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186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F0928EB" w14:textId="5948B0DF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D738F9E" w14:textId="6D4A1E89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5598ED8" w14:textId="5A12379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7C9C444" w14:textId="647E1908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27B4FB4" w14:textId="2BECC94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FAD6E8D" w14:textId="2DDEB3D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B76FFF8" w14:textId="1BF4225F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186.5</w:t>
            </w:r>
          </w:p>
        </w:tc>
      </w:tr>
      <w:tr w:rsidR="002D7A32" w:rsidRPr="002D7A32" w14:paraId="45095993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9E2B27E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187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8E67CEA" w14:textId="012FE13C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D53017C" w14:textId="4E3BA46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46CE223" w14:textId="73FD7E1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02C4EBB" w14:textId="0C6B8099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ED512B6" w14:textId="61774F78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F3B7B21" w14:textId="18F9D8F4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7EF5E81" w14:textId="03FC84B9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93.5</w:t>
            </w:r>
          </w:p>
        </w:tc>
      </w:tr>
      <w:tr w:rsidR="002D7A32" w:rsidRPr="002D7A32" w14:paraId="47827B78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2BE26A9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188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3DDD519" w14:textId="022E9B6A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044E04C" w14:textId="791DADAC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D5D90A3" w14:textId="4BF7C81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9828C90" w14:textId="1D9D5C8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05757DD" w14:textId="606D6A8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1D2942D" w14:textId="6770EB38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68B427D" w14:textId="043AD95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93.5</w:t>
            </w:r>
          </w:p>
        </w:tc>
      </w:tr>
      <w:tr w:rsidR="002D7A32" w:rsidRPr="002D7A32" w14:paraId="76162992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3C77E10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189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73C12FD" w14:textId="6949D8B9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6B15265" w14:textId="598BB4F0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BB2C867" w14:textId="7D57F1B0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4BEFDD8" w14:textId="779C042F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E1D2CEC" w14:textId="7C97997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0513154" w14:textId="48DD4C6E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5DE23F4" w14:textId="1CA11C60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93.5</w:t>
            </w:r>
          </w:p>
        </w:tc>
      </w:tr>
      <w:tr w:rsidR="002D7A32" w:rsidRPr="002D7A32" w14:paraId="552315FF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B45BDC6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D8E38F5" w14:textId="4DB5D672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42BFBA6" w14:textId="5635C5A0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661F7AF" w14:textId="4DB25C3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767A905" w14:textId="60A4211B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ECC2AB6" w14:textId="200E7A22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98F78BC" w14:textId="772694D2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0179E5C" w14:textId="0871C1DA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142.5</w:t>
            </w:r>
          </w:p>
        </w:tc>
      </w:tr>
      <w:tr w:rsidR="002D7A32" w:rsidRPr="002D7A32" w14:paraId="019393EB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E0FCB1A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EEF7AC2" w14:textId="52FBA04D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4456E45" w14:textId="601CA0B4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6A42868" w14:textId="5EE29D4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2AEE15E" w14:textId="64813370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A08A6D9" w14:textId="373C2CDC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8F5822F" w14:textId="62F4CD0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D903D7C" w14:textId="5CCF0752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218</w:t>
            </w:r>
          </w:p>
        </w:tc>
      </w:tr>
      <w:tr w:rsidR="002D7A32" w:rsidRPr="002D7A32" w14:paraId="5E688D63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59E57FE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6A278E6" w14:textId="1EC2C19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204FBCA" w14:textId="043D671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43C49BA" w14:textId="57813048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7E53A24" w14:textId="5DB9A2B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FF43B2F" w14:textId="518FED89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78F7E8D" w14:textId="096DE6CE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6F6A018" w14:textId="15DB8CCC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93.5</w:t>
            </w:r>
          </w:p>
        </w:tc>
      </w:tr>
      <w:tr w:rsidR="002D7A32" w:rsidRPr="002D7A32" w14:paraId="412E1887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C04F28B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4D9A7B3" w14:textId="1C01103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D033266" w14:textId="391E8AAA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EB171FB" w14:textId="02C585B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86E9EFE" w14:textId="0346E714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6D67D5E" w14:textId="09038DC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D946C2C" w14:textId="0AB6A1F0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206927A" w14:textId="14CCB9DA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142.5</w:t>
            </w:r>
          </w:p>
        </w:tc>
      </w:tr>
      <w:tr w:rsidR="002D7A32" w:rsidRPr="002D7A32" w14:paraId="5D84E7D7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06FD474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D361EB5" w14:textId="38550EBC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0450B47" w14:textId="043847B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3CE70A6" w14:textId="42D42C5B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1C43936" w14:textId="5582079E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FD3D391" w14:textId="42C9503E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C681A65" w14:textId="7884492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0C981C9" w14:textId="75EF718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142.5</w:t>
            </w:r>
          </w:p>
        </w:tc>
      </w:tr>
      <w:tr w:rsidR="002D7A32" w:rsidRPr="002D7A32" w14:paraId="6D11B399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EBF0B8E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22B285F" w14:textId="0E7502D2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CB87990" w14:textId="41527480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C1C53DD" w14:textId="692EBB3A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5CA3B3A" w14:textId="4423F8EE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A4ECFF4" w14:textId="46863D8F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C8C79BE" w14:textId="0858E0EC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427270C" w14:textId="6BF096FD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186.5</w:t>
            </w:r>
          </w:p>
        </w:tc>
      </w:tr>
      <w:tr w:rsidR="002D7A32" w:rsidRPr="002D7A32" w14:paraId="3963EFB7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B23F648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DAC122F" w14:textId="53E472CC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D424960" w14:textId="03D31540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305B97A" w14:textId="438B4F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DA92960" w14:textId="57DD077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DA54096" w14:textId="505E59A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7AB85E0" w14:textId="2BA9F734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A3B8B82" w14:textId="0D86A95A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</w:tr>
      <w:tr w:rsidR="002D7A32" w:rsidRPr="002D7A32" w14:paraId="1C13B468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9F01220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9F43CE1" w14:textId="788F7B22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9D042C1" w14:textId="7C4B34CB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59DB6BC" w14:textId="50B9B818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E783539" w14:textId="2A0706B9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49E86E8" w14:textId="258A5250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0AA126D" w14:textId="653AFC5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791B684" w14:textId="51B971F4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93.5</w:t>
            </w:r>
          </w:p>
        </w:tc>
      </w:tr>
      <w:tr w:rsidR="002D7A32" w:rsidRPr="002D7A32" w14:paraId="2608421C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AFCB413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B9522E2" w14:textId="361A213C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367F3BE" w14:textId="0FC8F1F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5FEB057" w14:textId="6B84B0F9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6BFDE3C" w14:textId="25B0620A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9BD7B8A" w14:textId="7C0975A8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5392B83" w14:textId="4939EA88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D46F3EA" w14:textId="3A8752AC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218</w:t>
            </w:r>
          </w:p>
        </w:tc>
      </w:tr>
      <w:tr w:rsidR="002D7A32" w:rsidRPr="002D7A32" w14:paraId="37A7AA94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5DCE771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6A7A787" w14:textId="3D126AAE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8D2B8D8" w14:textId="5F466C58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709DEEF" w14:textId="333CCE02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0BA2D98" w14:textId="3086F93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17417F5" w14:textId="7EE1DEED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DC7CFAB" w14:textId="3142E11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576BFC5" w14:textId="3C317BB9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218</w:t>
            </w:r>
          </w:p>
        </w:tc>
      </w:tr>
      <w:tr w:rsidR="002D7A32" w:rsidRPr="002D7A32" w14:paraId="53535F75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647CA94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200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B336F4C" w14:textId="0E7495F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F41A726" w14:textId="7564E91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4B6566B" w14:textId="4E3A18B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21DF2DB" w14:textId="08CC850E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1FA86F0" w14:textId="432B538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31774B0" w14:textId="6D045850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5E4530F" w14:textId="1D39CD8A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186.5</w:t>
            </w:r>
          </w:p>
        </w:tc>
      </w:tr>
      <w:tr w:rsidR="002D7A32" w:rsidRPr="002D7A32" w14:paraId="1E27D461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081F2D5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201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44D9B5C" w14:textId="7F8D2000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04E0B4A" w14:textId="121969C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D13DAD2" w14:textId="19FB2BEC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DBE61F6" w14:textId="07979E3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BC0F2A3" w14:textId="4A18F4F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42909A4" w14:textId="727CD08D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563BBC8" w14:textId="3D1BA0D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142.5</w:t>
            </w:r>
          </w:p>
        </w:tc>
      </w:tr>
      <w:tr w:rsidR="002D7A32" w:rsidRPr="002D7A32" w14:paraId="5D1F136D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90B5637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202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2F77909" w14:textId="601C7EDE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AEB2E41" w14:textId="55FE3278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B5A413E" w14:textId="0590C0F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085A1E4" w14:textId="4FB3D128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1A094C6" w14:textId="7FC7D2F8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8784DF8" w14:textId="732B5F6E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A53D4FF" w14:textId="2687756C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186.5</w:t>
            </w:r>
          </w:p>
        </w:tc>
      </w:tr>
      <w:tr w:rsidR="002D7A32" w:rsidRPr="002D7A32" w14:paraId="0B2C9598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C391FCE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203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685E833" w14:textId="4B5E29BF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A298F25" w14:textId="68279610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7655523" w14:textId="1E2CFDB9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57FD942" w14:textId="23DD2D8B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4BEA600" w14:textId="76A77DFD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0F30C7E" w14:textId="1C86EEC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73303FB" w14:textId="57507ED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</w:tr>
      <w:tr w:rsidR="002D7A32" w:rsidRPr="002D7A32" w14:paraId="6BEF00BF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873A0CA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204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6EC448B" w14:textId="149D536D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10E5633" w14:textId="0914FFAE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E0DA3DE" w14:textId="1A5AEDE4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C543E1D" w14:textId="174D678B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6DFA1F0" w14:textId="3B2101C9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C542348" w14:textId="60C592AF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2DA4DFE" w14:textId="0CB3AA0B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186.5</w:t>
            </w:r>
          </w:p>
        </w:tc>
      </w:tr>
      <w:tr w:rsidR="002D7A32" w:rsidRPr="002D7A32" w14:paraId="77DC4AC2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AFC7E19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205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37E4F56" w14:textId="04A1FCAF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FB6704F" w14:textId="7DE0B64A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4FF46EB" w14:textId="08A345CD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0504C09" w14:textId="36BF41B0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381C49F" w14:textId="75640BDD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460C8F4" w14:textId="0ECF63DE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009ED2A" w14:textId="6AB3AB70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93.5</w:t>
            </w:r>
          </w:p>
        </w:tc>
      </w:tr>
      <w:tr w:rsidR="002D7A32" w:rsidRPr="002D7A32" w14:paraId="2DCA920B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92CE0E6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206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9BCAB1A" w14:textId="5E66310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5FCCC3A" w14:textId="0A6B51F8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E33A75D" w14:textId="3BB02E1E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EA8498A" w14:textId="41FEBACB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91A1A29" w14:textId="0C266A4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96A6772" w14:textId="5DA91CA9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20F3E01" w14:textId="6EE36D1D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142.5</w:t>
            </w:r>
          </w:p>
        </w:tc>
      </w:tr>
      <w:tr w:rsidR="002D7A32" w:rsidRPr="002D7A32" w14:paraId="0B667C78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F517621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207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32DAA6E" w14:textId="4EA0F0A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9EFFAA8" w14:textId="1535E76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66FB774" w14:textId="6DD7F5C8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6DDC55C" w14:textId="53B1229A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4E91803" w14:textId="2868469D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D4B10C5" w14:textId="4A32BB94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3CF1BB4" w14:textId="62E59FD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</w:tr>
      <w:tr w:rsidR="002D7A32" w:rsidRPr="002D7A32" w14:paraId="363E97D0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5C1C448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208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594034E" w14:textId="73D5325B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A4F98A2" w14:textId="0F1BEB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A9F5BC4" w14:textId="4D8BE8E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E902AAB" w14:textId="451D78C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BC1D25E" w14:textId="3906DA72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5B01785" w14:textId="5F3709A4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F832C13" w14:textId="22E38BD8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93.5</w:t>
            </w:r>
          </w:p>
        </w:tc>
      </w:tr>
      <w:tr w:rsidR="002D7A32" w:rsidRPr="002D7A32" w14:paraId="753693C9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A52E846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209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9A57382" w14:textId="4512266B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B4D3743" w14:textId="3A12A132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C4DFB0E" w14:textId="6C2CD97E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6A50947" w14:textId="235369AC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4619D51" w14:textId="5A710382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FDD12EE" w14:textId="707B8410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F2BFA85" w14:textId="3332E01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</w:tr>
      <w:tr w:rsidR="002D7A32" w:rsidRPr="002D7A32" w14:paraId="5E1C22B8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9D06D32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210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BF9F5A6" w14:textId="16C8AAEB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F51BD05" w14:textId="795D9B9C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DCD28E2" w14:textId="686D97E0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2A62530" w14:textId="72A76C1E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AEDA065" w14:textId="3C92905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92F0322" w14:textId="75D5731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B97EAEC" w14:textId="421C9E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</w:tr>
      <w:tr w:rsidR="002D7A32" w:rsidRPr="002D7A32" w14:paraId="6EF0CCC6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86CD584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211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2481FA5" w14:textId="702D2F9C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3F2A5A1" w14:textId="5E1A06D0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EC8DD2B" w14:textId="1772540C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AD996A1" w14:textId="1504440B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874A0CA" w14:textId="756BB1DB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D493A6D" w14:textId="08A2E0F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D5347A8" w14:textId="5FF263A8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</w:tr>
      <w:tr w:rsidR="002D7A32" w:rsidRPr="002D7A32" w14:paraId="6729A9F8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6ECB27B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212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187D78C" w14:textId="43F85249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364FEE9" w14:textId="5A85675F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493FD72" w14:textId="6134F46B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C6EDF38" w14:textId="37D5242A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4765B42" w14:textId="56C681DF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B97CCD2" w14:textId="4B93472C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9993F99" w14:textId="5E5E045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93.5</w:t>
            </w:r>
          </w:p>
        </w:tc>
      </w:tr>
      <w:tr w:rsidR="002D7A32" w:rsidRPr="002D7A32" w14:paraId="2323E0A2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46A83AF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213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54A9C54" w14:textId="4BB6D72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A5C0E7E" w14:textId="0BAB042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8A4D8A9" w14:textId="13E4667C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718798E" w14:textId="7414CA3A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0FBEBDD" w14:textId="599CE540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B946EB9" w14:textId="54CDAC0D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868AF8F" w14:textId="6398CA1A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142.5</w:t>
            </w:r>
          </w:p>
        </w:tc>
      </w:tr>
      <w:tr w:rsidR="002D7A32" w:rsidRPr="002D7A32" w14:paraId="05AE6665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26D7EF8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214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DACBAF3" w14:textId="27068C7F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68CC15C" w14:textId="1E00794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0E2D264" w14:textId="782F7550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8AE3CB7" w14:textId="5B2BBF2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F5C1205" w14:textId="0521CB6C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A2C25FA" w14:textId="2DCA7298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AB9D1B2" w14:textId="3435C779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</w:tr>
      <w:tr w:rsidR="002D7A32" w:rsidRPr="002D7A32" w14:paraId="57A4C794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E9AE42C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215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730174A" w14:textId="399F141C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AFA71A3" w14:textId="133E59F0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4E64871" w14:textId="415C9B8C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175E2CF" w14:textId="52CEC78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28AC4D1" w14:textId="0103A5BB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0AD4072" w14:textId="1DD73B2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18E356F" w14:textId="6925C63C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</w:tr>
      <w:tr w:rsidR="002D7A32" w:rsidRPr="002D7A32" w14:paraId="29C75701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78953F4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216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A6693A8" w14:textId="5E4A5390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C3B499A" w14:textId="6A340C30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9839447" w14:textId="31C5DD6B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7DC4109" w14:textId="49009EF0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7B7B68F" w14:textId="618A896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DE35FF1" w14:textId="1B039D6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6E49225" w14:textId="1A515F2F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142.5</w:t>
            </w:r>
          </w:p>
        </w:tc>
      </w:tr>
      <w:tr w:rsidR="002D7A32" w:rsidRPr="002D7A32" w14:paraId="627BA0DF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F6198BA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217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E2D0FD5" w14:textId="7E014A7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1C5264F" w14:textId="18D1D3F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35B8CEC" w14:textId="1898948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A3A2CF9" w14:textId="1964471D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4DC343C" w14:textId="6C665AA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ECCAB39" w14:textId="5F5AB0DA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CD1AA36" w14:textId="602038EE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</w:tr>
      <w:tr w:rsidR="002D7A32" w:rsidRPr="002D7A32" w14:paraId="135C5357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BD78140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218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5863FDA" w14:textId="3B169A9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A4C729A" w14:textId="2AE4559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1D540B6" w14:textId="5CC5B9B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D203385" w14:textId="453D8C29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765785F" w14:textId="01E88D3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AC79313" w14:textId="5AB7937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5623371" w14:textId="5AB9EC7E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218</w:t>
            </w:r>
          </w:p>
        </w:tc>
      </w:tr>
      <w:tr w:rsidR="002D7A32" w:rsidRPr="002D7A32" w14:paraId="078C4C3F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7F5E98D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219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00DA1DD" w14:textId="3F9DA87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6075461" w14:textId="25727B4F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23CF6D1" w14:textId="4BE2BA3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7D560DB" w14:textId="4E513498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FF17C7C" w14:textId="7F7971B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E419376" w14:textId="662356A4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2.8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4C2FDB8" w14:textId="7DBD38E0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226.5</w:t>
            </w:r>
          </w:p>
        </w:tc>
      </w:tr>
      <w:tr w:rsidR="002D7A32" w:rsidRPr="002D7A32" w14:paraId="78C5FF54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C55BC8B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02EE80D" w14:textId="1A1A91E4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2892678" w14:textId="3F03F29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295AB39" w14:textId="1E1A5CEB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2D69D8B" w14:textId="58D507A0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E66D6CE" w14:textId="316E0C12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A4B79AC" w14:textId="3EE9B8A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C879758" w14:textId="3AB0EB6E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218</w:t>
            </w:r>
          </w:p>
        </w:tc>
      </w:tr>
      <w:tr w:rsidR="002D7A32" w:rsidRPr="002D7A32" w14:paraId="19FE8F0D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EE13D2A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1F453A5" w14:textId="57296A8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5399D30" w14:textId="7214B14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E4FEF6A" w14:textId="5D43343E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BA09019" w14:textId="62DB98F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9C4D9B7" w14:textId="01416954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FE0F1A9" w14:textId="52AE5138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2.8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3A3B25D" w14:textId="28B1ED52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226.5</w:t>
            </w:r>
          </w:p>
        </w:tc>
      </w:tr>
      <w:tr w:rsidR="002D7A32" w:rsidRPr="002D7A32" w14:paraId="0827DF8C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5C2A376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705D97C" w14:textId="4DD4C450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67527F1" w14:textId="0DE0C6EF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789FD5F" w14:textId="3F56188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3CA27E4" w14:textId="0F98F882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D690B66" w14:textId="71B7266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1E74363" w14:textId="649FD82D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0110634" w14:textId="06A9686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</w:tr>
      <w:tr w:rsidR="002D7A32" w:rsidRPr="002D7A32" w14:paraId="0316277D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CB7AB7D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D3ACC01" w14:textId="642A0D5E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3B103ED" w14:textId="5726E2AD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8F07276" w14:textId="7B5E61F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B641121" w14:textId="46F707B9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8F1E700" w14:textId="4F1C8B4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3378D78" w14:textId="4E89A67B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53AFD59" w14:textId="3C81F35B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186.5</w:t>
            </w:r>
          </w:p>
        </w:tc>
      </w:tr>
      <w:tr w:rsidR="002D7A32" w:rsidRPr="002D7A32" w14:paraId="150FFD3D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3F585F5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D20CD89" w14:textId="1E7A84B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E7A072E" w14:textId="35A365EA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A725B88" w14:textId="2F698552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02E58EE" w14:textId="0724BCF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D168B36" w14:textId="57740DA8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4E76E0F" w14:textId="275A6288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D760E50" w14:textId="1F814E7F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</w:tr>
      <w:tr w:rsidR="002D7A32" w:rsidRPr="002D7A32" w14:paraId="3EE7491C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172CF66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C8B4569" w14:textId="14499A84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5F2A051" w14:textId="7348DF6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7FD0EBB" w14:textId="47A5DA2E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22AE476" w14:textId="36CC187E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28B7C7A" w14:textId="46F9C47E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C332697" w14:textId="07058E2B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15C59A1" w14:textId="57E37DAF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93.5</w:t>
            </w:r>
          </w:p>
        </w:tc>
      </w:tr>
      <w:tr w:rsidR="002D7A32" w:rsidRPr="002D7A32" w14:paraId="3785851B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9EC85EC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1DA84E8" w14:textId="7E992E12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729676A" w14:textId="1339562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A710AA6" w14:textId="30D0FBEE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DB26489" w14:textId="11DF80B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FC7BAA0" w14:textId="6E05972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C4F8AAE" w14:textId="591B6B09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288071D" w14:textId="15EC9B5A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</w:tr>
      <w:tr w:rsidR="002D7A32" w:rsidRPr="002D7A32" w14:paraId="1694F352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8501EAD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4B5905D" w14:textId="64864324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4701E7E" w14:textId="32CEA88C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C4EB863" w14:textId="4B27E5B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304AE65" w14:textId="3831045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5A3190F" w14:textId="092DF1C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D05090C" w14:textId="2EC5EF8E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538FED5" w14:textId="3114447D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142.5</w:t>
            </w:r>
          </w:p>
        </w:tc>
      </w:tr>
      <w:tr w:rsidR="002D7A32" w:rsidRPr="002D7A32" w14:paraId="657D7269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B473E45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72CC0B9" w14:textId="606EF20F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AEA4328" w14:textId="5D88631A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81F6074" w14:textId="6CBF08A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6C3ECA0" w14:textId="7C8BD800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5598F98" w14:textId="0DB32D6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7E6690D" w14:textId="397E29DD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D58DF5B" w14:textId="2A0AE74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186.5</w:t>
            </w:r>
          </w:p>
        </w:tc>
      </w:tr>
      <w:tr w:rsidR="002D7A32" w:rsidRPr="002D7A32" w14:paraId="2B2C9269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89B0382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DE25225" w14:textId="53C6A98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E760698" w14:textId="5CAA665B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0E7D50D" w14:textId="0EE641D8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8E539C6" w14:textId="5E62E2FA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CE649E8" w14:textId="304615FF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9AE0F1D" w14:textId="5F79B3AA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586B076" w14:textId="080D4F1E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</w:tr>
      <w:tr w:rsidR="002D7A32" w:rsidRPr="002D7A32" w14:paraId="3A86B41F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7F97D11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230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93FD47B" w14:textId="126A3E1F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0C774AF" w14:textId="2D013B74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ED43D09" w14:textId="3255A4E0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F36457A" w14:textId="76BA6A0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01456E6" w14:textId="74CECA0B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7569FE2" w14:textId="2FD7A8E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1404AEA" w14:textId="1EE9FDAB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</w:tr>
      <w:tr w:rsidR="002D7A32" w:rsidRPr="002D7A32" w14:paraId="534E9DBF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CB8DD2E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231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B0A1856" w14:textId="75CD929B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D5460EE" w14:textId="08BB2B7B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9173B16" w14:textId="30E04D90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B42B6C7" w14:textId="7C7410A4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96AA678" w14:textId="630F5BEA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B810996" w14:textId="1EC4BB02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059779E" w14:textId="4C6120E0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</w:tr>
      <w:tr w:rsidR="002D7A32" w:rsidRPr="002D7A32" w14:paraId="032468F1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A068ED1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232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8A1A704" w14:textId="6CEC80AF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C911C0C" w14:textId="678A41A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5EDB8CC" w14:textId="6D5A5EB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BD74C0B" w14:textId="1FA7DD22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D8D04FC" w14:textId="44A04DD0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604F9DC" w14:textId="2EE6FA1A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7F23D3E" w14:textId="4B2E9DCE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142.5</w:t>
            </w:r>
          </w:p>
        </w:tc>
      </w:tr>
      <w:tr w:rsidR="002D7A32" w:rsidRPr="002D7A32" w14:paraId="785EB174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6DA8ADE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233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90E2BA9" w14:textId="0C9892FD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FADC80A" w14:textId="74CBD95C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8DFF2B5" w14:textId="05858E12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26F0A1A" w14:textId="181D726A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8E38D6B" w14:textId="70C10CC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CB51305" w14:textId="3EAE5FBA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9A775CB" w14:textId="583E3BC1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</w:tr>
      <w:tr w:rsidR="002D7A32" w:rsidRPr="002D7A32" w14:paraId="29EDA3AB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3CA9EA2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234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34917A" w14:textId="6F79BE9B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BDF359" w14:textId="01D0129F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2D8B40" w14:textId="57E5672C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4401FF" w14:textId="119DA91D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0D751E" w14:textId="4C2A7404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52E5CE" w14:textId="20A3D74C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446C484" w14:textId="0895E544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</w:tr>
      <w:tr w:rsidR="002D7A32" w:rsidRPr="002D7A32" w14:paraId="63C3E6E5" w14:textId="77777777" w:rsidTr="00D54714">
        <w:trPr>
          <w:trHeight w:val="144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9EDC" w:themeFill="accent5" w:themeFillTint="66"/>
            <w:vAlign w:val="bottom"/>
          </w:tcPr>
          <w:p w14:paraId="1CAC94F0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AVERAGE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DA8F69" w14:textId="1D5FBBF8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3.619658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BC68EB" w14:textId="2688C03A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3.551282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11B492" w14:textId="1B6420E8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3.675214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491D87" w14:textId="55187618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3.632479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FEB1BD" w14:textId="4D0C3095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3.717949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F57680" w14:textId="7ED9B70E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3.639316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6CFFA59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2D7A32" w:rsidRPr="002D7A32" w14:paraId="4CDBD78B" w14:textId="77777777" w:rsidTr="00D54714">
        <w:trPr>
          <w:trHeight w:val="144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9EDC" w:themeFill="accent5" w:themeFillTint="66"/>
            <w:vAlign w:val="bottom"/>
          </w:tcPr>
          <w:p w14:paraId="6D7DD2BA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RANK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0A2D39" w14:textId="090B4704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759CBB" w14:textId="4F0E7D1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0A6E2C" w14:textId="4A839A26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318FAF" w14:textId="3F340F83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621699" w14:textId="0A076DA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D7A32"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14:paraId="7409C63E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07307C" w14:textId="77777777" w:rsidR="002D7A32" w:rsidRPr="002D7A32" w:rsidRDefault="002D7A32" w:rsidP="002D7A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</w:tbl>
    <w:p w14:paraId="4BFF1617" w14:textId="1562139D" w:rsidR="00E55F04" w:rsidRDefault="00E55F04" w:rsidP="00AB4362">
      <w:pPr>
        <w:spacing w:after="0" w:line="480" w:lineRule="auto"/>
        <w:rPr>
          <w:rFonts w:ascii="Arial" w:hAnsi="Arial" w:cs="Arial"/>
          <w:b/>
          <w:bCs/>
          <w:lang w:val="en-US"/>
        </w:rPr>
      </w:pPr>
    </w:p>
    <w:p w14:paraId="6E9719A4" w14:textId="77777777" w:rsidR="00E55F04" w:rsidRDefault="00E55F04">
      <w:pPr>
        <w:spacing w:line="259" w:lineRule="auto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br w:type="page"/>
      </w:r>
    </w:p>
    <w:p w14:paraId="4D791FE0" w14:textId="682707BC" w:rsidR="00E55F04" w:rsidRDefault="00E55F04" w:rsidP="00E55F04">
      <w:pPr>
        <w:spacing w:after="0" w:line="360" w:lineRule="auto"/>
        <w:jc w:val="center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lastRenderedPageBreak/>
        <w:t xml:space="preserve">Level of </w:t>
      </w:r>
      <w:r w:rsidR="007838A8">
        <w:rPr>
          <w:rFonts w:ascii="Arial" w:hAnsi="Arial" w:cs="Arial"/>
          <w:b/>
          <w:bCs/>
          <w:lang w:val="en-US"/>
        </w:rPr>
        <w:t>Performance</w:t>
      </w:r>
      <w:r>
        <w:rPr>
          <w:rFonts w:ascii="Arial" w:hAnsi="Arial" w:cs="Arial"/>
          <w:b/>
          <w:bCs/>
          <w:lang w:val="en-US"/>
        </w:rPr>
        <w:t xml:space="preserve"> of Quieazy in Terms of </w:t>
      </w:r>
      <w:r w:rsidR="007838A8">
        <w:rPr>
          <w:rFonts w:ascii="Arial" w:hAnsi="Arial" w:cs="Arial"/>
          <w:b/>
          <w:bCs/>
          <w:lang w:val="en-US"/>
        </w:rPr>
        <w:t>Graphical Performance</w:t>
      </w:r>
      <w:r>
        <w:rPr>
          <w:rFonts w:ascii="Arial" w:hAnsi="Arial" w:cs="Arial"/>
          <w:b/>
          <w:bCs/>
          <w:lang w:val="en-US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0"/>
        <w:gridCol w:w="1019"/>
        <w:gridCol w:w="913"/>
        <w:gridCol w:w="1019"/>
        <w:gridCol w:w="1019"/>
        <w:gridCol w:w="1019"/>
        <w:gridCol w:w="1019"/>
        <w:gridCol w:w="802"/>
      </w:tblGrid>
      <w:tr w:rsidR="00E55F04" w:rsidRPr="007838A8" w14:paraId="59D6E098" w14:textId="77777777" w:rsidTr="00D54714">
        <w:trPr>
          <w:trHeight w:val="432"/>
        </w:trPr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DD873" w:themeFill="accent6" w:themeFillTint="99"/>
            <w:vAlign w:val="center"/>
          </w:tcPr>
          <w:p w14:paraId="3AC8AE84" w14:textId="77777777" w:rsidR="00E55F04" w:rsidRPr="007838A8" w:rsidRDefault="00E55F04" w:rsidP="00D547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sz w:val="16"/>
                <w:szCs w:val="16"/>
              </w:rPr>
              <w:t>RESPONDENTS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D873" w:themeFill="accent6" w:themeFillTint="99"/>
            <w:vAlign w:val="center"/>
          </w:tcPr>
          <w:p w14:paraId="3FDBC523" w14:textId="77777777" w:rsidR="00E55F04" w:rsidRPr="007838A8" w:rsidRDefault="00E55F04" w:rsidP="00D547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sz w:val="16"/>
                <w:szCs w:val="16"/>
              </w:rPr>
              <w:t>Q1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D873" w:themeFill="accent6" w:themeFillTint="99"/>
            <w:vAlign w:val="center"/>
          </w:tcPr>
          <w:p w14:paraId="6D26989E" w14:textId="77777777" w:rsidR="00E55F04" w:rsidRPr="007838A8" w:rsidRDefault="00E55F04" w:rsidP="00D547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sz w:val="16"/>
                <w:szCs w:val="16"/>
              </w:rPr>
              <w:t>Q2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D873" w:themeFill="accent6" w:themeFillTint="99"/>
            <w:vAlign w:val="center"/>
          </w:tcPr>
          <w:p w14:paraId="7CB9DB7B" w14:textId="77777777" w:rsidR="00E55F04" w:rsidRPr="007838A8" w:rsidRDefault="00E55F04" w:rsidP="00D547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sz w:val="16"/>
                <w:szCs w:val="16"/>
              </w:rPr>
              <w:t>Q3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D873" w:themeFill="accent6" w:themeFillTint="99"/>
            <w:vAlign w:val="center"/>
          </w:tcPr>
          <w:p w14:paraId="01260815" w14:textId="77777777" w:rsidR="00E55F04" w:rsidRPr="007838A8" w:rsidRDefault="00E55F04" w:rsidP="00D547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sz w:val="16"/>
                <w:szCs w:val="16"/>
              </w:rPr>
              <w:t>Q4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D873" w:themeFill="accent6" w:themeFillTint="99"/>
            <w:vAlign w:val="center"/>
          </w:tcPr>
          <w:p w14:paraId="2B10ADA0" w14:textId="77777777" w:rsidR="00E55F04" w:rsidRPr="007838A8" w:rsidRDefault="00E55F04" w:rsidP="00D547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sz w:val="16"/>
                <w:szCs w:val="16"/>
              </w:rPr>
              <w:t>Q5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D873" w:themeFill="accent6" w:themeFillTint="99"/>
            <w:vAlign w:val="center"/>
          </w:tcPr>
          <w:p w14:paraId="39E19C1B" w14:textId="77777777" w:rsidR="00E55F04" w:rsidRPr="007838A8" w:rsidRDefault="00E55F04" w:rsidP="00D547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sz w:val="16"/>
                <w:szCs w:val="16"/>
              </w:rPr>
              <w:t>AVERAGE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8DD873" w:themeFill="accent6" w:themeFillTint="99"/>
            <w:vAlign w:val="center"/>
          </w:tcPr>
          <w:p w14:paraId="1F2E9A01" w14:textId="77777777" w:rsidR="00E55F04" w:rsidRPr="007838A8" w:rsidRDefault="00E55F04" w:rsidP="00D5471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sz w:val="16"/>
                <w:szCs w:val="16"/>
              </w:rPr>
              <w:t>RANK</w:t>
            </w:r>
          </w:p>
        </w:tc>
      </w:tr>
      <w:tr w:rsidR="007838A8" w:rsidRPr="007838A8" w14:paraId="6458C458" w14:textId="77777777" w:rsidTr="00D54714">
        <w:trPr>
          <w:trHeight w:val="144"/>
        </w:trPr>
        <w:tc>
          <w:tcPr>
            <w:tcW w:w="18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bottom"/>
          </w:tcPr>
          <w:p w14:paraId="237304F5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E91E766" w14:textId="382991F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E66F6F8" w14:textId="6606B2B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F1D4370" w14:textId="7073DC3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0B0F422" w14:textId="24CD1F2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F928B06" w14:textId="1D6D751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3EC5ABF" w14:textId="216047A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14:paraId="6D6204A3" w14:textId="2E075C8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</w:tr>
      <w:tr w:rsidR="007838A8" w:rsidRPr="007838A8" w14:paraId="456FEB43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C7149CC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128EB2D" w14:textId="7BEE1A8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9D315E7" w14:textId="4BD39BB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1FC4916" w14:textId="42EFCE1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68CA8BC" w14:textId="4AD4492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D3202AC" w14:textId="225E63E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29D5A2D" w14:textId="7D3C69D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9993415" w14:textId="78B4CFD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145.5</w:t>
            </w:r>
          </w:p>
        </w:tc>
      </w:tr>
      <w:tr w:rsidR="007838A8" w:rsidRPr="007838A8" w14:paraId="2CA3C812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1A136D0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0C0C2B9" w14:textId="4382A4E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DFB021C" w14:textId="5884F9F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18CA9E9" w14:textId="585E44C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C5F4342" w14:textId="117AE96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DA41F4F" w14:textId="1AC1412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C51D57F" w14:textId="4694AF9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A781AAA" w14:textId="1DEF088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</w:tr>
      <w:tr w:rsidR="007838A8" w:rsidRPr="007838A8" w14:paraId="4EC090BD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23F2BFD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C874D64" w14:textId="7324CFA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DB0F648" w14:textId="16DD390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8E4F2DD" w14:textId="55E34AC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245BF6E" w14:textId="1DC1C3B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8CDD32C" w14:textId="2F83F04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B2B34B3" w14:textId="44766B1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391784B" w14:textId="5140449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</w:tr>
      <w:tr w:rsidR="007838A8" w:rsidRPr="007838A8" w14:paraId="0F2CB615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C7D850A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665BD6F" w14:textId="3CC358C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820F4EA" w14:textId="5E5104A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3606136" w14:textId="57A2F18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37E5B43" w14:textId="6FDB2D9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18002EA" w14:textId="4C3A524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6FCA23A" w14:textId="6541F79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4E84F07" w14:textId="3E4BBA4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</w:tr>
      <w:tr w:rsidR="007838A8" w:rsidRPr="007838A8" w14:paraId="54B905E4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15204E4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29280B0" w14:textId="04DAA45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95F9BF4" w14:textId="76C1B29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3EECC70" w14:textId="30E5D86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B25CBA4" w14:textId="0586920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4021C3B" w14:textId="26754CE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001F27A" w14:textId="1B239AD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5C01381" w14:textId="47C5472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</w:tr>
      <w:tr w:rsidR="007838A8" w:rsidRPr="007838A8" w14:paraId="2EAC815E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923E759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16F3445" w14:textId="0D824FC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2352D55" w14:textId="0973B57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D18EFCB" w14:textId="4ABF35B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0B41764" w14:textId="5899A3E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7F2063C" w14:textId="78E0344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AE5FA66" w14:textId="0BBEAE2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3C3EECA" w14:textId="5C69817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145.5</w:t>
            </w:r>
          </w:p>
        </w:tc>
      </w:tr>
      <w:tr w:rsidR="007838A8" w:rsidRPr="007838A8" w14:paraId="57AC3F78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AEBBFA7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1242E9A" w14:textId="5317E89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41CA7FB" w14:textId="3A7872B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A652072" w14:textId="430B441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49AB491" w14:textId="005EF99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E0E01E1" w14:textId="4A50A4A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A6B0175" w14:textId="37786B1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623D4EB" w14:textId="3945635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</w:tr>
      <w:tr w:rsidR="007838A8" w:rsidRPr="007838A8" w14:paraId="1A2A21FA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60BC16E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C083C7B" w14:textId="506EA4D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304F1E8" w14:textId="377F96E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FC12619" w14:textId="534E337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FDF7E9A" w14:textId="486999D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C08948B" w14:textId="7A71363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0374D9F" w14:textId="75C432D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4A99E49" w14:textId="2C66AE7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</w:tr>
      <w:tr w:rsidR="007838A8" w:rsidRPr="007838A8" w14:paraId="46B1F920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D6623EC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27D061A" w14:textId="2E61591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15FE678" w14:textId="71F4722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71946F5" w14:textId="2E6DE5C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FC41C23" w14:textId="4082926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1786F0A" w14:textId="7BDBAE4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448A415" w14:textId="312FD3F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1CB7E1E" w14:textId="34C4E9E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</w:tr>
      <w:tr w:rsidR="007838A8" w:rsidRPr="007838A8" w14:paraId="1933984F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4AF0B41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A4F9328" w14:textId="2EE296E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9CD3781" w14:textId="32327E6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0D71EC3" w14:textId="02C5F18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7C402F3" w14:textId="6B406A9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5B1CB2B" w14:textId="772F21A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0CBEE84" w14:textId="05CB2AD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3.2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A89F2C6" w14:textId="762CD3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203.5</w:t>
            </w:r>
          </w:p>
        </w:tc>
      </w:tr>
      <w:tr w:rsidR="007838A8" w:rsidRPr="007838A8" w14:paraId="42787D60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B66C445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0848666" w14:textId="573ADC3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724D04B" w14:textId="562577A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A57B3E6" w14:textId="267D400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19D528C" w14:textId="15D71A2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B74B674" w14:textId="10C978D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78841B3" w14:textId="436CD58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14D6DC1" w14:textId="6CE8B18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</w:tr>
      <w:tr w:rsidR="007838A8" w:rsidRPr="007838A8" w14:paraId="31B4C0A2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36E93E2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42C0DEE" w14:textId="458EF97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91F5295" w14:textId="19C693C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1AFDFEB" w14:textId="4C69832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32E0048" w14:textId="4E7E1A6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6CD8FB1" w14:textId="23DAFE1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70E425C" w14:textId="37FD91E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9147AB8" w14:textId="09F5575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</w:tr>
      <w:tr w:rsidR="007838A8" w:rsidRPr="007838A8" w14:paraId="0FC3DCA5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E4ECDE1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03D386F" w14:textId="023F554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7AAD25E" w14:textId="5BDF2AC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F552409" w14:textId="68B5F7B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0543679" w14:textId="4AA0553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9BAAB8D" w14:textId="07E0274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9543A22" w14:textId="2A76EE9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F46F221" w14:textId="63517A3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</w:tr>
      <w:tr w:rsidR="007838A8" w:rsidRPr="007838A8" w14:paraId="2C212FDD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7F454C5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364F790" w14:textId="341DA19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37A1BA9" w14:textId="34672B2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E84261F" w14:textId="00F4031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EB73354" w14:textId="665E57F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538DC9A" w14:textId="5ECACB8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173FDE7" w14:textId="6E64D3F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9E0476E" w14:textId="6716AAC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</w:tr>
      <w:tr w:rsidR="007838A8" w:rsidRPr="007838A8" w14:paraId="2D8C030D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035F027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04ACADC" w14:textId="034581B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055005C" w14:textId="6B48269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7FBAA3B" w14:textId="4576567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CBE755F" w14:textId="3118F4D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1A9927A" w14:textId="42785FC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16551C7" w14:textId="3C393A1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6FEF1B7" w14:textId="58EF39A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181.5</w:t>
            </w:r>
          </w:p>
        </w:tc>
      </w:tr>
      <w:tr w:rsidR="007838A8" w:rsidRPr="007838A8" w14:paraId="3D5EC1C4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F5DD014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D047E9B" w14:textId="7F75A16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079FD84" w14:textId="31F59D8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2FF7882" w14:textId="7FC11E8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DBEFEFA" w14:textId="0D4E5AF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34877F1" w14:textId="70B4FB4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E2E1817" w14:textId="58688F8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95F0565" w14:textId="20DDD92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</w:tr>
      <w:tr w:rsidR="007838A8" w:rsidRPr="007838A8" w14:paraId="347D0972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73C6061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24A63D2" w14:textId="0D10DCE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AE44F6C" w14:textId="6D11C18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3C7BDCD" w14:textId="01FBEF5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0C9139A" w14:textId="3A56AE5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D01C247" w14:textId="79D602A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786F4A3" w14:textId="20950DA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F63D8B1" w14:textId="01C76D4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</w:tr>
      <w:tr w:rsidR="007838A8" w:rsidRPr="007838A8" w14:paraId="1B45B506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BE019BB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F47E112" w14:textId="5902ECD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392239E" w14:textId="66AA0B8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86D2117" w14:textId="3D86EBD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D9B4E24" w14:textId="66A1325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A118C4D" w14:textId="25181A2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E403BEA" w14:textId="21A5CF6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14766F6" w14:textId="001E67D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145.5</w:t>
            </w:r>
          </w:p>
        </w:tc>
      </w:tr>
      <w:tr w:rsidR="007838A8" w:rsidRPr="007838A8" w14:paraId="58D990DD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C3E6FDC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2562C1A" w14:textId="31088E1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EE6D1D7" w14:textId="1F061C2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80CEA44" w14:textId="54F2EC1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283FF48" w14:textId="5CF0C96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CE5390F" w14:textId="3578C35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0CACE5D" w14:textId="0446217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F5B9E6C" w14:textId="5EDF463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181.5</w:t>
            </w:r>
          </w:p>
        </w:tc>
      </w:tr>
      <w:tr w:rsidR="007838A8" w:rsidRPr="007838A8" w14:paraId="2587135D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D976340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3C7567C" w14:textId="16B3544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14D8A6C" w14:textId="461D0A8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6C40DA1" w14:textId="341FA9E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A4B9C67" w14:textId="02A8FC2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1BBD6C3" w14:textId="298CAC1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E2ACB4A" w14:textId="3167FF4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AC57E32" w14:textId="167ACF7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233.5</w:t>
            </w:r>
          </w:p>
        </w:tc>
      </w:tr>
      <w:tr w:rsidR="007838A8" w:rsidRPr="007838A8" w14:paraId="5AC827A8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9FEB066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AC21C2F" w14:textId="4F83EA1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3C01CD4" w14:textId="2FA0178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C1EBE1E" w14:textId="758B72E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2705B37" w14:textId="727C934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B683069" w14:textId="0498991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7160769" w14:textId="4C23324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32703C4" w14:textId="5A6C7D4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</w:tr>
      <w:tr w:rsidR="007838A8" w:rsidRPr="007838A8" w14:paraId="60B77DBE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BA62D60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1279172" w14:textId="6BE09CD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6038687" w14:textId="2C95F61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04CA0C9" w14:textId="71DC6A1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6C1449E" w14:textId="7F5A182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F723624" w14:textId="0EF80D0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B93EDA0" w14:textId="7EB960D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50FF85A" w14:textId="30C30C8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231.5</w:t>
            </w:r>
          </w:p>
        </w:tc>
      </w:tr>
      <w:tr w:rsidR="007838A8" w:rsidRPr="007838A8" w14:paraId="683ECA14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A5FD52F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982733F" w14:textId="04AB0E7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C8C0570" w14:textId="568E479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2B97374" w14:textId="66A96B0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F8EF3D7" w14:textId="25BA65E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A2D82FA" w14:textId="0B3EE3F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F06A509" w14:textId="2BDB94D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CF6198B" w14:textId="26FA45F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</w:tr>
      <w:tr w:rsidR="007838A8" w:rsidRPr="007838A8" w14:paraId="7F36A874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BDB4046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53DA38F" w14:textId="356F459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8B86E88" w14:textId="2EA302D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675191E" w14:textId="452A635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5517935" w14:textId="480DCE9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1A3898C" w14:textId="377A049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9E0888B" w14:textId="078172A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5E2F750" w14:textId="1CB55A7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</w:tr>
      <w:tr w:rsidR="007838A8" w:rsidRPr="007838A8" w14:paraId="01968F15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EE955A9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888276A" w14:textId="171BC02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A5CBA17" w14:textId="3C0F725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25BE11F" w14:textId="4431C25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9D810CB" w14:textId="3BC29F1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1090DDF" w14:textId="0920281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365F17D" w14:textId="3F20347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8EE1B35" w14:textId="0312BBD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</w:tr>
      <w:tr w:rsidR="007838A8" w:rsidRPr="007838A8" w14:paraId="431BC1AC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7FBCF68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25073CA" w14:textId="0F1696C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376FBC4" w14:textId="47E2E75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6A5553C" w14:textId="01E8119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FC3C021" w14:textId="362F825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3AE89F5" w14:textId="42177ED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9EF38EB" w14:textId="16754B6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967830F" w14:textId="64825E3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145.5</w:t>
            </w:r>
          </w:p>
        </w:tc>
      </w:tr>
      <w:tr w:rsidR="007838A8" w:rsidRPr="007838A8" w14:paraId="272EA72E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AE1BA8E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0BE8F9C" w14:textId="39D9BEE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9982C17" w14:textId="7323B19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DE02EB8" w14:textId="34B5E74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C6D23CF" w14:textId="00608FE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203834E" w14:textId="2D66B76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BD12FA2" w14:textId="03029DB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31D540F" w14:textId="5C40C61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</w:tr>
      <w:tr w:rsidR="007838A8" w:rsidRPr="007838A8" w14:paraId="2E488090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3D0607C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C12478B" w14:textId="3E0D994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44F78CF" w14:textId="0796686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7DA8AD3" w14:textId="395BC47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60C6A29" w14:textId="1743AAA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55198DD" w14:textId="50115FB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6621454" w14:textId="180A23F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BB29D47" w14:textId="552663E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</w:tr>
      <w:tr w:rsidR="007838A8" w:rsidRPr="007838A8" w14:paraId="2269A98C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E78F100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0C25AEC" w14:textId="2DFB296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B270C56" w14:textId="426CB10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4114224" w14:textId="6EC1284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5234582" w14:textId="6999B84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52E4B51" w14:textId="37450AD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C0C3A03" w14:textId="6C42F0A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C1A9240" w14:textId="3C10C29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181.5</w:t>
            </w:r>
          </w:p>
        </w:tc>
      </w:tr>
      <w:tr w:rsidR="007838A8" w:rsidRPr="007838A8" w14:paraId="47A23375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A9A22EB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63A8104" w14:textId="195FAFC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D7442A7" w14:textId="7009318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02DF674" w14:textId="4F9B105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E54AEAA" w14:textId="157C0D8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1BD6029" w14:textId="1480E3A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91EEBC6" w14:textId="0B96E3F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247CD77" w14:textId="24B746C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145.5</w:t>
            </w:r>
          </w:p>
        </w:tc>
      </w:tr>
      <w:tr w:rsidR="007838A8" w:rsidRPr="007838A8" w14:paraId="1B3DC366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49CF8A1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4FB0C43" w14:textId="0C4665C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E121CAA" w14:textId="1A85072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7E273B0" w14:textId="52DF1D2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57CD6D2" w14:textId="38A05E2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149EC62" w14:textId="2A8F89C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BFE7159" w14:textId="4B1F4E8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B4F4604" w14:textId="1410E6B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</w:tr>
      <w:tr w:rsidR="007838A8" w:rsidRPr="007838A8" w14:paraId="2EFF2C9C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B7DDF85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6F4C564" w14:textId="4AC081F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7453929" w14:textId="00C9DF7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5AEBDB3" w14:textId="5C9F539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BB053C4" w14:textId="7F4FB4C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68A7AF2" w14:textId="1D2DBC2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99B493D" w14:textId="0998E23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5559342" w14:textId="27E42D0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229</w:t>
            </w:r>
          </w:p>
        </w:tc>
      </w:tr>
      <w:tr w:rsidR="007838A8" w:rsidRPr="007838A8" w14:paraId="712E1892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E5F2A27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3E0C699" w14:textId="58BAEF2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12FD0C6" w14:textId="1E94773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268F2B3" w14:textId="06E9470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F33B4C3" w14:textId="704C66B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DAA80DF" w14:textId="23B5B98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11EB14B" w14:textId="05D076B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3.2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18472A0" w14:textId="676CEAC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203.5</w:t>
            </w:r>
          </w:p>
        </w:tc>
      </w:tr>
      <w:tr w:rsidR="007838A8" w:rsidRPr="007838A8" w14:paraId="7EC6DFDC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0719EF0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1EB2770" w14:textId="0822BDA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554F41D" w14:textId="4A80EA4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725E344" w14:textId="3A11357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38C5C4D" w14:textId="77E779B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ABDE371" w14:textId="725D4B2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1CB4E59" w14:textId="6775982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F89A68B" w14:textId="4A9CEB4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145.5</w:t>
            </w:r>
          </w:p>
        </w:tc>
      </w:tr>
      <w:tr w:rsidR="007838A8" w:rsidRPr="007838A8" w14:paraId="55286FDB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E86F20F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A00FC19" w14:textId="4C2A01E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2D40BF8" w14:textId="3BCC1DD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BDC0E78" w14:textId="7967D20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4240894" w14:textId="26C2C6C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56A00B0" w14:textId="629B1DF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EA9417F" w14:textId="4F24E32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E426BA4" w14:textId="749FFA1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145.5</w:t>
            </w:r>
          </w:p>
        </w:tc>
      </w:tr>
      <w:tr w:rsidR="007838A8" w:rsidRPr="007838A8" w14:paraId="5D20F9CA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B581960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DD2322B" w14:textId="0A2B275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3DB819A" w14:textId="14D39F0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707AC96" w14:textId="1E2BA26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C74E6D0" w14:textId="6C06CD0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BC777C1" w14:textId="56448B6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E49F7CF" w14:textId="5C711C2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6B4B218" w14:textId="491117C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</w:tr>
      <w:tr w:rsidR="007838A8" w:rsidRPr="007838A8" w14:paraId="4E4091E9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51BA7A1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0FA9EE3" w14:textId="0507B6A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9AE244F" w14:textId="0A8519B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8B3CD3B" w14:textId="3FBE3DC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4D524CD" w14:textId="3AD8900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FF1BA8A" w14:textId="61CDCA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78E39D1" w14:textId="763A3F4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64CE02B" w14:textId="58BB8F4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</w:tr>
      <w:tr w:rsidR="007838A8" w:rsidRPr="007838A8" w14:paraId="45970F61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E2A6BA4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C703DCE" w14:textId="5D41467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8FFEFC3" w14:textId="099AB59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D9DE334" w14:textId="69F76A2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D223A26" w14:textId="0597833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51DB22E" w14:textId="1120122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F49312D" w14:textId="19953B6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5F07A78" w14:textId="6816FC6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</w:tr>
      <w:tr w:rsidR="007838A8" w:rsidRPr="007838A8" w14:paraId="5F52D35C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F35E882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225AF1F" w14:textId="6563996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ABC27AE" w14:textId="7471D81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F4B1BDE" w14:textId="74354AA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F7915CC" w14:textId="5F180F8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3462094" w14:textId="7CFC5C7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45CB625" w14:textId="0A36606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3C45DE4" w14:textId="4D49335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</w:tr>
      <w:tr w:rsidR="007838A8" w:rsidRPr="007838A8" w14:paraId="3283FD4E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78360F8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62BB6D3" w14:textId="7162992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611A759" w14:textId="2839BED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E4DF459" w14:textId="12DAB29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FA3CD34" w14:textId="35F9D32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A0419AE" w14:textId="1A92D06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A5A2797" w14:textId="7AF3999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FAD9D9B" w14:textId="55D49CC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</w:tr>
      <w:tr w:rsidR="007838A8" w:rsidRPr="007838A8" w14:paraId="0BDA36DA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C996372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388B22D" w14:textId="2E3AF13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E28572A" w14:textId="0808068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CA4D8F9" w14:textId="3B26E5A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B24A5D1" w14:textId="17875EE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7FA2933" w14:textId="7A18892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30B877B" w14:textId="6245E33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C59608F" w14:textId="0BC4F4F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</w:tr>
      <w:tr w:rsidR="007838A8" w:rsidRPr="007838A8" w14:paraId="2E053DDE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D77080F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A7D107F" w14:textId="0365788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AEECB4D" w14:textId="229B488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5FA29C8" w14:textId="10993F7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921AB35" w14:textId="320CD6C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BB1EA04" w14:textId="64CCDAA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36B8C85" w14:textId="1F05B5B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FFAA7D3" w14:textId="2D18F9F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221</w:t>
            </w:r>
          </w:p>
        </w:tc>
      </w:tr>
      <w:tr w:rsidR="007838A8" w:rsidRPr="007838A8" w14:paraId="3B7A57C9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A233CED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4E50A51" w14:textId="0161E98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1C9A46F" w14:textId="01A5E46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FB61C73" w14:textId="6566FA9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86E57CB" w14:textId="581F754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C2AF5CA" w14:textId="16F8782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7242791" w14:textId="47EC93E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10EAFC7" w14:textId="310E2C2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221</w:t>
            </w:r>
          </w:p>
        </w:tc>
      </w:tr>
      <w:tr w:rsidR="007838A8" w:rsidRPr="007838A8" w14:paraId="05BB20B1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F868279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6484E99" w14:textId="6464960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EFC19F9" w14:textId="1D99F4F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87D4FDC" w14:textId="7AB340D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A6D5BB3" w14:textId="2B49C57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063C561" w14:textId="6939C40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E9814E5" w14:textId="13FB65B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B667C4B" w14:textId="04D5D40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</w:tr>
      <w:tr w:rsidR="007838A8" w:rsidRPr="007838A8" w14:paraId="4F60B75C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6E1D8CD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1471AA5" w14:textId="26B874D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FD6149E" w14:textId="6D5C712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2E1C1B9" w14:textId="545FABD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9D1A541" w14:textId="38C78D5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ABDA0A8" w14:textId="616F079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7C9120A" w14:textId="6FF3A78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7C5EEA4" w14:textId="1DBBA65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221</w:t>
            </w:r>
          </w:p>
        </w:tc>
      </w:tr>
      <w:tr w:rsidR="007838A8" w:rsidRPr="007838A8" w14:paraId="26A1EB88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C671D96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AE6E32D" w14:textId="0EBD5C2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6A60D76" w14:textId="2F074CB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B5F5915" w14:textId="6CAC2BE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3E96626" w14:textId="29F6BD8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C00B2BE" w14:textId="14DAB68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1D61571" w14:textId="673505C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D01518A" w14:textId="669AF39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221</w:t>
            </w:r>
          </w:p>
        </w:tc>
      </w:tr>
      <w:tr w:rsidR="007838A8" w:rsidRPr="007838A8" w14:paraId="40EB266E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CD5966D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8F89B28" w14:textId="066BB14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46512EB" w14:textId="1B25FA5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4937C7E" w14:textId="336B4E1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91BAD50" w14:textId="0F66E3F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5D4B11A" w14:textId="3AB28E6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B9B0085" w14:textId="25B61FF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46FD27F" w14:textId="2947E86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221</w:t>
            </w:r>
          </w:p>
        </w:tc>
      </w:tr>
      <w:tr w:rsidR="007838A8" w:rsidRPr="007838A8" w14:paraId="2EC42291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82E3111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F1D0A41" w14:textId="12E69DD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81F387A" w14:textId="0B43E6A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0C68A7E" w14:textId="170CE00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BBBEC60" w14:textId="54AF396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367E83C" w14:textId="1216D15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444F29B" w14:textId="4A62499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41BEF9D" w14:textId="01FBA53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</w:tr>
      <w:tr w:rsidR="007838A8" w:rsidRPr="007838A8" w14:paraId="726F29E0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56EE7EC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AC41B01" w14:textId="707DA59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04CE023" w14:textId="0DF1B1F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03F7269" w14:textId="74B021E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D14FBDE" w14:textId="7AC555C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90F1F54" w14:textId="5722E31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431D5BF" w14:textId="5BDD079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6E1E086" w14:textId="281783A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</w:tr>
      <w:tr w:rsidR="007838A8" w:rsidRPr="007838A8" w14:paraId="51C3BC10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DA6753B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5EC1FD7" w14:textId="250884A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E8E58EB" w14:textId="1B41E1D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5F5F2BC" w14:textId="12A53A5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76DD516" w14:textId="20DD9F3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B948F12" w14:textId="1B7477B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D419CD4" w14:textId="3E77D40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92A2B16" w14:textId="296502A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</w:tr>
      <w:tr w:rsidR="007838A8" w:rsidRPr="007838A8" w14:paraId="760954ED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D12A02E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E97F3E8" w14:textId="1A43DC2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674D40A" w14:textId="1D3DD99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AF7456C" w14:textId="2B67A92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B2F0625" w14:textId="4114959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60B7EF9" w14:textId="1D48B40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21305E0" w14:textId="1C616C5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ED5401D" w14:textId="16BB8FB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145.5</w:t>
            </w:r>
          </w:p>
        </w:tc>
      </w:tr>
      <w:tr w:rsidR="007838A8" w:rsidRPr="007838A8" w14:paraId="3D66F3A3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F0BF15F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837AB4A" w14:textId="6522D23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AB337A9" w14:textId="3B981A7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86B18F4" w14:textId="7422BC1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FA8F1DB" w14:textId="56D4506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F530E49" w14:textId="3D58CB5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057FB69" w14:textId="4ED4E48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A54AC69" w14:textId="6D3561E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</w:tr>
      <w:tr w:rsidR="007838A8" w:rsidRPr="007838A8" w14:paraId="0D7AEEEC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19D9699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5A73205" w14:textId="7546205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A369366" w14:textId="09C3261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AC1A8FE" w14:textId="6F89849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27CD259" w14:textId="03A7880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99E4B0A" w14:textId="0CDD9F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8B1AD01" w14:textId="571C0D3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3.2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346C832" w14:textId="401DF33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203.5</w:t>
            </w:r>
          </w:p>
        </w:tc>
      </w:tr>
      <w:tr w:rsidR="007838A8" w:rsidRPr="007838A8" w14:paraId="037D3AAA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02C9586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970FB97" w14:textId="44DC803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E709563" w14:textId="0832215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01FE662" w14:textId="4F03BBF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2D61B42" w14:textId="0E6D147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AE0B521" w14:textId="29C5A53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9917A19" w14:textId="7C244A4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D05D305" w14:textId="56DA452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</w:tr>
      <w:tr w:rsidR="007838A8" w:rsidRPr="007838A8" w14:paraId="25DA3AED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640490C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B3F4188" w14:textId="79F93DA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4C1AEBC" w14:textId="5F6402D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5594234" w14:textId="646EF09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C4DB1E8" w14:textId="7A3AFD9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BAF1C93" w14:textId="2485964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7E800A8" w14:textId="3D345AA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A6DEAEC" w14:textId="75780B5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</w:tr>
      <w:tr w:rsidR="007838A8" w:rsidRPr="007838A8" w14:paraId="23E11A03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0134BBF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F4DBA53" w14:textId="37DF3C9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3F1D720" w14:textId="5B0FF69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FD6995B" w14:textId="2814A1E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6C5EA69" w14:textId="4C68BAA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1BE9A61" w14:textId="4D6F9DA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8356C14" w14:textId="7159E79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4802A3C" w14:textId="0F3ACD7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</w:tr>
      <w:tr w:rsidR="007838A8" w:rsidRPr="007838A8" w14:paraId="3018EFD9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DAFB33E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lastRenderedPageBreak/>
              <w:t>58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87C164F" w14:textId="35BE10C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B70A4CC" w14:textId="2D0354E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B6F069D" w14:textId="2090B89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D5DB371" w14:textId="0C9F97C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EB9BA03" w14:textId="1632CAF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621D544" w14:textId="0062172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AFF52D0" w14:textId="147D02D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</w:tr>
      <w:tr w:rsidR="007838A8" w:rsidRPr="007838A8" w14:paraId="6656CA12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7B61C17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0608A67" w14:textId="1D96AFA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2AA686A" w14:textId="4A08CE3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E745990" w14:textId="729F147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09CC5DA" w14:textId="40DC303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95F1331" w14:textId="6ED3C53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F6FEDDC" w14:textId="5F79B64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404C719" w14:textId="737B184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</w:tr>
      <w:tr w:rsidR="007838A8" w:rsidRPr="007838A8" w14:paraId="32CD2EE5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A92F306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28208E4" w14:textId="5B361A2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19BF942" w14:textId="0AC7D04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7B61811" w14:textId="389A58D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FC61BC5" w14:textId="638EFC2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E241501" w14:textId="5F8C0DA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946A94C" w14:textId="2AFE51A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6D98B99" w14:textId="71791BF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</w:tr>
      <w:tr w:rsidR="007838A8" w:rsidRPr="007838A8" w14:paraId="46350A22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48CD785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A34B201" w14:textId="71C3BB4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29D9C0B" w14:textId="37BEAF8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3781702" w14:textId="1C26E96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117665E" w14:textId="6ADDD61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9BEF84C" w14:textId="5997C61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E482E69" w14:textId="0AD4473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22951D4" w14:textId="4AF6832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</w:tr>
      <w:tr w:rsidR="007838A8" w:rsidRPr="007838A8" w14:paraId="5C2247FC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BD28534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64D0756" w14:textId="6680AF4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41F5A5D" w14:textId="0BABF96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1DA7FBF" w14:textId="2367515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66393AF" w14:textId="2119324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5257D7C" w14:textId="7821229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A4BE0E1" w14:textId="4E111F8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BFEE19E" w14:textId="1CB1223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</w:tr>
      <w:tr w:rsidR="007838A8" w:rsidRPr="007838A8" w14:paraId="35AACE3C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A30635E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D60D84E" w14:textId="5EB59A2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756E2EF" w14:textId="0C0D381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B4C9FF3" w14:textId="5A62F67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5A0FECC" w14:textId="0BA7232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C5BC9EE" w14:textId="2F40AD2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85E5F92" w14:textId="4055546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78508AE" w14:textId="4807867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145.5</w:t>
            </w:r>
          </w:p>
        </w:tc>
      </w:tr>
      <w:tr w:rsidR="007838A8" w:rsidRPr="007838A8" w14:paraId="5E5EE538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4B69129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AEBC908" w14:textId="2AD9FFD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28C0A8D" w14:textId="04D29EF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17DAA7A" w14:textId="6F845E1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D01C956" w14:textId="4F8307D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895B8DE" w14:textId="1651434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2E1E134" w14:textId="1CA6A00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E898FCF" w14:textId="4EBBD00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</w:tr>
      <w:tr w:rsidR="007838A8" w:rsidRPr="007838A8" w14:paraId="0A7CE134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98C7A32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D38BCBD" w14:textId="3E856B1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4AD59C8" w14:textId="5F099A5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95A0D32" w14:textId="628AF51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EB91233" w14:textId="1E65704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CFC22F8" w14:textId="2CE4541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FD64210" w14:textId="6AEACC8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9B11B9B" w14:textId="4F8847F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</w:tr>
      <w:tr w:rsidR="007838A8" w:rsidRPr="007838A8" w14:paraId="5FDEA9E5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3D83DD6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9C9328D" w14:textId="74ECE24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6A53625" w14:textId="6BF1433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B1B0AFF" w14:textId="015D8E3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781C581" w14:textId="2992C29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882E324" w14:textId="5F6E2D4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050D0E4" w14:textId="340D304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3.2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76A9B8F" w14:textId="075D674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203.5</w:t>
            </w:r>
          </w:p>
        </w:tc>
      </w:tr>
      <w:tr w:rsidR="007838A8" w:rsidRPr="007838A8" w14:paraId="6B7492B0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C289413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BC58D98" w14:textId="2F1C828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4D5E141" w14:textId="71C7443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C2F36B5" w14:textId="1BAF414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A528B27" w14:textId="75DF3E5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BB1495C" w14:textId="1EB2104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B58215D" w14:textId="5A5C1D8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F04EFE9" w14:textId="0D168DB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</w:tr>
      <w:tr w:rsidR="007838A8" w:rsidRPr="007838A8" w14:paraId="3592E7CC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22C49FE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81F9062" w14:textId="13DAD3B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DF2C3DC" w14:textId="165EC90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550BAF8" w14:textId="06F0BD2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5219316" w14:textId="6A2CFDB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4148869" w14:textId="7DE97B2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2C200AF" w14:textId="58284D8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7A0F990" w14:textId="56AF09B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</w:tr>
      <w:tr w:rsidR="007838A8" w:rsidRPr="007838A8" w14:paraId="127FC391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FD358D2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A0356B7" w14:textId="08A3E37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D228FEE" w14:textId="0F60677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1F89B6B" w14:textId="3964573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96F1863" w14:textId="28921FB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6075081" w14:textId="5CE1E90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1A823BB" w14:textId="0253D7A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A6F7F9F" w14:textId="293E595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145.5</w:t>
            </w:r>
          </w:p>
        </w:tc>
      </w:tr>
      <w:tr w:rsidR="007838A8" w:rsidRPr="007838A8" w14:paraId="4859CF32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A7E579F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BF44AF5" w14:textId="3E25346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5EC9995" w14:textId="19D790A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0CCB748" w14:textId="1063950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8A009F1" w14:textId="66754DC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EAA32A6" w14:textId="7E43EFB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265EAD1" w14:textId="764B4C0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AEE059A" w14:textId="1DF377C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145.5</w:t>
            </w:r>
          </w:p>
        </w:tc>
      </w:tr>
      <w:tr w:rsidR="007838A8" w:rsidRPr="007838A8" w14:paraId="17C3ADE1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86E7A85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15F137E" w14:textId="5C68662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77B6DB7" w14:textId="7070569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52CCE04" w14:textId="11C8F5E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2E827CC" w14:textId="78AC232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F4BADBA" w14:textId="0CEDE9B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55492B6" w14:textId="6DC848E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88D174D" w14:textId="77768F2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181.5</w:t>
            </w:r>
          </w:p>
        </w:tc>
      </w:tr>
      <w:tr w:rsidR="007838A8" w:rsidRPr="007838A8" w14:paraId="78E37CCB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8F26076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56B72E6" w14:textId="6A60D86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623A7D6" w14:textId="2FD21B7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0EAA51E" w14:textId="6E1367C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4CD4AB6" w14:textId="0BF0CB9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2B807A7" w14:textId="626F251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90A5BD9" w14:textId="3B9B0B1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3.2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D7266EE" w14:textId="002693E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203.5</w:t>
            </w:r>
          </w:p>
        </w:tc>
      </w:tr>
      <w:tr w:rsidR="007838A8" w:rsidRPr="007838A8" w14:paraId="1A6FC420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A376AC3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B078DC9" w14:textId="29C8DE6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BD734C7" w14:textId="017FB2B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A10B18E" w14:textId="2ED7D00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D78406B" w14:textId="2A162DE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94C2CAD" w14:textId="69A93BA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A5AC098" w14:textId="614D4F1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3.2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69B2F3B" w14:textId="1EE16D6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203.5</w:t>
            </w:r>
          </w:p>
        </w:tc>
      </w:tr>
      <w:tr w:rsidR="007838A8" w:rsidRPr="007838A8" w14:paraId="650521E7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CC3C35C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D2A820F" w14:textId="130A31B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2CC2090" w14:textId="742D947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C0A071B" w14:textId="3C870BB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7BF8C00" w14:textId="6CD8C72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A6A92C5" w14:textId="0A80A74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58D874D" w14:textId="1FFCCE7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18C78DA" w14:textId="6E4896D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</w:tr>
      <w:tr w:rsidR="007838A8" w:rsidRPr="007838A8" w14:paraId="2CCCC4F9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0F28B8A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3DFE0D5" w14:textId="54985C0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EC131F4" w14:textId="7599BFF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4A65107" w14:textId="31A167B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B7F6F42" w14:textId="51BFC10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2DBF82A" w14:textId="5431881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BCC3E25" w14:textId="24FAA50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578F7F2" w14:textId="525B63F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</w:tr>
      <w:tr w:rsidR="007838A8" w:rsidRPr="007838A8" w14:paraId="2F0B5290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6AD57ED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3130647" w14:textId="095210A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BE489D8" w14:textId="67A76A5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988D1DA" w14:textId="015594B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0E7735F" w14:textId="6965486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A41F699" w14:textId="6179F55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F9E4BC9" w14:textId="2F2EF22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6CE2FC5" w14:textId="709A742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</w:tr>
      <w:tr w:rsidR="007838A8" w:rsidRPr="007838A8" w14:paraId="4B347B8F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06B286A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9FA5D00" w14:textId="671B91D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4CE9174" w14:textId="397D5B2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3AF01C7" w14:textId="46F4340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BE42C0C" w14:textId="62A557D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B7AB2C3" w14:textId="06F7A2D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D28939D" w14:textId="4D33C44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8B3F7C2" w14:textId="5941EA6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145.5</w:t>
            </w:r>
          </w:p>
        </w:tc>
      </w:tr>
      <w:tr w:rsidR="007838A8" w:rsidRPr="007838A8" w14:paraId="12FCA997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774EBA0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B802854" w14:textId="197D1DA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E97D1C5" w14:textId="3EE11DA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1572F55" w14:textId="242134F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8BFB5A2" w14:textId="312517E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DA7D4F3" w14:textId="15E480B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AA16AF6" w14:textId="32D09F0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D911C70" w14:textId="0AB86F1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145.5</w:t>
            </w:r>
          </w:p>
        </w:tc>
      </w:tr>
      <w:tr w:rsidR="007838A8" w:rsidRPr="007838A8" w14:paraId="2695CA7F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202C27A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EEB73C6" w14:textId="203ACCB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9C54846" w14:textId="6E6BF71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0729200" w14:textId="115E61C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657EB68" w14:textId="54CA531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5EED3B8" w14:textId="3AD1922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63CF2A4" w14:textId="358F929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B354B47" w14:textId="5E8F5B5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221</w:t>
            </w:r>
          </w:p>
        </w:tc>
      </w:tr>
      <w:tr w:rsidR="007838A8" w:rsidRPr="007838A8" w14:paraId="7D8863BA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B862C99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569C7D8" w14:textId="3810E58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6247048" w14:textId="5CC45F0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EF42038" w14:textId="533317F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684E8AC" w14:textId="00EA8AC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3DEF0A4" w14:textId="235114F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AC29B78" w14:textId="74F0DDA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6D326E8" w14:textId="7C523A9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</w:tr>
      <w:tr w:rsidR="007838A8" w:rsidRPr="007838A8" w14:paraId="0F1B2B83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466C16A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517009C" w14:textId="6B44DD9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E7F394F" w14:textId="212CED8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1C68754" w14:textId="3E49198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84296A0" w14:textId="5172563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D9974BB" w14:textId="728F8B9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3200665" w14:textId="6020294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EA23013" w14:textId="666EFDF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181.5</w:t>
            </w:r>
          </w:p>
        </w:tc>
      </w:tr>
      <w:tr w:rsidR="007838A8" w:rsidRPr="007838A8" w14:paraId="6C69DF46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060F591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2B97F43" w14:textId="1412C76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1540108" w14:textId="292B1F0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EB88BFC" w14:textId="384C871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8DF3AF5" w14:textId="546E5C0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6E59EF2" w14:textId="18269F2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20F90DE" w14:textId="6F258F6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A355E26" w14:textId="6239038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145.5</w:t>
            </w:r>
          </w:p>
        </w:tc>
      </w:tr>
      <w:tr w:rsidR="007838A8" w:rsidRPr="007838A8" w14:paraId="12FC24C5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4A769DB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594BFEB" w14:textId="2BC728A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693472F" w14:textId="7F8F222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B1E7B03" w14:textId="75FC821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B6210FC" w14:textId="4FCD3AA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C3266CB" w14:textId="6B220FF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49E4C04" w14:textId="3204AB3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7D72039" w14:textId="7B580ED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</w:tr>
      <w:tr w:rsidR="007838A8" w:rsidRPr="007838A8" w14:paraId="30720769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E1B48FE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7CC37A7" w14:textId="199AB88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07FD36A" w14:textId="152E43E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2DE69DE" w14:textId="25CE3BF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99033C1" w14:textId="3980342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C1E3F3E" w14:textId="65C599B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F6CF5FA" w14:textId="130B4F2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2256A76" w14:textId="127001B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</w:tr>
      <w:tr w:rsidR="007838A8" w:rsidRPr="007838A8" w14:paraId="2CE8E237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193191E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33762CD" w14:textId="7E5F0FC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ED61037" w14:textId="65A53A8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538DB3C" w14:textId="0E6D3C1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13F4AB0" w14:textId="76F0689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4211D20" w14:textId="24B5B98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56730A2" w14:textId="34FA404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2C1B928" w14:textId="1380083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145.5</w:t>
            </w:r>
          </w:p>
        </w:tc>
      </w:tr>
      <w:tr w:rsidR="007838A8" w:rsidRPr="007838A8" w14:paraId="09B7F262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D3B11AC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E21EE71" w14:textId="61FB5DF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6C541BC" w14:textId="3F9BA23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877BD95" w14:textId="54746A9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4B0F9BC" w14:textId="73D54F2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4697DC3" w14:textId="0CABDBC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E0A5ADB" w14:textId="203B5EB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E4C8C86" w14:textId="29ADDDE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</w:tr>
      <w:tr w:rsidR="007838A8" w:rsidRPr="007838A8" w14:paraId="54DD82CB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0DA5D42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438AE02" w14:textId="011F343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D782E1D" w14:textId="7117185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68DC887" w14:textId="7D82424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852D383" w14:textId="6D873CE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C8914B8" w14:textId="4C906BD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1EC9F4C" w14:textId="4CB00AD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3.2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DA81941" w14:textId="4DF2651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203.5</w:t>
            </w:r>
          </w:p>
        </w:tc>
      </w:tr>
      <w:tr w:rsidR="007838A8" w:rsidRPr="007838A8" w14:paraId="6F5C50FD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0EF77B8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DD09CBF" w14:textId="0C9B21F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71A0921" w14:textId="50B3043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CDD043D" w14:textId="1B48095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5F87C6B" w14:textId="11BAEA3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8C9C9B2" w14:textId="03F9D4C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04B8DAE" w14:textId="22E74F9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D8701C8" w14:textId="79DA9DF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181.5</w:t>
            </w:r>
          </w:p>
        </w:tc>
      </w:tr>
      <w:tr w:rsidR="007838A8" w:rsidRPr="007838A8" w14:paraId="688FFC4D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39BE163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E2266F5" w14:textId="15EA5FD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8D4B699" w14:textId="31F705A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36DCD25" w14:textId="1224BFF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663DBD0" w14:textId="6BC1A7D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FF46619" w14:textId="79171DF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DFD9504" w14:textId="07D0860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44A7C50" w14:textId="3A1FB40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221</w:t>
            </w:r>
          </w:p>
        </w:tc>
      </w:tr>
      <w:tr w:rsidR="007838A8" w:rsidRPr="007838A8" w14:paraId="60E60555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6CEFDE5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DEF37EB" w14:textId="448D4D2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D412AC8" w14:textId="4D3112D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813109A" w14:textId="161D20F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E70A488" w14:textId="36D31B2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264E546" w14:textId="1FB1117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3BC8F9D" w14:textId="667093F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3DE4410" w14:textId="090135A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145.5</w:t>
            </w:r>
          </w:p>
        </w:tc>
      </w:tr>
      <w:tr w:rsidR="007838A8" w:rsidRPr="007838A8" w14:paraId="7533B591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36780D1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4C5C431" w14:textId="7AAE5E0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20465CB" w14:textId="2CC57DF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DC1D5FE" w14:textId="7389804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03B426C" w14:textId="56645EA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C6FF836" w14:textId="4BCED6D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E91F454" w14:textId="1A727EB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05703A6" w14:textId="4E46537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145.5</w:t>
            </w:r>
          </w:p>
        </w:tc>
      </w:tr>
      <w:tr w:rsidR="007838A8" w:rsidRPr="007838A8" w14:paraId="52BD8DE0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BC979B4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B4EDC4F" w14:textId="60A4CA4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B66AE71" w14:textId="5F16FA4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D3F2CE6" w14:textId="20E700A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BAA332B" w14:textId="52CFD38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B79DAA0" w14:textId="4BDD578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CC51C72" w14:textId="17C92B1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0E0FFAF" w14:textId="3C7F3D5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</w:tr>
      <w:tr w:rsidR="007838A8" w:rsidRPr="007838A8" w14:paraId="0DFC927A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CF8B825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CBD4CB6" w14:textId="67E0E28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534EA31" w14:textId="7B837B0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A0907E1" w14:textId="6ED0035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78037C7" w14:textId="365D46A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CE89C7D" w14:textId="66221A4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2C86764" w14:textId="2DEFC82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D332418" w14:textId="2BCD8AA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145.5</w:t>
            </w:r>
          </w:p>
        </w:tc>
      </w:tr>
      <w:tr w:rsidR="007838A8" w:rsidRPr="007838A8" w14:paraId="78B473B9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D8C1010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1510310" w14:textId="459632D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BEF6111" w14:textId="1D4D06C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96BA484" w14:textId="0DA1EBD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1931F89" w14:textId="129321F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42DC4D4" w14:textId="3873F34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AE4CECF" w14:textId="0439DBD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6DEB438" w14:textId="0294CE8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145.5</w:t>
            </w:r>
          </w:p>
        </w:tc>
      </w:tr>
      <w:tr w:rsidR="007838A8" w:rsidRPr="007838A8" w14:paraId="2EAE90B8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DC886EE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0ED22B7" w14:textId="040B5A0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459A08C" w14:textId="10D30A7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D70DB12" w14:textId="5BFBF08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D9134EE" w14:textId="302347F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6A85DCF" w14:textId="204E93F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423B5C0" w14:textId="042641C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90061A3" w14:textId="758434D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181.5</w:t>
            </w:r>
          </w:p>
        </w:tc>
      </w:tr>
      <w:tr w:rsidR="007838A8" w:rsidRPr="007838A8" w14:paraId="5780DF25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9F2A8E6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D467963" w14:textId="5DF53E3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3ABB24B" w14:textId="1693ADC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CE3AD4E" w14:textId="2710499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57C5CCF" w14:textId="118E12B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F013202" w14:textId="15F603B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BE87B7F" w14:textId="35CA9FD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3.2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0D6B23E" w14:textId="02E2A3E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203.5</w:t>
            </w:r>
          </w:p>
        </w:tc>
      </w:tr>
      <w:tr w:rsidR="007838A8" w:rsidRPr="007838A8" w14:paraId="102068D5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5FD7A7E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850E466" w14:textId="1F964E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25718D7" w14:textId="77F3CA4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260A647" w14:textId="63E3540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0D7D826" w14:textId="100F18B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38BF8ED" w14:textId="0618BA2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BD9951C" w14:textId="0B38CD4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53A1410" w14:textId="27D8E9B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145.5</w:t>
            </w:r>
          </w:p>
        </w:tc>
      </w:tr>
      <w:tr w:rsidR="007838A8" w:rsidRPr="007838A8" w14:paraId="4B36D305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6625DA3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6AF2123" w14:textId="273BB53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7971D45" w14:textId="75DD7F6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B4ACCF1" w14:textId="00B2A31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FA4EA1B" w14:textId="6BCECE1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4B5DC43" w14:textId="393D30E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FCFB0A2" w14:textId="5287170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DB81CD4" w14:textId="10970C0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145.5</w:t>
            </w:r>
          </w:p>
        </w:tc>
      </w:tr>
      <w:tr w:rsidR="007838A8" w:rsidRPr="007838A8" w14:paraId="229793B5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14A5723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BFD97E7" w14:textId="5FBA151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AB96FFA" w14:textId="123C595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709BBCA" w14:textId="6F5F916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B75F280" w14:textId="61C71F6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6E4E23B" w14:textId="05BCE14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5C7C115" w14:textId="232329E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B471FB0" w14:textId="291AB9D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145.5</w:t>
            </w:r>
          </w:p>
        </w:tc>
      </w:tr>
      <w:tr w:rsidR="007838A8" w:rsidRPr="007838A8" w14:paraId="3A1398FD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C0A4878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18AE289" w14:textId="3E681C2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8216B6C" w14:textId="22E5BE1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522FD47" w14:textId="1CFC475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A5B6DFB" w14:textId="624F9F3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096D9D9" w14:textId="1B96C63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630455A" w14:textId="5808949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4E180B5" w14:textId="055316C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</w:tr>
      <w:tr w:rsidR="007838A8" w:rsidRPr="007838A8" w14:paraId="606E0991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CE0F7B5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D8B8D67" w14:textId="13EC775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DBCA087" w14:textId="41B7EBF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8673B79" w14:textId="0AD76CC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B618878" w14:textId="7A0CC98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7BD32A4" w14:textId="1BB3782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04CAF9F" w14:textId="1F356AC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8FA2BC5" w14:textId="5344576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</w:tr>
      <w:tr w:rsidR="007838A8" w:rsidRPr="007838A8" w14:paraId="4C70D09A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871FA2E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797B63D" w14:textId="0FCFFD9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23721FF" w14:textId="4F6F344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81FF354" w14:textId="3FCD815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CC6A021" w14:textId="37A3BC2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AF9D7D3" w14:textId="725DD2C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DD97838" w14:textId="769E47A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AE5C986" w14:textId="03D4F3A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145.5</w:t>
            </w:r>
          </w:p>
        </w:tc>
      </w:tr>
      <w:tr w:rsidR="007838A8" w:rsidRPr="007838A8" w14:paraId="0338FF14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EFF8342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B5B3040" w14:textId="0905068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456E6B6" w14:textId="02178B0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4DD9755" w14:textId="45E3CDF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40348BC" w14:textId="73C1BE3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D0A1841" w14:textId="686C545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7516C26" w14:textId="74CF66F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9AED548" w14:textId="38C456C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</w:tr>
      <w:tr w:rsidR="007838A8" w:rsidRPr="007838A8" w14:paraId="68D15A6A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C9E6687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3D00EBB" w14:textId="084E1DF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FD1E390" w14:textId="3A15FAD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213FE07" w14:textId="665F17D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4052FFB" w14:textId="09B795A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60E7712" w14:textId="463CE00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3FA9A92" w14:textId="5E54642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3.2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008B340" w14:textId="46485B5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203.5</w:t>
            </w:r>
          </w:p>
        </w:tc>
      </w:tr>
      <w:tr w:rsidR="007838A8" w:rsidRPr="007838A8" w14:paraId="00B61B06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2868F3E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F3212DE" w14:textId="430BE39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F0AA437" w14:textId="0BD526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64ABC74" w14:textId="7FFD623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C2C8C54" w14:textId="5D7849E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410325B" w14:textId="20C138E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C689D9C" w14:textId="451DE2C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4732743" w14:textId="43E05BB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221</w:t>
            </w:r>
          </w:p>
        </w:tc>
      </w:tr>
      <w:tr w:rsidR="007838A8" w:rsidRPr="007838A8" w14:paraId="30ECFEAF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5375506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6C5A897" w14:textId="321F46A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7E16CE4" w14:textId="5C6896F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E1B3DF8" w14:textId="3975BA3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6253673" w14:textId="703A7F9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CA6AE12" w14:textId="517A2F7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170CFA4" w14:textId="4845D3D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FDA9E04" w14:textId="70743A8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181.5</w:t>
            </w:r>
          </w:p>
        </w:tc>
      </w:tr>
      <w:tr w:rsidR="007838A8" w:rsidRPr="007838A8" w14:paraId="4C24614D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EF3438A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572AEF2" w14:textId="55601F0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BAE3B07" w14:textId="17BCE17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61B4F77" w14:textId="5EFEBB9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0C44C7F" w14:textId="3FFAFBB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5B74376" w14:textId="1B9F798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2A3B67F" w14:textId="133FEE9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D9D070D" w14:textId="799906B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</w:tr>
      <w:tr w:rsidR="007838A8" w:rsidRPr="007838A8" w14:paraId="0CBDB511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AB5B02C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73462BA" w14:textId="0EFD9ED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FBC2BC6" w14:textId="6BB5710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0E8193C" w14:textId="4248D67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31CBF27" w14:textId="28E8933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0DE2963" w14:textId="76755D1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5E6A7B0" w14:textId="7B6C7B3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3.2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CBBD3EB" w14:textId="352160E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203.5</w:t>
            </w:r>
          </w:p>
        </w:tc>
      </w:tr>
      <w:tr w:rsidR="007838A8" w:rsidRPr="007838A8" w14:paraId="42E3CB13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4D806B8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E86ADDD" w14:textId="578F89A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FC8DC24" w14:textId="30BF314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7B21748" w14:textId="07395B7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6342CEE" w14:textId="7D8624F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AAC5F09" w14:textId="796CC75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1C69510" w14:textId="4CD487E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A517AE1" w14:textId="1784F12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181.5</w:t>
            </w:r>
          </w:p>
        </w:tc>
      </w:tr>
      <w:tr w:rsidR="007838A8" w:rsidRPr="007838A8" w14:paraId="12253EC3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7F280BA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D413DD4" w14:textId="08FE138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AEDDB2F" w14:textId="1A2876B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1FE8CF1" w14:textId="4307225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D71BE8F" w14:textId="636B199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FA858F4" w14:textId="7A88AF5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8695CC9" w14:textId="123656D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D19642F" w14:textId="1B35879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221</w:t>
            </w:r>
          </w:p>
        </w:tc>
      </w:tr>
      <w:tr w:rsidR="007838A8" w:rsidRPr="007838A8" w14:paraId="4C9C5C04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9E57098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21D4213" w14:textId="59E680A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77C97FD" w14:textId="5513E12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1DF8A84" w14:textId="06BBDBF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7D1E057" w14:textId="3F678F4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9984325" w14:textId="7FF8371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154BE9B" w14:textId="27B08B2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B2103D2" w14:textId="6F264CE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181.5</w:t>
            </w:r>
          </w:p>
        </w:tc>
      </w:tr>
      <w:tr w:rsidR="007838A8" w:rsidRPr="007838A8" w14:paraId="04604E87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582DF4B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8BD11EB" w14:textId="21AAB09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8653DC2" w14:textId="5C79E3A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EFF3010" w14:textId="21CB11C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EE3C7ED" w14:textId="0695B30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379C171" w14:textId="1A2ACB5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0FEC6B8" w14:textId="3C09E9B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3.2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91A634C" w14:textId="5D5F1BB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203.5</w:t>
            </w:r>
          </w:p>
        </w:tc>
      </w:tr>
      <w:tr w:rsidR="007838A8" w:rsidRPr="007838A8" w14:paraId="7309E494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DB14484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49E73FE" w14:textId="33C48A1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DD48A74" w14:textId="25A1D23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DD039F0" w14:textId="1AD4B09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84B9610" w14:textId="2049150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6C8B09D" w14:textId="7937005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C2C57D8" w14:textId="46BF433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C32C704" w14:textId="7B3FB80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</w:tr>
      <w:tr w:rsidR="007838A8" w:rsidRPr="007838A8" w14:paraId="517D3E45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D92F2FB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98072B4" w14:textId="041D82E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FBD5654" w14:textId="75EFAF3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DA5C6C9" w14:textId="1D22383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BC7C0A4" w14:textId="5251F95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936598D" w14:textId="3AECEDA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516475E" w14:textId="73AF513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2BCD67C" w14:textId="3015D71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145.5</w:t>
            </w:r>
          </w:p>
        </w:tc>
      </w:tr>
      <w:tr w:rsidR="007838A8" w:rsidRPr="007838A8" w14:paraId="05733B9D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CCAB435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770389D" w14:textId="7DB6A12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7388CF7" w14:textId="6758B74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F84C6D5" w14:textId="7FE913F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3CCB0D3" w14:textId="14D21BA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EA84127" w14:textId="28C875F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7D85F57" w14:textId="3DB1300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2CE7535" w14:textId="7B684AC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</w:tr>
      <w:tr w:rsidR="007838A8" w:rsidRPr="007838A8" w14:paraId="2ABD03CE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0C2A2D8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5EE03C6" w14:textId="6656FA4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7138B77" w14:textId="04ECD8F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3DA011E" w14:textId="50E6C4A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D6987CF" w14:textId="5A8D77B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48BD49C" w14:textId="40E773B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368384B" w14:textId="745463B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0446400" w14:textId="7C619DD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145.5</w:t>
            </w:r>
          </w:p>
        </w:tc>
      </w:tr>
      <w:tr w:rsidR="007838A8" w:rsidRPr="007838A8" w14:paraId="038A27D3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047CB55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D503905" w14:textId="182DA91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9A8570D" w14:textId="227F4D0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A204637" w14:textId="5E3E983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332AA88" w14:textId="483A0CF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9C51B97" w14:textId="0A71B52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9C0572F" w14:textId="37CC928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2DD6C23" w14:textId="2EB4611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181.5</w:t>
            </w:r>
          </w:p>
        </w:tc>
      </w:tr>
      <w:tr w:rsidR="007838A8" w:rsidRPr="007838A8" w14:paraId="42F33DB9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6268A77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F9AECA2" w14:textId="400CFCE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574E59C" w14:textId="75D841D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09954BC" w14:textId="5A2BBCA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5547993" w14:textId="7B1877B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4C8EEF7" w14:textId="14A4CB9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B846F84" w14:textId="6337305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2B7097A" w14:textId="61554DF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</w:tr>
      <w:tr w:rsidR="007838A8" w:rsidRPr="007838A8" w14:paraId="60BAB82F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893C917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lastRenderedPageBreak/>
              <w:t>119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8962A89" w14:textId="5E0E670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3EA7F92" w14:textId="6A9F25A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62CC78C" w14:textId="0551616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EF038F3" w14:textId="1E6EBF0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0C59C1E" w14:textId="4A03C18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802FC92" w14:textId="358DFC0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5A0466E" w14:textId="66CC7D7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</w:tr>
      <w:tr w:rsidR="007838A8" w:rsidRPr="007838A8" w14:paraId="3E9B9D4D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638D530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D5784C6" w14:textId="1D0AEF4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18DA754" w14:textId="380C569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258FDAF" w14:textId="21C4EC3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B08F6F2" w14:textId="19C91ED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1F6699E" w14:textId="2DDB73D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53ECC15" w14:textId="6B7B9AB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5281ADF" w14:textId="632EA6D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</w:tr>
      <w:tr w:rsidR="007838A8" w:rsidRPr="007838A8" w14:paraId="79CEAF01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2EE66F7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EF10352" w14:textId="2F5C4D3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F1948B7" w14:textId="36077EC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8076BD9" w14:textId="539B42E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FC135BA" w14:textId="0A4B4A4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2370EDE" w14:textId="68AB9F2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5421C82" w14:textId="231197A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44C9A78" w14:textId="3E5D2D3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</w:tr>
      <w:tr w:rsidR="007838A8" w:rsidRPr="007838A8" w14:paraId="209E3AE5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91CA929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B923DAC" w14:textId="1315457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454B6AB" w14:textId="3519F06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0F08706" w14:textId="16AE0F5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678E745" w14:textId="528E590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74CFFBB" w14:textId="65C1330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FFB9595" w14:textId="39E8618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1A63724" w14:textId="4A60A18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</w:tr>
      <w:tr w:rsidR="007838A8" w:rsidRPr="007838A8" w14:paraId="0AF4352A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1461C5C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9BAE5F7" w14:textId="50AEE1E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21507FB" w14:textId="3C692E1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BDFD417" w14:textId="72B9A22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4D86121" w14:textId="174CD7A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C13199D" w14:textId="07660E1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3CA61B8" w14:textId="499B1AB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613A6D7" w14:textId="18E38B8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</w:tr>
      <w:tr w:rsidR="007838A8" w:rsidRPr="007838A8" w14:paraId="1C10AA54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5A8426E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3095C50" w14:textId="3B0276C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927478D" w14:textId="548776F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2F0A192" w14:textId="2F6A3C9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4734478" w14:textId="0027B5A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5166EAE" w14:textId="743AE01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8A1072A" w14:textId="3E1629D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49CBD22" w14:textId="5D9C154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</w:tr>
      <w:tr w:rsidR="007838A8" w:rsidRPr="007838A8" w14:paraId="02A98BB7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6631E59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3902142" w14:textId="4642EB9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B58D484" w14:textId="7854357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9DDA93E" w14:textId="304E983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7B26879" w14:textId="11DC4D7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25E9F3B" w14:textId="2D6E9D0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30F79E4" w14:textId="1537646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3C40967" w14:textId="61D8171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</w:tr>
      <w:tr w:rsidR="007838A8" w:rsidRPr="007838A8" w14:paraId="5AF415F0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D61900C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2DFE86A" w14:textId="6CC846C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2E40300" w14:textId="313A47E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053DE55" w14:textId="211B89F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C8539B8" w14:textId="56766E3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E0435B0" w14:textId="5FACB4B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28C85DE" w14:textId="0927537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3F862D3" w14:textId="0B698F5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145.5</w:t>
            </w:r>
          </w:p>
        </w:tc>
      </w:tr>
      <w:tr w:rsidR="007838A8" w:rsidRPr="007838A8" w14:paraId="2BB4A9D0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0FA777F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3C71EC7" w14:textId="75FB6F9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8F47164" w14:textId="03D71CC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4AECC8A" w14:textId="61C8AAD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0E9A159" w14:textId="0926BA0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DDFBDA7" w14:textId="2937C90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B7BA635" w14:textId="00B7B4B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1A40085" w14:textId="6385E47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</w:tr>
      <w:tr w:rsidR="007838A8" w:rsidRPr="007838A8" w14:paraId="413C339D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CE34C94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6FDB690" w14:textId="3064C7B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E518244" w14:textId="3B924CA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7FF16E9" w14:textId="250DCA3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01EC8ED" w14:textId="2DD6DE2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80F1598" w14:textId="040755D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5BC5ED4" w14:textId="364EED3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3.2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68ED989" w14:textId="292BAFD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203.5</w:t>
            </w:r>
          </w:p>
        </w:tc>
      </w:tr>
      <w:tr w:rsidR="007838A8" w:rsidRPr="007838A8" w14:paraId="3EF16312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D94D584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1D00DBC" w14:textId="6AB6712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5ABA489" w14:textId="66D16E3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4D4014C" w14:textId="774ACF0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4429F3E" w14:textId="333D598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AE3F72C" w14:textId="6D55B55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68E312B" w14:textId="5B2AC65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80124E6" w14:textId="552DB09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221</w:t>
            </w:r>
          </w:p>
        </w:tc>
      </w:tr>
      <w:tr w:rsidR="007838A8" w:rsidRPr="007838A8" w14:paraId="4AAA0C41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D72895F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E0CE791" w14:textId="439516A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01C684A" w14:textId="5166F5E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CD9A4B8" w14:textId="64F9A44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490E569" w14:textId="130988D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5BDBA52" w14:textId="4915659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AA1B913" w14:textId="66E885B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3.2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945ED36" w14:textId="1025A53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203.5</w:t>
            </w:r>
          </w:p>
        </w:tc>
      </w:tr>
      <w:tr w:rsidR="007838A8" w:rsidRPr="007838A8" w14:paraId="1138165B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8A4F912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BF4111C" w14:textId="0B89F56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D415CD4" w14:textId="529C4CD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F92FC05" w14:textId="28CBA84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4DB1ED6" w14:textId="3B8381B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53ADB79" w14:textId="02BB710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E0281BA" w14:textId="66076E6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137B56E" w14:textId="0084383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145.5</w:t>
            </w:r>
          </w:p>
        </w:tc>
      </w:tr>
      <w:tr w:rsidR="007838A8" w:rsidRPr="007838A8" w14:paraId="467363EC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FBE48EC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200517D" w14:textId="36ADFD8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142F463" w14:textId="12C0F54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0A65ADA" w14:textId="120BC15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8F80B5A" w14:textId="786650F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ED85157" w14:textId="2F628DD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BB541B0" w14:textId="3AED7ED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3A5B090" w14:textId="432D634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</w:tr>
      <w:tr w:rsidR="007838A8" w:rsidRPr="007838A8" w14:paraId="0A9250F5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3CD25E1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0331E15" w14:textId="1344B3D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415A9FA" w14:textId="14BA24B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E26A4F5" w14:textId="07D7C86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B92F14A" w14:textId="541F5B7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F3F9D1E" w14:textId="2FC81AB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67B5DD7" w14:textId="01AD397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5CBE80E" w14:textId="4D5D2A6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</w:tr>
      <w:tr w:rsidR="007838A8" w:rsidRPr="007838A8" w14:paraId="57DDA63E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A3881C0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4D665CF" w14:textId="7ED7A8A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00CA5D8" w14:textId="277B927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0431BAC" w14:textId="191EB29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98964E8" w14:textId="05E8441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6F106CD" w14:textId="45C52CF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79EBD3D" w14:textId="6E736E2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FCEB40A" w14:textId="304DB77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145.5</w:t>
            </w:r>
          </w:p>
        </w:tc>
      </w:tr>
      <w:tr w:rsidR="007838A8" w:rsidRPr="007838A8" w14:paraId="7CC1D588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D3F84B8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8D36BC6" w14:textId="4310666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1DA582F" w14:textId="08ED7C4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075C0F7" w14:textId="4184620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0789EEB" w14:textId="30760E3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E757962" w14:textId="3A0A45A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BBE808A" w14:textId="5D099C7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656031B" w14:textId="6CA11B6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145.5</w:t>
            </w:r>
          </w:p>
        </w:tc>
      </w:tr>
      <w:tr w:rsidR="007838A8" w:rsidRPr="007838A8" w14:paraId="764C5190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329C17C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3F08E48" w14:textId="6BCA8E3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E8F5100" w14:textId="61C67E2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B23359A" w14:textId="2D30B72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0CC5587" w14:textId="16331EB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9F9C3D5" w14:textId="0B2BBB7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DDA872A" w14:textId="6E2A9BA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380265B" w14:textId="3377D85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145.5</w:t>
            </w:r>
          </w:p>
        </w:tc>
      </w:tr>
      <w:tr w:rsidR="007838A8" w:rsidRPr="007838A8" w14:paraId="592436A6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8E1FFB7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11BF9CE" w14:textId="5EAF9B0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94B2402" w14:textId="34F1A39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2B14835" w14:textId="384353A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62BC6CF" w14:textId="0AFA65A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876DDD3" w14:textId="40D5FA0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328C457" w14:textId="690D002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E010B89" w14:textId="7A512CD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145.5</w:t>
            </w:r>
          </w:p>
        </w:tc>
      </w:tr>
      <w:tr w:rsidR="007838A8" w:rsidRPr="007838A8" w14:paraId="36DC12E1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D515AC4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513F097" w14:textId="068A53A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9018D19" w14:textId="4AD6006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B8ED36C" w14:textId="7DAB581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15199D3" w14:textId="63F87F3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286E0FC" w14:textId="4E9EB11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B71F943" w14:textId="40DAD71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E748340" w14:textId="54DAF43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</w:tr>
      <w:tr w:rsidR="007838A8" w:rsidRPr="007838A8" w14:paraId="513BF45D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3CD1968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E547230" w14:textId="15E8E91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8AD793F" w14:textId="76B1145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2114F9C" w14:textId="304CC4A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D27F8D3" w14:textId="12584F8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18198BD" w14:textId="0675F0F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3CD3538" w14:textId="4071981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27F85C6" w14:textId="1A622C6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145.5</w:t>
            </w:r>
          </w:p>
        </w:tc>
      </w:tr>
      <w:tr w:rsidR="007838A8" w:rsidRPr="007838A8" w14:paraId="53BAD8E7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41A8229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800015E" w14:textId="24076B4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341158B" w14:textId="744A682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2E43748" w14:textId="75C335F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829B16E" w14:textId="0A5E1D8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288A580" w14:textId="2E70C36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F41DF7D" w14:textId="5A37BB3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D279CE5" w14:textId="0B0EF42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145.5</w:t>
            </w:r>
          </w:p>
        </w:tc>
      </w:tr>
      <w:tr w:rsidR="007838A8" w:rsidRPr="007838A8" w14:paraId="4F215BAC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21FFC58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020A16C" w14:textId="167A0D2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EDD83D3" w14:textId="09AE252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3171C73" w14:textId="5730EC7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8AB7012" w14:textId="2348BA1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3F74BF7" w14:textId="2FF4DAB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12A0C04" w14:textId="64A8AB8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51B9B4B" w14:textId="1639978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145.5</w:t>
            </w:r>
          </w:p>
        </w:tc>
      </w:tr>
      <w:tr w:rsidR="007838A8" w:rsidRPr="007838A8" w14:paraId="16A98E68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DC6A91B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9523F8F" w14:textId="2B6E8CF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35D271E" w14:textId="31CE0DC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7B27F64" w14:textId="11240E3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5CE02D5" w14:textId="224D769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B4F879D" w14:textId="5E28BA9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5124A89" w14:textId="2CC19C0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9C21B99" w14:textId="66D1CB3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</w:tr>
      <w:tr w:rsidR="007838A8" w:rsidRPr="007838A8" w14:paraId="20458431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1C8ECC0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42F215F" w14:textId="05A8BA9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F200603" w14:textId="1FE2989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A93A364" w14:textId="5DB1038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CF0085F" w14:textId="0ABFAD0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F7E0492" w14:textId="78217E6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08229A3" w14:textId="5DFCD6A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C840876" w14:textId="1A059C8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</w:tr>
      <w:tr w:rsidR="007838A8" w:rsidRPr="007838A8" w14:paraId="5B116675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5ECFFE1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021176F" w14:textId="77204F4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08CB5BE" w14:textId="5200FAF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125319D" w14:textId="275E52D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AED039D" w14:textId="038CA11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1B084FC" w14:textId="7801D4B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BEAA769" w14:textId="4AB1C1D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4256E9D" w14:textId="1904ABB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145.5</w:t>
            </w:r>
          </w:p>
        </w:tc>
      </w:tr>
      <w:tr w:rsidR="007838A8" w:rsidRPr="007838A8" w14:paraId="38241741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5948639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DEE0BE0" w14:textId="42C270F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04A820A" w14:textId="4EA62B6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56BA89B" w14:textId="2D7D9A3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E2FF629" w14:textId="69002C7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103510D" w14:textId="4ED20E7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748FE24" w14:textId="756DADB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64AA18A" w14:textId="660286F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145.5</w:t>
            </w:r>
          </w:p>
        </w:tc>
      </w:tr>
      <w:tr w:rsidR="007838A8" w:rsidRPr="007838A8" w14:paraId="113B55A1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B9CF692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FAC36B3" w14:textId="69E4BE1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CBB4DEF" w14:textId="4ACFA58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8A9D305" w14:textId="20D754C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61130C5" w14:textId="558A218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C88DA1F" w14:textId="10B123F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924A7F5" w14:textId="3662ACC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E4C53E5" w14:textId="0D10FF5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145.5</w:t>
            </w:r>
          </w:p>
        </w:tc>
      </w:tr>
      <w:tr w:rsidR="007838A8" w:rsidRPr="007838A8" w14:paraId="5E58797A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C50C85F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223B7E8" w14:textId="32833C5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F531F7E" w14:textId="38494F2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2EBE0F1" w14:textId="68764F9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E2151EC" w14:textId="75EB375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F509271" w14:textId="008090F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10ECC5E" w14:textId="1B72BAB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FC331C0" w14:textId="10108FC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</w:tr>
      <w:tr w:rsidR="007838A8" w:rsidRPr="007838A8" w14:paraId="64D1A074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339184A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0656FA0" w14:textId="52919C5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E78356E" w14:textId="1C763D0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4A68172" w14:textId="49FC97B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2C0CD00" w14:textId="3C377F5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98569FD" w14:textId="4B6DA20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E400BD1" w14:textId="79EE178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A1222E6" w14:textId="2C8081F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</w:tr>
      <w:tr w:rsidR="007838A8" w:rsidRPr="007838A8" w14:paraId="58FF5F95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905663E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F304C23" w14:textId="0075C05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AE5BEF8" w14:textId="5349222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ADC0B49" w14:textId="1043E07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6A9A52C" w14:textId="098001A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5323E8F" w14:textId="66564AE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396C8EB" w14:textId="439253E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AA6B876" w14:textId="39849E0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181.5</w:t>
            </w:r>
          </w:p>
        </w:tc>
      </w:tr>
      <w:tr w:rsidR="007838A8" w:rsidRPr="007838A8" w14:paraId="6F484CD4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802B35D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AA7E7A0" w14:textId="103E0D4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66DD419" w14:textId="3D82384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E6E7703" w14:textId="4924A2A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ED85CD8" w14:textId="7FF895A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D6EB180" w14:textId="5863EBB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A9C259C" w14:textId="78B40B8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3.2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35BAEA9" w14:textId="5741CC1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203.5</w:t>
            </w:r>
          </w:p>
        </w:tc>
      </w:tr>
      <w:tr w:rsidR="007838A8" w:rsidRPr="007838A8" w14:paraId="7554037D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3B84D23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07415C1" w14:textId="0184D6D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0733F04" w14:textId="1C6DF9E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045553E" w14:textId="4E6B40B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EE40EBB" w14:textId="1668784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E15E24A" w14:textId="457FC02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897203A" w14:textId="069D3EB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8BC27E9" w14:textId="6455D79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145.5</w:t>
            </w:r>
          </w:p>
        </w:tc>
      </w:tr>
      <w:tr w:rsidR="007838A8" w:rsidRPr="007838A8" w14:paraId="02EDD416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316B731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97E921E" w14:textId="58A4457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7B84F08" w14:textId="36C2095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4BCC058" w14:textId="6BB8457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82BD306" w14:textId="12F8359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44B6BF6" w14:textId="54BA043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C79B3F5" w14:textId="7053E2F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3F96D96" w14:textId="4E0A645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</w:tr>
      <w:tr w:rsidR="007838A8" w:rsidRPr="007838A8" w14:paraId="613BB2B0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8EDF321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B954076" w14:textId="5F35BCE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7D6C902" w14:textId="2F8BDD2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5EA18E8" w14:textId="561D24B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0CA6B8E" w14:textId="4E518C8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08CCFF2" w14:textId="00CB169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5125AF1" w14:textId="4DEBAA0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3.2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C37BC32" w14:textId="15FF5A1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203.5</w:t>
            </w:r>
          </w:p>
        </w:tc>
      </w:tr>
      <w:tr w:rsidR="007838A8" w:rsidRPr="007838A8" w14:paraId="4BB18E58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A42F2B0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565213C" w14:textId="46F0929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3B89F5D" w14:textId="22CF11A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CC67ED7" w14:textId="0983964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5FCBF97" w14:textId="722B827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C4EFA9E" w14:textId="7227D96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CF1556A" w14:textId="76531E8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166B16E" w14:textId="10AB821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181.5</w:t>
            </w:r>
          </w:p>
        </w:tc>
      </w:tr>
      <w:tr w:rsidR="007838A8" w:rsidRPr="007838A8" w14:paraId="1CAE7CFD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5AEA773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85ACCAE" w14:textId="7825841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E6B0A3F" w14:textId="7B038F7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B750753" w14:textId="47EF4CE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3A6DF54" w14:textId="7EC994D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3D2941A" w14:textId="5C92771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0886338" w14:textId="159884F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B53108B" w14:textId="5E8089A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229</w:t>
            </w:r>
          </w:p>
        </w:tc>
      </w:tr>
      <w:tr w:rsidR="007838A8" w:rsidRPr="007838A8" w14:paraId="14277445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CFDBD3D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D51CA5D" w14:textId="5B82B90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5CD3FB5" w14:textId="52BAC61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E11C823" w14:textId="053CD76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B37C833" w14:textId="3876D04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6080C11" w14:textId="2962F09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DC3C337" w14:textId="2B73DF1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A24E30F" w14:textId="7535D26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181.5</w:t>
            </w:r>
          </w:p>
        </w:tc>
      </w:tr>
      <w:tr w:rsidR="007838A8" w:rsidRPr="007838A8" w14:paraId="04ACFF02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8A428EC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CC2C5DE" w14:textId="49292C3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72DB136" w14:textId="4D06E49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EF43D1B" w14:textId="49F74CF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AD92281" w14:textId="615CE8B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70D85B4" w14:textId="04A9062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CCF383D" w14:textId="013C67F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4AD3A94" w14:textId="238CD2A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</w:tr>
      <w:tr w:rsidR="007838A8" w:rsidRPr="007838A8" w14:paraId="5BB18F94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BBFAEE3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3A53F64" w14:textId="794D90B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57D9BCB" w14:textId="4DD41CB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ECEAAFC" w14:textId="7CA1CEB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98289A6" w14:textId="26B56DC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FE761C5" w14:textId="7C97E66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A9EB2D0" w14:textId="23CFA7C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53E8CEF" w14:textId="673E4C6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</w:tr>
      <w:tr w:rsidR="007838A8" w:rsidRPr="007838A8" w14:paraId="606B9EEC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5DE0A0A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2340356" w14:textId="698F22C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070F50D" w14:textId="2DBDABF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875C27A" w14:textId="7405824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8B2721F" w14:textId="37019D9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0D10B1E" w14:textId="3C7CD60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EA4617B" w14:textId="7A809AC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3.2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33C6E99" w14:textId="54F3799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203.5</w:t>
            </w:r>
          </w:p>
        </w:tc>
      </w:tr>
      <w:tr w:rsidR="007838A8" w:rsidRPr="007838A8" w14:paraId="7966BCC9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BBCBE8B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2E6A92C" w14:textId="1940D73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5F4CC2F" w14:textId="5929ED0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B4A00B1" w14:textId="6810D51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1094311" w14:textId="1118382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B5EC8ED" w14:textId="63BE561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E4F1F90" w14:textId="02590F2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C7AADB5" w14:textId="6719D13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</w:tr>
      <w:tr w:rsidR="007838A8" w:rsidRPr="007838A8" w14:paraId="6972165D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5656886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E67C01C" w14:textId="0C68E68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D41CD82" w14:textId="36F72CC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075DE2C" w14:textId="3E7B502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4D93832" w14:textId="1DFE00A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C4D9375" w14:textId="2677509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71EB950" w14:textId="388DB62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0B7E251" w14:textId="2A36232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</w:tr>
      <w:tr w:rsidR="007838A8" w:rsidRPr="007838A8" w14:paraId="3F88E511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8D0DEED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0050E93" w14:textId="172B474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D0D0D7F" w14:textId="2435B0F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8CB90C9" w14:textId="1E3CE05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47E4C14" w14:textId="75D9A2E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C398C09" w14:textId="2825291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6BDF6FC" w14:textId="753915E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3.2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0B8E07D" w14:textId="39E9B75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203.5</w:t>
            </w:r>
          </w:p>
        </w:tc>
      </w:tr>
      <w:tr w:rsidR="007838A8" w:rsidRPr="007838A8" w14:paraId="12426021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1C885DC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4C403BF" w14:textId="6507A08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ED05A0D" w14:textId="17CDB03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A1BA73D" w14:textId="0A9313B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1EBA9E7" w14:textId="037FAA6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8E1B51E" w14:textId="52749E0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5EE3490" w14:textId="28FA849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3.2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E634B09" w14:textId="053EE32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203.5</w:t>
            </w:r>
          </w:p>
        </w:tc>
      </w:tr>
      <w:tr w:rsidR="007838A8" w:rsidRPr="007838A8" w14:paraId="2D0D9AA8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76E8CE2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71F8B1A" w14:textId="05E372C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028257B" w14:textId="04979CF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F32D2FF" w14:textId="3933585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BD56F61" w14:textId="447C963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61EC810" w14:textId="3E5C5BA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5EDCFE7" w14:textId="7C6B4EC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F4D8C57" w14:textId="1D3B555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145.5</w:t>
            </w:r>
          </w:p>
        </w:tc>
      </w:tr>
      <w:tr w:rsidR="007838A8" w:rsidRPr="007838A8" w14:paraId="00E51522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DF2E995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AF7EF10" w14:textId="747D5E6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49B356B" w14:textId="3E979A7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15D2669" w14:textId="04A5311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D974A22" w14:textId="7E9110B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003D8D5" w14:textId="0FD3E2B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EA26574" w14:textId="5A6669F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71AF992" w14:textId="7B55D96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181.5</w:t>
            </w:r>
          </w:p>
        </w:tc>
      </w:tr>
      <w:tr w:rsidR="007838A8" w:rsidRPr="007838A8" w14:paraId="4BD99F8D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F686A94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3CD9692" w14:textId="2A66F77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1162625" w14:textId="35A577B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9C241BE" w14:textId="0814283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C60E9DF" w14:textId="2FA4ADD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CF8CD4D" w14:textId="30DD620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FE8F323" w14:textId="63400B7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6C482C5" w14:textId="57A3170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145.5</w:t>
            </w:r>
          </w:p>
        </w:tc>
      </w:tr>
      <w:tr w:rsidR="007838A8" w:rsidRPr="007838A8" w14:paraId="2F683B99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6CAB1D8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915B290" w14:textId="7650358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0702B56" w14:textId="1DD1619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A3B40BB" w14:textId="0557521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E2F3282" w14:textId="2CC9CE3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3B16045" w14:textId="120FCC9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6C71601" w14:textId="590D0E5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EA3DD29" w14:textId="2E48671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</w:tr>
      <w:tr w:rsidR="007838A8" w:rsidRPr="007838A8" w14:paraId="5FDC94B7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CC31DEB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45FA931" w14:textId="7A5D822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4EAC16D" w14:textId="0532C8D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D0B398F" w14:textId="1E76B41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2ABD6F4" w14:textId="41F2AEF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562045E" w14:textId="4D6F9FA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C4E46B1" w14:textId="0E9F828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1FADC28" w14:textId="7DE5996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</w:tr>
      <w:tr w:rsidR="007838A8" w:rsidRPr="007838A8" w14:paraId="480E0A98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C421470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E16CC00" w14:textId="0D21A1A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B9D087F" w14:textId="3070EDA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25BCA93" w14:textId="793ABB7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6774C74" w14:textId="798793B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9BD0349" w14:textId="413839A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333FF2E" w14:textId="33AA120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CD1649F" w14:textId="6CB386A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</w:tr>
      <w:tr w:rsidR="007838A8" w:rsidRPr="007838A8" w14:paraId="7A54CFCF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DB93319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4EA23AB" w14:textId="5DAF844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5672BF1" w14:textId="0E92449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20D87B5" w14:textId="0DCC353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C1BE558" w14:textId="08A9F45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53A62D2" w14:textId="09D5180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BEDE3E3" w14:textId="723CE84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04C4DE3" w14:textId="5D7361F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145.5</w:t>
            </w:r>
          </w:p>
        </w:tc>
      </w:tr>
      <w:tr w:rsidR="007838A8" w:rsidRPr="007838A8" w14:paraId="767F4024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2B529F1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B16D234" w14:textId="5369E05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58ACB96" w14:textId="4093D96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8B12A42" w14:textId="10CD36E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FAF0DFA" w14:textId="60044FC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9B80E29" w14:textId="51E66BF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503E24E" w14:textId="463328E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10DB902" w14:textId="2A3016B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221</w:t>
            </w:r>
          </w:p>
        </w:tc>
      </w:tr>
      <w:tr w:rsidR="007838A8" w:rsidRPr="007838A8" w14:paraId="4968CC7A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ACC8AAF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3F11ABD" w14:textId="1769E09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39BA339" w14:textId="58BE5C1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4D17E05" w14:textId="291F83C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3DC8E7D" w14:textId="3F27100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F5310DF" w14:textId="6EFB022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0BB3573" w14:textId="0249165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8FE289B" w14:textId="583019A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</w:tr>
      <w:tr w:rsidR="007838A8" w:rsidRPr="007838A8" w14:paraId="2BEA9B38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4793C0F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A020030" w14:textId="6905C39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9CE0B20" w14:textId="176655E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08DB4BA" w14:textId="41B2241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75AFED6" w14:textId="7B54052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8EF4B95" w14:textId="6E23CDF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F337163" w14:textId="24DAB85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391D023" w14:textId="29B3D0C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</w:tr>
      <w:tr w:rsidR="007838A8" w:rsidRPr="007838A8" w14:paraId="4B8CC563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2517847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A8019D3" w14:textId="0558DFA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F6BB248" w14:textId="2C26FF7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1A34CF2" w14:textId="2860CE6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0CBC31F" w14:textId="71D858A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409429F" w14:textId="49F7C8C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24D96BE" w14:textId="02721D0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59CCDB7" w14:textId="6222046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</w:tr>
      <w:tr w:rsidR="007838A8" w:rsidRPr="007838A8" w14:paraId="6A2BA288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27D53FC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D0BCF66" w14:textId="267598F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92068C6" w14:textId="2E3E086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B606346" w14:textId="5FA0CF1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BCD4B1F" w14:textId="0A37ECC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DC7C42C" w14:textId="5D2343F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3BD92A5" w14:textId="3ADB9AD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AAF826E" w14:textId="5C86B31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</w:tr>
      <w:tr w:rsidR="007838A8" w:rsidRPr="007838A8" w14:paraId="13F9F2A1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7071CD1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6E9367F" w14:textId="78C28C7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BDC854C" w14:textId="52E1856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5F2824F" w14:textId="0ED0182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37DF867" w14:textId="33A01AC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2AF49E1" w14:textId="77D1A18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9B21B00" w14:textId="4EA08D5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0C295CF" w14:textId="479D76B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</w:tr>
      <w:tr w:rsidR="007838A8" w:rsidRPr="007838A8" w14:paraId="049DD0C6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6DDC873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55FEC4C" w14:textId="545A36E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BF8F7A7" w14:textId="29735AB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941858D" w14:textId="63B6FAE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1AD61CB" w14:textId="65D14AE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38D6DFB" w14:textId="4A3122D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3C109BA" w14:textId="0EB5C0B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F9F12B7" w14:textId="174EF44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</w:tr>
      <w:tr w:rsidR="007838A8" w:rsidRPr="007838A8" w14:paraId="6D0A87A4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55EEAB0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55E229B" w14:textId="02A4CA9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7623E6B" w14:textId="1E99D7E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F016BDB" w14:textId="7DA4474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4939A5C" w14:textId="6453B2E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D95812E" w14:textId="036FE4E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B899FAB" w14:textId="474D064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9BF5AC8" w14:textId="71F8909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</w:tr>
      <w:tr w:rsidR="007838A8" w:rsidRPr="007838A8" w14:paraId="64B0FABA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8028860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436B700" w14:textId="3187855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2173298" w14:textId="1C7039B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EFCE8E1" w14:textId="286A294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77EDCA6" w14:textId="3EB9060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8E3AF23" w14:textId="50E3321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1C29B97" w14:textId="542A2D7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1D7F3CE" w14:textId="2A6BEBF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</w:tr>
      <w:tr w:rsidR="007838A8" w:rsidRPr="007838A8" w14:paraId="6FF2ED13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48FAA0D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lastRenderedPageBreak/>
              <w:t>180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67BB7EC" w14:textId="5D8C17E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34BB4AD" w14:textId="3649B5A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A5EFF74" w14:textId="3E82FC0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97ADE3C" w14:textId="3508B5F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9AC5626" w14:textId="5FDB056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371CC0A" w14:textId="62E1E8A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FAD8C79" w14:textId="17E9F60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181.5</w:t>
            </w:r>
          </w:p>
        </w:tc>
      </w:tr>
      <w:tr w:rsidR="007838A8" w:rsidRPr="007838A8" w14:paraId="3DDFFCC4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57DDA20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181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825F0F0" w14:textId="6AEC623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29915EF" w14:textId="40F5056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5EB3723" w14:textId="29C01BA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BAEEDDE" w14:textId="4EB4A9D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0E8214E" w14:textId="4C04A31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452AE5E" w14:textId="7C32DBF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2F7F788" w14:textId="6FC6793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145.5</w:t>
            </w:r>
          </w:p>
        </w:tc>
      </w:tr>
      <w:tr w:rsidR="007838A8" w:rsidRPr="007838A8" w14:paraId="595676CC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4F0B54E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182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16863D4" w14:textId="0BC9E1B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CCA847A" w14:textId="29D252D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048E23C" w14:textId="530D945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71BEE31" w14:textId="67D0349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58D91D6" w14:textId="2B2F743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32095E2" w14:textId="2E5CFCF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422E275" w14:textId="56E1885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</w:tr>
      <w:tr w:rsidR="007838A8" w:rsidRPr="007838A8" w14:paraId="0C38B65B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5185735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183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1D68A0E" w14:textId="04F0DBA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E7B3A50" w14:textId="2C839BB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878F962" w14:textId="241E9D8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4041B24" w14:textId="113B777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C91F531" w14:textId="446B369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6782CB8" w14:textId="77123CF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B587977" w14:textId="74CB6C1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181.5</w:t>
            </w:r>
          </w:p>
        </w:tc>
      </w:tr>
      <w:tr w:rsidR="007838A8" w:rsidRPr="007838A8" w14:paraId="300A6A84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6B878BA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184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DFC7634" w14:textId="3EADB37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94F5B77" w14:textId="7070204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474D55F" w14:textId="4A60EDC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12A8224" w14:textId="3B18FD5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6CF76D2" w14:textId="3B9DDDE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00E24AA" w14:textId="56477F2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9A16773" w14:textId="2F5DB43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181.5</w:t>
            </w:r>
          </w:p>
        </w:tc>
      </w:tr>
      <w:tr w:rsidR="007838A8" w:rsidRPr="007838A8" w14:paraId="389E5194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AA50539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185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7C6292F" w14:textId="2B76EB1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826C2DF" w14:textId="41CB9D3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20EB3D7" w14:textId="25651B7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915F5E1" w14:textId="17527B9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A868A1C" w14:textId="342B89A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66D380E" w14:textId="06A7C22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70C296F" w14:textId="78B6786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145.5</w:t>
            </w:r>
          </w:p>
        </w:tc>
      </w:tr>
      <w:tr w:rsidR="007838A8" w:rsidRPr="007838A8" w14:paraId="0F22FD31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CAC74D5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186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F0ACF97" w14:textId="09604DB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CCAC740" w14:textId="6486F76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A4A8B3C" w14:textId="6DAC39C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8CC6458" w14:textId="435B185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4328538" w14:textId="68471FD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12D9BEC" w14:textId="3AE2830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DC379C3" w14:textId="550FA05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181.5</w:t>
            </w:r>
          </w:p>
        </w:tc>
      </w:tr>
      <w:tr w:rsidR="007838A8" w:rsidRPr="007838A8" w14:paraId="178E9215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C5801FD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187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75121CC" w14:textId="07D9882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E8A759D" w14:textId="615515B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0CECE19" w14:textId="0DAC383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8C54230" w14:textId="40EBADA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289129C" w14:textId="7D8524E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F9BEF73" w14:textId="4DA25A4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C3DBD28" w14:textId="3F46AB4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145.5</w:t>
            </w:r>
          </w:p>
        </w:tc>
      </w:tr>
      <w:tr w:rsidR="007838A8" w:rsidRPr="007838A8" w14:paraId="4510EC1A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386EE7E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188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A7840D2" w14:textId="360C1BC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25BAB73" w14:textId="618837E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1CD6206" w14:textId="18B08FE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F3654C5" w14:textId="013A90E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25F0C8A" w14:textId="303F6B6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370F773" w14:textId="133BA8D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FD1F781" w14:textId="39C13D9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181.5</w:t>
            </w:r>
          </w:p>
        </w:tc>
      </w:tr>
      <w:tr w:rsidR="007838A8" w:rsidRPr="007838A8" w14:paraId="5358E0C7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53E6BED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189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6BF2BB4" w14:textId="56553E9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EFC729A" w14:textId="298340F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5C57276" w14:textId="12E4E24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2C4DDA7" w14:textId="658A5A4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5781FC4" w14:textId="03C9EDA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C6782B6" w14:textId="1614A36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A0E5829" w14:textId="7884B0A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</w:tr>
      <w:tr w:rsidR="007838A8" w:rsidRPr="007838A8" w14:paraId="0FF88887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3B421DD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083E086" w14:textId="6578AEE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E4921DC" w14:textId="0480BA9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6A4E312" w14:textId="7730C0E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EA7E8ED" w14:textId="3EAA7B1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A9FBF90" w14:textId="335B830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D84CDB5" w14:textId="23FE8F2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AD45CCB" w14:textId="36DB6B2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</w:tr>
      <w:tr w:rsidR="007838A8" w:rsidRPr="007838A8" w14:paraId="196E6665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C9A6009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9630D90" w14:textId="42F650D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80C346A" w14:textId="4F89B68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7439DF4" w14:textId="2815C57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80F4C25" w14:textId="61D58F9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DE8EB41" w14:textId="5392BBB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B95DEDA" w14:textId="79E129F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F931A8E" w14:textId="0DE4AE1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229</w:t>
            </w:r>
          </w:p>
        </w:tc>
      </w:tr>
      <w:tr w:rsidR="007838A8" w:rsidRPr="007838A8" w14:paraId="3E13DF0D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B5AFBFF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C822E2B" w14:textId="70D09EB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931FADE" w14:textId="5421DC8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D71E8EC" w14:textId="1ABAE1B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6016A26" w14:textId="4A406C9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F51E10F" w14:textId="0BED279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333F191" w14:textId="681FD38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AC6F78D" w14:textId="6C41AB9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</w:tr>
      <w:tr w:rsidR="007838A8" w:rsidRPr="007838A8" w14:paraId="1C33CB02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B60C5D3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A91E9CB" w14:textId="5C59AB0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AC30F26" w14:textId="309A962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8290F0E" w14:textId="796AACB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A335571" w14:textId="0370592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E61A339" w14:textId="6051F9C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2BF8D02" w14:textId="595AECD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991749F" w14:textId="67A1201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145.5</w:t>
            </w:r>
          </w:p>
        </w:tc>
      </w:tr>
      <w:tr w:rsidR="007838A8" w:rsidRPr="007838A8" w14:paraId="636ED308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9FFDE00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7F46A69" w14:textId="700D3E0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6A311C4" w14:textId="7C1FA67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8ED5AF4" w14:textId="5816BAE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4C718CF" w14:textId="20CE1C1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50F92B1" w14:textId="4BA5B8C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17B73CE" w14:textId="03C5C40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3.2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8168812" w14:textId="33EDABC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203.5</w:t>
            </w:r>
          </w:p>
        </w:tc>
      </w:tr>
      <w:tr w:rsidR="007838A8" w:rsidRPr="007838A8" w14:paraId="293DD0A2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DA2D876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B56F8B0" w14:textId="19D07B4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28F5F44" w14:textId="5FC1824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14679B0" w14:textId="2179C2F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7B72170" w14:textId="6B5DBA1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78AB0FC" w14:textId="30DAB5F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EB49194" w14:textId="683DF95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041D964" w14:textId="5C1711D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</w:tr>
      <w:tr w:rsidR="007838A8" w:rsidRPr="007838A8" w14:paraId="5E9DB42C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379A1B4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C3D61D7" w14:textId="139EFF8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9DF3AB7" w14:textId="077B9A4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3DC4E82" w14:textId="6777929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5BC8468" w14:textId="4E0933C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C303F95" w14:textId="7E929AD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203FAA3" w14:textId="4B319B1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DB3324D" w14:textId="567F7A7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</w:tr>
      <w:tr w:rsidR="007838A8" w:rsidRPr="007838A8" w14:paraId="0125EC73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315F418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C421D13" w14:textId="68674D3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F62525E" w14:textId="4F37CF9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9FED2A4" w14:textId="0790D8A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FE3A609" w14:textId="2D2F655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B65738C" w14:textId="7279205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E0E9841" w14:textId="0C3BDFF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0F3B9A6" w14:textId="2781831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181.5</w:t>
            </w:r>
          </w:p>
        </w:tc>
      </w:tr>
      <w:tr w:rsidR="007838A8" w:rsidRPr="007838A8" w14:paraId="40CE66E2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6ECB4C5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1DFBDDC" w14:textId="1D94160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F839386" w14:textId="1600AE0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5BF61BB" w14:textId="791394C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A152BE9" w14:textId="600E65E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9424F7B" w14:textId="6841ED9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FEFE040" w14:textId="121D10C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07AC46D" w14:textId="7E73E9F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</w:tr>
      <w:tr w:rsidR="007838A8" w:rsidRPr="007838A8" w14:paraId="07848A21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94DCB69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88156C8" w14:textId="7C13A5F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4EB161E" w14:textId="47E6F4D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9BC401B" w14:textId="27EFB76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5F44963" w14:textId="61E9FAB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7B0454A" w14:textId="41DD2A5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05EF823" w14:textId="2F80A41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661F86E" w14:textId="56BF211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231.5</w:t>
            </w:r>
          </w:p>
        </w:tc>
      </w:tr>
      <w:tr w:rsidR="007838A8" w:rsidRPr="007838A8" w14:paraId="3C632AF1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2B3C0A6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200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4F25DAC" w14:textId="1F9C255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1006043" w14:textId="5209727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679AD7A" w14:textId="6A88C38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500F192" w14:textId="69ED424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040361F" w14:textId="02C28D9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A691310" w14:textId="24468B1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3.2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C0D1173" w14:textId="261B0BD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203.5</w:t>
            </w:r>
          </w:p>
        </w:tc>
      </w:tr>
      <w:tr w:rsidR="007838A8" w:rsidRPr="007838A8" w14:paraId="581D4598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37321F0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201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2E9CB7B" w14:textId="4A2A8C9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E2FF89D" w14:textId="7127EB9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1616B17" w14:textId="45BFCD2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15612D8" w14:textId="0CA9EA0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E1DB8DE" w14:textId="22AC032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549F2AA" w14:textId="15A3DF9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0EF51AD" w14:textId="0C9ACD4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145.5</w:t>
            </w:r>
          </w:p>
        </w:tc>
      </w:tr>
      <w:tr w:rsidR="007838A8" w:rsidRPr="007838A8" w14:paraId="31D4F73D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603B9B3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202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7F7EDEF" w14:textId="610AE04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D6F9E80" w14:textId="64B6188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E206293" w14:textId="3CB2E35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B728595" w14:textId="675B9E5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37B795A" w14:textId="270C4BE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2EB2B77" w14:textId="1B1A101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2EF4FCC" w14:textId="301571D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</w:tr>
      <w:tr w:rsidR="007838A8" w:rsidRPr="007838A8" w14:paraId="79FEC4C0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21DA67E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203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6891D9E" w14:textId="18D8CE2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5421B2D" w14:textId="1EB2F1D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41972F4" w14:textId="58986DE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F5BB9CE" w14:textId="63CDDA3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CF3F266" w14:textId="7E19DB0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5A6EF60" w14:textId="0BA75CD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039F1D1" w14:textId="5A4583F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181.5</w:t>
            </w:r>
          </w:p>
        </w:tc>
      </w:tr>
      <w:tr w:rsidR="007838A8" w:rsidRPr="007838A8" w14:paraId="7325F73F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DCEF442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204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77D6137" w14:textId="366BF85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00761A2" w14:textId="4AAC6A2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63957D9" w14:textId="553F1BD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0EBEB10" w14:textId="655DDF9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5A5865F" w14:textId="335B5D7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A20E83E" w14:textId="512EF69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B7A6FF6" w14:textId="4A31F8F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145.5</w:t>
            </w:r>
          </w:p>
        </w:tc>
      </w:tr>
      <w:tr w:rsidR="007838A8" w:rsidRPr="007838A8" w14:paraId="443F3891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28B25A6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205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F300B39" w14:textId="184958A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12B7334" w14:textId="0A0C65F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AEF8881" w14:textId="24AB23B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2548505" w14:textId="29FC701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F7FE795" w14:textId="1544958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8E42602" w14:textId="36D23FC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392DD43" w14:textId="7A285A1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</w:tr>
      <w:tr w:rsidR="007838A8" w:rsidRPr="007838A8" w14:paraId="5FC61C79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869FBBA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206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4EADB60" w14:textId="581226C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0EEAC51" w14:textId="172E182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F559357" w14:textId="7222CC6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1024A5E" w14:textId="3EB06E6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FEBE937" w14:textId="4978B51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85EC07D" w14:textId="35F0CED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3.2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60B6F9F" w14:textId="0185865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203.5</w:t>
            </w:r>
          </w:p>
        </w:tc>
      </w:tr>
      <w:tr w:rsidR="007838A8" w:rsidRPr="007838A8" w14:paraId="6843D121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E3F3582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207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9F4971D" w14:textId="008A4C5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7561A09" w14:textId="23C1725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D31B7B0" w14:textId="3BE24FF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760D4C6" w14:textId="167745E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8CF70E4" w14:textId="1C3C19E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92AC72C" w14:textId="54DCF06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927D5D9" w14:textId="0D8CD9C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</w:tr>
      <w:tr w:rsidR="007838A8" w:rsidRPr="007838A8" w14:paraId="7421B319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CBABD07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208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2F26771" w14:textId="4C4935B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8775934" w14:textId="00A8E37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5A6032B" w14:textId="6C1C61F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CD47C4F" w14:textId="26555F0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EB1CDEB" w14:textId="19A6243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635ADE1" w14:textId="1EC3915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45C4DCE" w14:textId="6588B3E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</w:tr>
      <w:tr w:rsidR="007838A8" w:rsidRPr="007838A8" w14:paraId="419FA81B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BE0A910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209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4C2A2B5" w14:textId="145D2AF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9E8AFB4" w14:textId="7F6987D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EA95DD7" w14:textId="07716F2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281C597" w14:textId="18705E2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7860C72" w14:textId="06FC192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C983C0B" w14:textId="7BBEE5D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7444889" w14:textId="151BD66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</w:tr>
      <w:tr w:rsidR="007838A8" w:rsidRPr="007838A8" w14:paraId="4FDF3B57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500E2B6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210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E061DDC" w14:textId="6D88892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BB44E2C" w14:textId="16E1E06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F27D23E" w14:textId="1FC4576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5B9495A" w14:textId="63C796C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03FB758" w14:textId="4FDF5F4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76986E9" w14:textId="138BFC3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6694740" w14:textId="633B952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</w:tr>
      <w:tr w:rsidR="007838A8" w:rsidRPr="007838A8" w14:paraId="18735728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1F45152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211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4E09306" w14:textId="76F3B4B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6753E06" w14:textId="0F80675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AD934CA" w14:textId="4080198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9CADD3C" w14:textId="62A3259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69614F3" w14:textId="4AE9210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6AE7310" w14:textId="1B8C0D4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D80FCE9" w14:textId="50E6689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</w:tr>
      <w:tr w:rsidR="007838A8" w:rsidRPr="007838A8" w14:paraId="445A9A71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BE34B36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212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9C91A80" w14:textId="57AFF10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30A9012" w14:textId="27950EC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745C7D9" w14:textId="6F67780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B10AA59" w14:textId="584E440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963DBFF" w14:textId="4BE189C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6FB79F0" w14:textId="4A7A237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881BDCA" w14:textId="70F2A2A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</w:tr>
      <w:tr w:rsidR="007838A8" w:rsidRPr="007838A8" w14:paraId="55EDEA08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2E3B365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213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4661B6E" w14:textId="2A7ED30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C3740D2" w14:textId="6BEE970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EBEADC7" w14:textId="1F1863B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41D7DF1" w14:textId="56622D2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A754770" w14:textId="37C0964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0427912" w14:textId="355605B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12B51CC" w14:textId="1A3544E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</w:tr>
      <w:tr w:rsidR="007838A8" w:rsidRPr="007838A8" w14:paraId="76257F16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3381677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214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9C299BD" w14:textId="3974D23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990BE93" w14:textId="34353BC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0EC0237" w14:textId="1905779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91DD8B7" w14:textId="5A7370D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90FAB10" w14:textId="20C7442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92262B2" w14:textId="6A6B78A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731375B" w14:textId="0F67CE4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</w:tr>
      <w:tr w:rsidR="007838A8" w:rsidRPr="007838A8" w14:paraId="57A0A09B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78977D0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215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FC6341E" w14:textId="07D6701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1CA164D" w14:textId="4EF4A69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0C652AE" w14:textId="0950988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35E945B" w14:textId="414FCC1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E6E5B45" w14:textId="55062BF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AB0672C" w14:textId="2B30C66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C72B542" w14:textId="6A8AD8A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145.5</w:t>
            </w:r>
          </w:p>
        </w:tc>
      </w:tr>
      <w:tr w:rsidR="007838A8" w:rsidRPr="007838A8" w14:paraId="38793E9B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83E4F6C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216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979B868" w14:textId="57C93B3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DA41CE9" w14:textId="4666C83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BF5FA26" w14:textId="167ADB4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68A6609" w14:textId="2A8F207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6794620" w14:textId="235E9CD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584382E" w14:textId="1A09BF3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C6C0E9B" w14:textId="46C1B0F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145.5</w:t>
            </w:r>
          </w:p>
        </w:tc>
      </w:tr>
      <w:tr w:rsidR="007838A8" w:rsidRPr="007838A8" w14:paraId="5521D738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E63822C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217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A859EDC" w14:textId="682CF4C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32C45B3" w14:textId="3FC7602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47AAD74" w14:textId="3223514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15D3BA5" w14:textId="3052592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0C5F034" w14:textId="33960B1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49CA467" w14:textId="31CE9D9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85BCF05" w14:textId="3030302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</w:tr>
      <w:tr w:rsidR="007838A8" w:rsidRPr="007838A8" w14:paraId="426D819C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E4A6879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218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796975D" w14:textId="7E61B8F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739A779" w14:textId="6577BFC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9DA9AE3" w14:textId="0489FC4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274A659" w14:textId="64F7227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01E5A6D" w14:textId="46A7762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7800D58" w14:textId="4E33574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68CCBA6" w14:textId="442272D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233.5</w:t>
            </w:r>
          </w:p>
        </w:tc>
      </w:tr>
      <w:tr w:rsidR="007838A8" w:rsidRPr="007838A8" w14:paraId="350635C6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E12237F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219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8E8B993" w14:textId="12496B0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323E863" w14:textId="7D506DF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396E959" w14:textId="29E6B0D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F82A478" w14:textId="332EBB2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1EC5EB7" w14:textId="11A40A0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3FA8B7D" w14:textId="6A93C81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3.2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DC621A8" w14:textId="78D6475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203.5</w:t>
            </w:r>
          </w:p>
        </w:tc>
      </w:tr>
      <w:tr w:rsidR="007838A8" w:rsidRPr="007838A8" w14:paraId="44C17335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A49BDA1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9FC9505" w14:textId="55C389E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9ED97E4" w14:textId="5D53AFC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AE8CCB5" w14:textId="4AE84CC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0023584" w14:textId="7DDDAB3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FCBC2DF" w14:textId="48C86F8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6FFCE82" w14:textId="73A7DA3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EA255C6" w14:textId="73E1F04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221</w:t>
            </w:r>
          </w:p>
        </w:tc>
      </w:tr>
      <w:tr w:rsidR="007838A8" w:rsidRPr="007838A8" w14:paraId="315011C9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C6D8FC5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2315867" w14:textId="45E5BEC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A19271B" w14:textId="3CD7ACC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1FE1FC9" w14:textId="2663246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D1627DA" w14:textId="2B052BD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603BB20" w14:textId="5934567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82E87CD" w14:textId="4BEF738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C1CA0C2" w14:textId="00025A5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145.5</w:t>
            </w:r>
          </w:p>
        </w:tc>
      </w:tr>
      <w:tr w:rsidR="007838A8" w:rsidRPr="007838A8" w14:paraId="506CBEEE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7C727A8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E49377D" w14:textId="59FF1EB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9E29FFC" w14:textId="5C8F5E0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6205DC3" w14:textId="3931433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2B9EC29" w14:textId="6CAB566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1A5D76F" w14:textId="0354046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2467E70" w14:textId="66C5921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56D629C" w14:textId="4A5921C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</w:tr>
      <w:tr w:rsidR="007838A8" w:rsidRPr="007838A8" w14:paraId="40AC6BA9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6E59C81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1B1FE37" w14:textId="263F929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4727FD7" w14:textId="40537C5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79F183F" w14:textId="5E33AD3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D720B1E" w14:textId="48F4FBA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B215CC2" w14:textId="5AC3016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9F056D1" w14:textId="5148D81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43F6FAE" w14:textId="7798F1F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</w:tr>
      <w:tr w:rsidR="007838A8" w:rsidRPr="007838A8" w14:paraId="332293FE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1AAF934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7270C52" w14:textId="10221E4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01063C2" w14:textId="04AD765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FCFC546" w14:textId="32D1E4A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0CFBFF6" w14:textId="7549FC0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D0403F9" w14:textId="3C0CAD2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E19334A" w14:textId="3A7506C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7D14A76" w14:textId="7912B6E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</w:tr>
      <w:tr w:rsidR="007838A8" w:rsidRPr="007838A8" w14:paraId="5E9DCC9A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0944C51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4409F7B" w14:textId="5C9830A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E332CA5" w14:textId="1B8E4D1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C446C31" w14:textId="705F732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7F75AC2" w14:textId="5A4F9E1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7619ED7" w14:textId="0D8B281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7177A32" w14:textId="17117A4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AB78CB5" w14:textId="0596DAD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</w:tr>
      <w:tr w:rsidR="007838A8" w:rsidRPr="007838A8" w14:paraId="008206D9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6BF0968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9D8D656" w14:textId="643C6CA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EA38F3D" w14:textId="054D9A4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3BAE384" w14:textId="5A17F08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3B6F5F4" w14:textId="4AACFEF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D06518F" w14:textId="3DCC30B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6738C1A" w14:textId="69EB128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9D2A147" w14:textId="5E2BFE3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</w:tr>
      <w:tr w:rsidR="007838A8" w:rsidRPr="007838A8" w14:paraId="4E667714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74D7572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19F5C40" w14:textId="0934AC8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9A2CD51" w14:textId="5B7D414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5AB7840" w14:textId="5328065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E310CF2" w14:textId="7E84687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ACA9268" w14:textId="3BD40D3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85F683E" w14:textId="55865BA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F2EB870" w14:textId="7FF2C38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</w:tr>
      <w:tr w:rsidR="007838A8" w:rsidRPr="007838A8" w14:paraId="157692BA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BF324AA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9D264E6" w14:textId="7E97063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775AEE9" w14:textId="6FFC89B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8C3F4F0" w14:textId="16DC2CA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098824A" w14:textId="64925D0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5CB2853" w14:textId="0DD0FF4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DD6D104" w14:textId="5B64D5A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51D70A0" w14:textId="43A6679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</w:tr>
      <w:tr w:rsidR="007838A8" w:rsidRPr="007838A8" w14:paraId="0876C2B4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0E7B2EE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3C80144" w14:textId="1298419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AE57F5F" w14:textId="5AE311F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1543382" w14:textId="6C51456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648CD74" w14:textId="5E5E3A1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1FEC312" w14:textId="2D25E31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58E3A8A" w14:textId="3F4BC80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C68B864" w14:textId="7A4F5F6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</w:tr>
      <w:tr w:rsidR="007838A8" w:rsidRPr="007838A8" w14:paraId="7031A7E1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F1815EF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230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A0E418C" w14:textId="20309EA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FF57BE4" w14:textId="3E15ADF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79EA01C" w14:textId="2A6633F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B713A8C" w14:textId="3F51DEA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1DFE7AC" w14:textId="54B3EC2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5C79104" w14:textId="02DA987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4133700" w14:textId="5B6F736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</w:tr>
      <w:tr w:rsidR="007838A8" w:rsidRPr="007838A8" w14:paraId="2B8E704C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C025B60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231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178366F" w14:textId="28CF3BB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BCD21E2" w14:textId="0BA0668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799A19C" w14:textId="74468F1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BD9B496" w14:textId="228064A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9F1D34F" w14:textId="2A2BCEE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D443811" w14:textId="1F38D6A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D27D11E" w14:textId="43604F9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221</w:t>
            </w:r>
          </w:p>
        </w:tc>
      </w:tr>
      <w:tr w:rsidR="007838A8" w:rsidRPr="007838A8" w14:paraId="483B9858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276EBF4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232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746A908" w14:textId="18E77FD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CCF9D5A" w14:textId="05DDE38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3D472DD" w14:textId="03A9110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8477B27" w14:textId="4AD7574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94C4C2E" w14:textId="083035C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F133F59" w14:textId="0325E3A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07233D7" w14:textId="42AFB88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</w:tr>
      <w:tr w:rsidR="007838A8" w:rsidRPr="007838A8" w14:paraId="610F4F09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1504E9F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233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0E4FDC1" w14:textId="62A9654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BE7C6B5" w14:textId="3FC9F27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5BECF51" w14:textId="2B9F119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4242DCB" w14:textId="00E725B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AFD96A5" w14:textId="769EA43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D88FFE0" w14:textId="12F301D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BCCF63C" w14:textId="1353D40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</w:tr>
      <w:tr w:rsidR="007838A8" w:rsidRPr="007838A8" w14:paraId="62569946" w14:textId="77777777" w:rsidTr="00D54714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357F40C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234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3A39CB" w14:textId="2C87513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C7D485" w14:textId="61FFFEC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30DFDE" w14:textId="5930649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08F894" w14:textId="78691FD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23510B2" w14:textId="2038AB4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CE48B8" w14:textId="7EF4117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CC87C54" w14:textId="6CF3482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</w:tr>
      <w:tr w:rsidR="007838A8" w:rsidRPr="007838A8" w14:paraId="25AD495C" w14:textId="77777777" w:rsidTr="00D54714">
        <w:trPr>
          <w:trHeight w:val="144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9EDC" w:themeFill="accent5" w:themeFillTint="66"/>
            <w:vAlign w:val="bottom"/>
          </w:tcPr>
          <w:p w14:paraId="2F430EE3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AVERAGE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9EE8FE" w14:textId="3E90C24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3.623932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5D1988" w14:textId="16862C3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3.594017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A97E9F" w14:textId="284D2BD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3.730769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6BA2A8" w14:textId="641498E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3.619658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4BDB7B" w14:textId="2D9C889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3.628205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2FA5FE" w14:textId="7219788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3.639316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BFFF6D5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838A8" w:rsidRPr="007838A8" w14:paraId="03920F1A" w14:textId="77777777" w:rsidTr="00D54714">
        <w:trPr>
          <w:trHeight w:val="144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9EDC" w:themeFill="accent5" w:themeFillTint="66"/>
            <w:vAlign w:val="bottom"/>
          </w:tcPr>
          <w:p w14:paraId="03E40B31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RANK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8E1630" w14:textId="7F4BEEC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F622E8" w14:textId="0ED6E4B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A5CE3B" w14:textId="36CA5BF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E5B739" w14:textId="5249DC3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B30769" w14:textId="39757F6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14:paraId="31300ACE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1B5B80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</w:tbl>
    <w:p w14:paraId="583C1E45" w14:textId="6FDC49BC" w:rsidR="007838A8" w:rsidRDefault="007838A8" w:rsidP="00AB4362">
      <w:pPr>
        <w:spacing w:after="0" w:line="480" w:lineRule="auto"/>
        <w:rPr>
          <w:rFonts w:ascii="Arial" w:hAnsi="Arial" w:cs="Arial"/>
          <w:b/>
          <w:bCs/>
          <w:lang w:val="en-US"/>
        </w:rPr>
      </w:pPr>
    </w:p>
    <w:p w14:paraId="7105A6DB" w14:textId="77777777" w:rsidR="007838A8" w:rsidRDefault="007838A8">
      <w:pPr>
        <w:spacing w:line="259" w:lineRule="auto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br w:type="page"/>
      </w:r>
    </w:p>
    <w:p w14:paraId="0D003442" w14:textId="4D2BE6C6" w:rsidR="007838A8" w:rsidRDefault="007838A8" w:rsidP="007838A8">
      <w:pPr>
        <w:spacing w:after="0" w:line="360" w:lineRule="auto"/>
        <w:jc w:val="center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lastRenderedPageBreak/>
        <w:t xml:space="preserve">Level of Performance of Quieazy in Terms of Transmission Continuity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0"/>
        <w:gridCol w:w="1019"/>
        <w:gridCol w:w="913"/>
        <w:gridCol w:w="1019"/>
        <w:gridCol w:w="1019"/>
        <w:gridCol w:w="1019"/>
        <w:gridCol w:w="1019"/>
        <w:gridCol w:w="802"/>
      </w:tblGrid>
      <w:tr w:rsidR="007838A8" w:rsidRPr="007838A8" w14:paraId="1AFC0D05" w14:textId="77777777" w:rsidTr="0060607A">
        <w:trPr>
          <w:trHeight w:val="432"/>
        </w:trPr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DD873" w:themeFill="accent6" w:themeFillTint="99"/>
            <w:vAlign w:val="center"/>
          </w:tcPr>
          <w:p w14:paraId="5BE1898A" w14:textId="77777777" w:rsidR="007838A8" w:rsidRPr="007838A8" w:rsidRDefault="007838A8" w:rsidP="0060607A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sz w:val="16"/>
                <w:szCs w:val="16"/>
              </w:rPr>
              <w:t>RESPONDENTS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D873" w:themeFill="accent6" w:themeFillTint="99"/>
            <w:vAlign w:val="center"/>
          </w:tcPr>
          <w:p w14:paraId="76664A7F" w14:textId="77777777" w:rsidR="007838A8" w:rsidRPr="007838A8" w:rsidRDefault="007838A8" w:rsidP="0060607A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sz w:val="16"/>
                <w:szCs w:val="16"/>
              </w:rPr>
              <w:t>Q1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D873" w:themeFill="accent6" w:themeFillTint="99"/>
            <w:vAlign w:val="center"/>
          </w:tcPr>
          <w:p w14:paraId="4D44E265" w14:textId="77777777" w:rsidR="007838A8" w:rsidRPr="007838A8" w:rsidRDefault="007838A8" w:rsidP="0060607A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sz w:val="16"/>
                <w:szCs w:val="16"/>
              </w:rPr>
              <w:t>Q2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D873" w:themeFill="accent6" w:themeFillTint="99"/>
            <w:vAlign w:val="center"/>
          </w:tcPr>
          <w:p w14:paraId="66AE2B0F" w14:textId="77777777" w:rsidR="007838A8" w:rsidRPr="007838A8" w:rsidRDefault="007838A8" w:rsidP="0060607A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sz w:val="16"/>
                <w:szCs w:val="16"/>
              </w:rPr>
              <w:t>Q3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D873" w:themeFill="accent6" w:themeFillTint="99"/>
            <w:vAlign w:val="center"/>
          </w:tcPr>
          <w:p w14:paraId="42B6CDA5" w14:textId="77777777" w:rsidR="007838A8" w:rsidRPr="007838A8" w:rsidRDefault="007838A8" w:rsidP="0060607A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sz w:val="16"/>
                <w:szCs w:val="16"/>
              </w:rPr>
              <w:t>Q4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D873" w:themeFill="accent6" w:themeFillTint="99"/>
            <w:vAlign w:val="center"/>
          </w:tcPr>
          <w:p w14:paraId="79FBFBB2" w14:textId="77777777" w:rsidR="007838A8" w:rsidRPr="007838A8" w:rsidRDefault="007838A8" w:rsidP="0060607A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sz w:val="16"/>
                <w:szCs w:val="16"/>
              </w:rPr>
              <w:t>Q5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D873" w:themeFill="accent6" w:themeFillTint="99"/>
            <w:vAlign w:val="center"/>
          </w:tcPr>
          <w:p w14:paraId="52F3C3D0" w14:textId="77777777" w:rsidR="007838A8" w:rsidRPr="007838A8" w:rsidRDefault="007838A8" w:rsidP="0060607A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sz w:val="16"/>
                <w:szCs w:val="16"/>
              </w:rPr>
              <w:t>AVERAGE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8DD873" w:themeFill="accent6" w:themeFillTint="99"/>
            <w:vAlign w:val="center"/>
          </w:tcPr>
          <w:p w14:paraId="6CABEEFB" w14:textId="77777777" w:rsidR="007838A8" w:rsidRPr="007838A8" w:rsidRDefault="007838A8" w:rsidP="0060607A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sz w:val="16"/>
                <w:szCs w:val="16"/>
              </w:rPr>
              <w:t>RANK</w:t>
            </w:r>
          </w:p>
        </w:tc>
      </w:tr>
      <w:tr w:rsidR="007838A8" w:rsidRPr="007838A8" w14:paraId="39F67B34" w14:textId="77777777" w:rsidTr="0060607A">
        <w:trPr>
          <w:trHeight w:val="144"/>
        </w:trPr>
        <w:tc>
          <w:tcPr>
            <w:tcW w:w="18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bottom"/>
          </w:tcPr>
          <w:p w14:paraId="528C39C7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89173A3" w14:textId="5AF5CEA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F0E2715" w14:textId="37A0130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CFE1590" w14:textId="725BC81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A8E1359" w14:textId="3455A9C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7891599" w14:textId="3A0A439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10E675F" w14:textId="3D86BD9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14:paraId="50A08AB7" w14:textId="0F506F8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121</w:t>
            </w:r>
          </w:p>
        </w:tc>
      </w:tr>
      <w:tr w:rsidR="007838A8" w:rsidRPr="007838A8" w14:paraId="6518EE82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FE142DF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FCF3BB4" w14:textId="43186D8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C32484D" w14:textId="64AFB85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00C78A2" w14:textId="0181E66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97C9D57" w14:textId="4DE0B9A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CACFF2E" w14:textId="3A9F475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3C65077" w14:textId="4F4FBC4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A09CD61" w14:textId="7B6AF5D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121</w:t>
            </w:r>
          </w:p>
        </w:tc>
      </w:tr>
      <w:tr w:rsidR="007838A8" w:rsidRPr="007838A8" w14:paraId="44EFC749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882DD34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F6CBD8E" w14:textId="659E141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9B0A3C3" w14:textId="56EA335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8874C00" w14:textId="2CA44D0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97B85DF" w14:textId="42F06E5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2CBAF2E" w14:textId="50E2423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B0C323B" w14:textId="0B136B7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DEFD5F5" w14:textId="4A42D98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121</w:t>
            </w:r>
          </w:p>
        </w:tc>
      </w:tr>
      <w:tr w:rsidR="007838A8" w:rsidRPr="007838A8" w14:paraId="0BC06701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DBD0699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7B2F593" w14:textId="46D7B8B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783C1A6" w14:textId="7E4FD24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4A8CE74" w14:textId="13118C4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B05071D" w14:textId="784941C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AEECE9C" w14:textId="49B44C9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678FFE1" w14:textId="7704046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AFD1FF8" w14:textId="6879DB5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121</w:t>
            </w:r>
          </w:p>
        </w:tc>
      </w:tr>
      <w:tr w:rsidR="007838A8" w:rsidRPr="007838A8" w14:paraId="560A63F0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F3C5938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9379A99" w14:textId="1C06A6B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532D717" w14:textId="5078F8D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A7282C4" w14:textId="49C5DF1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60F8B3E" w14:textId="5282D9C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D5DB4E5" w14:textId="2CAC64F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EF19A31" w14:textId="53B8FF3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5B5444F" w14:textId="10F4401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174.5</w:t>
            </w:r>
          </w:p>
        </w:tc>
      </w:tr>
      <w:tr w:rsidR="007838A8" w:rsidRPr="007838A8" w14:paraId="3172F842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7A8D4D6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2FA1019" w14:textId="41170BC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E4880AC" w14:textId="0D51BAD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E7D2E6A" w14:textId="5E4E481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36A4983" w14:textId="6B95A06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F92F87C" w14:textId="29D38F1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4539B58" w14:textId="71B9DD2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67B40D5" w14:textId="1A954D5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62.5</w:t>
            </w:r>
          </w:p>
        </w:tc>
      </w:tr>
      <w:tr w:rsidR="007838A8" w:rsidRPr="007838A8" w14:paraId="7E3FF2C5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2AABD64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B306EC3" w14:textId="5A49678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C15E29D" w14:textId="7B3D3C6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EA38E94" w14:textId="5E85D0E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3A1B308" w14:textId="52A2846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D5E2FFF" w14:textId="051AA6C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164074E" w14:textId="5AED557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579019F" w14:textId="26E40AB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215</w:t>
            </w:r>
          </w:p>
        </w:tc>
      </w:tr>
      <w:tr w:rsidR="007838A8" w:rsidRPr="007838A8" w14:paraId="7BD9B2D7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65170BD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D5F088F" w14:textId="26E6609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1D82034" w14:textId="0AA07B4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B5844F4" w14:textId="0A806CB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45A2B38" w14:textId="72A1293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238D05E" w14:textId="281EBE3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89E9BDD" w14:textId="2C7A4AE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7CE2E79" w14:textId="704B299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</w:tr>
      <w:tr w:rsidR="007838A8" w:rsidRPr="007838A8" w14:paraId="4D70040D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9AEEEF8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7128C83" w14:textId="6150C2C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DA5776D" w14:textId="23FF284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FE3518F" w14:textId="5FA02DB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EBCC74B" w14:textId="3E0EB88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B367B43" w14:textId="4CA6099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4238C49" w14:textId="42464A4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2C9A948" w14:textId="1BC9F6E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</w:tr>
      <w:tr w:rsidR="007838A8" w:rsidRPr="007838A8" w14:paraId="2DB469D0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D5838D8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C89934F" w14:textId="0563678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4E4F332" w14:textId="463ECB3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E52B987" w14:textId="69EA89D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6A44D42" w14:textId="5DB8606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8348EF4" w14:textId="66CBCD0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35D0666" w14:textId="7DDF7DE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2CB5623" w14:textId="219FD88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121</w:t>
            </w:r>
          </w:p>
        </w:tc>
      </w:tr>
      <w:tr w:rsidR="007838A8" w:rsidRPr="007838A8" w14:paraId="1803C8C8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D4C1605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AF5A644" w14:textId="585894D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CF860A2" w14:textId="3995AAC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FA01047" w14:textId="6678D1C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A9D3D27" w14:textId="5301914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D3FADFA" w14:textId="1E875F9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F021B20" w14:textId="627F7B5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ED76328" w14:textId="12EA86A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121</w:t>
            </w:r>
          </w:p>
        </w:tc>
      </w:tr>
      <w:tr w:rsidR="007838A8" w:rsidRPr="007838A8" w14:paraId="757A54A1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43A4C90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B981B16" w14:textId="75CB131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553EE9E" w14:textId="58B6B74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FF5CBC8" w14:textId="312F114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397B431" w14:textId="1A80F82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DE86B15" w14:textId="60634C1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860CFB6" w14:textId="05FFA10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50D2CBE" w14:textId="182781D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121</w:t>
            </w:r>
          </w:p>
        </w:tc>
      </w:tr>
      <w:tr w:rsidR="007838A8" w:rsidRPr="007838A8" w14:paraId="7729FC6B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10D9BFF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2267B0D" w14:textId="60BDB63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94B6D7B" w14:textId="12B4550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DB3AD4D" w14:textId="41DF500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10C1D7D" w14:textId="288BAF0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8D43F4B" w14:textId="62D84D2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18CF5E3" w14:textId="59D68C9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7C1F6E8" w14:textId="3D28151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234</w:t>
            </w:r>
          </w:p>
        </w:tc>
      </w:tr>
      <w:tr w:rsidR="007838A8" w:rsidRPr="007838A8" w14:paraId="4474638F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0C5826B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4290BED" w14:textId="030A505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5BB60C2" w14:textId="1BB0F9E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07BCE44" w14:textId="1F512CB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8A4CDBC" w14:textId="2004486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57586A2" w14:textId="2864E8E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8BAA674" w14:textId="7C9645D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B90936D" w14:textId="15E1EAE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62.5</w:t>
            </w:r>
          </w:p>
        </w:tc>
      </w:tr>
      <w:tr w:rsidR="007838A8" w:rsidRPr="007838A8" w14:paraId="7332F28F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01C502C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93C7F0E" w14:textId="6C754E7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0E2F21C" w14:textId="02593C8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D6EF496" w14:textId="7DAC920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4AA0539" w14:textId="61D67EE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997104F" w14:textId="111CD04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3596DCF" w14:textId="6C3E7F1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8D66024" w14:textId="4315DE1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121</w:t>
            </w:r>
          </w:p>
        </w:tc>
      </w:tr>
      <w:tr w:rsidR="007838A8" w:rsidRPr="007838A8" w14:paraId="499F75D3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4903B9C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C4B7344" w14:textId="6B378D5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591B5E4" w14:textId="2ED17FE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1FBE2E4" w14:textId="21E7D5C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73C105B" w14:textId="5D4822C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64C507F" w14:textId="5617D15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8B8DF05" w14:textId="14D3D54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7509636" w14:textId="1439F34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62.5</w:t>
            </w:r>
          </w:p>
        </w:tc>
      </w:tr>
      <w:tr w:rsidR="007838A8" w:rsidRPr="007838A8" w14:paraId="21E71D37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5780230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7F89971" w14:textId="7653520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723721F" w14:textId="243F673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5DDE295" w14:textId="44E11FD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C4A475F" w14:textId="06557F6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8A0C7CC" w14:textId="61A3506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B1DD777" w14:textId="71D042F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2DFE1D2" w14:textId="5E68DBE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121</w:t>
            </w:r>
          </w:p>
        </w:tc>
      </w:tr>
      <w:tr w:rsidR="007838A8" w:rsidRPr="007838A8" w14:paraId="2122508A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A589E59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4BF8E3A" w14:textId="0700EF4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3C0355D" w14:textId="4E86EED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FCC1903" w14:textId="7291DAD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3E8550B" w14:textId="4F30CF6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3134F61" w14:textId="655A98A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6D9018C" w14:textId="004C285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E1D325F" w14:textId="32A5F96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121</w:t>
            </w:r>
          </w:p>
        </w:tc>
      </w:tr>
      <w:tr w:rsidR="007838A8" w:rsidRPr="007838A8" w14:paraId="04DFB750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C78726F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3CADDEB" w14:textId="3ED6297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8B07928" w14:textId="733E3C5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524C5E1" w14:textId="701AD30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EC8141D" w14:textId="3A34D30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CB89266" w14:textId="3D23058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FD5222F" w14:textId="4CB814C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E8D115A" w14:textId="05317B3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</w:tr>
      <w:tr w:rsidR="007838A8" w:rsidRPr="007838A8" w14:paraId="2E391CE5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588373B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5BB8AA2" w14:textId="61C5E8D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6C2252C" w14:textId="09BD363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118C4EE" w14:textId="4FC2330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E479DED" w14:textId="7E4151F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C82612C" w14:textId="379A70A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0D68C53" w14:textId="6CDC9F7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1D1F1E1" w14:textId="0F830DA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</w:tr>
      <w:tr w:rsidR="007838A8" w:rsidRPr="007838A8" w14:paraId="15B4DB6C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01643D9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135C0AF" w14:textId="2D5803D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62DE626" w14:textId="2A17EF5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9E2FAD8" w14:textId="708FE16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3BE35C5" w14:textId="042FE74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3217F71" w14:textId="0BC8797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722C05B" w14:textId="0240279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B3A46A4" w14:textId="4A12C15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215</w:t>
            </w:r>
          </w:p>
        </w:tc>
      </w:tr>
      <w:tr w:rsidR="007838A8" w:rsidRPr="007838A8" w14:paraId="0131B72A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652698B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2A7D2E3" w14:textId="7AF8838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B521CB0" w14:textId="1772C86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8237E0E" w14:textId="1811124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4A7AB24" w14:textId="04C6388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F5D4590" w14:textId="5970D16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8429C13" w14:textId="7C7288F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E6A5AFE" w14:textId="79DF13E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121</w:t>
            </w:r>
          </w:p>
        </w:tc>
      </w:tr>
      <w:tr w:rsidR="007838A8" w:rsidRPr="007838A8" w14:paraId="5BDCF927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B4C8785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1F7DB2C" w14:textId="4A69C5F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CA014E7" w14:textId="3D62C92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44ECDBE" w14:textId="3D52A78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E37B41C" w14:textId="3B9BFB6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A0577F4" w14:textId="09F940F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ED7A70D" w14:textId="2085172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2308EA4" w14:textId="1D3EB2D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223</w:t>
            </w:r>
          </w:p>
        </w:tc>
      </w:tr>
      <w:tr w:rsidR="007838A8" w:rsidRPr="007838A8" w14:paraId="1B491ACB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74F2343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2088FDD" w14:textId="44DA78E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D83F8E9" w14:textId="7A49525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AF0E481" w14:textId="78E8EF1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67AE4E1" w14:textId="7D32353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3AB7888" w14:textId="2ECF169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43BEFB8" w14:textId="3F6924A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A68386A" w14:textId="5A136A1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62.5</w:t>
            </w:r>
          </w:p>
        </w:tc>
      </w:tr>
      <w:tr w:rsidR="007838A8" w:rsidRPr="007838A8" w14:paraId="644BCD04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E95A0E1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D49CE5A" w14:textId="27A77A9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37E1AC8" w14:textId="1747D29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7D61418" w14:textId="45E2A21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ACDA15B" w14:textId="44DF277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DB3E239" w14:textId="5564FF4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8FA6718" w14:textId="4586EC3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951DB03" w14:textId="407DBB9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174.5</w:t>
            </w:r>
          </w:p>
        </w:tc>
      </w:tr>
      <w:tr w:rsidR="007838A8" w:rsidRPr="007838A8" w14:paraId="359C1548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B0504DE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A98A080" w14:textId="1F140A8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C521EE5" w14:textId="73B0CF7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5783393" w14:textId="389CAC3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F5F55F6" w14:textId="5BF52C7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77183C0" w14:textId="344C150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8D83E3C" w14:textId="3DA757A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AD84356" w14:textId="5FECA04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62.5</w:t>
            </w:r>
          </w:p>
        </w:tc>
      </w:tr>
      <w:tr w:rsidR="007838A8" w:rsidRPr="007838A8" w14:paraId="5EA46289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FE9393B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145709C" w14:textId="61A3EF0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FFE0B42" w14:textId="283E379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0029CC0" w14:textId="3FD686D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F4426F4" w14:textId="50F9035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49710C5" w14:textId="54055D4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26B1CE7" w14:textId="16DF616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3.2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2407A65" w14:textId="6E8283F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202</w:t>
            </w:r>
          </w:p>
        </w:tc>
      </w:tr>
      <w:tr w:rsidR="007838A8" w:rsidRPr="007838A8" w14:paraId="21E9BC40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3651D8D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92B86C3" w14:textId="2559410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5DDA6D4" w14:textId="1EB488C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355F180" w14:textId="1625212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31E9737" w14:textId="2831331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79BD90B" w14:textId="2288386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0E26074" w14:textId="71BA81C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79B0A5F" w14:textId="768DB81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121</w:t>
            </w:r>
          </w:p>
        </w:tc>
      </w:tr>
      <w:tr w:rsidR="007838A8" w:rsidRPr="007838A8" w14:paraId="0B5728B7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EE79FA5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6E43FDA" w14:textId="585A100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D726FE6" w14:textId="36CAB18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A3BC55C" w14:textId="70D58FB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20F4F89" w14:textId="00A2421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06B10EF" w14:textId="0C2D084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6759CAF" w14:textId="1464C6C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908A2B7" w14:textId="707F320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121</w:t>
            </w:r>
          </w:p>
        </w:tc>
      </w:tr>
      <w:tr w:rsidR="007838A8" w:rsidRPr="007838A8" w14:paraId="060941F7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9C1ACFA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615CB04" w14:textId="6DC58BD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D1A03EA" w14:textId="12779A6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A14E8F9" w14:textId="7DC4266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F3A5E71" w14:textId="26C66D5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D45E18E" w14:textId="1D79667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CEAC985" w14:textId="3725F88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641D159" w14:textId="310ECAA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174.5</w:t>
            </w:r>
          </w:p>
        </w:tc>
      </w:tr>
      <w:tr w:rsidR="007838A8" w:rsidRPr="007838A8" w14:paraId="7CFB1DF4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C345329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E6708BC" w14:textId="2DC1551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1C70106" w14:textId="7E45170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A7EE5DF" w14:textId="392AD45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14579AE" w14:textId="64289AB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159AE46" w14:textId="2051340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87F97C2" w14:textId="3FA5C4D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3.2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1EDDB18" w14:textId="5AE7271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202</w:t>
            </w:r>
          </w:p>
        </w:tc>
      </w:tr>
      <w:tr w:rsidR="007838A8" w:rsidRPr="007838A8" w14:paraId="20BDCE7F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8B90B9B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DFF1DC9" w14:textId="02671C1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F26981D" w14:textId="2E314AF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6A6602F" w14:textId="14A9F8D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7C4C822" w14:textId="454631D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33EB11E" w14:textId="665E8ED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71DB3FA" w14:textId="27F381A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98E3CC3" w14:textId="087F356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215</w:t>
            </w:r>
          </w:p>
        </w:tc>
      </w:tr>
      <w:tr w:rsidR="007838A8" w:rsidRPr="007838A8" w14:paraId="7790D8F2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CA7A6D2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6B7811C" w14:textId="4C1A4AC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8E0D934" w14:textId="26FA354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4F9650D" w14:textId="244D1CA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EA6704D" w14:textId="58D5472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22F05E1" w14:textId="4E2D2FD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1013C4B" w14:textId="25558DF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772BB86" w14:textId="285FB03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227.5</w:t>
            </w:r>
          </w:p>
        </w:tc>
      </w:tr>
      <w:tr w:rsidR="007838A8" w:rsidRPr="007838A8" w14:paraId="2064E257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ADFBC62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44AAC3B" w14:textId="0F38B0D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FBE28D9" w14:textId="3098064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D320FBB" w14:textId="7B15650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4925F5C" w14:textId="4BA3459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E6131E0" w14:textId="1F102DF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1C335F8" w14:textId="476839D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8FA2B89" w14:textId="301ABBF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</w:tr>
      <w:tr w:rsidR="007838A8" w:rsidRPr="007838A8" w14:paraId="1F426827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94BE697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FDA1788" w14:textId="739695E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CC58CBA" w14:textId="3A12E7E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1B4B0FC" w14:textId="7966F48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BF67F4D" w14:textId="5A1D282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A7E78F3" w14:textId="3E1ECB5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0F2E328" w14:textId="64EA71F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101706A" w14:textId="2315499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62.5</w:t>
            </w:r>
          </w:p>
        </w:tc>
      </w:tr>
      <w:tr w:rsidR="007838A8" w:rsidRPr="007838A8" w14:paraId="3A4243C1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1A26B3F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EF929E0" w14:textId="4E8399D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7C855FC" w14:textId="01DC4E7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B9775B1" w14:textId="459235E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C8AFCA3" w14:textId="1477238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B0AE46F" w14:textId="5483010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BEA73D4" w14:textId="368D47A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C6A6F73" w14:textId="4F3920D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</w:tr>
      <w:tr w:rsidR="007838A8" w:rsidRPr="007838A8" w14:paraId="47863FFF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B2E06B4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FC3D4B9" w14:textId="54802C3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6C492ED" w14:textId="69C144D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E456025" w14:textId="25D6983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6864150" w14:textId="1E54043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78453B0" w14:textId="54F14F5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A8B2E32" w14:textId="1F336FA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8783B42" w14:textId="68CCB3F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</w:tr>
      <w:tr w:rsidR="007838A8" w:rsidRPr="007838A8" w14:paraId="33C5C86F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451FE7F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89CEDFB" w14:textId="324D439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7629798" w14:textId="444408E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C5E5ACA" w14:textId="02C3BA0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ACDD68C" w14:textId="5B885F6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5AC6033" w14:textId="19E5027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0F345DE" w14:textId="3CE69EF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FCC181C" w14:textId="0587D1B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</w:tr>
      <w:tr w:rsidR="007838A8" w:rsidRPr="007838A8" w14:paraId="3F19FDA7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5A71122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54911C8" w14:textId="4EC08ED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F3BE39F" w14:textId="7F0983E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7982CEB" w14:textId="05A0587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4000B43" w14:textId="158E2FD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0BCE5A8" w14:textId="16A4A5B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9C3091D" w14:textId="065A41A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A418861" w14:textId="5056FAD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215</w:t>
            </w:r>
          </w:p>
        </w:tc>
      </w:tr>
      <w:tr w:rsidR="007838A8" w:rsidRPr="007838A8" w14:paraId="086C4DF1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324D8CA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79DB785" w14:textId="1A776D1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8961FA4" w14:textId="105D467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248A481" w14:textId="571DCF7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7DBBF1B" w14:textId="02D623A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43F4B45" w14:textId="0E19CBD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B377574" w14:textId="211229A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9A19F62" w14:textId="313C443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62.5</w:t>
            </w:r>
          </w:p>
        </w:tc>
      </w:tr>
      <w:tr w:rsidR="007838A8" w:rsidRPr="007838A8" w14:paraId="2108C3A9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DF6DA23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21B4469" w14:textId="5729298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B1C45DD" w14:textId="253A3DF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6B10154" w14:textId="19536B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F8CEFBE" w14:textId="4B60574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CD65285" w14:textId="02D6324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52893F5" w14:textId="6C1B57D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0C0D71A" w14:textId="17C7E76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</w:tr>
      <w:tr w:rsidR="007838A8" w:rsidRPr="007838A8" w14:paraId="12C7A227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846DB3F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155EA37" w14:textId="5BF32B4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806E9CA" w14:textId="47754AF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C43D1DD" w14:textId="4058D95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0D6C44E" w14:textId="74A71B0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A35C6F0" w14:textId="2667787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C1DE6E3" w14:textId="368BB88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22F7C7E" w14:textId="48BB4A5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62.5</w:t>
            </w:r>
          </w:p>
        </w:tc>
      </w:tr>
      <w:tr w:rsidR="007838A8" w:rsidRPr="007838A8" w14:paraId="2D63A6A2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FA46460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0AB5ED0" w14:textId="08671CA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9612449" w14:textId="0F316E1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EB9CC60" w14:textId="7B02859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8E26022" w14:textId="75BD175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F8EC959" w14:textId="1809F47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3CF42BB" w14:textId="4EB25FA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13FF340" w14:textId="21C5E15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62.5</w:t>
            </w:r>
          </w:p>
        </w:tc>
      </w:tr>
      <w:tr w:rsidR="007838A8" w:rsidRPr="007838A8" w14:paraId="13DAC414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2FC5A29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61BB169" w14:textId="6E12B60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F71CCCD" w14:textId="0A60070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BCAD57F" w14:textId="63B473F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F6D6140" w14:textId="5E5C639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2388E53" w14:textId="7B815A1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EB8B0DD" w14:textId="5C9380A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2.2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E65D64B" w14:textId="495BFFE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232</w:t>
            </w:r>
          </w:p>
        </w:tc>
      </w:tr>
      <w:tr w:rsidR="007838A8" w:rsidRPr="007838A8" w14:paraId="6109377E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AA0FC05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CF133F8" w14:textId="31FC684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C637700" w14:textId="09AAC17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ED926E6" w14:textId="06C3931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BB60E9D" w14:textId="10E0403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25B5456" w14:textId="140A4C5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4BF1CAC" w14:textId="275F9C5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2BB9328" w14:textId="151D497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62.5</w:t>
            </w:r>
          </w:p>
        </w:tc>
      </w:tr>
      <w:tr w:rsidR="007838A8" w:rsidRPr="007838A8" w14:paraId="6505F0C7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9A2C2CA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41791A8" w14:textId="49D11D2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73B9E72" w14:textId="1ACC570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53A28AC" w14:textId="585A722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3371D3B" w14:textId="713F3C0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4695CF7" w14:textId="5C9D329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920455F" w14:textId="4F8E260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6123EF3" w14:textId="6335465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174.5</w:t>
            </w:r>
          </w:p>
        </w:tc>
      </w:tr>
      <w:tr w:rsidR="007838A8" w:rsidRPr="007838A8" w14:paraId="36B32235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FF2EFD7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5E7D403" w14:textId="3E37F9E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9BD46CF" w14:textId="7F93C9B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D527D97" w14:textId="1DF150E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0A8F694" w14:textId="639C77F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D0854D2" w14:textId="181E86B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3AAD9F4" w14:textId="392DE3D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C781B10" w14:textId="6A03178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215</w:t>
            </w:r>
          </w:p>
        </w:tc>
      </w:tr>
      <w:tr w:rsidR="007838A8" w:rsidRPr="007838A8" w14:paraId="10C41C4E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1342C97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99F4E76" w14:textId="35D6C78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F91C1CA" w14:textId="07B3542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5C40958" w14:textId="7DEDFA6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CA76031" w14:textId="3C797D5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C220EDE" w14:textId="494B7D2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1A13709" w14:textId="4E45BDF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0C92CB0" w14:textId="67C8A36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174.5</w:t>
            </w:r>
          </w:p>
        </w:tc>
      </w:tr>
      <w:tr w:rsidR="007838A8" w:rsidRPr="007838A8" w14:paraId="31BC2D35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E7E90EF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88B0E4B" w14:textId="3CFB954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9B03B8C" w14:textId="5CA7613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8E93DB4" w14:textId="2B602CC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6F1060B" w14:textId="5BC711F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781C42A" w14:textId="1A4604F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84F55E0" w14:textId="0250B93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3.2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69E4B50" w14:textId="5E75D8C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202</w:t>
            </w:r>
          </w:p>
        </w:tc>
      </w:tr>
      <w:tr w:rsidR="007838A8" w:rsidRPr="007838A8" w14:paraId="31E261EB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B1F0886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096ADFC" w14:textId="03DEDA2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F9D63F3" w14:textId="06251E6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4106573" w14:textId="590CD05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410D681" w14:textId="60153D3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501D1A7" w14:textId="2029F97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1D4D5C1" w14:textId="1316582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D18F7AD" w14:textId="00F428B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</w:tr>
      <w:tr w:rsidR="007838A8" w:rsidRPr="007838A8" w14:paraId="2FDE5569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4D34571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81BEE6C" w14:textId="28714F0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2966E10" w14:textId="7450A6E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0094AEF" w14:textId="4027775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F8C74B0" w14:textId="3126F50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A6550D0" w14:textId="1DBEDD1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BDA2356" w14:textId="144681C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A8A8A08" w14:textId="123ACA3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121</w:t>
            </w:r>
          </w:p>
        </w:tc>
      </w:tr>
      <w:tr w:rsidR="007838A8" w:rsidRPr="007838A8" w14:paraId="67601B5B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F7F6466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53B934A" w14:textId="7322196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98E6FFF" w14:textId="399F9AA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86B7BFB" w14:textId="2F502FE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E8006B3" w14:textId="5E3E9B0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08DFBE9" w14:textId="4F43D3A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205EF4A" w14:textId="3A9EB29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8B9B4F6" w14:textId="4F1595E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62.5</w:t>
            </w:r>
          </w:p>
        </w:tc>
      </w:tr>
      <w:tr w:rsidR="007838A8" w:rsidRPr="007838A8" w14:paraId="5B066EA9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D0651AA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677DE45" w14:textId="29864E9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F96CC1D" w14:textId="58C16F9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7216694" w14:textId="70072DB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76900C7" w14:textId="4C94698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24F90EF" w14:textId="51F2453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177F4F8" w14:textId="53B38AC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1FDA742" w14:textId="29E88FF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62.5</w:t>
            </w:r>
          </w:p>
        </w:tc>
      </w:tr>
      <w:tr w:rsidR="007838A8" w:rsidRPr="007838A8" w14:paraId="12FB6DA0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0D02183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BA26971" w14:textId="2900735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0B3FF7F" w14:textId="1AE6923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45D9743" w14:textId="552CFF5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5809CF0" w14:textId="2F4B5C4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211747D" w14:textId="7317893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2AE95F6" w14:textId="0189FEF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EBBBAD5" w14:textId="0AC4533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174.5</w:t>
            </w:r>
          </w:p>
        </w:tc>
      </w:tr>
      <w:tr w:rsidR="007838A8" w:rsidRPr="007838A8" w14:paraId="3F058BC7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2A94A59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3960D27" w14:textId="00C847B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E835C52" w14:textId="5537F74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07996BF" w14:textId="79F09B2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398F907" w14:textId="541FACA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E963AA3" w14:textId="6C8C431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45468CB" w14:textId="5047797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544E4AE" w14:textId="125AE97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</w:tr>
      <w:tr w:rsidR="007838A8" w:rsidRPr="007838A8" w14:paraId="41676A02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2D01D58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502A0D3" w14:textId="7DD822B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0E068B0" w14:textId="17AA7E7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C1CFDF4" w14:textId="78BEA8F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F47678F" w14:textId="45A0962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15CC4B2" w14:textId="56B960B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EF2C225" w14:textId="79C0DCC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20EEB57" w14:textId="58EB346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</w:tr>
      <w:tr w:rsidR="007838A8" w:rsidRPr="007838A8" w14:paraId="1068271A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75A9CE1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A412886" w14:textId="66B3AC2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0BC6CC8" w14:textId="3A563FA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7A5EECC" w14:textId="1B58BC7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3C70684" w14:textId="1AB33F5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551B9E9" w14:textId="2AD5818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B56162E" w14:textId="44B5B78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09DCA57" w14:textId="280BF77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215</w:t>
            </w:r>
          </w:p>
        </w:tc>
      </w:tr>
      <w:tr w:rsidR="007838A8" w:rsidRPr="007838A8" w14:paraId="60311F89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6B0CC77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lastRenderedPageBreak/>
              <w:t>58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7A0B7AA" w14:textId="2A4FB8F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BB2C4B4" w14:textId="2F2CA41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4312654" w14:textId="561882E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C981E96" w14:textId="12E5C8C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2DA3191" w14:textId="0B44C54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7AC4FAE" w14:textId="7D09348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879B568" w14:textId="01E282C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62.5</w:t>
            </w:r>
          </w:p>
        </w:tc>
      </w:tr>
      <w:tr w:rsidR="007838A8" w:rsidRPr="007838A8" w14:paraId="4E9AC7CF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793B2EB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843CDA4" w14:textId="7BB11FC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C34F87A" w14:textId="75BDE21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72D2960" w14:textId="2B38858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A992588" w14:textId="5FF9BB8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041D48E" w14:textId="11C8B6F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884390E" w14:textId="5C268CE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38DB662" w14:textId="72DC1C8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174.5</w:t>
            </w:r>
          </w:p>
        </w:tc>
      </w:tr>
      <w:tr w:rsidR="007838A8" w:rsidRPr="007838A8" w14:paraId="5C29DCA3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2F033DB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402225C" w14:textId="13A913D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0ED2068" w14:textId="1309B33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400E85B" w14:textId="4EAAB92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1DEDC33" w14:textId="0A60265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DB27528" w14:textId="6F4C213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2455734" w14:textId="5041BEE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92F06EF" w14:textId="416CD9B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62.5</w:t>
            </w:r>
          </w:p>
        </w:tc>
      </w:tr>
      <w:tr w:rsidR="007838A8" w:rsidRPr="007838A8" w14:paraId="53E90FCE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D023394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88190DA" w14:textId="69753D8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D9EDE1A" w14:textId="404BD5B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2BB5C4B" w14:textId="6673E7F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8D082B6" w14:textId="3D320AE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2335551" w14:textId="54E40D1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65CA5B3" w14:textId="2A8C30D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B4D6A05" w14:textId="058C400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62.5</w:t>
            </w:r>
          </w:p>
        </w:tc>
      </w:tr>
      <w:tr w:rsidR="007838A8" w:rsidRPr="007838A8" w14:paraId="34913000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F10462A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E607FD8" w14:textId="75481C8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71538FD" w14:textId="25F671B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438329B" w14:textId="260703F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AFA1EF9" w14:textId="3290E5F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8833F46" w14:textId="447C030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E1F5459" w14:textId="6F8ADEB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2F38DBB" w14:textId="4822769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</w:tr>
      <w:tr w:rsidR="007838A8" w:rsidRPr="007838A8" w14:paraId="26D898CF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0EB4D83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E096871" w14:textId="0868381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9F88653" w14:textId="14FC892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E45FEBB" w14:textId="51C2F4B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E4A514E" w14:textId="0D17EF7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41E0376" w14:textId="66B515E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E77B5CF" w14:textId="1096AAD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186AE47" w14:textId="5EFBB90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62.5</w:t>
            </w:r>
          </w:p>
        </w:tc>
      </w:tr>
      <w:tr w:rsidR="007838A8" w:rsidRPr="007838A8" w14:paraId="34BDAFB9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E6B0DD2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BFE27B6" w14:textId="5BC84AA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046615B" w14:textId="360D8BB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711E402" w14:textId="0229EC4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464F59E" w14:textId="1AD4752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02FA6E3" w14:textId="4F995D4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F2208F1" w14:textId="0923BF7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7BDBB0D" w14:textId="3066B5A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62.5</w:t>
            </w:r>
          </w:p>
        </w:tc>
      </w:tr>
      <w:tr w:rsidR="007838A8" w:rsidRPr="007838A8" w14:paraId="2D9F3D50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C0B296A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340C637" w14:textId="55EBE00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700E573" w14:textId="49BF786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86F52D5" w14:textId="786A2A3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1C98EFE" w14:textId="65E4A38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C7F8967" w14:textId="345FBC9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3C71A2D" w14:textId="6073222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843D717" w14:textId="2A178C4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</w:tr>
      <w:tr w:rsidR="007838A8" w:rsidRPr="007838A8" w14:paraId="43EBEA56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0FFE321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3B94441" w14:textId="5FCFEF5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57C2E3A" w14:textId="746FB3B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8066540" w14:textId="13108AB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8671D97" w14:textId="0D04564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6E725C9" w14:textId="29D2E0E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CA17A7D" w14:textId="15A90C2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9E511E2" w14:textId="71CD5CA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215</w:t>
            </w:r>
          </w:p>
        </w:tc>
      </w:tr>
      <w:tr w:rsidR="007838A8" w:rsidRPr="007838A8" w14:paraId="3228B895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C89B9E9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AAE0339" w14:textId="18D48E4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0BE8AE8" w14:textId="5755080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8E3C106" w14:textId="4E6AA91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470B562" w14:textId="6FB5978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2EB3EE8" w14:textId="55B9AC7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5D8F6A3" w14:textId="30D22C5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F7AB96F" w14:textId="31D16E1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121</w:t>
            </w:r>
          </w:p>
        </w:tc>
      </w:tr>
      <w:tr w:rsidR="007838A8" w:rsidRPr="007838A8" w14:paraId="097BD941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F3DFD20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8249C06" w14:textId="3BB091B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F82857E" w14:textId="7498196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D482185" w14:textId="1FB88DE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33AB0A0" w14:textId="61347E1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D96C4A4" w14:textId="09021FC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C028B3D" w14:textId="11EFF0D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8A47DD2" w14:textId="491B883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121</w:t>
            </w:r>
          </w:p>
        </w:tc>
      </w:tr>
      <w:tr w:rsidR="007838A8" w:rsidRPr="007838A8" w14:paraId="4D0E02EE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F4A3EAB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E531ED5" w14:textId="6BA952C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5D29CD5" w14:textId="21ADEFF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BD76DD9" w14:textId="080D138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29DE8D6" w14:textId="176FEFB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EFA2CC3" w14:textId="59FF2B8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E941893" w14:textId="6C79DAA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3.2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27F69E3" w14:textId="54C849D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202</w:t>
            </w:r>
          </w:p>
        </w:tc>
      </w:tr>
      <w:tr w:rsidR="007838A8" w:rsidRPr="007838A8" w14:paraId="6CC79396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D9339A8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417A9AB" w14:textId="6C375DF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AD4AB1D" w14:textId="299751C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BB52E88" w14:textId="469ABC8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0C6FDB0" w14:textId="33D82DC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CFEFA2B" w14:textId="3C5A4D6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CD00410" w14:textId="3585F34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3.2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3389561" w14:textId="3E79BBE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202</w:t>
            </w:r>
          </w:p>
        </w:tc>
      </w:tr>
      <w:tr w:rsidR="007838A8" w:rsidRPr="007838A8" w14:paraId="307ACB93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F75CA2B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4D9A405" w14:textId="7BD9CDE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C7629D5" w14:textId="37A6863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C2FBE4C" w14:textId="5312062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EA4555A" w14:textId="5432C35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16B65B2" w14:textId="7C94195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02904DB" w14:textId="7B10176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0ABF8F7" w14:textId="740993F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121</w:t>
            </w:r>
          </w:p>
        </w:tc>
      </w:tr>
      <w:tr w:rsidR="007838A8" w:rsidRPr="007838A8" w14:paraId="0E9EDCBB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1E08C32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E6F4ECA" w14:textId="2BE2CD1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F2E7DEA" w14:textId="5D1D2F6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5A14E60" w14:textId="50BBAF5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848A6F2" w14:textId="45BFD89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639653D" w14:textId="31C4D6C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2ED8809" w14:textId="3FA6D0F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3.2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D88A7EC" w14:textId="318F2EA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202</w:t>
            </w:r>
          </w:p>
        </w:tc>
      </w:tr>
      <w:tr w:rsidR="007838A8" w:rsidRPr="007838A8" w14:paraId="644DF46E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F86BD28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F13B5D1" w14:textId="64F9D8B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23310BB" w14:textId="48E90C6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C15AEDF" w14:textId="1047D72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6E29227" w14:textId="66D5DC9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D0DC6A5" w14:textId="155F1BC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48A9809" w14:textId="0503063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3F760EC" w14:textId="42EBDDC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62.5</w:t>
            </w:r>
          </w:p>
        </w:tc>
      </w:tr>
      <w:tr w:rsidR="007838A8" w:rsidRPr="007838A8" w14:paraId="412284A3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DA710BB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D399792" w14:textId="59B9ECF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5789A60" w14:textId="42F5CDD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EC722A6" w14:textId="3D41933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88928F9" w14:textId="2722486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0F5BD29" w14:textId="76C1DBD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E66AC87" w14:textId="4CDD278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3F5A0B1" w14:textId="1FA0D64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121</w:t>
            </w:r>
          </w:p>
        </w:tc>
      </w:tr>
      <w:tr w:rsidR="007838A8" w:rsidRPr="007838A8" w14:paraId="001C32C8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4472EFD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9E28E95" w14:textId="55CB0BF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384A879" w14:textId="03D6CF3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33FE23B" w14:textId="132A712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4D6B4B8" w14:textId="7CE610D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BDFD508" w14:textId="17D63FD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4FC53BF" w14:textId="2CF9C9B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F2596F0" w14:textId="34F5B2E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121</w:t>
            </w:r>
          </w:p>
        </w:tc>
      </w:tr>
      <w:tr w:rsidR="007838A8" w:rsidRPr="007838A8" w14:paraId="454A1185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4D4E1F8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5EDD398" w14:textId="5B402D1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FDB30AF" w14:textId="58172C8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6E76178" w14:textId="241BED7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59325C3" w14:textId="659B3D4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91C9CA2" w14:textId="4F0E8CB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9B1B0D2" w14:textId="66B8EEA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0D92416" w14:textId="664E26A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121</w:t>
            </w:r>
          </w:p>
        </w:tc>
      </w:tr>
      <w:tr w:rsidR="007838A8" w:rsidRPr="007838A8" w14:paraId="02AE51EA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58EF7A1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8BEACF0" w14:textId="79C85DA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5FD37AC" w14:textId="05676E9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E4D9C13" w14:textId="067BAA4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2694F88" w14:textId="4CCFDD2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D1CEAF2" w14:textId="6FC6D36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96E3E40" w14:textId="468B364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556EC26" w14:textId="794F0B3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121</w:t>
            </w:r>
          </w:p>
        </w:tc>
      </w:tr>
      <w:tr w:rsidR="007838A8" w:rsidRPr="007838A8" w14:paraId="4A2FE4F2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48924E5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C594973" w14:textId="5947915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8638CAF" w14:textId="094A687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E18C920" w14:textId="3B364CA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7E8A944" w14:textId="781B564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3B26AF9" w14:textId="3B3231C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EBEA10F" w14:textId="464AF42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23584AE" w14:textId="2730504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174.5</w:t>
            </w:r>
          </w:p>
        </w:tc>
      </w:tr>
      <w:tr w:rsidR="007838A8" w:rsidRPr="007838A8" w14:paraId="7EB4501C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A6EFAAC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E935B64" w14:textId="17A9106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6261365" w14:textId="77CFD80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DC30480" w14:textId="413052D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D907140" w14:textId="5E10C69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9557A6C" w14:textId="3DC6447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F46305C" w14:textId="4915E2A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2BA434A" w14:textId="41DCFFD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121</w:t>
            </w:r>
          </w:p>
        </w:tc>
      </w:tr>
      <w:tr w:rsidR="007838A8" w:rsidRPr="007838A8" w14:paraId="5BFD6AFD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6724764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929C608" w14:textId="68CCE0C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29F00AA" w14:textId="1F4A10E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8E958D8" w14:textId="3578F59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B021D33" w14:textId="738F884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B27195A" w14:textId="73648A1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60453DB" w14:textId="34AD329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F11E14F" w14:textId="61DCAF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62.5</w:t>
            </w:r>
          </w:p>
        </w:tc>
      </w:tr>
      <w:tr w:rsidR="007838A8" w:rsidRPr="007838A8" w14:paraId="7C93D605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3FE5D34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04A5FF1" w14:textId="58F4EF3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04F8866" w14:textId="088AED7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630A7F8" w14:textId="27A4A8D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3A892C4" w14:textId="100781F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513091F" w14:textId="3E8BEE9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651D2A2" w14:textId="59086EC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C0A921A" w14:textId="6198387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174.5</w:t>
            </w:r>
          </w:p>
        </w:tc>
      </w:tr>
      <w:tr w:rsidR="007838A8" w:rsidRPr="007838A8" w14:paraId="6FA3BE23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E867135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6B1CD9B" w14:textId="6620AE4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E29747F" w14:textId="2E2453E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7670706" w14:textId="2B5295A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68557AF" w14:textId="4541561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4819AA1" w14:textId="29FFD68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B160C52" w14:textId="6AA22DB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7E38CF6" w14:textId="10A9213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223</w:t>
            </w:r>
          </w:p>
        </w:tc>
      </w:tr>
      <w:tr w:rsidR="007838A8" w:rsidRPr="007838A8" w14:paraId="1E73385A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7C23FD2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21745E9" w14:textId="4AABD53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1E1E7C5" w14:textId="008F66B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285283D" w14:textId="71CC249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965846D" w14:textId="09A1F6D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6963964" w14:textId="4884F96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C248B77" w14:textId="613D362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10741C6" w14:textId="00610AF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121</w:t>
            </w:r>
          </w:p>
        </w:tc>
      </w:tr>
      <w:tr w:rsidR="007838A8" w:rsidRPr="007838A8" w14:paraId="3965775C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5458BFE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8186B10" w14:textId="23E3A86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BD00BD7" w14:textId="1A14B72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7633ECC" w14:textId="5ABDE56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56D1684" w14:textId="120FE61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50589EA" w14:textId="4587B94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088A62F" w14:textId="1CEE265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55C1A31" w14:textId="09EB6D9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</w:tr>
      <w:tr w:rsidR="007838A8" w:rsidRPr="007838A8" w14:paraId="0C8A6EA9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4A0C8AF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73FA742" w14:textId="23DACEF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00065F8" w14:textId="5A81CCC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A54B083" w14:textId="7338C0E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E046E20" w14:textId="3E0637D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B01A7FA" w14:textId="0246DB6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996004E" w14:textId="1FA4D14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3.2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A968C1F" w14:textId="74DCA32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202</w:t>
            </w:r>
          </w:p>
        </w:tc>
      </w:tr>
      <w:tr w:rsidR="007838A8" w:rsidRPr="007838A8" w14:paraId="0A79B875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5C4045D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BE83BC0" w14:textId="66A9205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7491807" w14:textId="4317A83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A2BB83C" w14:textId="0116A27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A479AA7" w14:textId="1446395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804F619" w14:textId="107B781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161F978" w14:textId="26231C6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6AC4903" w14:textId="6EDC6CA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121</w:t>
            </w:r>
          </w:p>
        </w:tc>
      </w:tr>
      <w:tr w:rsidR="007838A8" w:rsidRPr="007838A8" w14:paraId="71253445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AA6151A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08473EA" w14:textId="11CD49F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45FC063" w14:textId="4825E37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8644A6A" w14:textId="1639613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A87A40A" w14:textId="31F245D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0AD042C" w14:textId="5B42735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8860572" w14:textId="77800E7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3.2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88BAAD4" w14:textId="4BE0680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202</w:t>
            </w:r>
          </w:p>
        </w:tc>
      </w:tr>
      <w:tr w:rsidR="007838A8" w:rsidRPr="007838A8" w14:paraId="53516DC0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B53302E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16C2AF5" w14:textId="7F0E0D1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DB8AF1B" w14:textId="156F11D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12257D5" w14:textId="4D4B115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D904E20" w14:textId="1C070E4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411E53F" w14:textId="1549FFF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D948C4A" w14:textId="18E10AD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6D6A3A9" w14:textId="7A47007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174.5</w:t>
            </w:r>
          </w:p>
        </w:tc>
      </w:tr>
      <w:tr w:rsidR="007838A8" w:rsidRPr="007838A8" w14:paraId="1061F1CC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5EC330B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16F141A" w14:textId="6F83BC2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D62DA87" w14:textId="41DEF36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4661F8B" w14:textId="258717A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CD50D2D" w14:textId="6F4948C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46721FB" w14:textId="7D903EE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38F8195" w14:textId="0479A7C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3.2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36B2472" w14:textId="17404B4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202</w:t>
            </w:r>
          </w:p>
        </w:tc>
      </w:tr>
      <w:tr w:rsidR="007838A8" w:rsidRPr="007838A8" w14:paraId="57A81761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885E46C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398B762" w14:textId="15BA993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4C0149F" w14:textId="25B845F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7E418CB" w14:textId="740C5F4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497CF21" w14:textId="7A3E343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EF20558" w14:textId="4261485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5C3F171" w14:textId="4EBBB07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91221D0" w14:textId="41E4984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121</w:t>
            </w:r>
          </w:p>
        </w:tc>
      </w:tr>
      <w:tr w:rsidR="007838A8" w:rsidRPr="007838A8" w14:paraId="4BA94E15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695D6E0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D614C22" w14:textId="01D3970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8B27863" w14:textId="324F1C2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1C1451C" w14:textId="0C6CF86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E850029" w14:textId="7105BAF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F641F8E" w14:textId="09C62FE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F1B4B53" w14:textId="7A75DC2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5258698" w14:textId="76BA8B5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174.5</w:t>
            </w:r>
          </w:p>
        </w:tc>
      </w:tr>
      <w:tr w:rsidR="007838A8" w:rsidRPr="007838A8" w14:paraId="5FC2C519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92565CE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ABF5212" w14:textId="0C266C0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8BC6C42" w14:textId="6CDF004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F91F325" w14:textId="24A7B4D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D29C41C" w14:textId="2B17AF0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6552EC6" w14:textId="3EF52AE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CF06281" w14:textId="7A33E00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CFFE360" w14:textId="0B9E86A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174.5</w:t>
            </w:r>
          </w:p>
        </w:tc>
      </w:tr>
      <w:tr w:rsidR="007838A8" w:rsidRPr="007838A8" w14:paraId="3FBA1986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E102726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CBAB931" w14:textId="15AD9FD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25F6538" w14:textId="79F73CB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0BAD5B6" w14:textId="748ADB3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AA55BB8" w14:textId="231F008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4BC7FF3" w14:textId="5C8C42A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E8592DF" w14:textId="3DA3830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560701E" w14:textId="4DB770C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174.5</w:t>
            </w:r>
          </w:p>
        </w:tc>
      </w:tr>
      <w:tr w:rsidR="007838A8" w:rsidRPr="007838A8" w14:paraId="2AEF5BDC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171EF5C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AF899C6" w14:textId="4A626BA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E303CB6" w14:textId="65FE320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B95EEA6" w14:textId="14DB346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1F16305" w14:textId="3EE30F1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4709573" w14:textId="1E48BE8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E22466D" w14:textId="4630C23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3F4A1C9" w14:textId="079801E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121</w:t>
            </w:r>
          </w:p>
        </w:tc>
      </w:tr>
      <w:tr w:rsidR="007838A8" w:rsidRPr="007838A8" w14:paraId="298B5822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BA3D778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78DFA8D" w14:textId="4899E95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CD1B28A" w14:textId="1D3A8E8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3BB1E44" w14:textId="254FF84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C84F124" w14:textId="2C0EB64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323D523" w14:textId="11C662D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0B45823" w14:textId="16C8076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1A607F1" w14:textId="09E8EB1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121</w:t>
            </w:r>
          </w:p>
        </w:tc>
      </w:tr>
      <w:tr w:rsidR="007838A8" w:rsidRPr="007838A8" w14:paraId="7C4E83C6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1C0D0F0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D1C770E" w14:textId="619B199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8103532" w14:textId="19147A0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0D58239" w14:textId="3873BBA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9F1B45A" w14:textId="0CD9DC0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8A0AD0C" w14:textId="034C91F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71B82B9" w14:textId="3E56122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572B31E" w14:textId="1F9847A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121</w:t>
            </w:r>
          </w:p>
        </w:tc>
      </w:tr>
      <w:tr w:rsidR="007838A8" w:rsidRPr="007838A8" w14:paraId="1C7B9874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B224920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D5C36C1" w14:textId="246629D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5AD53C4" w14:textId="1C80EA0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5737540" w14:textId="7BE20EF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965D339" w14:textId="65DF4E4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264E350" w14:textId="04B6A5D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37130FB" w14:textId="3F82BC9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870DA82" w14:textId="408FA8D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62.5</w:t>
            </w:r>
          </w:p>
        </w:tc>
      </w:tr>
      <w:tr w:rsidR="007838A8" w:rsidRPr="007838A8" w14:paraId="38B1AE59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C944AEB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00AFCB9" w14:textId="1ACD788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08E3FDD" w14:textId="339AB90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C34E877" w14:textId="5F69243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4C6D55A" w14:textId="198C2AE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AF3B968" w14:textId="13309DA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31CB136" w14:textId="4EA1C80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EC723B4" w14:textId="7E65F27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227.5</w:t>
            </w:r>
          </w:p>
        </w:tc>
      </w:tr>
      <w:tr w:rsidR="007838A8" w:rsidRPr="007838A8" w14:paraId="1E764059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37A63C7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9527BCB" w14:textId="28A6DEA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C6404EB" w14:textId="55F8DBC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41D93F9" w14:textId="14ED3AB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DC280CF" w14:textId="52881F0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9D47EBB" w14:textId="542A797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80EBDC0" w14:textId="4F74EB0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8924537" w14:textId="087513D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174.5</w:t>
            </w:r>
          </w:p>
        </w:tc>
      </w:tr>
      <w:tr w:rsidR="007838A8" w:rsidRPr="007838A8" w14:paraId="6A8B8629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98F696E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DCC654C" w14:textId="55A2641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556E143" w14:textId="0A9605D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10C9A35" w14:textId="0C40015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B84DF69" w14:textId="121FCFD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37B9828" w14:textId="394330B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7892EA4" w14:textId="4887B59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4CF2A04" w14:textId="0C7A188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</w:tr>
      <w:tr w:rsidR="007838A8" w:rsidRPr="007838A8" w14:paraId="0265FB6B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5A6C145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9511688" w14:textId="521A10B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6DA4E86" w14:textId="35E9F9F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00352D4" w14:textId="2A6F425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A8D7B49" w14:textId="6250F25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0BF8B6B" w14:textId="73DBE58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F5450EC" w14:textId="11E164C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0B171C3" w14:textId="4E97A34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</w:tr>
      <w:tr w:rsidR="007838A8" w:rsidRPr="007838A8" w14:paraId="2818F5F5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D6AE67B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918AF6A" w14:textId="30828BF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30E3EDD" w14:textId="2E49585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48E7775" w14:textId="7E1F3C5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8898ECF" w14:textId="040F161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03863BB" w14:textId="7502691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E56D02E" w14:textId="4EB0301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37D46FB" w14:textId="62DA3CC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174.5</w:t>
            </w:r>
          </w:p>
        </w:tc>
      </w:tr>
      <w:tr w:rsidR="007838A8" w:rsidRPr="007838A8" w14:paraId="4CF920C9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0A08BB2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A1C27C0" w14:textId="5650EAD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52D9C6E" w14:textId="5DBD4CE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1D72430" w14:textId="3CB40B2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5944BEF" w14:textId="124C6CC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531EB77" w14:textId="25120B8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722ED53" w14:textId="721287F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1F772BA" w14:textId="442BF94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</w:tr>
      <w:tr w:rsidR="007838A8" w:rsidRPr="007838A8" w14:paraId="3F01024E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C6BA959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94C6525" w14:textId="53A5B14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2D0FD8E" w14:textId="1D76FBA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69C0481" w14:textId="6489B6D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A65B37C" w14:textId="3C36720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AA38818" w14:textId="039AAF4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EA8D7B6" w14:textId="075DAE7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E683689" w14:textId="524AB57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121</w:t>
            </w:r>
          </w:p>
        </w:tc>
      </w:tr>
      <w:tr w:rsidR="007838A8" w:rsidRPr="007838A8" w14:paraId="6F42EEDA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4C250B1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D9E4E6C" w14:textId="29654D4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D3360F2" w14:textId="37C1763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71B0A57" w14:textId="51B4E5E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368910E" w14:textId="1F32042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D91C40B" w14:textId="390DFA6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C1A9A83" w14:textId="5B00C96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3.2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3A65621" w14:textId="0C00F98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202</w:t>
            </w:r>
          </w:p>
        </w:tc>
      </w:tr>
      <w:tr w:rsidR="007838A8" w:rsidRPr="007838A8" w14:paraId="7634E03E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5D20A3E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5DFDFD7" w14:textId="1B1C19A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89B0390" w14:textId="2841E07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DE47796" w14:textId="6E09644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0CCB240" w14:textId="7BEE944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7DF055D" w14:textId="6A3CE2C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1DD7889" w14:textId="36ED50E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865D8A3" w14:textId="0C3C463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215</w:t>
            </w:r>
          </w:p>
        </w:tc>
      </w:tr>
      <w:tr w:rsidR="007838A8" w:rsidRPr="007838A8" w14:paraId="135DA8A6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58BB49D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B9CE23F" w14:textId="7710106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CA0645B" w14:textId="4DDC041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036A5E5" w14:textId="7155841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B86E376" w14:textId="0FC805A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0D0F239" w14:textId="426F040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AE93A17" w14:textId="02180B6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06665D7" w14:textId="33C4F85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121</w:t>
            </w:r>
          </w:p>
        </w:tc>
      </w:tr>
      <w:tr w:rsidR="007838A8" w:rsidRPr="007838A8" w14:paraId="1C2ED9F9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B1B9CFC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D621742" w14:textId="4D58DA8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7232327" w14:textId="778D3C7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A0889C1" w14:textId="5C11180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4996AE2" w14:textId="6C5408E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CA63BAB" w14:textId="19A3686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04BC140" w14:textId="71313E8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5417B94" w14:textId="36D7894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121</w:t>
            </w:r>
          </w:p>
        </w:tc>
      </w:tr>
      <w:tr w:rsidR="007838A8" w:rsidRPr="007838A8" w14:paraId="1A8386C1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C6CECF0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9CA97F8" w14:textId="3DDB840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C34C455" w14:textId="3AEA7BE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F5CD668" w14:textId="3AFBD9D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79A3257" w14:textId="6D45FE5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18A164A" w14:textId="392F9C3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985D0D4" w14:textId="19DD82D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DA9147B" w14:textId="7AB19D0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174.5</w:t>
            </w:r>
          </w:p>
        </w:tc>
      </w:tr>
      <w:tr w:rsidR="007838A8" w:rsidRPr="007838A8" w14:paraId="36EF0180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2D56C4F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0A8F682" w14:textId="7CBF55D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D058A9B" w14:textId="5C950A5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8A32AB0" w14:textId="6881A8B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6A95543" w14:textId="6B338FC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938D570" w14:textId="2931A79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4610B52" w14:textId="6A33949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9FC1643" w14:textId="0530611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121</w:t>
            </w:r>
          </w:p>
        </w:tc>
      </w:tr>
      <w:tr w:rsidR="007838A8" w:rsidRPr="007838A8" w14:paraId="59EE7257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A195A54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9AAFF4B" w14:textId="24ADA69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0108B42" w14:textId="0DF937D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5BB207F" w14:textId="0030D75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6DA607C" w14:textId="6077D2B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2B44CF5" w14:textId="768FEB9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9F92773" w14:textId="1694B6D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66B3575" w14:textId="69CF858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174.5</w:t>
            </w:r>
          </w:p>
        </w:tc>
      </w:tr>
      <w:tr w:rsidR="007838A8" w:rsidRPr="007838A8" w14:paraId="63491DF1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BA54D39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F904078" w14:textId="68A6831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C0647B5" w14:textId="2A8939B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7F9DE5D" w14:textId="4ACCE99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7D4A067" w14:textId="290B5B2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31A6AC1" w14:textId="2016930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77E580F" w14:textId="61A73A4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5053181" w14:textId="3B2B102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174.5</w:t>
            </w:r>
          </w:p>
        </w:tc>
      </w:tr>
      <w:tr w:rsidR="007838A8" w:rsidRPr="007838A8" w14:paraId="2D5020D5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70E9EF7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6F5193C" w14:textId="47F13CD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3D5F2C8" w14:textId="6850A68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1CFB049" w14:textId="55A51F1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7AA9AE3" w14:textId="42075B4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704E36A" w14:textId="4A3A0B4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1951108" w14:textId="3731CE3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EBB2A3C" w14:textId="490430B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62.5</w:t>
            </w:r>
          </w:p>
        </w:tc>
      </w:tr>
      <w:tr w:rsidR="007838A8" w:rsidRPr="007838A8" w14:paraId="6A360F0F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6084778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6AABA5C" w14:textId="4BFE69B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EBC2753" w14:textId="6015299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33D7512" w14:textId="586C700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7C0E5D2" w14:textId="1C08FC8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E3D5833" w14:textId="6CBC8CE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26D44C3" w14:textId="6E32BEE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4F3DB70" w14:textId="4A5C718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62.5</w:t>
            </w:r>
          </w:p>
        </w:tc>
      </w:tr>
      <w:tr w:rsidR="007838A8" w:rsidRPr="007838A8" w14:paraId="24B71847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6EC9535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D24D52B" w14:textId="52DBADD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9128DF6" w14:textId="1F97557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7DD112C" w14:textId="053DC1E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6E8BA19" w14:textId="0C36239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9382740" w14:textId="4442F5A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A4697BE" w14:textId="66D009D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1383787" w14:textId="3511D10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62.5</w:t>
            </w:r>
          </w:p>
        </w:tc>
      </w:tr>
      <w:tr w:rsidR="007838A8" w:rsidRPr="007838A8" w14:paraId="674EBB45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F2B144B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2B63313" w14:textId="6A97A4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2D231BA" w14:textId="0507F31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4CA6D88" w14:textId="52F357B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4D8E6C1" w14:textId="34CABBC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019469E" w14:textId="6F14CA0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4B6E055" w14:textId="5548169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6C8FAEB" w14:textId="2F4651B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174.5</w:t>
            </w:r>
          </w:p>
        </w:tc>
      </w:tr>
      <w:tr w:rsidR="007838A8" w:rsidRPr="007838A8" w14:paraId="104A9B98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2734538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B33588D" w14:textId="73E3121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BD8DF94" w14:textId="57880C8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A06201B" w14:textId="2761216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80AA903" w14:textId="5EF9DE0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C02C603" w14:textId="49902D2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173267A" w14:textId="0247C88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997D171" w14:textId="3DFE259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174.5</w:t>
            </w:r>
          </w:p>
        </w:tc>
      </w:tr>
      <w:tr w:rsidR="007838A8" w:rsidRPr="007838A8" w14:paraId="5B5CFFA7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93FD65C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10F4D7B" w14:textId="0B37FAE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31C3B28" w14:textId="199B265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D162E58" w14:textId="752BCF5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6FCC462" w14:textId="4395BA9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A06A910" w14:textId="3BE88B2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C908CE6" w14:textId="4CCFFAB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07A3556" w14:textId="6B1A692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62.5</w:t>
            </w:r>
          </w:p>
        </w:tc>
      </w:tr>
      <w:tr w:rsidR="007838A8" w:rsidRPr="007838A8" w14:paraId="1D63B2DC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9C89A96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lastRenderedPageBreak/>
              <w:t>119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FDF3C11" w14:textId="4CA6D6B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2102E44" w14:textId="5EF3B12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1CBDB97" w14:textId="3B0D9B0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4B4177B" w14:textId="6C66BE7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BF5AB9D" w14:textId="6344C27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AC58F63" w14:textId="682861A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81A8B6E" w14:textId="3F1DB9E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62.5</w:t>
            </w:r>
          </w:p>
        </w:tc>
      </w:tr>
      <w:tr w:rsidR="007838A8" w:rsidRPr="007838A8" w14:paraId="3DD52190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4D168BB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0AB9A5C" w14:textId="7BF4EFD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24D9FC1" w14:textId="2C8405D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6F66AE8" w14:textId="3614EAA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6701E2B" w14:textId="6A298C6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6425A4C" w14:textId="0C9F1EF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A8EE70E" w14:textId="1742009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742EEEF" w14:textId="260D1EB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121</w:t>
            </w:r>
          </w:p>
        </w:tc>
      </w:tr>
      <w:tr w:rsidR="007838A8" w:rsidRPr="007838A8" w14:paraId="59AFCD63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47569E1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76BAB0B" w14:textId="098DAD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88D715B" w14:textId="2A34251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54277EB" w14:textId="3C7E1AB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1FF2D43" w14:textId="0E3426D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5785AB4" w14:textId="249BAEB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53C6C6E" w14:textId="75DE1B4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A1884EA" w14:textId="281DECC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</w:tr>
      <w:tr w:rsidR="007838A8" w:rsidRPr="007838A8" w14:paraId="4957C1BC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8673AA3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B4159BB" w14:textId="0922A1C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51C1E98" w14:textId="0633D8A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2CE87E2" w14:textId="4A848DF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83FBAB3" w14:textId="6CF5E46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FEA3772" w14:textId="3FAA096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75E091F" w14:textId="7114CD7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D90DC14" w14:textId="35629AD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</w:tr>
      <w:tr w:rsidR="007838A8" w:rsidRPr="007838A8" w14:paraId="6BCEC3BD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6B0144D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C07A0FE" w14:textId="273B7CC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BB81400" w14:textId="0A4F6E0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FE43B36" w14:textId="703E416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1C06028" w14:textId="43CB165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C35BAB1" w14:textId="5372C82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448022D" w14:textId="0DA0D3C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9884513" w14:textId="4FB66BF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62.5</w:t>
            </w:r>
          </w:p>
        </w:tc>
      </w:tr>
      <w:tr w:rsidR="007838A8" w:rsidRPr="007838A8" w14:paraId="2D2AD274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63821B1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2718334" w14:textId="54563F3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7C33E21" w14:textId="75C27B4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8334277" w14:textId="21E760B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189BE33" w14:textId="78548BF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C5284BD" w14:textId="6839EE9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4BB3B2C" w14:textId="058FF25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DD9F221" w14:textId="5FAC10B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</w:tr>
      <w:tr w:rsidR="007838A8" w:rsidRPr="007838A8" w14:paraId="15630099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ED8665C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EDBB66F" w14:textId="1247AEE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DF28017" w14:textId="1607E24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B28BBF0" w14:textId="30FA31D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4BEA7E7" w14:textId="501BE8C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13C07DC" w14:textId="5BCC127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7064C94" w14:textId="1C62C0A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7B49272" w14:textId="6990504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121</w:t>
            </w:r>
          </w:p>
        </w:tc>
      </w:tr>
      <w:tr w:rsidR="007838A8" w:rsidRPr="007838A8" w14:paraId="2B66520C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21AB79D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602C732" w14:textId="192800F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3A095BD" w14:textId="0296D27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29D65ED" w14:textId="072A3D6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B5C0F02" w14:textId="5ECF51E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5B8BEBC" w14:textId="6682E67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B79E146" w14:textId="5391F20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DC4365D" w14:textId="1AB2E6B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121</w:t>
            </w:r>
          </w:p>
        </w:tc>
      </w:tr>
      <w:tr w:rsidR="007838A8" w:rsidRPr="007838A8" w14:paraId="213FE4E3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F665C0C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4E5E8FC" w14:textId="24F942F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3280754" w14:textId="3FC7868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1ADFE0E" w14:textId="5AB5F9B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AF81F13" w14:textId="479B3B1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BCCFA62" w14:textId="302627F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1AE83AE" w14:textId="6FE8531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EFE6A47" w14:textId="3574DE1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174.5</w:t>
            </w:r>
          </w:p>
        </w:tc>
      </w:tr>
      <w:tr w:rsidR="007838A8" w:rsidRPr="007838A8" w14:paraId="6E20A7E5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B3CA0B3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FEDAA66" w14:textId="6AFF92D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BAEEDCF" w14:textId="5B3C446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0E6077A" w14:textId="29C088A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3B98EBE" w14:textId="4E94DCA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0A5C414" w14:textId="5E4E173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25FD774" w14:textId="77892C5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1D97314" w14:textId="6D145C1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121</w:t>
            </w:r>
          </w:p>
        </w:tc>
      </w:tr>
      <w:tr w:rsidR="007838A8" w:rsidRPr="007838A8" w14:paraId="6E04B54D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5D5F007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B6635DA" w14:textId="04F78BB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B2CC909" w14:textId="5929641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02913C5" w14:textId="0F12F9D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2E83A91" w14:textId="417EC36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21BA9E3" w14:textId="3B51C81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A5141CE" w14:textId="73E9F15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A565B98" w14:textId="01D3653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121</w:t>
            </w:r>
          </w:p>
        </w:tc>
      </w:tr>
      <w:tr w:rsidR="007838A8" w:rsidRPr="007838A8" w14:paraId="6F030CFB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5AC3811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AEFCFFF" w14:textId="109CEC7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D0B5216" w14:textId="4ED352B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658F7ED" w14:textId="208457B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E2C0215" w14:textId="3A8C8D8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958C84E" w14:textId="25ED7D7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E0928BC" w14:textId="4D93F23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06C8A50" w14:textId="1D94E24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121</w:t>
            </w:r>
          </w:p>
        </w:tc>
      </w:tr>
      <w:tr w:rsidR="007838A8" w:rsidRPr="007838A8" w14:paraId="0307D8C5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315E4EE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9FC6017" w14:textId="448D5D9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1FF4632" w14:textId="78D7F12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934BEF5" w14:textId="425E550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78EB230" w14:textId="4D1AE4C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856DEF0" w14:textId="76C4064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7B36EA2" w14:textId="7175A0A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9A827B3" w14:textId="081E489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121</w:t>
            </w:r>
          </w:p>
        </w:tc>
      </w:tr>
      <w:tr w:rsidR="007838A8" w:rsidRPr="007838A8" w14:paraId="2CF4804C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F13AFC4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14AE6DF" w14:textId="4B89251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187BC60" w14:textId="290A3CE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F526DAA" w14:textId="3F87D36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845F4D8" w14:textId="271E3D4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ECEB87F" w14:textId="2848889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B88922F" w14:textId="62F15C4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15D222A" w14:textId="6C0ECC1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121</w:t>
            </w:r>
          </w:p>
        </w:tc>
      </w:tr>
      <w:tr w:rsidR="007838A8" w:rsidRPr="007838A8" w14:paraId="6487037D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AEAB1AF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8AF6AC1" w14:textId="45003F0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C9F4255" w14:textId="3385F87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4C09703" w14:textId="111C4F8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B6E29A7" w14:textId="3A302F0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C40C428" w14:textId="3CBDD4A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BB2203A" w14:textId="21186BA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B8B27EA" w14:textId="0D2EB7C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62.5</w:t>
            </w:r>
          </w:p>
        </w:tc>
      </w:tr>
      <w:tr w:rsidR="007838A8" w:rsidRPr="007838A8" w14:paraId="142B6A11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A9DB731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F899209" w14:textId="18B034B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BB46F29" w14:textId="22F02E6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4195688" w14:textId="2EE7757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B1962B1" w14:textId="6A4C541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7EBFE7D" w14:textId="57DAE40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38EC140" w14:textId="5D1F313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69884CC" w14:textId="3596C58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174.5</w:t>
            </w:r>
          </w:p>
        </w:tc>
      </w:tr>
      <w:tr w:rsidR="007838A8" w:rsidRPr="007838A8" w14:paraId="61DE4A82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090CD7D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E2820E8" w14:textId="247F5AD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4833EB8" w14:textId="749E9EA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A09FBE6" w14:textId="22CBCC9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C118556" w14:textId="0D42FA7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7352BD4" w14:textId="54D5DF5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DDF39F5" w14:textId="107246E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7BF52F4" w14:textId="6F077A3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121</w:t>
            </w:r>
          </w:p>
        </w:tc>
      </w:tr>
      <w:tr w:rsidR="007838A8" w:rsidRPr="007838A8" w14:paraId="26895652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7DD3E56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DAD2C4D" w14:textId="36875CF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789759E" w14:textId="733F518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F71FAC0" w14:textId="64982F0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2AD751D" w14:textId="53C9ED9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3729973" w14:textId="7C0708E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E75A84C" w14:textId="19F9A5A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2C62515" w14:textId="6D23074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174.5</w:t>
            </w:r>
          </w:p>
        </w:tc>
      </w:tr>
      <w:tr w:rsidR="007838A8" w:rsidRPr="007838A8" w14:paraId="66EA0041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DC14A66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B50173F" w14:textId="1A2514B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A98D72E" w14:textId="3A5D437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483CCF6" w14:textId="0CF96D2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F5ADD9F" w14:textId="470D77D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BF4F7F3" w14:textId="37B307C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FD9014B" w14:textId="0D41123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3134FD3" w14:textId="4E81B28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62.5</w:t>
            </w:r>
          </w:p>
        </w:tc>
      </w:tr>
      <w:tr w:rsidR="007838A8" w:rsidRPr="007838A8" w14:paraId="225D3CFC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A18BD11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21A0DE4" w14:textId="7B22B65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C93C011" w14:textId="7B7BF3C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B3C16A7" w14:textId="34FB67B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B3DF3A2" w14:textId="5A90FDF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2B88E82" w14:textId="54B4E43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D3FC00E" w14:textId="66E42D6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1B7C715" w14:textId="20CEE04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62.5</w:t>
            </w:r>
          </w:p>
        </w:tc>
      </w:tr>
      <w:tr w:rsidR="007838A8" w:rsidRPr="007838A8" w14:paraId="6393EBD9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DF9468B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F1428C7" w14:textId="07D67D6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36D0B86" w14:textId="6A4F11E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95FD41E" w14:textId="71BB1A4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C5964D4" w14:textId="63667A3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C7E025E" w14:textId="772AA6C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92D9276" w14:textId="165DEA1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4588930" w14:textId="57C67A5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121</w:t>
            </w:r>
          </w:p>
        </w:tc>
      </w:tr>
      <w:tr w:rsidR="007838A8" w:rsidRPr="007838A8" w14:paraId="1AD8F5AB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CCBD5E0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2D8B762" w14:textId="2F95B4A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F000F9A" w14:textId="1A3F33D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0638174" w14:textId="790973D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46A1861" w14:textId="216A8C6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53627E4" w14:textId="6467327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9A529D2" w14:textId="07C09D9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0424EE1" w14:textId="2959492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121</w:t>
            </w:r>
          </w:p>
        </w:tc>
      </w:tr>
      <w:tr w:rsidR="007838A8" w:rsidRPr="007838A8" w14:paraId="7F4D7151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0555221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43C6786" w14:textId="37E0512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C5C479D" w14:textId="0A372A0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B3413E6" w14:textId="6B1267C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7EC2B6F" w14:textId="522D72E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A4B02BD" w14:textId="192C6AF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AB4D618" w14:textId="7620DA2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6860A7F" w14:textId="64AF459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121</w:t>
            </w:r>
          </w:p>
        </w:tc>
      </w:tr>
      <w:tr w:rsidR="007838A8" w:rsidRPr="007838A8" w14:paraId="071E6A30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9011FB1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B29BF77" w14:textId="37B57C1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BA2FCDE" w14:textId="7704B2E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6CB92D0" w14:textId="6298E94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ACBF7F2" w14:textId="1110B7E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DF3FC92" w14:textId="47BDEE2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42D380C" w14:textId="6847750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5CBD104" w14:textId="60B2CBE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</w:tr>
      <w:tr w:rsidR="007838A8" w:rsidRPr="007838A8" w14:paraId="3CEE500D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4DC5DD9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5092055" w14:textId="7F65986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A2A0FD4" w14:textId="7BCCAE1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AAE25A3" w14:textId="6668134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5E6AE17" w14:textId="68EE404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DB173F5" w14:textId="5FFD10D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BBA6269" w14:textId="5B28365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3.2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85E18E8" w14:textId="75AE2A4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202</w:t>
            </w:r>
          </w:p>
        </w:tc>
      </w:tr>
      <w:tr w:rsidR="007838A8" w:rsidRPr="007838A8" w14:paraId="4AAA174E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D81DF69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A648D13" w14:textId="3301911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E84C1C9" w14:textId="4C11C94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60AF21E" w14:textId="23770D8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CF74848" w14:textId="2DE6C8B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59CD4C3" w14:textId="3EC7A70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C9B182E" w14:textId="2220920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4FB604C" w14:textId="29234E4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174.5</w:t>
            </w:r>
          </w:p>
        </w:tc>
      </w:tr>
      <w:tr w:rsidR="007838A8" w:rsidRPr="007838A8" w14:paraId="60EF81E7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A4CE10D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262A821" w14:textId="57E69C8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DD8F64B" w14:textId="11C1E40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76D8246" w14:textId="4BC388E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F2B87E7" w14:textId="6EF3334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40985E8" w14:textId="41C26B0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C62D8B8" w14:textId="114CF5D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720D09B" w14:textId="4BD0DE7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121</w:t>
            </w:r>
          </w:p>
        </w:tc>
      </w:tr>
      <w:tr w:rsidR="007838A8" w:rsidRPr="007838A8" w14:paraId="0892843A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F577294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8D374AD" w14:textId="68F23F0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32FF3AE" w14:textId="56B9752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1A42418" w14:textId="6EE966C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10963F2" w14:textId="3086573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04BE95F" w14:textId="3B46F7E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B44B82A" w14:textId="67889CF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65A12DD" w14:textId="6A23B2B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174.5</w:t>
            </w:r>
          </w:p>
        </w:tc>
      </w:tr>
      <w:tr w:rsidR="007838A8" w:rsidRPr="007838A8" w14:paraId="53B7E9F6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7E753AC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081ECF1" w14:textId="169760F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36B8BFB" w14:textId="636039E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FE5D907" w14:textId="408B9A5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FC3B367" w14:textId="0D85EE8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1C64E0C" w14:textId="6FC9949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FACF96D" w14:textId="68F39DA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9E9A6FC" w14:textId="58DF2A2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174.5</w:t>
            </w:r>
          </w:p>
        </w:tc>
      </w:tr>
      <w:tr w:rsidR="007838A8" w:rsidRPr="007838A8" w14:paraId="4BDFDEFC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1976918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8A798AF" w14:textId="3F6B4B0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09938AF" w14:textId="55EB82B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1205382" w14:textId="51B1F4D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0309C70" w14:textId="3261F04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3EE31FA" w14:textId="627B0A8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40033FC" w14:textId="787F0EF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6D74787" w14:textId="2DA477E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</w:tr>
      <w:tr w:rsidR="007838A8" w:rsidRPr="007838A8" w14:paraId="59DDE0BA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67A3453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93638A1" w14:textId="0704ED4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0276895" w14:textId="65AE521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2E3EBC6" w14:textId="7431019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CD90E5B" w14:textId="4C7295D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E08839D" w14:textId="0A3B602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7ADED9C" w14:textId="4BC70AC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6814FC3" w14:textId="49EE034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174.5</w:t>
            </w:r>
          </w:p>
        </w:tc>
      </w:tr>
      <w:tr w:rsidR="007838A8" w:rsidRPr="007838A8" w14:paraId="5000D276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0032733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4038B06" w14:textId="5CE31C6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6F92133" w14:textId="0DD263C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E7B67F5" w14:textId="56B21FE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F501852" w14:textId="66DC1AC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EC1AE13" w14:textId="1CE57CD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73FCFCB" w14:textId="4EC49C9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6135DC3" w14:textId="062E46A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174.5</w:t>
            </w:r>
          </w:p>
        </w:tc>
      </w:tr>
      <w:tr w:rsidR="007838A8" w:rsidRPr="007838A8" w14:paraId="7757AA29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A96E3CA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9AD9DF1" w14:textId="57F7227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490ED0F" w14:textId="3E39F70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6E32F5E" w14:textId="7850B4D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49CF799" w14:textId="33DC47C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4D3893D" w14:textId="13EE557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244CF23" w14:textId="1FF02CC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4CB53B9" w14:textId="026348F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62.5</w:t>
            </w:r>
          </w:p>
        </w:tc>
      </w:tr>
      <w:tr w:rsidR="007838A8" w:rsidRPr="007838A8" w14:paraId="1D20F19F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927CB72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6B4CBA1" w14:textId="6799EE1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0F492AA" w14:textId="6B43F98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1AB5FEC" w14:textId="2138903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68BA43F" w14:textId="4566CD6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628D19C" w14:textId="73C07D2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6FE4DE1" w14:textId="2C473B4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4FE5C1F" w14:textId="6A03BA2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121</w:t>
            </w:r>
          </w:p>
        </w:tc>
      </w:tr>
      <w:tr w:rsidR="007838A8" w:rsidRPr="007838A8" w14:paraId="5D8B8607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3E22ADE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69352C6" w14:textId="5CE107B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CDB64C0" w14:textId="1574588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7B4E607" w14:textId="5511ACC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1E970F0" w14:textId="5F17C78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39E6B38" w14:textId="67CADF0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F8440DA" w14:textId="3DF4A95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FB8BF31" w14:textId="5247691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121</w:t>
            </w:r>
          </w:p>
        </w:tc>
      </w:tr>
      <w:tr w:rsidR="007838A8" w:rsidRPr="007838A8" w14:paraId="03D334DA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CA1A278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FE2ACF5" w14:textId="75540FD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6122B43" w14:textId="7135E90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21297B5" w14:textId="00192BA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E52E9F2" w14:textId="6F2CDE4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DE5D808" w14:textId="20C2C0E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59D9323" w14:textId="33C6E4F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3.2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9224C3B" w14:textId="76162A1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202</w:t>
            </w:r>
          </w:p>
        </w:tc>
      </w:tr>
      <w:tr w:rsidR="007838A8" w:rsidRPr="007838A8" w14:paraId="4594C2AF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89F3243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E580E7A" w14:textId="2D4D7EC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3304BDE" w14:textId="4408040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EDB4CB4" w14:textId="7EAE7FD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E1A730D" w14:textId="683FF7C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7BC9582" w14:textId="1125E6A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8C089A0" w14:textId="73B75FF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D6C7A17" w14:textId="30B7E39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174.5</w:t>
            </w:r>
          </w:p>
        </w:tc>
      </w:tr>
      <w:tr w:rsidR="007838A8" w:rsidRPr="007838A8" w14:paraId="26476DD5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6FD9700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996DC9F" w14:textId="0DC5451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B9AC942" w14:textId="5F7482F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C27A870" w14:textId="78BBAF0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875CB1F" w14:textId="7815C96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9FE369B" w14:textId="3079577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881CA0C" w14:textId="221C9D8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631243A" w14:textId="3E19F8A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174.5</w:t>
            </w:r>
          </w:p>
        </w:tc>
      </w:tr>
      <w:tr w:rsidR="007838A8" w:rsidRPr="007838A8" w14:paraId="09D6F8ED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D4D5707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B10686E" w14:textId="03105E7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F832956" w14:textId="223B278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5D5BF3A" w14:textId="18A6499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415FEFE" w14:textId="5DDDE89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AE437D4" w14:textId="6C9E498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03EACE3" w14:textId="129B0D4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F7B5776" w14:textId="5832D33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62.5</w:t>
            </w:r>
          </w:p>
        </w:tc>
      </w:tr>
      <w:tr w:rsidR="007838A8" w:rsidRPr="007838A8" w14:paraId="5BA42898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7185246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B19076C" w14:textId="24EE2C0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A3E725B" w14:textId="498F41C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8B5E8C6" w14:textId="4981B76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5AFB3FF" w14:textId="180D65A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098FCBA" w14:textId="19D2B7F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8244329" w14:textId="5F148E4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23162B3" w14:textId="0DB1A6A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</w:tr>
      <w:tr w:rsidR="007838A8" w:rsidRPr="007838A8" w14:paraId="00940F03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3B63891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0A4FB5A" w14:textId="2B36B43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44B7C05" w14:textId="452D461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EE19ADE" w14:textId="4E32137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FFF0254" w14:textId="3CE9607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5091587" w14:textId="34E9115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88B9AB0" w14:textId="3F34A54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EB9FFB8" w14:textId="6634183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62.5</w:t>
            </w:r>
          </w:p>
        </w:tc>
      </w:tr>
      <w:tr w:rsidR="007838A8" w:rsidRPr="007838A8" w14:paraId="132B8C7B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B109F69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7C05743" w14:textId="0D434B8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8E07BA9" w14:textId="03BAC9C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6F4BF77" w14:textId="179214C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661ED22" w14:textId="085032A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5D2EDF8" w14:textId="7D0FCCF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8001AE9" w14:textId="2589D6F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71531FD" w14:textId="3C52B6D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174.5</w:t>
            </w:r>
          </w:p>
        </w:tc>
      </w:tr>
      <w:tr w:rsidR="007838A8" w:rsidRPr="007838A8" w14:paraId="74A57B53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8B90ECC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E795FDB" w14:textId="4A831BA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15F33CB" w14:textId="163BDC0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C52C76A" w14:textId="600D2A0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EB91117" w14:textId="10830AD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CD16231" w14:textId="3427668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7B0CC8A" w14:textId="6C8885B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4A3A2B2" w14:textId="19EB2F1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121</w:t>
            </w:r>
          </w:p>
        </w:tc>
      </w:tr>
      <w:tr w:rsidR="007838A8" w:rsidRPr="007838A8" w14:paraId="38DBBD9A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B79183D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FA3A404" w14:textId="76C8845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3D80EB7" w14:textId="484BA90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2B92D1E" w14:textId="5CFC192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50498EF" w14:textId="20FBBE0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C6BFC23" w14:textId="226B6A8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5B4B975" w14:textId="1AD67EB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13BA954" w14:textId="648760B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121</w:t>
            </w:r>
          </w:p>
        </w:tc>
      </w:tr>
      <w:tr w:rsidR="007838A8" w:rsidRPr="007838A8" w14:paraId="03205769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1059EBA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FA720FC" w14:textId="5CC2ACE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9A92E1A" w14:textId="54A5947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A5A6B05" w14:textId="10ED609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9C874E8" w14:textId="723F9C6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A39DD2B" w14:textId="1EE738D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8E6A240" w14:textId="0553AB1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2EB2CBF" w14:textId="3579A93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121</w:t>
            </w:r>
          </w:p>
        </w:tc>
      </w:tr>
      <w:tr w:rsidR="007838A8" w:rsidRPr="007838A8" w14:paraId="69319B17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AC5F738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7A9C8EE" w14:textId="7F5E075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78E3C06" w14:textId="62D9370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6A1A07A" w14:textId="30740C6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1962A2F" w14:textId="74FBC13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8DD19F4" w14:textId="7A84385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539670D" w14:textId="06A3F47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6334D84" w14:textId="29F1CDA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121</w:t>
            </w:r>
          </w:p>
        </w:tc>
      </w:tr>
      <w:tr w:rsidR="007838A8" w:rsidRPr="007838A8" w14:paraId="00A7A3B4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F17AEE7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A9D9CD3" w14:textId="7E21B8B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B961A60" w14:textId="2A83C98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87EB8E7" w14:textId="0F34B89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0886291" w14:textId="5702E8D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B3A16B0" w14:textId="122031D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E8538C0" w14:textId="11F2439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7DEFD49" w14:textId="296FFB6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121</w:t>
            </w:r>
          </w:p>
        </w:tc>
      </w:tr>
      <w:tr w:rsidR="007838A8" w:rsidRPr="007838A8" w14:paraId="1806D105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A3FDD20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F12D8F6" w14:textId="75368AE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11A2D7B" w14:textId="76DB667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44FB8E6" w14:textId="7148F69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1753B01" w14:textId="0B1E08F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9655B1E" w14:textId="1BB6176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0659239" w14:textId="0C07AC5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3A76628" w14:textId="2F21955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121</w:t>
            </w:r>
          </w:p>
        </w:tc>
      </w:tr>
      <w:tr w:rsidR="007838A8" w:rsidRPr="007838A8" w14:paraId="6AEA7570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88D610A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2D0ADA0" w14:textId="6EBFBE7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AA1A9AA" w14:textId="2F1F8F7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6F6D719" w14:textId="74CD855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6A6829E" w14:textId="0F2C121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CEDCB80" w14:textId="11671A7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9A4E11D" w14:textId="09FF263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55CF9DD" w14:textId="49C77AA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</w:tr>
      <w:tr w:rsidR="007838A8" w:rsidRPr="007838A8" w14:paraId="19BECA5E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FA847F1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5DCC4F0" w14:textId="5C75456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17C039A" w14:textId="54C33C4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DA311AC" w14:textId="3DA7351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3E9CE86" w14:textId="529A5A8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BA4B8C2" w14:textId="0688C0F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950A84A" w14:textId="5DEA401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6551977" w14:textId="275494D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121</w:t>
            </w:r>
          </w:p>
        </w:tc>
      </w:tr>
      <w:tr w:rsidR="007838A8" w:rsidRPr="007838A8" w14:paraId="4513D966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7662D59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5E687D3" w14:textId="0350D03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7F570FB" w14:textId="2CA1469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DFC4A63" w14:textId="6E77ADC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2BEA5CF" w14:textId="21EB817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6EBDAFA" w14:textId="304EDE2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13C8E6C" w14:textId="13EA9D8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B30AAC3" w14:textId="4EE0E7A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</w:tr>
      <w:tr w:rsidR="007838A8" w:rsidRPr="007838A8" w14:paraId="4D8F27DA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58800E3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D96CE57" w14:textId="0FB830F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D76E38E" w14:textId="7B00CB9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504937A" w14:textId="7D73F6E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B9AA7CD" w14:textId="416582D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72466AB" w14:textId="7FBB5F3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A83B06C" w14:textId="1307817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3.2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913F447" w14:textId="413B931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202</w:t>
            </w:r>
          </w:p>
        </w:tc>
      </w:tr>
      <w:tr w:rsidR="007838A8" w:rsidRPr="007838A8" w14:paraId="66B35350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7F8AACB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9BCE3FE" w14:textId="27735EB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E837499" w14:textId="3E86100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41CC595" w14:textId="7069F70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ED4C137" w14:textId="617F2B6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3053DE4" w14:textId="0F7C63A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B23FE4F" w14:textId="18F985B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EE01C88" w14:textId="018692F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230</w:t>
            </w:r>
          </w:p>
        </w:tc>
      </w:tr>
      <w:tr w:rsidR="007838A8" w:rsidRPr="007838A8" w14:paraId="7C9D6FB7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8900FF7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9C1196D" w14:textId="63C1B5A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FF921E6" w14:textId="1CF58E8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39629FB" w14:textId="34DC043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2D54938" w14:textId="1D552B0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B66A44F" w14:textId="5C2BCB6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BBA6907" w14:textId="39C8D73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95C14FA" w14:textId="51754D8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215</w:t>
            </w:r>
          </w:p>
        </w:tc>
      </w:tr>
      <w:tr w:rsidR="007838A8" w:rsidRPr="007838A8" w14:paraId="3A4BD4E4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ED3C8D3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DCC1E8B" w14:textId="0276A8A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ABC96CE" w14:textId="1A828B3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FF254A6" w14:textId="13C977A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EA628DC" w14:textId="2D366AD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77A87D7" w14:textId="42B9C44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2BA3020" w14:textId="2F7AC2B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BD5207A" w14:textId="7BD6F3B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121</w:t>
            </w:r>
          </w:p>
        </w:tc>
      </w:tr>
      <w:tr w:rsidR="007838A8" w:rsidRPr="007838A8" w14:paraId="54ECEF4A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A331050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4058C9A" w14:textId="3E39118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3EFCAFC" w14:textId="748CF83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14AF39F" w14:textId="6545633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370FEF2" w14:textId="2334FA2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0F137C4" w14:textId="1E0F861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0F560B2" w14:textId="61D6EAD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08B8EAB" w14:textId="3252DE4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174.5</w:t>
            </w:r>
          </w:p>
        </w:tc>
      </w:tr>
      <w:tr w:rsidR="007838A8" w:rsidRPr="007838A8" w14:paraId="4312F084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0A4DA6D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F5C5AB1" w14:textId="632673F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5102300" w14:textId="593400E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71B83A8" w14:textId="595AFC6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596708B" w14:textId="65C7A10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76833ED" w14:textId="4651321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39CE41E" w14:textId="6A49E9F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4E7FE48" w14:textId="2572B43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121</w:t>
            </w:r>
          </w:p>
        </w:tc>
      </w:tr>
      <w:tr w:rsidR="007838A8" w:rsidRPr="007838A8" w14:paraId="23523315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8A1C20F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09E8595" w14:textId="7D84F92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C774738" w14:textId="173DDD1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6F421FC" w14:textId="3B202BB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EC8A267" w14:textId="5DF5AA9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20B2BCD" w14:textId="39C419B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19C1DE7" w14:textId="337B475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D341D3C" w14:textId="119B229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174.5</w:t>
            </w:r>
          </w:p>
        </w:tc>
      </w:tr>
      <w:tr w:rsidR="007838A8" w:rsidRPr="007838A8" w14:paraId="18F3AB38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37E6D85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43C4655" w14:textId="19AC111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762FB80" w14:textId="4165FA5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B57486D" w14:textId="7A46DE1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E8238CB" w14:textId="70B0194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4C98A41" w14:textId="087FFAE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2C9B687" w14:textId="579AFBF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F6C4DDC" w14:textId="7F175B1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121</w:t>
            </w:r>
          </w:p>
        </w:tc>
      </w:tr>
      <w:tr w:rsidR="007838A8" w:rsidRPr="007838A8" w14:paraId="58B5F0BF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6FC42F5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6A19303" w14:textId="407B333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F91A40C" w14:textId="4DD4394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14F1E8D" w14:textId="2BC98AA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353D7EC" w14:textId="496A6CC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28F4444" w14:textId="387F8BC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D3A9BC6" w14:textId="1D9525E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2.2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C76E82D" w14:textId="1D06C75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232</w:t>
            </w:r>
          </w:p>
        </w:tc>
      </w:tr>
      <w:tr w:rsidR="007838A8" w:rsidRPr="007838A8" w14:paraId="66D8D12D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6E1A687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9BE6C66" w14:textId="7539CB3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951595A" w14:textId="1A935A3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0DD9270" w14:textId="045490F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F4783C5" w14:textId="4B0215C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596CF12" w14:textId="4A4B9BE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592A959" w14:textId="03A1C07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677A3EE" w14:textId="274B4E0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62.5</w:t>
            </w:r>
          </w:p>
        </w:tc>
      </w:tr>
      <w:tr w:rsidR="007838A8" w:rsidRPr="007838A8" w14:paraId="3F48A1E4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6DDA4F5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lastRenderedPageBreak/>
              <w:t>180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00E1D47" w14:textId="014A5D2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885F134" w14:textId="7F59468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5832B83" w14:textId="3159F54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4290F57" w14:textId="63AF7F2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63E52C6" w14:textId="67D5B3C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FFA4B6C" w14:textId="0053DA7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02C51BE" w14:textId="3B9F2E1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174.5</w:t>
            </w:r>
          </w:p>
        </w:tc>
      </w:tr>
      <w:tr w:rsidR="007838A8" w:rsidRPr="007838A8" w14:paraId="64206EA8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07786B0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181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476F483" w14:textId="74F6429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28F38FB" w14:textId="7FA4571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B89C489" w14:textId="6D8C0CE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F457CF5" w14:textId="15F1DF4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7D79DE4" w14:textId="79BB4C2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5D11A54" w14:textId="422465E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2.2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1EBF4F0" w14:textId="08260E1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232</w:t>
            </w:r>
          </w:p>
        </w:tc>
      </w:tr>
      <w:tr w:rsidR="007838A8" w:rsidRPr="007838A8" w14:paraId="4B05BCAF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B420A35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182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F8E71AA" w14:textId="32D3A5F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6AB5B80" w14:textId="2702E91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6E2280D" w14:textId="06E143B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D273970" w14:textId="244DF1A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4D358CD" w14:textId="71F1698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B028584" w14:textId="5BB6298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AC8F903" w14:textId="022BE6D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174.5</w:t>
            </w:r>
          </w:p>
        </w:tc>
      </w:tr>
      <w:tr w:rsidR="007838A8" w:rsidRPr="007838A8" w14:paraId="20FCB65F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6246230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183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CD79265" w14:textId="099D147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518070E" w14:textId="7384287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5D3802C" w14:textId="4BEE9F5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DE8FAE3" w14:textId="5318857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DEDCDAC" w14:textId="34AF8A0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6F83F63" w14:textId="4BEFDAA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CA49534" w14:textId="4CAC326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174.5</w:t>
            </w:r>
          </w:p>
        </w:tc>
      </w:tr>
      <w:tr w:rsidR="007838A8" w:rsidRPr="007838A8" w14:paraId="163B0B66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9ED231F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184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969101D" w14:textId="597042E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E9BF6B0" w14:textId="1120EF1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05382BA" w14:textId="46446EC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ECAC34E" w14:textId="7146FD6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3B367D7" w14:textId="3AC8C6A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4A3A182" w14:textId="4818CF6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477E28D" w14:textId="605BC1F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215</w:t>
            </w:r>
          </w:p>
        </w:tc>
      </w:tr>
      <w:tr w:rsidR="007838A8" w:rsidRPr="007838A8" w14:paraId="4F671429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231092A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185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E398A8A" w14:textId="2F549C0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084BAC1" w14:textId="2C417A7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EFD6A29" w14:textId="306AA04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ADE7DE3" w14:textId="6CB0BF7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49042E3" w14:textId="6D141B2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D62B4A4" w14:textId="5A3B0D3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3.2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EB8B791" w14:textId="172CEAE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202</w:t>
            </w:r>
          </w:p>
        </w:tc>
      </w:tr>
      <w:tr w:rsidR="007838A8" w:rsidRPr="007838A8" w14:paraId="058ECD9C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07D449B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186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0BDD4BD" w14:textId="1D3F8D3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D9715C0" w14:textId="1FC9DB5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82A3E58" w14:textId="316DF70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7A67669" w14:textId="3A1732D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81955B7" w14:textId="5FD8F98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EFA1077" w14:textId="2379093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A568DE8" w14:textId="176187C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227.5</w:t>
            </w:r>
          </w:p>
        </w:tc>
      </w:tr>
      <w:tr w:rsidR="007838A8" w:rsidRPr="007838A8" w14:paraId="6722566F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272825B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187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DFFCF1A" w14:textId="0475732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9B8DD75" w14:textId="3903632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4149025" w14:textId="7B0BEFE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3EAAF97" w14:textId="42EC915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D5EE6A9" w14:textId="351AB9D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CC39AB7" w14:textId="21BD000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7133698" w14:textId="7CC3D61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174.5</w:t>
            </w:r>
          </w:p>
        </w:tc>
      </w:tr>
      <w:tr w:rsidR="007838A8" w:rsidRPr="007838A8" w14:paraId="511D836E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B5ACBC6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188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5483089" w14:textId="0C853A7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D7AEE28" w14:textId="797922C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00F4E13" w14:textId="65EF0E5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632E4B3" w14:textId="3BC7D21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97C90E7" w14:textId="7BE5D3F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ACFC848" w14:textId="64EEAEB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0434E3F" w14:textId="2E4259F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121</w:t>
            </w:r>
          </w:p>
        </w:tc>
      </w:tr>
      <w:tr w:rsidR="007838A8" w:rsidRPr="007838A8" w14:paraId="6FF951CA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447E3CE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189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4FB55AB" w14:textId="389BC37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912301A" w14:textId="751E27E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9CC2B04" w14:textId="737C5C4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89AFC8F" w14:textId="70D6C23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CD7FE6C" w14:textId="058B70A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5485478" w14:textId="0AE20D5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2DD5457" w14:textId="475E87F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62.5</w:t>
            </w:r>
          </w:p>
        </w:tc>
      </w:tr>
      <w:tr w:rsidR="007838A8" w:rsidRPr="007838A8" w14:paraId="29A55EDF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AC39776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C96650E" w14:textId="57230CE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0AFA619" w14:textId="271BA89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D83E905" w14:textId="2E8A6A8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88F39C9" w14:textId="1CF80A2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9A8AD1B" w14:textId="0019E48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705E3E4" w14:textId="04E543A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80457B5" w14:textId="364F2F2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121</w:t>
            </w:r>
          </w:p>
        </w:tc>
      </w:tr>
      <w:tr w:rsidR="007838A8" w:rsidRPr="007838A8" w14:paraId="121E7207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835599E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1BBDC9D" w14:textId="0C15CC3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F0B412F" w14:textId="7C831A2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DD09339" w14:textId="4B0C3A6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5ACC1CE" w14:textId="53E5F72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F93DC58" w14:textId="47EE9E2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678F402" w14:textId="41EFCC1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935DAFA" w14:textId="7A1DB5F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227.5</w:t>
            </w:r>
          </w:p>
        </w:tc>
      </w:tr>
      <w:tr w:rsidR="007838A8" w:rsidRPr="007838A8" w14:paraId="3746918C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5093BC7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E4714D7" w14:textId="1F0D1D6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7F743E3" w14:textId="685B793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3F435C0" w14:textId="45631BD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ABF023B" w14:textId="042670B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CC57877" w14:textId="096322D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EAB176B" w14:textId="2CAC26C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4AE2176" w14:textId="345A8C3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</w:tr>
      <w:tr w:rsidR="007838A8" w:rsidRPr="007838A8" w14:paraId="0020492C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94A6DFE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76A83B7" w14:textId="7AA83CF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C4BC02C" w14:textId="4BCFEBD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11836C5" w14:textId="0D8E982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8F9F4CA" w14:textId="5A6540C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830BF54" w14:textId="56B4C66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128BA1A" w14:textId="1BC7027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2786751" w14:textId="5039CAC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121</w:t>
            </w:r>
          </w:p>
        </w:tc>
      </w:tr>
      <w:tr w:rsidR="007838A8" w:rsidRPr="007838A8" w14:paraId="7C05423C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1A3E00B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6D6F5A4" w14:textId="226435B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F9A6F2A" w14:textId="72B1F9B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2A78F41" w14:textId="5BAAED6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12F60CB" w14:textId="567D2E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1A11DB8" w14:textId="2BACEFD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CFDEABF" w14:textId="6D3DCF8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4235F21" w14:textId="5A9C46A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174.5</w:t>
            </w:r>
          </w:p>
        </w:tc>
      </w:tr>
      <w:tr w:rsidR="007838A8" w:rsidRPr="007838A8" w14:paraId="22959C53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0CB0269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72877D9" w14:textId="34BA1C8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68A837F" w14:textId="13C2841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AE35370" w14:textId="4C5FF48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E04C148" w14:textId="59DF549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777DFF1" w14:textId="73768DF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CD6F2E5" w14:textId="33FF2BC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D312CEF" w14:textId="2E54212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174.5</w:t>
            </w:r>
          </w:p>
        </w:tc>
      </w:tr>
      <w:tr w:rsidR="007838A8" w:rsidRPr="007838A8" w14:paraId="21184373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09AEB46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240D571" w14:textId="439FFED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C4910EF" w14:textId="4D7AF69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A1BAC91" w14:textId="7167488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2B80760" w14:textId="5971A33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8FFB967" w14:textId="46AEA91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57881DA" w14:textId="774C00B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B1A7570" w14:textId="462FFAC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</w:tr>
      <w:tr w:rsidR="007838A8" w:rsidRPr="007838A8" w14:paraId="196FEF7E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AE04C9F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9E8524B" w14:textId="42E8F4F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0A9DB9D" w14:textId="5912A6F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F5B041B" w14:textId="226E9B4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1B95335" w14:textId="31465D9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DB9D219" w14:textId="21CC3D6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CBDEB9D" w14:textId="5A6A295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D04BA67" w14:textId="1D3B5DA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62.5</w:t>
            </w:r>
          </w:p>
        </w:tc>
      </w:tr>
      <w:tr w:rsidR="007838A8" w:rsidRPr="007838A8" w14:paraId="54AC2AAA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64361BA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2091C2D" w14:textId="58C2A4E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28AAAB7" w14:textId="4463C0E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CC3E315" w14:textId="10E3F7C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1EB63BE" w14:textId="047E332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E5E2299" w14:textId="4E7DA60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C6238B9" w14:textId="1E4A4CC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F26F5B0" w14:textId="45DCDDD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</w:tr>
      <w:tr w:rsidR="007838A8" w:rsidRPr="007838A8" w14:paraId="0C7AF5F1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BEDB1C4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8C9AFA1" w14:textId="5FACDBD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C637E0C" w14:textId="3807E13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FE73B91" w14:textId="45A29EE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4E52622" w14:textId="0CC07D8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5F4B4E1" w14:textId="2619555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7CBDD00" w14:textId="761B50A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2EA2ADC" w14:textId="1D6AAC5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223</w:t>
            </w:r>
          </w:p>
        </w:tc>
      </w:tr>
      <w:tr w:rsidR="007838A8" w:rsidRPr="007838A8" w14:paraId="30DBDDAE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439E4FB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200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C12677F" w14:textId="7800151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91945B6" w14:textId="3D49879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994110A" w14:textId="5E0DD27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05E6FC5" w14:textId="6C41C54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1F2A8D1" w14:textId="103DBB1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5432202" w14:textId="251088A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B7C7687" w14:textId="4C77195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215</w:t>
            </w:r>
          </w:p>
        </w:tc>
      </w:tr>
      <w:tr w:rsidR="007838A8" w:rsidRPr="007838A8" w14:paraId="5F1E92F2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DD41E5F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201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D9E0B43" w14:textId="6FDD522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322E0C8" w14:textId="08FE8E7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C163186" w14:textId="7F762FD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A76A57D" w14:textId="45ADA60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4B79502" w14:textId="1FA7731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1DC5D71" w14:textId="13D021C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DF9B196" w14:textId="4D1F7F8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121</w:t>
            </w:r>
          </w:p>
        </w:tc>
      </w:tr>
      <w:tr w:rsidR="007838A8" w:rsidRPr="007838A8" w14:paraId="4D03D84E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2F82462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202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4988E9A" w14:textId="6317EFF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BA3A355" w14:textId="422E322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FBDB13E" w14:textId="28C0779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B458EA8" w14:textId="25FDCDA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67EBC0B" w14:textId="3B3B0A8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700B2E3" w14:textId="4E8B2B7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0DB6D7C" w14:textId="0A9339B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62.5</w:t>
            </w:r>
          </w:p>
        </w:tc>
      </w:tr>
      <w:tr w:rsidR="007838A8" w:rsidRPr="007838A8" w14:paraId="0791C4A2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78E1343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203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085AC89" w14:textId="14AF893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338CA46" w14:textId="21176BE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4B4DCB5" w14:textId="76F70B8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9840092" w14:textId="50B9FE3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8169B56" w14:textId="2C12126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651F1DC" w14:textId="7D054BD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0B84091" w14:textId="5BFD7D9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121</w:t>
            </w:r>
          </w:p>
        </w:tc>
      </w:tr>
      <w:tr w:rsidR="007838A8" w:rsidRPr="007838A8" w14:paraId="283CE480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E31390A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204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1662BB2" w14:textId="5655A77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7A71745" w14:textId="1762CD5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034701C" w14:textId="6EF4833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6BDA4EE" w14:textId="62B7DAF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46D3899" w14:textId="6768D47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D20FBE8" w14:textId="63780C5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56CC135" w14:textId="0801C11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62.5</w:t>
            </w:r>
          </w:p>
        </w:tc>
      </w:tr>
      <w:tr w:rsidR="007838A8" w:rsidRPr="007838A8" w14:paraId="595D9319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316B899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205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9B4A4F7" w14:textId="3EC901D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2297A57" w14:textId="1F68004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C471095" w14:textId="48E76A4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D53E7B8" w14:textId="7904D09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6ED422B" w14:textId="63434E8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7104F63" w14:textId="20F8114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7C2705D" w14:textId="4E41E5B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</w:tr>
      <w:tr w:rsidR="007838A8" w:rsidRPr="007838A8" w14:paraId="3C4B0607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5E114D3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206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6E8CE53" w14:textId="6947CFC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C4020BE" w14:textId="038D4CD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334E3A8" w14:textId="69F4DFF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F0E5436" w14:textId="1690586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3C16D98" w14:textId="7F8466E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E961FC2" w14:textId="6ADEE0D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04D3084" w14:textId="55D500D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62.5</w:t>
            </w:r>
          </w:p>
        </w:tc>
      </w:tr>
      <w:tr w:rsidR="007838A8" w:rsidRPr="007838A8" w14:paraId="02832629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5331EB9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207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52E736D" w14:textId="4FBAE97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20EFCBB" w14:textId="4DA20A9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4026D7F" w14:textId="3860700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C2F79A1" w14:textId="60E2875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459DCD3" w14:textId="498972A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6793B21" w14:textId="4DA10B6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3DE4ED6" w14:textId="17D72AC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</w:tr>
      <w:tr w:rsidR="007838A8" w:rsidRPr="007838A8" w14:paraId="5E3D3C0D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C5BB221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208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4CDA7E1" w14:textId="4C5C2A9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0AE584D" w14:textId="68DD131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B7E5B95" w14:textId="39B16EE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98C6C9F" w14:textId="6888443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B2FF597" w14:textId="28D6C99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9ED75EC" w14:textId="6D93087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5D1D74C" w14:textId="6C21428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62.5</w:t>
            </w:r>
          </w:p>
        </w:tc>
      </w:tr>
      <w:tr w:rsidR="007838A8" w:rsidRPr="007838A8" w14:paraId="310DC335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E359676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209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8DA219C" w14:textId="417AF77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3481127" w14:textId="0B02915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EC6B079" w14:textId="1D43F75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76D11B7" w14:textId="360D10D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E4D5859" w14:textId="42FF399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8431105" w14:textId="36D9699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FF0B99E" w14:textId="0650670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</w:tr>
      <w:tr w:rsidR="007838A8" w:rsidRPr="007838A8" w14:paraId="118BF914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80695CD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210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FADD99A" w14:textId="4CA2D93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B81B3CD" w14:textId="6EEF9D9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9DB848E" w14:textId="4EAAD3C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579278E" w14:textId="1FB5FD5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3EF690C" w14:textId="762E0A1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29DD1F1" w14:textId="11389D5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B8BE990" w14:textId="389A936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</w:tr>
      <w:tr w:rsidR="007838A8" w:rsidRPr="007838A8" w14:paraId="7FE4EB92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1DF3DD8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211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C546F8C" w14:textId="5C9A5BE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E480CCD" w14:textId="1FDE45A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D1FDE20" w14:textId="244C478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A9960AA" w14:textId="0F44751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91E6173" w14:textId="4B04D3C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D8D772E" w14:textId="5948744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72209F6" w14:textId="0A81D49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</w:tr>
      <w:tr w:rsidR="007838A8" w:rsidRPr="007838A8" w14:paraId="4918A104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C2E2BA4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212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24CDFC2" w14:textId="6F07AEB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A31039F" w14:textId="353377C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564C50E" w14:textId="3011F33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5E858D8" w14:textId="5D685F5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DA51722" w14:textId="213BDD9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17543D4" w14:textId="4EC4DB8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AB7D2A4" w14:textId="170D60C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62.5</w:t>
            </w:r>
          </w:p>
        </w:tc>
      </w:tr>
      <w:tr w:rsidR="007838A8" w:rsidRPr="007838A8" w14:paraId="70743A33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0E5E7B6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213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EF71DC4" w14:textId="70F2248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93DAA38" w14:textId="16D2C13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DB7DACC" w14:textId="252821D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1517D48" w14:textId="05C4519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E3FFD56" w14:textId="182FEFE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7E69F57" w14:textId="28E8614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57B90F2" w14:textId="048202F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</w:tr>
      <w:tr w:rsidR="007838A8" w:rsidRPr="007838A8" w14:paraId="709756AD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5E9AFC3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214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108A1C8" w14:textId="0A67716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3335C9C" w14:textId="19DF07E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474962E" w14:textId="0A44B0E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7B21D75" w14:textId="1C10193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720D490" w14:textId="4433629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18787F5" w14:textId="3CA918E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7778E34" w14:textId="68B5F55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121</w:t>
            </w:r>
          </w:p>
        </w:tc>
      </w:tr>
      <w:tr w:rsidR="007838A8" w:rsidRPr="007838A8" w14:paraId="2D864443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8E5195D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215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80B01FE" w14:textId="06F1DDC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95834D5" w14:textId="13B417E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7EF94C3" w14:textId="3E0616F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D2ADE51" w14:textId="0BA3A57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09FD5B0" w14:textId="30830A6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ED5C257" w14:textId="657D2A2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98D51C2" w14:textId="1FC3397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62.5</w:t>
            </w:r>
          </w:p>
        </w:tc>
      </w:tr>
      <w:tr w:rsidR="007838A8" w:rsidRPr="007838A8" w14:paraId="6E516C01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2F58E71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216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1663F31" w14:textId="425A194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A933934" w14:textId="1AEDFCB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D066A36" w14:textId="4B790E5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A25903A" w14:textId="4CF8672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E1AEF98" w14:textId="3EC84C7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A664AB3" w14:textId="7DE9082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14C7C83" w14:textId="34A7F0F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121</w:t>
            </w:r>
          </w:p>
        </w:tc>
      </w:tr>
      <w:tr w:rsidR="007838A8" w:rsidRPr="007838A8" w14:paraId="39C0758C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4A947F8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217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D3ABFCC" w14:textId="483E9E8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1DCD29F" w14:textId="29A9842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F88EB9D" w14:textId="749E659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2C3B54F" w14:textId="4BC43E9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90F7848" w14:textId="7F5A673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186412B" w14:textId="2D028D7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67ECE63" w14:textId="689A792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62.5</w:t>
            </w:r>
          </w:p>
        </w:tc>
      </w:tr>
      <w:tr w:rsidR="007838A8" w:rsidRPr="007838A8" w14:paraId="439BA719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76A3D93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218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1C8EF58" w14:textId="35D46B4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492CCA1" w14:textId="04B3845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EC0DECF" w14:textId="7B9EDBA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8306605" w14:textId="3B5BF68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3C697D9" w14:textId="7D6F8E4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4BC24FE" w14:textId="304D8B6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3.2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0E3F0DB" w14:textId="07C008A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202</w:t>
            </w:r>
          </w:p>
        </w:tc>
      </w:tr>
      <w:tr w:rsidR="007838A8" w:rsidRPr="007838A8" w14:paraId="4C92C9DE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56643FF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219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F4B71BD" w14:textId="5A4113A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C575347" w14:textId="2EC57AE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D2288C3" w14:textId="3901DE8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0E55CA3" w14:textId="52EDAB6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A1F8ABD" w14:textId="4AFFF7D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71A7757" w14:textId="580CF0A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D60FB3B" w14:textId="4F0952A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174.5</w:t>
            </w:r>
          </w:p>
        </w:tc>
      </w:tr>
      <w:tr w:rsidR="007838A8" w:rsidRPr="007838A8" w14:paraId="52C994B5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65735C5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AB6A487" w14:textId="24F267B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BD2A057" w14:textId="36146E6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A5E0684" w14:textId="2C5DE50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42CD8C9" w14:textId="2B51016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78560E7" w14:textId="229EA91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2E33524" w14:textId="2A11432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17A7AE7" w14:textId="2549B41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223</w:t>
            </w:r>
          </w:p>
        </w:tc>
      </w:tr>
      <w:tr w:rsidR="007838A8" w:rsidRPr="007838A8" w14:paraId="49C3E10C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A5AC4B7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7396112" w14:textId="4A06E13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F4DB90B" w14:textId="42CCBF8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3C0BC1A" w14:textId="774FA00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3FD1ADE" w14:textId="7F990F8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FFCA64B" w14:textId="5FCFA5A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A845774" w14:textId="506B4BF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21BA634" w14:textId="5F80BA5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223</w:t>
            </w:r>
          </w:p>
        </w:tc>
      </w:tr>
      <w:tr w:rsidR="007838A8" w:rsidRPr="007838A8" w14:paraId="078A683A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A9D6020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27D9281" w14:textId="6EAAD41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66A217A" w14:textId="15ED359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0930B28" w14:textId="18A9C55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41FD31A" w14:textId="71574E4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3F2508E" w14:textId="158E467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20935B2" w14:textId="24A5D91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65DCCE5" w14:textId="72877F7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121</w:t>
            </w:r>
          </w:p>
        </w:tc>
      </w:tr>
      <w:tr w:rsidR="007838A8" w:rsidRPr="007838A8" w14:paraId="0A7E7CE0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3CD366F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2AE3776" w14:textId="4874C02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0927C5E" w14:textId="16313AD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EB9D51A" w14:textId="5250616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A310DB5" w14:textId="6181367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6E78DC5" w14:textId="5A03576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C367274" w14:textId="16E199A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FD1B0F4" w14:textId="2CA1521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62.5</w:t>
            </w:r>
          </w:p>
        </w:tc>
      </w:tr>
      <w:tr w:rsidR="007838A8" w:rsidRPr="007838A8" w14:paraId="0160EA4F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18956FF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CDB4242" w14:textId="3F6CBF2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289E514" w14:textId="6C4A5E9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F25D08E" w14:textId="5619DDD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8BEE2CE" w14:textId="5F91226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E0FD61E" w14:textId="1EEB625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0964292" w14:textId="2023BAA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F84B6AD" w14:textId="5D07FED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</w:tr>
      <w:tr w:rsidR="007838A8" w:rsidRPr="007838A8" w14:paraId="5233D1D6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E099BE8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225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1AF10DD" w14:textId="497C85E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426BDC9" w14:textId="023EA4A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D4B9725" w14:textId="4972AB1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7F23916" w14:textId="384650C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284E83F" w14:textId="450F87C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FCE780D" w14:textId="5414213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EE06949" w14:textId="6FF79AB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</w:tr>
      <w:tr w:rsidR="007838A8" w:rsidRPr="007838A8" w14:paraId="4144214A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905E10D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226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1976F2F" w14:textId="296D85B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9915883" w14:textId="6AA1085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7FD456D" w14:textId="6C4A27E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A5D240A" w14:textId="7F986CC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23C6B60" w14:textId="499D881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2F01041" w14:textId="4ABBE2C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EAC40F0" w14:textId="7AED4F0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62.5</w:t>
            </w:r>
          </w:p>
        </w:tc>
      </w:tr>
      <w:tr w:rsidR="007838A8" w:rsidRPr="007838A8" w14:paraId="1DD35438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DBDE627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227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93350F1" w14:textId="3DF1391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0B5013F" w14:textId="04453B6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AFDA39B" w14:textId="0A7AE96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F7A435A" w14:textId="6397080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076CFEC" w14:textId="1E7D996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9139715" w14:textId="50D7A78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F97CE55" w14:textId="2D6B11D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62.5</w:t>
            </w:r>
          </w:p>
        </w:tc>
      </w:tr>
      <w:tr w:rsidR="007838A8" w:rsidRPr="007838A8" w14:paraId="270D7B10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F52AACE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228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16F7F19" w14:textId="204ED0C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D6BA8E4" w14:textId="323A840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63AFF41" w14:textId="7EF660B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05F44F1" w14:textId="58A9B29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1E4B3B5" w14:textId="5364EE0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DCEFEA4" w14:textId="04EF4F9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90BDC42" w14:textId="367EF87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62.5</w:t>
            </w:r>
          </w:p>
        </w:tc>
      </w:tr>
      <w:tr w:rsidR="007838A8" w:rsidRPr="007838A8" w14:paraId="2D37C671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B36D94C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229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23B1333" w14:textId="724DBBE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F5C5627" w14:textId="392FB33A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4621314" w14:textId="4D44DE6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18291F4" w14:textId="438BEBF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925ED25" w14:textId="15F6DC2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F07846D" w14:textId="6C8534F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E701738" w14:textId="337666F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62.5</w:t>
            </w:r>
          </w:p>
        </w:tc>
      </w:tr>
      <w:tr w:rsidR="007838A8" w:rsidRPr="007838A8" w14:paraId="44001139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FC4A3B5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230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5C93B9B" w14:textId="3A9D54A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40095E1" w14:textId="1520119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582BA25" w14:textId="36DC965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32BFC5F" w14:textId="4877165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97DCE08" w14:textId="005B44A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A55FD1E" w14:textId="4BA85DA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FDC5D9B" w14:textId="272BE06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62.5</w:t>
            </w:r>
          </w:p>
        </w:tc>
      </w:tr>
      <w:tr w:rsidR="007838A8" w:rsidRPr="007838A8" w14:paraId="2AEFCA3D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1A192BF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231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E877776" w14:textId="6862F00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DFECE0B" w14:textId="4030B62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3337694" w14:textId="55832EB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858EBE6" w14:textId="702B749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65EB21F" w14:textId="5CC949B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9E40163" w14:textId="548873A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B1620A9" w14:textId="6CDEB63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121</w:t>
            </w:r>
          </w:p>
        </w:tc>
      </w:tr>
      <w:tr w:rsidR="007838A8" w:rsidRPr="007838A8" w14:paraId="0DEE0F54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C2E4DA4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232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765715C" w14:textId="3CB284B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9BA95A8" w14:textId="7E4D0FF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60C59ED" w14:textId="242B90F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2E2915F" w14:textId="0C62AA1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8EFACCC" w14:textId="5335E28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DC4EC4B" w14:textId="414FA4C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6A9DF73" w14:textId="1C54760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62.5</w:t>
            </w:r>
          </w:p>
        </w:tc>
      </w:tr>
      <w:tr w:rsidR="007838A8" w:rsidRPr="007838A8" w14:paraId="1B72A8B3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0CEC71C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233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7B93C7D" w14:textId="16BCBF6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8524D8C" w14:textId="4E4AC8B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875B370" w14:textId="451F3C0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6719B10" w14:textId="4541A36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F56AAAD" w14:textId="7E34B6A2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ADE7DF9" w14:textId="49A5CCA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4938C1B" w14:textId="5F0978C1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121</w:t>
            </w:r>
          </w:p>
        </w:tc>
      </w:tr>
      <w:tr w:rsidR="007838A8" w:rsidRPr="007838A8" w14:paraId="17DA786C" w14:textId="77777777" w:rsidTr="0060607A">
        <w:trPr>
          <w:trHeight w:val="144"/>
        </w:trPr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8BE9A0B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234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28689E" w14:textId="5097ABD4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426053" w14:textId="7192708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760B59" w14:textId="6013145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9E1BD7" w14:textId="42AFE49F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9EDE05" w14:textId="3A84BA49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B85AA1" w14:textId="2E3D9E60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079B325" w14:textId="291984E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62.5</w:t>
            </w:r>
          </w:p>
        </w:tc>
      </w:tr>
      <w:tr w:rsidR="007838A8" w:rsidRPr="007838A8" w14:paraId="1A451898" w14:textId="77777777" w:rsidTr="0060607A">
        <w:trPr>
          <w:trHeight w:val="144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9EDC" w:themeFill="accent5" w:themeFillTint="66"/>
            <w:vAlign w:val="bottom"/>
          </w:tcPr>
          <w:p w14:paraId="334A82E1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AVERAGE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8BBBB1" w14:textId="19B4FB05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3.491453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AC59DB" w14:textId="01B98ECC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3.478632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FFF742" w14:textId="3249480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3.440171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BD6A82" w14:textId="4B348BD6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3.628205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ABB44C" w14:textId="319B434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3.730769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30B4DA" w14:textId="7B2AAF9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3.553846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197091C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838A8" w:rsidRPr="007838A8" w14:paraId="61EB25D4" w14:textId="77777777" w:rsidTr="0060607A">
        <w:trPr>
          <w:trHeight w:val="144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9EDC" w:themeFill="accent5" w:themeFillTint="66"/>
            <w:vAlign w:val="bottom"/>
          </w:tcPr>
          <w:p w14:paraId="67CD3325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RANK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2FF310" w14:textId="1D4632D3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8C7C16" w14:textId="2CD75EB8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813894" w14:textId="4FE17ACE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8643E69" w14:textId="2FF1584D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BB2846" w14:textId="09C6080B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838A8"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14:paraId="7F04DA9F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43F3C1" w14:textId="77777777" w:rsidR="007838A8" w:rsidRPr="007838A8" w:rsidRDefault="007838A8" w:rsidP="007838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</w:tbl>
    <w:p w14:paraId="7DB3A560" w14:textId="3C50D027" w:rsidR="00E624FE" w:rsidRDefault="00E624FE" w:rsidP="00AB4362">
      <w:pPr>
        <w:spacing w:after="0" w:line="480" w:lineRule="auto"/>
        <w:rPr>
          <w:rFonts w:ascii="Arial" w:hAnsi="Arial" w:cs="Arial"/>
          <w:b/>
          <w:bCs/>
          <w:lang w:val="en-US"/>
        </w:rPr>
      </w:pPr>
    </w:p>
    <w:p w14:paraId="034E3F9D" w14:textId="77777777" w:rsidR="00E624FE" w:rsidRDefault="00E624FE">
      <w:pPr>
        <w:spacing w:line="259" w:lineRule="auto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br w:type="page"/>
      </w:r>
    </w:p>
    <w:p w14:paraId="019B4272" w14:textId="1A030F44" w:rsidR="00FB2B6A" w:rsidRDefault="00E624FE" w:rsidP="00E624FE">
      <w:pPr>
        <w:spacing w:after="0" w:line="480" w:lineRule="auto"/>
        <w:jc w:val="center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lastRenderedPageBreak/>
        <w:t>Correlational Analysis</w:t>
      </w:r>
    </w:p>
    <w:tbl>
      <w:tblPr>
        <w:tblW w:w="5023" w:type="pct"/>
        <w:tblInd w:w="-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58"/>
        <w:gridCol w:w="1522"/>
        <w:gridCol w:w="2317"/>
        <w:gridCol w:w="1522"/>
        <w:gridCol w:w="1521"/>
      </w:tblGrid>
      <w:tr w:rsidR="006D5A00" w14:paraId="3152CC4D" w14:textId="77777777" w:rsidTr="006D5A00">
        <w:trPr>
          <w:cantSplit/>
        </w:trPr>
        <w:tc>
          <w:tcPr>
            <w:tcW w:w="3239" w:type="pct"/>
            <w:gridSpan w:val="3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14:paraId="5266AEF3" w14:textId="77777777" w:rsidR="006D5A00" w:rsidRDefault="006D5A00" w:rsidP="006E308B">
            <w:pPr>
              <w:spacing w:line="320" w:lineRule="atLeast"/>
              <w:ind w:left="60" w:right="6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81" w:type="pct"/>
            <w:tcBorders>
              <w:top w:val="single" w:sz="16" w:space="0" w:color="000000"/>
              <w:left w:val="single" w:sz="16" w:space="0" w:color="000000"/>
              <w:bottom w:val="single" w:sz="16" w:space="0" w:color="000000"/>
            </w:tcBorders>
            <w:shd w:val="clear" w:color="auto" w:fill="FFFFFF"/>
          </w:tcPr>
          <w:p w14:paraId="485274B9" w14:textId="77777777" w:rsidR="006D5A00" w:rsidRDefault="006D5A00" w:rsidP="006E308B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GRAPHPERF</w:t>
            </w:r>
          </w:p>
        </w:tc>
        <w:tc>
          <w:tcPr>
            <w:tcW w:w="880" w:type="pct"/>
            <w:tcBorders>
              <w:top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14:paraId="1E54ABE2" w14:textId="77777777" w:rsidR="006D5A00" w:rsidRDefault="006D5A00" w:rsidP="006E308B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TRANSCONT</w:t>
            </w:r>
          </w:p>
        </w:tc>
      </w:tr>
      <w:tr w:rsidR="006D5A00" w14:paraId="3D403FD9" w14:textId="77777777" w:rsidTr="006D5A00">
        <w:trPr>
          <w:cantSplit/>
        </w:trPr>
        <w:tc>
          <w:tcPr>
            <w:tcW w:w="1017" w:type="pct"/>
            <w:vMerge w:val="restart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50747F96" w14:textId="77777777" w:rsidR="006D5A00" w:rsidRDefault="006D5A00" w:rsidP="006E308B">
            <w:pPr>
              <w:spacing w:line="320" w:lineRule="atLeast"/>
              <w:ind w:left="60" w:right="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Spearman's rho</w:t>
            </w:r>
          </w:p>
        </w:tc>
        <w:tc>
          <w:tcPr>
            <w:tcW w:w="881" w:type="pct"/>
            <w:vMerge w:val="restart"/>
            <w:tcBorders>
              <w:top w:val="single" w:sz="16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4F80A0" w14:textId="77777777" w:rsidR="006D5A00" w:rsidRDefault="006D5A00" w:rsidP="006E308B">
            <w:pPr>
              <w:spacing w:line="320" w:lineRule="atLeast"/>
              <w:ind w:left="60" w:right="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USABILITY</w:t>
            </w:r>
          </w:p>
        </w:tc>
        <w:tc>
          <w:tcPr>
            <w:tcW w:w="1341" w:type="pct"/>
            <w:tcBorders>
              <w:top w:val="single" w:sz="16" w:space="0" w:color="000000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25063984" w14:textId="77777777" w:rsidR="006D5A00" w:rsidRDefault="006D5A00" w:rsidP="006E308B">
            <w:pPr>
              <w:spacing w:line="320" w:lineRule="atLeast"/>
              <w:ind w:left="60" w:right="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Correlation Coefficient</w:t>
            </w:r>
          </w:p>
        </w:tc>
        <w:tc>
          <w:tcPr>
            <w:tcW w:w="881" w:type="pct"/>
            <w:tcBorders>
              <w:top w:val="single" w:sz="16" w:space="0" w:color="000000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14:paraId="7AD94A0D" w14:textId="77777777" w:rsidR="006D5A00" w:rsidRDefault="006D5A00" w:rsidP="006E308B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.346</w:t>
            </w:r>
          </w:p>
        </w:tc>
        <w:tc>
          <w:tcPr>
            <w:tcW w:w="880" w:type="pct"/>
            <w:tcBorders>
              <w:top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7CFAD166" w14:textId="77777777" w:rsidR="006D5A00" w:rsidRDefault="006D5A00" w:rsidP="006E308B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.484</w:t>
            </w:r>
            <w:r>
              <w:rPr>
                <w:rFonts w:ascii="Arial" w:hAnsi="Arial" w:cs="Arial"/>
                <w:sz w:val="18"/>
                <w:szCs w:val="18"/>
                <w:vertAlign w:val="superscript"/>
              </w:rPr>
              <w:t>**</w:t>
            </w:r>
          </w:p>
        </w:tc>
      </w:tr>
      <w:tr w:rsidR="006D5A00" w14:paraId="6E3E4B5E" w14:textId="77777777" w:rsidTr="006D5A00">
        <w:trPr>
          <w:cantSplit/>
        </w:trPr>
        <w:tc>
          <w:tcPr>
            <w:tcW w:w="1017" w:type="pct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64DE432B" w14:textId="77777777" w:rsidR="006D5A00" w:rsidRDefault="006D5A00" w:rsidP="006E308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81" w:type="pct"/>
            <w:vMerge/>
            <w:tcBorders>
              <w:top w:val="single" w:sz="16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C3B292" w14:textId="77777777" w:rsidR="006D5A00" w:rsidRDefault="006D5A00" w:rsidP="006E308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41" w:type="pct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17A65EBD" w14:textId="77777777" w:rsidR="006D5A00" w:rsidRDefault="006D5A00" w:rsidP="006E308B">
            <w:pPr>
              <w:spacing w:line="320" w:lineRule="atLeast"/>
              <w:ind w:left="60" w:right="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Sig. (2-tailed)</w:t>
            </w:r>
          </w:p>
        </w:tc>
        <w:tc>
          <w:tcPr>
            <w:tcW w:w="881" w:type="pct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14:paraId="648D2803" w14:textId="77777777" w:rsidR="006D5A00" w:rsidRDefault="006D5A00" w:rsidP="006E308B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.000</w:t>
            </w:r>
          </w:p>
        </w:tc>
        <w:tc>
          <w:tcPr>
            <w:tcW w:w="880" w:type="pct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1644F381" w14:textId="77777777" w:rsidR="006D5A00" w:rsidRDefault="006D5A00" w:rsidP="006E308B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.000</w:t>
            </w:r>
          </w:p>
        </w:tc>
      </w:tr>
      <w:tr w:rsidR="006D5A00" w14:paraId="27EA66CC" w14:textId="77777777" w:rsidTr="006D5A00">
        <w:trPr>
          <w:cantSplit/>
        </w:trPr>
        <w:tc>
          <w:tcPr>
            <w:tcW w:w="1017" w:type="pct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66DE3521" w14:textId="77777777" w:rsidR="006D5A00" w:rsidRDefault="006D5A00" w:rsidP="006E308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81" w:type="pct"/>
            <w:vMerge/>
            <w:tcBorders>
              <w:top w:val="single" w:sz="16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A9270D" w14:textId="77777777" w:rsidR="006D5A00" w:rsidRDefault="006D5A00" w:rsidP="006E308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41" w:type="pct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754C056C" w14:textId="77777777" w:rsidR="006D5A00" w:rsidRDefault="006D5A00" w:rsidP="006E308B">
            <w:pPr>
              <w:spacing w:line="320" w:lineRule="atLeast"/>
              <w:ind w:left="60" w:right="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</w:t>
            </w:r>
          </w:p>
        </w:tc>
        <w:tc>
          <w:tcPr>
            <w:tcW w:w="881" w:type="pct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14:paraId="0078E910" w14:textId="77777777" w:rsidR="006D5A00" w:rsidRDefault="006D5A00" w:rsidP="006E308B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255</w:t>
            </w:r>
          </w:p>
        </w:tc>
        <w:tc>
          <w:tcPr>
            <w:tcW w:w="880" w:type="pct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3991C2C9" w14:textId="77777777" w:rsidR="006D5A00" w:rsidRDefault="006D5A00" w:rsidP="006E308B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255</w:t>
            </w:r>
          </w:p>
        </w:tc>
      </w:tr>
      <w:tr w:rsidR="006D5A00" w14:paraId="6868238C" w14:textId="77777777" w:rsidTr="006D5A00">
        <w:trPr>
          <w:cantSplit/>
        </w:trPr>
        <w:tc>
          <w:tcPr>
            <w:tcW w:w="1017" w:type="pct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667673E1" w14:textId="77777777" w:rsidR="006D5A00" w:rsidRDefault="006D5A00" w:rsidP="006E308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81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485B6C" w14:textId="77777777" w:rsidR="006D5A00" w:rsidRDefault="006D5A00" w:rsidP="006E308B">
            <w:pPr>
              <w:spacing w:line="320" w:lineRule="atLeast"/>
              <w:ind w:left="60" w:right="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DESIGN</w:t>
            </w:r>
          </w:p>
        </w:tc>
        <w:tc>
          <w:tcPr>
            <w:tcW w:w="1341" w:type="pct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17E83287" w14:textId="77777777" w:rsidR="006D5A00" w:rsidRDefault="006D5A00" w:rsidP="006E308B">
            <w:pPr>
              <w:spacing w:line="320" w:lineRule="atLeast"/>
              <w:ind w:left="60" w:right="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Correlation Coefficient</w:t>
            </w:r>
          </w:p>
        </w:tc>
        <w:tc>
          <w:tcPr>
            <w:tcW w:w="881" w:type="pct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14:paraId="41E714EC" w14:textId="77777777" w:rsidR="006D5A00" w:rsidRDefault="006D5A00" w:rsidP="006E308B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.535</w:t>
            </w:r>
            <w:r>
              <w:rPr>
                <w:rFonts w:ascii="Arial" w:hAnsi="Arial" w:cs="Arial"/>
                <w:sz w:val="18"/>
                <w:szCs w:val="18"/>
                <w:vertAlign w:val="superscript"/>
              </w:rPr>
              <w:t>**</w:t>
            </w:r>
          </w:p>
        </w:tc>
        <w:tc>
          <w:tcPr>
            <w:tcW w:w="880" w:type="pct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591A7E32" w14:textId="77777777" w:rsidR="006D5A00" w:rsidRDefault="006D5A00" w:rsidP="006E308B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.254</w:t>
            </w:r>
          </w:p>
        </w:tc>
      </w:tr>
      <w:tr w:rsidR="006D5A00" w14:paraId="5E78EBBC" w14:textId="77777777" w:rsidTr="006D5A00">
        <w:trPr>
          <w:cantSplit/>
        </w:trPr>
        <w:tc>
          <w:tcPr>
            <w:tcW w:w="1017" w:type="pct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7E289476" w14:textId="77777777" w:rsidR="006D5A00" w:rsidRDefault="006D5A00" w:rsidP="006E308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81" w:type="pct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D47491" w14:textId="77777777" w:rsidR="006D5A00" w:rsidRDefault="006D5A00" w:rsidP="006E308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41" w:type="pct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7288C8B2" w14:textId="77777777" w:rsidR="006D5A00" w:rsidRDefault="006D5A00" w:rsidP="006E308B">
            <w:pPr>
              <w:spacing w:line="320" w:lineRule="atLeast"/>
              <w:ind w:left="60" w:right="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Sig. (2-tailed)</w:t>
            </w:r>
          </w:p>
        </w:tc>
        <w:tc>
          <w:tcPr>
            <w:tcW w:w="881" w:type="pct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14:paraId="048855C5" w14:textId="77777777" w:rsidR="006D5A00" w:rsidRDefault="006D5A00" w:rsidP="006E308B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.000</w:t>
            </w:r>
          </w:p>
        </w:tc>
        <w:tc>
          <w:tcPr>
            <w:tcW w:w="880" w:type="pct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7D4F18D7" w14:textId="77777777" w:rsidR="006D5A00" w:rsidRDefault="006D5A00" w:rsidP="006E308B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.000</w:t>
            </w:r>
          </w:p>
        </w:tc>
      </w:tr>
      <w:tr w:rsidR="006D5A00" w14:paraId="32C8835B" w14:textId="77777777" w:rsidTr="006D5A00">
        <w:trPr>
          <w:cantSplit/>
        </w:trPr>
        <w:tc>
          <w:tcPr>
            <w:tcW w:w="1017" w:type="pct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5FF88068" w14:textId="77777777" w:rsidR="006D5A00" w:rsidRDefault="006D5A00" w:rsidP="006E308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81" w:type="pct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631250" w14:textId="77777777" w:rsidR="006D5A00" w:rsidRDefault="006D5A00" w:rsidP="006E308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41" w:type="pct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02C25C8F" w14:textId="77777777" w:rsidR="006D5A00" w:rsidRDefault="006D5A00" w:rsidP="006E308B">
            <w:pPr>
              <w:spacing w:line="320" w:lineRule="atLeast"/>
              <w:ind w:left="60" w:right="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</w:t>
            </w:r>
          </w:p>
        </w:tc>
        <w:tc>
          <w:tcPr>
            <w:tcW w:w="881" w:type="pct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14:paraId="75659716" w14:textId="77777777" w:rsidR="006D5A00" w:rsidRDefault="006D5A00" w:rsidP="006E308B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255</w:t>
            </w:r>
          </w:p>
        </w:tc>
        <w:tc>
          <w:tcPr>
            <w:tcW w:w="880" w:type="pct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55622F96" w14:textId="77777777" w:rsidR="006D5A00" w:rsidRDefault="006D5A00" w:rsidP="006E308B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255</w:t>
            </w:r>
          </w:p>
        </w:tc>
      </w:tr>
      <w:tr w:rsidR="006D5A00" w14:paraId="30D3E951" w14:textId="77777777" w:rsidTr="006D5A00">
        <w:trPr>
          <w:cantSplit/>
        </w:trPr>
        <w:tc>
          <w:tcPr>
            <w:tcW w:w="1017" w:type="pct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5164092F" w14:textId="77777777" w:rsidR="006D5A00" w:rsidRDefault="006D5A00" w:rsidP="006E308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81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C122B9" w14:textId="77777777" w:rsidR="006D5A00" w:rsidRDefault="006D5A00" w:rsidP="006E308B">
            <w:pPr>
              <w:spacing w:line="320" w:lineRule="atLeast"/>
              <w:ind w:left="60" w:right="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SECURITY</w:t>
            </w:r>
          </w:p>
        </w:tc>
        <w:tc>
          <w:tcPr>
            <w:tcW w:w="1341" w:type="pct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5D5DD418" w14:textId="77777777" w:rsidR="006D5A00" w:rsidRDefault="006D5A00" w:rsidP="006E308B">
            <w:pPr>
              <w:spacing w:line="320" w:lineRule="atLeast"/>
              <w:ind w:left="60" w:right="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Correlation Coefficient</w:t>
            </w:r>
          </w:p>
        </w:tc>
        <w:tc>
          <w:tcPr>
            <w:tcW w:w="881" w:type="pct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14:paraId="739E8218" w14:textId="77777777" w:rsidR="006D5A00" w:rsidRDefault="006D5A00" w:rsidP="006E308B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.301</w:t>
            </w:r>
            <w:r>
              <w:rPr>
                <w:rFonts w:ascii="Arial" w:hAnsi="Arial" w:cs="Arial"/>
                <w:sz w:val="18"/>
                <w:szCs w:val="18"/>
                <w:vertAlign w:val="superscript"/>
              </w:rPr>
              <w:t>**</w:t>
            </w:r>
          </w:p>
        </w:tc>
        <w:tc>
          <w:tcPr>
            <w:tcW w:w="880" w:type="pct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22F1C9B5" w14:textId="77777777" w:rsidR="006D5A00" w:rsidRDefault="006D5A00" w:rsidP="006E308B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.348</w:t>
            </w:r>
            <w:r>
              <w:rPr>
                <w:rFonts w:ascii="Arial" w:hAnsi="Arial" w:cs="Arial"/>
                <w:sz w:val="18"/>
                <w:szCs w:val="18"/>
                <w:vertAlign w:val="superscript"/>
              </w:rPr>
              <w:t>**</w:t>
            </w:r>
          </w:p>
        </w:tc>
      </w:tr>
      <w:tr w:rsidR="006D5A00" w14:paraId="0955393A" w14:textId="77777777" w:rsidTr="006D5A00">
        <w:trPr>
          <w:cantSplit/>
        </w:trPr>
        <w:tc>
          <w:tcPr>
            <w:tcW w:w="1017" w:type="pct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4CAA839E" w14:textId="77777777" w:rsidR="006D5A00" w:rsidRDefault="006D5A00" w:rsidP="006E308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81" w:type="pct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883145" w14:textId="77777777" w:rsidR="006D5A00" w:rsidRDefault="006D5A00" w:rsidP="006E308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41" w:type="pct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37D6FAFC" w14:textId="77777777" w:rsidR="006D5A00" w:rsidRDefault="006D5A00" w:rsidP="006E308B">
            <w:pPr>
              <w:spacing w:line="320" w:lineRule="atLeast"/>
              <w:ind w:left="60" w:right="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Sig. (2-tailed)</w:t>
            </w:r>
          </w:p>
        </w:tc>
        <w:tc>
          <w:tcPr>
            <w:tcW w:w="881" w:type="pct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14:paraId="4D6763FF" w14:textId="77777777" w:rsidR="006D5A00" w:rsidRDefault="006D5A00" w:rsidP="006E308B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.000</w:t>
            </w:r>
          </w:p>
        </w:tc>
        <w:tc>
          <w:tcPr>
            <w:tcW w:w="880" w:type="pct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12740E4C" w14:textId="77777777" w:rsidR="006D5A00" w:rsidRDefault="006D5A00" w:rsidP="006E308B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.000</w:t>
            </w:r>
          </w:p>
        </w:tc>
      </w:tr>
      <w:tr w:rsidR="006D5A00" w14:paraId="2155E86B" w14:textId="77777777" w:rsidTr="006D5A00">
        <w:trPr>
          <w:cantSplit/>
        </w:trPr>
        <w:tc>
          <w:tcPr>
            <w:tcW w:w="1017" w:type="pct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258121B7" w14:textId="77777777" w:rsidR="006D5A00" w:rsidRDefault="006D5A00" w:rsidP="006E308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81" w:type="pct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5F7336F" w14:textId="77777777" w:rsidR="006D5A00" w:rsidRDefault="006D5A00" w:rsidP="006E308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41" w:type="pct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577D0DE0" w14:textId="77777777" w:rsidR="006D5A00" w:rsidRDefault="006D5A00" w:rsidP="006E308B">
            <w:pPr>
              <w:spacing w:line="320" w:lineRule="atLeast"/>
              <w:ind w:left="60" w:right="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</w:t>
            </w:r>
          </w:p>
        </w:tc>
        <w:tc>
          <w:tcPr>
            <w:tcW w:w="881" w:type="pct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14:paraId="738A416F" w14:textId="77777777" w:rsidR="006D5A00" w:rsidRDefault="006D5A00" w:rsidP="006E308B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255</w:t>
            </w:r>
          </w:p>
        </w:tc>
        <w:tc>
          <w:tcPr>
            <w:tcW w:w="880" w:type="pct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19FD3138" w14:textId="77777777" w:rsidR="006D5A00" w:rsidRDefault="006D5A00" w:rsidP="006E308B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255</w:t>
            </w:r>
          </w:p>
        </w:tc>
      </w:tr>
      <w:tr w:rsidR="006D5A00" w14:paraId="75B1C242" w14:textId="77777777" w:rsidTr="006D5A00">
        <w:trPr>
          <w:cantSplit/>
        </w:trPr>
        <w:tc>
          <w:tcPr>
            <w:tcW w:w="1017" w:type="pct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77C217C0" w14:textId="77777777" w:rsidR="006D5A00" w:rsidRDefault="006D5A00" w:rsidP="006E308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81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161A82" w14:textId="77777777" w:rsidR="006D5A00" w:rsidRDefault="006D5A00" w:rsidP="006E308B">
            <w:pPr>
              <w:spacing w:line="320" w:lineRule="atLeast"/>
              <w:ind w:left="60" w:right="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GRAPHPERF</w:t>
            </w:r>
          </w:p>
        </w:tc>
        <w:tc>
          <w:tcPr>
            <w:tcW w:w="1341" w:type="pct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2703CD83" w14:textId="77777777" w:rsidR="006D5A00" w:rsidRDefault="006D5A00" w:rsidP="006E308B">
            <w:pPr>
              <w:spacing w:line="320" w:lineRule="atLeast"/>
              <w:ind w:left="60" w:right="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Correlation Coefficient</w:t>
            </w:r>
          </w:p>
        </w:tc>
        <w:tc>
          <w:tcPr>
            <w:tcW w:w="881" w:type="pct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14:paraId="57EFDDCD" w14:textId="77777777" w:rsidR="006D5A00" w:rsidRDefault="006D5A00" w:rsidP="006E308B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1.000</w:t>
            </w:r>
            <w:r>
              <w:rPr>
                <w:rFonts w:ascii="Arial" w:hAnsi="Arial" w:cs="Arial"/>
                <w:sz w:val="18"/>
                <w:szCs w:val="18"/>
                <w:vertAlign w:val="superscript"/>
              </w:rPr>
              <w:t>**</w:t>
            </w:r>
          </w:p>
        </w:tc>
        <w:tc>
          <w:tcPr>
            <w:tcW w:w="880" w:type="pct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281CD8B1" w14:textId="77777777" w:rsidR="006D5A00" w:rsidRDefault="006D5A00" w:rsidP="006E308B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.479</w:t>
            </w:r>
            <w:r>
              <w:rPr>
                <w:rFonts w:ascii="Arial" w:hAnsi="Arial" w:cs="Arial"/>
                <w:sz w:val="18"/>
                <w:szCs w:val="18"/>
                <w:vertAlign w:val="superscript"/>
              </w:rPr>
              <w:t>**</w:t>
            </w:r>
          </w:p>
        </w:tc>
      </w:tr>
      <w:tr w:rsidR="006D5A00" w14:paraId="4E18E566" w14:textId="77777777" w:rsidTr="006D5A00">
        <w:trPr>
          <w:cantSplit/>
        </w:trPr>
        <w:tc>
          <w:tcPr>
            <w:tcW w:w="1017" w:type="pct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3F765483" w14:textId="77777777" w:rsidR="006D5A00" w:rsidRDefault="006D5A00" w:rsidP="006E308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81" w:type="pct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950D37" w14:textId="77777777" w:rsidR="006D5A00" w:rsidRDefault="006D5A00" w:rsidP="006E308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41" w:type="pct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2628D8D7" w14:textId="77777777" w:rsidR="006D5A00" w:rsidRDefault="006D5A00" w:rsidP="006E308B">
            <w:pPr>
              <w:spacing w:line="320" w:lineRule="atLeast"/>
              <w:ind w:left="60" w:right="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Sig. (2-tailed)</w:t>
            </w:r>
          </w:p>
        </w:tc>
        <w:tc>
          <w:tcPr>
            <w:tcW w:w="881" w:type="pct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14:paraId="08136C20" w14:textId="77777777" w:rsidR="006D5A00" w:rsidRDefault="006D5A00" w:rsidP="006E308B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880" w:type="pct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6C27CE0E" w14:textId="77777777" w:rsidR="006D5A00" w:rsidRDefault="006D5A00" w:rsidP="006E308B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.000</w:t>
            </w:r>
          </w:p>
        </w:tc>
      </w:tr>
      <w:tr w:rsidR="006D5A00" w14:paraId="29D3B4FE" w14:textId="77777777" w:rsidTr="006D5A00">
        <w:trPr>
          <w:cantSplit/>
        </w:trPr>
        <w:tc>
          <w:tcPr>
            <w:tcW w:w="1017" w:type="pct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2C254CB4" w14:textId="77777777" w:rsidR="006D5A00" w:rsidRDefault="006D5A00" w:rsidP="006E308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81" w:type="pct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FC5648" w14:textId="77777777" w:rsidR="006D5A00" w:rsidRDefault="006D5A00" w:rsidP="006E308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41" w:type="pct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4486C72C" w14:textId="77777777" w:rsidR="006D5A00" w:rsidRDefault="006D5A00" w:rsidP="006E308B">
            <w:pPr>
              <w:spacing w:line="320" w:lineRule="atLeast"/>
              <w:ind w:left="60" w:right="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</w:t>
            </w:r>
          </w:p>
        </w:tc>
        <w:tc>
          <w:tcPr>
            <w:tcW w:w="881" w:type="pct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14:paraId="0193B39D" w14:textId="77777777" w:rsidR="006D5A00" w:rsidRDefault="006D5A00" w:rsidP="006E308B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255</w:t>
            </w:r>
          </w:p>
        </w:tc>
        <w:tc>
          <w:tcPr>
            <w:tcW w:w="880" w:type="pct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1A5E2C3C" w14:textId="77777777" w:rsidR="006D5A00" w:rsidRDefault="006D5A00" w:rsidP="006E308B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255</w:t>
            </w:r>
          </w:p>
        </w:tc>
      </w:tr>
      <w:tr w:rsidR="006D5A00" w14:paraId="38AA1A07" w14:textId="77777777" w:rsidTr="006D5A00">
        <w:trPr>
          <w:cantSplit/>
        </w:trPr>
        <w:tc>
          <w:tcPr>
            <w:tcW w:w="1017" w:type="pct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39D34648" w14:textId="77777777" w:rsidR="006D5A00" w:rsidRDefault="006D5A00" w:rsidP="006E308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81" w:type="pct"/>
            <w:vMerge w:val="restart"/>
            <w:tcBorders>
              <w:top w:val="nil"/>
              <w:left w:val="nil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793C1DB8" w14:textId="77777777" w:rsidR="006D5A00" w:rsidRDefault="006D5A00" w:rsidP="006E308B">
            <w:pPr>
              <w:spacing w:line="320" w:lineRule="atLeast"/>
              <w:ind w:left="60" w:right="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TRANSCONT</w:t>
            </w:r>
          </w:p>
        </w:tc>
        <w:tc>
          <w:tcPr>
            <w:tcW w:w="1341" w:type="pct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124D1109" w14:textId="77777777" w:rsidR="006D5A00" w:rsidRDefault="006D5A00" w:rsidP="006E308B">
            <w:pPr>
              <w:spacing w:line="320" w:lineRule="atLeast"/>
              <w:ind w:left="60" w:right="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Correlation Coefficient</w:t>
            </w:r>
          </w:p>
        </w:tc>
        <w:tc>
          <w:tcPr>
            <w:tcW w:w="881" w:type="pct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14:paraId="31933D0B" w14:textId="77777777" w:rsidR="006D5A00" w:rsidRDefault="006D5A00" w:rsidP="006E308B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.479</w:t>
            </w:r>
            <w:r>
              <w:rPr>
                <w:rFonts w:ascii="Arial" w:hAnsi="Arial" w:cs="Arial"/>
                <w:sz w:val="18"/>
                <w:szCs w:val="18"/>
                <w:vertAlign w:val="superscript"/>
              </w:rPr>
              <w:t>**</w:t>
            </w:r>
          </w:p>
        </w:tc>
        <w:tc>
          <w:tcPr>
            <w:tcW w:w="880" w:type="pct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7899A05D" w14:textId="77777777" w:rsidR="006D5A00" w:rsidRDefault="006D5A00" w:rsidP="006E308B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1.000</w:t>
            </w:r>
            <w:r>
              <w:rPr>
                <w:rFonts w:ascii="Arial" w:hAnsi="Arial" w:cs="Arial"/>
                <w:sz w:val="18"/>
                <w:szCs w:val="18"/>
                <w:vertAlign w:val="superscript"/>
              </w:rPr>
              <w:t>**</w:t>
            </w:r>
          </w:p>
        </w:tc>
      </w:tr>
      <w:tr w:rsidR="006D5A00" w14:paraId="6F694951" w14:textId="77777777" w:rsidTr="006D5A00">
        <w:trPr>
          <w:cantSplit/>
        </w:trPr>
        <w:tc>
          <w:tcPr>
            <w:tcW w:w="1017" w:type="pct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70B55D53" w14:textId="77777777" w:rsidR="006D5A00" w:rsidRDefault="006D5A00" w:rsidP="006E308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81" w:type="pct"/>
            <w:vMerge/>
            <w:tcBorders>
              <w:top w:val="nil"/>
              <w:left w:val="nil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78CA30BC" w14:textId="77777777" w:rsidR="006D5A00" w:rsidRDefault="006D5A00" w:rsidP="006E308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41" w:type="pct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7FBC9899" w14:textId="77777777" w:rsidR="006D5A00" w:rsidRDefault="006D5A00" w:rsidP="006E308B">
            <w:pPr>
              <w:spacing w:line="320" w:lineRule="atLeast"/>
              <w:ind w:left="60" w:right="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Sig. (2-tailed)</w:t>
            </w:r>
          </w:p>
        </w:tc>
        <w:tc>
          <w:tcPr>
            <w:tcW w:w="881" w:type="pct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14:paraId="013732FA" w14:textId="77777777" w:rsidR="006D5A00" w:rsidRDefault="006D5A00" w:rsidP="006E308B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.000</w:t>
            </w:r>
          </w:p>
        </w:tc>
        <w:tc>
          <w:tcPr>
            <w:tcW w:w="880" w:type="pct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3DAB4B01" w14:textId="77777777" w:rsidR="006D5A00" w:rsidRDefault="006D5A00" w:rsidP="006E308B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6D5A00" w14:paraId="10C9749A" w14:textId="77777777" w:rsidTr="006D5A00">
        <w:trPr>
          <w:cantSplit/>
        </w:trPr>
        <w:tc>
          <w:tcPr>
            <w:tcW w:w="1017" w:type="pct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352E9992" w14:textId="77777777" w:rsidR="006D5A00" w:rsidRDefault="006D5A00" w:rsidP="006E308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81" w:type="pct"/>
            <w:vMerge/>
            <w:tcBorders>
              <w:top w:val="nil"/>
              <w:left w:val="nil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57C6344E" w14:textId="77777777" w:rsidR="006D5A00" w:rsidRDefault="006D5A00" w:rsidP="006E308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41" w:type="pct"/>
            <w:tcBorders>
              <w:top w:val="nil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69D16C00" w14:textId="77777777" w:rsidR="006D5A00" w:rsidRDefault="006D5A00" w:rsidP="006E308B">
            <w:pPr>
              <w:spacing w:line="320" w:lineRule="atLeast"/>
              <w:ind w:left="60" w:right="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</w:t>
            </w:r>
          </w:p>
        </w:tc>
        <w:tc>
          <w:tcPr>
            <w:tcW w:w="881" w:type="pct"/>
            <w:tcBorders>
              <w:top w:val="nil"/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center"/>
          </w:tcPr>
          <w:p w14:paraId="222929C6" w14:textId="77777777" w:rsidR="006D5A00" w:rsidRDefault="006D5A00" w:rsidP="006E308B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255</w:t>
            </w:r>
          </w:p>
        </w:tc>
        <w:tc>
          <w:tcPr>
            <w:tcW w:w="880" w:type="pct"/>
            <w:tcBorders>
              <w:top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20344861" w14:textId="77777777" w:rsidR="006D5A00" w:rsidRDefault="006D5A00" w:rsidP="006E308B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255</w:t>
            </w:r>
          </w:p>
        </w:tc>
      </w:tr>
    </w:tbl>
    <w:p w14:paraId="4BD168DB" w14:textId="77B81933" w:rsidR="00AF4EAC" w:rsidRDefault="006D5A00" w:rsidP="006D5A00">
      <w:pPr>
        <w:spacing w:line="320" w:lineRule="atLeast"/>
        <w:ind w:left="60" w:right="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**. Correlation is significant at the 0.01 level (2-tailed).</w:t>
      </w:r>
    </w:p>
    <w:p w14:paraId="6CABB6A8" w14:textId="77777777" w:rsidR="00AF4EAC" w:rsidRDefault="00AF4EAC">
      <w:pPr>
        <w:spacing w:line="259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br w:type="page"/>
      </w:r>
    </w:p>
    <w:p w14:paraId="38611F9A" w14:textId="250BF963" w:rsidR="00AF4EAC" w:rsidRDefault="00AF4EAC" w:rsidP="00AF4EAC">
      <w:pPr>
        <w:spacing w:after="0" w:line="240" w:lineRule="auto"/>
        <w:jc w:val="center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lastRenderedPageBreak/>
        <w:t>APPENDIX G</w:t>
      </w:r>
      <w:r>
        <w:rPr>
          <w:rFonts w:ascii="Arial" w:hAnsi="Arial" w:cs="Arial"/>
          <w:b/>
          <w:bCs/>
          <w:lang w:val="en-US"/>
        </w:rPr>
        <w:br/>
        <w:t>St</w:t>
      </w:r>
      <w:r w:rsidR="0085501F">
        <w:rPr>
          <w:rFonts w:ascii="Arial" w:hAnsi="Arial" w:cs="Arial"/>
          <w:b/>
          <w:bCs/>
          <w:lang w:val="en-US"/>
        </w:rPr>
        <w:t>oryboard</w:t>
      </w:r>
    </w:p>
    <w:p w14:paraId="219361AE" w14:textId="45C133EB" w:rsidR="001605D4" w:rsidRDefault="001605D4" w:rsidP="001605D4">
      <w:pPr>
        <w:spacing w:after="0" w:line="240" w:lineRule="auto"/>
        <w:rPr>
          <w:rFonts w:ascii="Arial" w:hAnsi="Arial" w:cs="Arial"/>
          <w:b/>
          <w:bCs/>
          <w:lang w:val="en-US"/>
        </w:rPr>
      </w:pPr>
    </w:p>
    <w:p w14:paraId="1143EE7C" w14:textId="4F1599D3" w:rsidR="001605D4" w:rsidRDefault="001605D4" w:rsidP="001605D4">
      <w:pPr>
        <w:spacing w:after="0" w:line="240" w:lineRule="auto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Expected Output from Title Proposal</w:t>
      </w:r>
    </w:p>
    <w:p w14:paraId="118ADC73" w14:textId="77777777" w:rsidR="001605D4" w:rsidRDefault="001605D4" w:rsidP="001605D4">
      <w:pPr>
        <w:spacing w:after="0" w:line="240" w:lineRule="auto"/>
        <w:rPr>
          <w:rFonts w:ascii="Arial" w:hAnsi="Arial" w:cs="Arial"/>
          <w:b/>
          <w:bCs/>
          <w:lang w:val="en-US"/>
        </w:rPr>
      </w:pPr>
    </w:p>
    <w:p w14:paraId="4803C9C9" w14:textId="467ACAAF" w:rsidR="001605D4" w:rsidRDefault="001605D4" w:rsidP="001605D4">
      <w:pPr>
        <w:spacing w:after="0" w:line="240" w:lineRule="auto"/>
        <w:jc w:val="center"/>
        <w:rPr>
          <w:rFonts w:ascii="Arial" w:hAnsi="Arial" w:cs="Arial"/>
          <w:b/>
          <w:bCs/>
          <w:lang w:val="en-US"/>
        </w:rPr>
      </w:pPr>
      <w:r w:rsidRPr="001605D4">
        <w:rPr>
          <w:rFonts w:ascii="Arial" w:hAnsi="Arial" w:cs="Arial"/>
          <w:b/>
          <w:bCs/>
          <w:noProof/>
        </w:rPr>
        <w:drawing>
          <wp:inline distT="0" distB="0" distL="0" distR="0" wp14:anchorId="6FBE7B1B" wp14:editId="3CF9767F">
            <wp:extent cx="1631885" cy="3499485"/>
            <wp:effectExtent l="0" t="0" r="6985" b="5715"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5810F85E-CEE5-046A-EE79-AB2DEC72790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5810F85E-CEE5-046A-EE79-AB2DEC72790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3557" cy="352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57053" w14:textId="77777777" w:rsidR="001605D4" w:rsidRDefault="001605D4" w:rsidP="001605D4">
      <w:pPr>
        <w:spacing w:after="0" w:line="240" w:lineRule="auto"/>
        <w:rPr>
          <w:rFonts w:ascii="Arial" w:hAnsi="Arial" w:cs="Arial"/>
          <w:b/>
          <w:bCs/>
          <w:lang w:val="en-US"/>
        </w:rPr>
      </w:pPr>
    </w:p>
    <w:p w14:paraId="4BA48EE3" w14:textId="514FE2F0" w:rsidR="001605D4" w:rsidRDefault="001605D4" w:rsidP="001605D4">
      <w:pPr>
        <w:spacing w:after="0" w:line="240" w:lineRule="auto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First Stable Prototype</w:t>
      </w:r>
    </w:p>
    <w:p w14:paraId="3D259AE3" w14:textId="77777777" w:rsidR="001605D4" w:rsidRDefault="001605D4" w:rsidP="001605D4">
      <w:pPr>
        <w:spacing w:after="0" w:line="240" w:lineRule="auto"/>
        <w:rPr>
          <w:rFonts w:ascii="Arial" w:hAnsi="Arial" w:cs="Arial"/>
          <w:b/>
          <w:bCs/>
          <w:lang w:val="en-US"/>
        </w:rPr>
      </w:pPr>
    </w:p>
    <w:p w14:paraId="2B849028" w14:textId="17B336FD" w:rsidR="001605D4" w:rsidRDefault="001605D4" w:rsidP="001605D4">
      <w:pPr>
        <w:spacing w:after="0" w:line="240" w:lineRule="auto"/>
        <w:jc w:val="center"/>
        <w:rPr>
          <w:rFonts w:ascii="Arial" w:hAnsi="Arial" w:cs="Arial"/>
          <w:b/>
          <w:bCs/>
          <w:lang w:val="en-US"/>
        </w:rPr>
      </w:pPr>
      <w:r w:rsidRPr="001605D4">
        <w:rPr>
          <w:rFonts w:ascii="Arial" w:hAnsi="Arial" w:cs="Arial"/>
          <w:b/>
          <w:bCs/>
          <w:noProof/>
        </w:rPr>
        <w:drawing>
          <wp:inline distT="0" distB="0" distL="0" distR="0" wp14:anchorId="55829B33" wp14:editId="35AD6FE9">
            <wp:extent cx="1685510" cy="3250720"/>
            <wp:effectExtent l="0" t="0" r="0" b="6985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FA8FCF0E-C871-049E-F29C-CB0DF9E4E5C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FA8FCF0E-C871-049E-F29C-CB0DF9E4E5C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18" b="5126"/>
                    <a:stretch>
                      <a:fillRect/>
                    </a:stretch>
                  </pic:blipFill>
                  <pic:spPr>
                    <a:xfrm>
                      <a:off x="0" y="0"/>
                      <a:ext cx="1698534" cy="3275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lang w:val="en-US"/>
        </w:rPr>
        <w:t xml:space="preserve">  </w:t>
      </w:r>
      <w:r w:rsidRPr="001605D4">
        <w:rPr>
          <w:rFonts w:ascii="Arial" w:hAnsi="Arial" w:cs="Arial"/>
          <w:b/>
          <w:bCs/>
          <w:noProof/>
        </w:rPr>
        <w:drawing>
          <wp:inline distT="0" distB="0" distL="0" distR="0" wp14:anchorId="1A33C74A" wp14:editId="21CC7D8E">
            <wp:extent cx="1685097" cy="3249927"/>
            <wp:effectExtent l="0" t="0" r="0" b="8255"/>
            <wp:docPr id="10" name="Picture 9">
              <a:extLst xmlns:a="http://schemas.openxmlformats.org/drawingml/2006/main">
                <a:ext uri="{FF2B5EF4-FFF2-40B4-BE49-F238E27FC236}">
                  <a16:creationId xmlns:a16="http://schemas.microsoft.com/office/drawing/2014/main" id="{505D96A4-9AB7-D761-1B70-6CE21958362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>
                      <a:extLst>
                        <a:ext uri="{FF2B5EF4-FFF2-40B4-BE49-F238E27FC236}">
                          <a16:creationId xmlns:a16="http://schemas.microsoft.com/office/drawing/2014/main" id="{505D96A4-9AB7-D761-1B70-6CE21958362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24" b="5321"/>
                    <a:stretch>
                      <a:fillRect/>
                    </a:stretch>
                  </pic:blipFill>
                  <pic:spPr>
                    <a:xfrm>
                      <a:off x="0" y="0"/>
                      <a:ext cx="1701484" cy="328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lang w:val="en-US"/>
        </w:rPr>
        <w:t xml:space="preserve">  </w:t>
      </w:r>
      <w:r w:rsidRPr="001605D4">
        <w:rPr>
          <w:rFonts w:ascii="Arial" w:hAnsi="Arial" w:cs="Arial"/>
          <w:b/>
          <w:bCs/>
          <w:noProof/>
        </w:rPr>
        <w:drawing>
          <wp:inline distT="0" distB="0" distL="0" distR="0" wp14:anchorId="3BB93E52" wp14:editId="0DDAE694">
            <wp:extent cx="1534601" cy="3265600"/>
            <wp:effectExtent l="0" t="0" r="8890" b="0"/>
            <wp:docPr id="12" name="Picture 11">
              <a:extLst xmlns:a="http://schemas.openxmlformats.org/drawingml/2006/main">
                <a:ext uri="{FF2B5EF4-FFF2-40B4-BE49-F238E27FC236}">
                  <a16:creationId xmlns:a16="http://schemas.microsoft.com/office/drawing/2014/main" id="{1230643F-5596-0540-1DF8-6926A25F184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>
                      <a:extLst>
                        <a:ext uri="{FF2B5EF4-FFF2-40B4-BE49-F238E27FC236}">
                          <a16:creationId xmlns:a16="http://schemas.microsoft.com/office/drawing/2014/main" id="{1230643F-5596-0540-1DF8-6926A25F184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56" b="1198"/>
                    <a:stretch>
                      <a:fillRect/>
                    </a:stretch>
                  </pic:blipFill>
                  <pic:spPr>
                    <a:xfrm>
                      <a:off x="0" y="0"/>
                      <a:ext cx="1547230" cy="3292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1CBAD" w14:textId="5DA3E9E1" w:rsidR="001605D4" w:rsidRDefault="001605D4" w:rsidP="001605D4">
      <w:pPr>
        <w:spacing w:after="0" w:line="240" w:lineRule="auto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lastRenderedPageBreak/>
        <w:t>Development of the Application</w:t>
      </w:r>
    </w:p>
    <w:p w14:paraId="45F6EA2B" w14:textId="77777777" w:rsidR="001605D4" w:rsidRDefault="001605D4" w:rsidP="001605D4">
      <w:pPr>
        <w:spacing w:after="0" w:line="240" w:lineRule="auto"/>
        <w:rPr>
          <w:rFonts w:ascii="Arial" w:hAnsi="Arial" w:cs="Arial"/>
          <w:b/>
          <w:bCs/>
          <w:lang w:val="en-US"/>
        </w:rPr>
      </w:pPr>
    </w:p>
    <w:p w14:paraId="6D006F5C" w14:textId="77777777" w:rsidR="001605D4" w:rsidRDefault="001605D4" w:rsidP="001605D4">
      <w:pPr>
        <w:spacing w:after="0" w:line="240" w:lineRule="auto"/>
        <w:jc w:val="center"/>
        <w:rPr>
          <w:rFonts w:ascii="Arial" w:hAnsi="Arial" w:cs="Arial"/>
          <w:b/>
          <w:bCs/>
          <w:lang w:val="en-US"/>
        </w:rPr>
      </w:pPr>
      <w:r w:rsidRPr="001605D4">
        <w:rPr>
          <w:rFonts w:ascii="Arial" w:hAnsi="Arial" w:cs="Arial"/>
          <w:b/>
          <w:bCs/>
          <w:noProof/>
        </w:rPr>
        <w:drawing>
          <wp:inline distT="0" distB="0" distL="0" distR="0" wp14:anchorId="4ED88245" wp14:editId="597C7BA9">
            <wp:extent cx="2528514" cy="1896386"/>
            <wp:effectExtent l="0" t="0" r="5715" b="8890"/>
            <wp:docPr id="11" name="Picture 10">
              <a:extLst xmlns:a="http://schemas.openxmlformats.org/drawingml/2006/main">
                <a:ext uri="{FF2B5EF4-FFF2-40B4-BE49-F238E27FC236}">
                  <a16:creationId xmlns:a16="http://schemas.microsoft.com/office/drawing/2014/main" id="{E57DE3FA-9880-467E-0821-85C1144EFDE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>
                      <a:extLst>
                        <a:ext uri="{FF2B5EF4-FFF2-40B4-BE49-F238E27FC236}">
                          <a16:creationId xmlns:a16="http://schemas.microsoft.com/office/drawing/2014/main" id="{E57DE3FA-9880-467E-0821-85C1144EFDE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01" cy="1901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lang w:val="en-US"/>
        </w:rPr>
        <w:t xml:space="preserve">  </w:t>
      </w:r>
      <w:r w:rsidRPr="001605D4">
        <w:rPr>
          <w:rFonts w:ascii="Arial" w:hAnsi="Arial" w:cs="Arial"/>
          <w:b/>
          <w:bCs/>
          <w:noProof/>
        </w:rPr>
        <w:drawing>
          <wp:inline distT="0" distB="0" distL="0" distR="0" wp14:anchorId="3790639C" wp14:editId="1A92D3FA">
            <wp:extent cx="2504661" cy="1878496"/>
            <wp:effectExtent l="0" t="0" r="0" b="7620"/>
            <wp:docPr id="16" name="Picture 15">
              <a:extLst xmlns:a="http://schemas.openxmlformats.org/drawingml/2006/main">
                <a:ext uri="{FF2B5EF4-FFF2-40B4-BE49-F238E27FC236}">
                  <a16:creationId xmlns:a16="http://schemas.microsoft.com/office/drawing/2014/main" id="{7586B668-9876-C581-C2B8-B4E5733953B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>
                      <a:extLst>
                        <a:ext uri="{FF2B5EF4-FFF2-40B4-BE49-F238E27FC236}">
                          <a16:creationId xmlns:a16="http://schemas.microsoft.com/office/drawing/2014/main" id="{7586B668-9876-C581-C2B8-B4E5733953B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439" cy="188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D5411" w14:textId="77777777" w:rsidR="001605D4" w:rsidRDefault="001605D4" w:rsidP="001605D4">
      <w:pPr>
        <w:spacing w:after="0" w:line="240" w:lineRule="auto"/>
        <w:jc w:val="center"/>
        <w:rPr>
          <w:rFonts w:ascii="Arial" w:hAnsi="Arial" w:cs="Arial"/>
          <w:b/>
          <w:bCs/>
          <w:lang w:val="en-US"/>
        </w:rPr>
      </w:pPr>
    </w:p>
    <w:p w14:paraId="6E2B1EA0" w14:textId="1567134A" w:rsidR="001605D4" w:rsidRDefault="001605D4" w:rsidP="001605D4">
      <w:pPr>
        <w:spacing w:after="0" w:line="240" w:lineRule="auto"/>
        <w:jc w:val="center"/>
        <w:rPr>
          <w:rFonts w:ascii="Arial" w:hAnsi="Arial" w:cs="Arial"/>
          <w:b/>
          <w:bCs/>
          <w:lang w:val="en-US"/>
        </w:rPr>
      </w:pPr>
      <w:r w:rsidRPr="001605D4">
        <w:rPr>
          <w:rFonts w:ascii="Arial" w:hAnsi="Arial" w:cs="Arial"/>
          <w:b/>
          <w:bCs/>
          <w:noProof/>
        </w:rPr>
        <w:drawing>
          <wp:inline distT="0" distB="0" distL="0" distR="0" wp14:anchorId="420965BC" wp14:editId="0D6C9B69">
            <wp:extent cx="2496709" cy="1872532"/>
            <wp:effectExtent l="0" t="0" r="0" b="0"/>
            <wp:docPr id="1979336642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1305536F-3588-B72B-9FB9-2BEFE799EAF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1305536F-3588-B72B-9FB9-2BEFE799EAF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2429" cy="1876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lang w:val="en-US"/>
        </w:rPr>
        <w:t xml:space="preserve">  </w:t>
      </w:r>
      <w:r w:rsidRPr="001605D4">
        <w:rPr>
          <w:rFonts w:ascii="Arial" w:hAnsi="Arial" w:cs="Arial"/>
          <w:b/>
          <w:bCs/>
          <w:noProof/>
        </w:rPr>
        <w:drawing>
          <wp:inline distT="0" distB="0" distL="0" distR="0" wp14:anchorId="623FDFFC" wp14:editId="61BC3C92">
            <wp:extent cx="2797521" cy="1785631"/>
            <wp:effectExtent l="0" t="0" r="3175" b="5080"/>
            <wp:docPr id="14" name="Picture 13">
              <a:extLst xmlns:a="http://schemas.openxmlformats.org/drawingml/2006/main">
                <a:ext uri="{FF2B5EF4-FFF2-40B4-BE49-F238E27FC236}">
                  <a16:creationId xmlns:a16="http://schemas.microsoft.com/office/drawing/2014/main" id="{79575EFD-A7E1-2181-38CD-EF68224E31E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>
                      <a:extLst>
                        <a:ext uri="{FF2B5EF4-FFF2-40B4-BE49-F238E27FC236}">
                          <a16:creationId xmlns:a16="http://schemas.microsoft.com/office/drawing/2014/main" id="{79575EFD-A7E1-2181-38CD-EF68224E31E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095" b="285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3411" cy="18340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0ADDD3" w14:textId="77777777" w:rsidR="001605D4" w:rsidRDefault="001605D4" w:rsidP="001605D4">
      <w:pPr>
        <w:spacing w:after="0" w:line="240" w:lineRule="auto"/>
        <w:jc w:val="center"/>
        <w:rPr>
          <w:rFonts w:ascii="Arial" w:hAnsi="Arial" w:cs="Arial"/>
          <w:b/>
          <w:bCs/>
          <w:lang w:val="en-US"/>
        </w:rPr>
      </w:pPr>
    </w:p>
    <w:p w14:paraId="769364A3" w14:textId="62F3ADFC" w:rsidR="001605D4" w:rsidRDefault="001605D4" w:rsidP="001605D4">
      <w:pPr>
        <w:spacing w:after="0" w:line="240" w:lineRule="auto"/>
        <w:rPr>
          <w:rFonts w:ascii="Arial" w:hAnsi="Arial" w:cs="Arial"/>
          <w:b/>
          <w:bCs/>
          <w:lang w:val="en-US"/>
        </w:rPr>
      </w:pPr>
      <w:r w:rsidRPr="001605D4">
        <w:rPr>
          <w:rFonts w:ascii="Arial" w:hAnsi="Arial" w:cs="Arial"/>
          <w:b/>
          <w:bCs/>
          <w:lang w:val="en-US"/>
        </w:rPr>
        <w:t>Repository Commits within the Development of the Application</w:t>
      </w:r>
    </w:p>
    <w:p w14:paraId="1E827A0B" w14:textId="77777777" w:rsidR="001605D4" w:rsidRDefault="001605D4" w:rsidP="001605D4">
      <w:pPr>
        <w:spacing w:after="0" w:line="240" w:lineRule="auto"/>
        <w:rPr>
          <w:rFonts w:ascii="Arial" w:hAnsi="Arial" w:cs="Arial"/>
          <w:b/>
          <w:bCs/>
          <w:lang w:val="en-US"/>
        </w:rPr>
      </w:pPr>
    </w:p>
    <w:p w14:paraId="2317B09B" w14:textId="0B12FC59" w:rsidR="001605D4" w:rsidRDefault="001605D4" w:rsidP="001605D4">
      <w:pPr>
        <w:spacing w:after="0" w:line="240" w:lineRule="auto"/>
        <w:jc w:val="center"/>
        <w:rPr>
          <w:rFonts w:ascii="Arial" w:hAnsi="Arial" w:cs="Arial"/>
          <w:b/>
          <w:bCs/>
          <w:lang w:val="en-US"/>
        </w:rPr>
      </w:pPr>
      <w:r w:rsidRPr="001605D4">
        <w:rPr>
          <w:rFonts w:ascii="Arial" w:hAnsi="Arial" w:cs="Arial"/>
          <w:b/>
          <w:bCs/>
          <w:noProof/>
        </w:rPr>
        <w:drawing>
          <wp:inline distT="0" distB="0" distL="0" distR="0" wp14:anchorId="02E26844" wp14:editId="3A53A353">
            <wp:extent cx="1231272" cy="3117263"/>
            <wp:effectExtent l="0" t="0" r="6985" b="6985"/>
            <wp:docPr id="20" name="Picture 19">
              <a:extLst xmlns:a="http://schemas.openxmlformats.org/drawingml/2006/main">
                <a:ext uri="{FF2B5EF4-FFF2-40B4-BE49-F238E27FC236}">
                  <a16:creationId xmlns:a16="http://schemas.microsoft.com/office/drawing/2014/main" id="{AF8F8B24-C42A-6340-9415-D742FD8A5D6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>
                      <a:extLst>
                        <a:ext uri="{FF2B5EF4-FFF2-40B4-BE49-F238E27FC236}">
                          <a16:creationId xmlns:a16="http://schemas.microsoft.com/office/drawing/2014/main" id="{AF8F8B24-C42A-6340-9415-D742FD8A5D6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288" cy="3183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lang w:val="en-US"/>
        </w:rPr>
        <w:t xml:space="preserve">    </w:t>
      </w:r>
      <w:r w:rsidRPr="001605D4">
        <w:rPr>
          <w:rFonts w:ascii="Arial" w:hAnsi="Arial" w:cs="Arial"/>
          <w:b/>
          <w:bCs/>
          <w:noProof/>
        </w:rPr>
        <w:drawing>
          <wp:inline distT="0" distB="0" distL="0" distR="0" wp14:anchorId="3B517794" wp14:editId="7C2BE095">
            <wp:extent cx="1213164" cy="3071628"/>
            <wp:effectExtent l="0" t="0" r="6350" b="0"/>
            <wp:docPr id="18" name="Picture 17">
              <a:extLst xmlns:a="http://schemas.openxmlformats.org/drawingml/2006/main">
                <a:ext uri="{FF2B5EF4-FFF2-40B4-BE49-F238E27FC236}">
                  <a16:creationId xmlns:a16="http://schemas.microsoft.com/office/drawing/2014/main" id="{9EE59235-C783-DD01-E857-67ED42305C2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7">
                      <a:extLst>
                        <a:ext uri="{FF2B5EF4-FFF2-40B4-BE49-F238E27FC236}">
                          <a16:creationId xmlns:a16="http://schemas.microsoft.com/office/drawing/2014/main" id="{9EE59235-C783-DD01-E857-67ED42305C2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7350" cy="3132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450CB" w14:textId="77777777" w:rsidR="001605D4" w:rsidRDefault="001605D4" w:rsidP="001605D4">
      <w:pPr>
        <w:spacing w:after="0" w:line="240" w:lineRule="auto"/>
        <w:rPr>
          <w:rFonts w:ascii="Arial" w:hAnsi="Arial" w:cs="Arial"/>
          <w:b/>
          <w:bCs/>
          <w:lang w:val="en-US"/>
        </w:rPr>
      </w:pPr>
    </w:p>
    <w:p w14:paraId="36BF498E" w14:textId="106018C8" w:rsidR="001605D4" w:rsidRDefault="001605D4" w:rsidP="001605D4">
      <w:pPr>
        <w:spacing w:after="0" w:line="240" w:lineRule="auto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lastRenderedPageBreak/>
        <w:t>Final Output</w:t>
      </w:r>
    </w:p>
    <w:p w14:paraId="3FD48E04" w14:textId="77777777" w:rsidR="001605D4" w:rsidRDefault="001605D4" w:rsidP="001605D4">
      <w:pPr>
        <w:spacing w:after="0" w:line="240" w:lineRule="auto"/>
        <w:rPr>
          <w:rFonts w:ascii="Arial" w:hAnsi="Arial" w:cs="Arial"/>
          <w:b/>
          <w:bCs/>
          <w:lang w:val="en-US"/>
        </w:rPr>
      </w:pPr>
    </w:p>
    <w:p w14:paraId="2D6B6C9B" w14:textId="77777777" w:rsidR="001605D4" w:rsidRDefault="001605D4" w:rsidP="001605D4">
      <w:pPr>
        <w:spacing w:after="0" w:line="240" w:lineRule="auto"/>
        <w:jc w:val="center"/>
        <w:rPr>
          <w:rFonts w:ascii="Arial" w:hAnsi="Arial" w:cs="Arial"/>
          <w:b/>
          <w:bCs/>
          <w:lang w:val="en-US"/>
        </w:rPr>
      </w:pPr>
      <w:r w:rsidRPr="001605D4">
        <w:rPr>
          <w:rFonts w:ascii="Arial" w:hAnsi="Arial" w:cs="Arial"/>
          <w:b/>
          <w:bCs/>
          <w:noProof/>
        </w:rPr>
        <w:drawing>
          <wp:inline distT="0" distB="0" distL="0" distR="0" wp14:anchorId="4E912E86" wp14:editId="112F6181">
            <wp:extent cx="2688879" cy="1585007"/>
            <wp:effectExtent l="0" t="0" r="0" b="0"/>
            <wp:docPr id="8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EAB3B06A-93A5-EE51-3E25-BB60F8224D9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EAB3B06A-93A5-EE51-3E25-BB60F8224D9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522" cy="158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lang w:val="en-US"/>
        </w:rPr>
        <w:t xml:space="preserve">  </w:t>
      </w:r>
      <w:r w:rsidRPr="001605D4">
        <w:rPr>
          <w:rFonts w:ascii="Arial" w:hAnsi="Arial" w:cs="Arial"/>
          <w:b/>
          <w:bCs/>
          <w:noProof/>
        </w:rPr>
        <w:drawing>
          <wp:inline distT="0" distB="0" distL="0" distR="0" wp14:anchorId="19040B3A" wp14:editId="5CF72ABC">
            <wp:extent cx="2616451" cy="1543827"/>
            <wp:effectExtent l="0" t="0" r="0" b="0"/>
            <wp:docPr id="1073756837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722DE4AB-2945-EBFF-6E8A-20EF58D48AA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722DE4AB-2945-EBFF-6E8A-20EF58D48AA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7191" cy="155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C83E6" w14:textId="77777777" w:rsidR="001605D4" w:rsidRDefault="001605D4" w:rsidP="001605D4">
      <w:pPr>
        <w:spacing w:after="0" w:line="240" w:lineRule="auto"/>
        <w:jc w:val="center"/>
        <w:rPr>
          <w:rFonts w:ascii="Arial" w:hAnsi="Arial" w:cs="Arial"/>
          <w:b/>
          <w:bCs/>
          <w:lang w:val="en-US"/>
        </w:rPr>
      </w:pPr>
    </w:p>
    <w:p w14:paraId="3A04193D" w14:textId="77777777" w:rsidR="001605D4" w:rsidRDefault="001605D4" w:rsidP="001605D4">
      <w:pPr>
        <w:spacing w:after="0" w:line="240" w:lineRule="auto"/>
        <w:jc w:val="center"/>
        <w:rPr>
          <w:rFonts w:ascii="Arial" w:hAnsi="Arial" w:cs="Arial"/>
          <w:b/>
          <w:bCs/>
          <w:lang w:val="en-US"/>
        </w:rPr>
      </w:pPr>
      <w:r w:rsidRPr="001605D4">
        <w:rPr>
          <w:rFonts w:ascii="Arial" w:hAnsi="Arial" w:cs="Arial"/>
          <w:b/>
          <w:bCs/>
          <w:noProof/>
        </w:rPr>
        <w:drawing>
          <wp:inline distT="0" distB="0" distL="0" distR="0" wp14:anchorId="4ADAE2CA" wp14:editId="37CB93DE">
            <wp:extent cx="2734146" cy="1606311"/>
            <wp:effectExtent l="0" t="0" r="0" b="0"/>
            <wp:docPr id="1949484355" name="Picture 9">
              <a:extLst xmlns:a="http://schemas.openxmlformats.org/drawingml/2006/main">
                <a:ext uri="{FF2B5EF4-FFF2-40B4-BE49-F238E27FC236}">
                  <a16:creationId xmlns:a16="http://schemas.microsoft.com/office/drawing/2014/main" id="{CCE84E49-BD65-8C3B-9F6C-9DEFD776E59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>
                      <a:extLst>
                        <a:ext uri="{FF2B5EF4-FFF2-40B4-BE49-F238E27FC236}">
                          <a16:creationId xmlns:a16="http://schemas.microsoft.com/office/drawing/2014/main" id="{CCE84E49-BD65-8C3B-9F6C-9DEFD776E59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4146" cy="1606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lang w:val="en-US"/>
        </w:rPr>
        <w:t xml:space="preserve"> </w:t>
      </w:r>
      <w:r w:rsidRPr="001605D4">
        <w:rPr>
          <w:rFonts w:ascii="Arial" w:hAnsi="Arial" w:cs="Arial"/>
          <w:b/>
          <w:bCs/>
          <w:noProof/>
        </w:rPr>
        <w:drawing>
          <wp:inline distT="0" distB="0" distL="0" distR="0" wp14:anchorId="0D2D0C43" wp14:editId="3043E597">
            <wp:extent cx="2516863" cy="1648196"/>
            <wp:effectExtent l="0" t="0" r="0" b="9525"/>
            <wp:docPr id="1846050665" name="Picture 11">
              <a:extLst xmlns:a="http://schemas.openxmlformats.org/drawingml/2006/main">
                <a:ext uri="{FF2B5EF4-FFF2-40B4-BE49-F238E27FC236}">
                  <a16:creationId xmlns:a16="http://schemas.microsoft.com/office/drawing/2014/main" id="{D5FF56E2-2153-4B37-D380-E31A182CB49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>
                      <a:extLst>
                        <a:ext uri="{FF2B5EF4-FFF2-40B4-BE49-F238E27FC236}">
                          <a16:creationId xmlns:a16="http://schemas.microsoft.com/office/drawing/2014/main" id="{D5FF56E2-2153-4B37-D380-E31A182CB49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6863" cy="164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ACF31" w14:textId="77777777" w:rsidR="001605D4" w:rsidRDefault="001605D4" w:rsidP="001605D4">
      <w:pPr>
        <w:spacing w:after="0" w:line="240" w:lineRule="auto"/>
        <w:jc w:val="center"/>
        <w:rPr>
          <w:rFonts w:ascii="Arial" w:hAnsi="Arial" w:cs="Arial"/>
          <w:b/>
          <w:bCs/>
          <w:lang w:val="en-US"/>
        </w:rPr>
      </w:pPr>
    </w:p>
    <w:p w14:paraId="6D207E90" w14:textId="77777777" w:rsidR="001605D4" w:rsidRDefault="001605D4" w:rsidP="001605D4">
      <w:pPr>
        <w:spacing w:after="0" w:line="240" w:lineRule="auto"/>
        <w:jc w:val="center"/>
        <w:rPr>
          <w:rFonts w:ascii="Arial" w:hAnsi="Arial" w:cs="Arial"/>
          <w:b/>
          <w:bCs/>
          <w:lang w:val="en-US"/>
        </w:rPr>
      </w:pPr>
      <w:r w:rsidRPr="001605D4">
        <w:rPr>
          <w:rFonts w:ascii="Arial" w:hAnsi="Arial" w:cs="Arial"/>
          <w:b/>
          <w:bCs/>
          <w:noProof/>
        </w:rPr>
        <w:drawing>
          <wp:inline distT="0" distB="0" distL="0" distR="0" wp14:anchorId="69F7EAF1" wp14:editId="31554BA6">
            <wp:extent cx="2681580" cy="1756372"/>
            <wp:effectExtent l="0" t="0" r="5080" b="0"/>
            <wp:docPr id="86096064" name="Picture 15">
              <a:extLst xmlns:a="http://schemas.openxmlformats.org/drawingml/2006/main">
                <a:ext uri="{FF2B5EF4-FFF2-40B4-BE49-F238E27FC236}">
                  <a16:creationId xmlns:a16="http://schemas.microsoft.com/office/drawing/2014/main" id="{642F1FAC-77C3-11A1-C7D2-80F57BFD6D6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>
                      <a:extLst>
                        <a:ext uri="{FF2B5EF4-FFF2-40B4-BE49-F238E27FC236}">
                          <a16:creationId xmlns:a16="http://schemas.microsoft.com/office/drawing/2014/main" id="{642F1FAC-77C3-11A1-C7D2-80F57BFD6D6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7917" cy="1767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lang w:val="en-US"/>
        </w:rPr>
        <w:t xml:space="preserve"> </w:t>
      </w:r>
      <w:r w:rsidRPr="001605D4">
        <w:rPr>
          <w:rFonts w:ascii="Arial" w:hAnsi="Arial" w:cs="Arial"/>
          <w:b/>
          <w:bCs/>
          <w:noProof/>
        </w:rPr>
        <w:drawing>
          <wp:inline distT="0" distB="0" distL="0" distR="0" wp14:anchorId="444340DF" wp14:editId="209C9037">
            <wp:extent cx="2716039" cy="1778943"/>
            <wp:effectExtent l="0" t="0" r="8255" b="0"/>
            <wp:docPr id="1209307506" name="Picture 13">
              <a:extLst xmlns:a="http://schemas.openxmlformats.org/drawingml/2006/main">
                <a:ext uri="{FF2B5EF4-FFF2-40B4-BE49-F238E27FC236}">
                  <a16:creationId xmlns:a16="http://schemas.microsoft.com/office/drawing/2014/main" id="{A083F4A0-AF8F-9E36-1C5C-01D402E4090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>
                      <a:extLst>
                        <a:ext uri="{FF2B5EF4-FFF2-40B4-BE49-F238E27FC236}">
                          <a16:creationId xmlns:a16="http://schemas.microsoft.com/office/drawing/2014/main" id="{A083F4A0-AF8F-9E36-1C5C-01D402E4090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150" cy="179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8DFC3" w14:textId="77777777" w:rsidR="001605D4" w:rsidRDefault="001605D4" w:rsidP="001605D4">
      <w:pPr>
        <w:spacing w:after="0" w:line="240" w:lineRule="auto"/>
        <w:jc w:val="center"/>
        <w:rPr>
          <w:rFonts w:ascii="Arial" w:hAnsi="Arial" w:cs="Arial"/>
          <w:b/>
          <w:bCs/>
          <w:lang w:val="en-US"/>
        </w:rPr>
      </w:pPr>
      <w:r w:rsidRPr="001605D4"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25CDF1D4" wp14:editId="610E49A3">
            <wp:extent cx="2598345" cy="3464460"/>
            <wp:effectExtent l="0" t="0" r="0" b="3175"/>
            <wp:docPr id="1158408664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329A3024-60A4-1064-5E27-3757E901220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329A3024-60A4-1064-5E27-3757E901220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8758" cy="3478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lang w:val="en-US"/>
        </w:rPr>
        <w:t xml:space="preserve"> </w:t>
      </w:r>
      <w:r w:rsidRPr="001605D4">
        <w:rPr>
          <w:rFonts w:ascii="Arial" w:hAnsi="Arial" w:cs="Arial"/>
          <w:b/>
          <w:bCs/>
          <w:noProof/>
        </w:rPr>
        <w:drawing>
          <wp:inline distT="0" distB="0" distL="0" distR="0" wp14:anchorId="61D9986C" wp14:editId="2D2AC5E8">
            <wp:extent cx="1641246" cy="3494638"/>
            <wp:effectExtent l="0" t="0" r="0" b="0"/>
            <wp:docPr id="15" name="Picture 14">
              <a:extLst xmlns:a="http://schemas.openxmlformats.org/drawingml/2006/main">
                <a:ext uri="{FF2B5EF4-FFF2-40B4-BE49-F238E27FC236}">
                  <a16:creationId xmlns:a16="http://schemas.microsoft.com/office/drawing/2014/main" id="{DD4344CA-860F-79FF-7E0A-C127BA835C0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>
                      <a:extLst>
                        <a:ext uri="{FF2B5EF4-FFF2-40B4-BE49-F238E27FC236}">
                          <a16:creationId xmlns:a16="http://schemas.microsoft.com/office/drawing/2014/main" id="{DD4344CA-860F-79FF-7E0A-C127BA835C0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49" b="2148"/>
                    <a:stretch>
                      <a:fillRect/>
                    </a:stretch>
                  </pic:blipFill>
                  <pic:spPr>
                    <a:xfrm>
                      <a:off x="0" y="0"/>
                      <a:ext cx="1653282" cy="3520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D9FBE" w14:textId="77777777" w:rsidR="001605D4" w:rsidRDefault="001605D4" w:rsidP="001605D4">
      <w:pPr>
        <w:spacing w:after="0" w:line="240" w:lineRule="auto"/>
        <w:jc w:val="center"/>
        <w:rPr>
          <w:rFonts w:ascii="Arial" w:hAnsi="Arial" w:cs="Arial"/>
          <w:b/>
          <w:bCs/>
          <w:lang w:val="en-US"/>
        </w:rPr>
      </w:pPr>
    </w:p>
    <w:p w14:paraId="342460AD" w14:textId="77777777" w:rsidR="001605D4" w:rsidRDefault="001605D4" w:rsidP="001605D4">
      <w:pPr>
        <w:spacing w:after="0" w:line="240" w:lineRule="auto"/>
        <w:jc w:val="center"/>
        <w:rPr>
          <w:rFonts w:ascii="Arial" w:hAnsi="Arial" w:cs="Arial"/>
          <w:b/>
          <w:bCs/>
          <w:lang w:val="en-US"/>
        </w:rPr>
      </w:pPr>
      <w:r w:rsidRPr="001605D4">
        <w:rPr>
          <w:rFonts w:ascii="Arial" w:hAnsi="Arial" w:cs="Arial"/>
          <w:b/>
          <w:bCs/>
          <w:noProof/>
        </w:rPr>
        <w:drawing>
          <wp:inline distT="0" distB="0" distL="0" distR="0" wp14:anchorId="7A57C39A" wp14:editId="3EEE8FC5">
            <wp:extent cx="1629282" cy="3476530"/>
            <wp:effectExtent l="0" t="0" r="9525" b="0"/>
            <wp:docPr id="497901022" name="Picture 17">
              <a:extLst xmlns:a="http://schemas.openxmlformats.org/drawingml/2006/main">
                <a:ext uri="{FF2B5EF4-FFF2-40B4-BE49-F238E27FC236}">
                  <a16:creationId xmlns:a16="http://schemas.microsoft.com/office/drawing/2014/main" id="{29B68F71-B522-B131-CF94-5553D9B28DA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7">
                      <a:extLst>
                        <a:ext uri="{FF2B5EF4-FFF2-40B4-BE49-F238E27FC236}">
                          <a16:creationId xmlns:a16="http://schemas.microsoft.com/office/drawing/2014/main" id="{29B68F71-B522-B131-CF94-5553D9B28DA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78" b="1619"/>
                    <a:stretch>
                      <a:fillRect/>
                    </a:stretch>
                  </pic:blipFill>
                  <pic:spPr>
                    <a:xfrm>
                      <a:off x="0" y="0"/>
                      <a:ext cx="1640983" cy="3501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lang w:val="en-US"/>
        </w:rPr>
        <w:t xml:space="preserve"> </w:t>
      </w:r>
      <w:r w:rsidRPr="001605D4">
        <w:rPr>
          <w:rFonts w:ascii="Arial" w:hAnsi="Arial" w:cs="Arial"/>
          <w:b/>
          <w:bCs/>
          <w:noProof/>
        </w:rPr>
        <w:drawing>
          <wp:inline distT="0" distB="0" distL="0" distR="0" wp14:anchorId="50C5E708" wp14:editId="1924A06A">
            <wp:extent cx="1642194" cy="3503691"/>
            <wp:effectExtent l="0" t="0" r="0" b="1905"/>
            <wp:docPr id="1438146581" name="Picture 19">
              <a:extLst xmlns:a="http://schemas.openxmlformats.org/drawingml/2006/main">
                <a:ext uri="{FF2B5EF4-FFF2-40B4-BE49-F238E27FC236}">
                  <a16:creationId xmlns:a16="http://schemas.microsoft.com/office/drawing/2014/main" id="{F7CA3928-17B3-A7D6-9A37-465FAD26A3A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>
                      <a:extLst>
                        <a:ext uri="{FF2B5EF4-FFF2-40B4-BE49-F238E27FC236}">
                          <a16:creationId xmlns:a16="http://schemas.microsoft.com/office/drawing/2014/main" id="{F7CA3928-17B3-A7D6-9A37-465FAD26A3A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16" t="2964" r="516" b="2444"/>
                    <a:stretch>
                      <a:fillRect/>
                    </a:stretch>
                  </pic:blipFill>
                  <pic:spPr>
                    <a:xfrm>
                      <a:off x="0" y="0"/>
                      <a:ext cx="1650251" cy="352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lang w:val="en-US"/>
        </w:rPr>
        <w:t xml:space="preserve"> </w:t>
      </w:r>
      <w:r w:rsidRPr="001605D4">
        <w:rPr>
          <w:rFonts w:ascii="Arial" w:hAnsi="Arial" w:cs="Arial"/>
          <w:b/>
          <w:bCs/>
          <w:noProof/>
        </w:rPr>
        <w:drawing>
          <wp:inline distT="0" distB="0" distL="0" distR="0" wp14:anchorId="27DA0FE6" wp14:editId="2305308F">
            <wp:extent cx="1656784" cy="3545890"/>
            <wp:effectExtent l="0" t="0" r="635" b="0"/>
            <wp:docPr id="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E7C8FBBA-C96F-6F5F-B3DD-C08DBC5BDB7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E7C8FBBA-C96F-6F5F-B3DD-C08DBC5BDB7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24" b="2187"/>
                    <a:stretch>
                      <a:fillRect/>
                    </a:stretch>
                  </pic:blipFill>
                  <pic:spPr>
                    <a:xfrm>
                      <a:off x="0" y="0"/>
                      <a:ext cx="1667947" cy="3569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85C6B" w14:textId="77777777" w:rsidR="001605D4" w:rsidRDefault="001605D4" w:rsidP="001605D4">
      <w:pPr>
        <w:spacing w:after="0" w:line="240" w:lineRule="auto"/>
        <w:jc w:val="center"/>
        <w:rPr>
          <w:rFonts w:ascii="Arial" w:hAnsi="Arial" w:cs="Arial"/>
          <w:b/>
          <w:bCs/>
          <w:lang w:val="en-US"/>
        </w:rPr>
      </w:pPr>
      <w:r w:rsidRPr="001605D4"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2A687FE3" wp14:editId="00FDC898">
            <wp:extent cx="1327010" cy="2840100"/>
            <wp:effectExtent l="0" t="0" r="6985" b="0"/>
            <wp:docPr id="26" name="Picture 25">
              <a:extLst xmlns:a="http://schemas.openxmlformats.org/drawingml/2006/main">
                <a:ext uri="{FF2B5EF4-FFF2-40B4-BE49-F238E27FC236}">
                  <a16:creationId xmlns:a16="http://schemas.microsoft.com/office/drawing/2014/main" id="{6CD6B43C-F918-A4D8-3807-8BF15E0707D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5">
                      <a:extLst>
                        <a:ext uri="{FF2B5EF4-FFF2-40B4-BE49-F238E27FC236}">
                          <a16:creationId xmlns:a16="http://schemas.microsoft.com/office/drawing/2014/main" id="{6CD6B43C-F918-A4D8-3807-8BF15E0707D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65" b="1447"/>
                    <a:stretch>
                      <a:fillRect/>
                    </a:stretch>
                  </pic:blipFill>
                  <pic:spPr>
                    <a:xfrm>
                      <a:off x="0" y="0"/>
                      <a:ext cx="1345474" cy="2879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lang w:val="en-US"/>
        </w:rPr>
        <w:t xml:space="preserve"> </w:t>
      </w:r>
      <w:r w:rsidRPr="001605D4">
        <w:rPr>
          <w:rFonts w:ascii="Arial" w:hAnsi="Arial" w:cs="Arial"/>
          <w:b/>
          <w:bCs/>
          <w:noProof/>
        </w:rPr>
        <w:drawing>
          <wp:inline distT="0" distB="0" distL="0" distR="0" wp14:anchorId="090B2B55" wp14:editId="1F590596">
            <wp:extent cx="1339913" cy="2851307"/>
            <wp:effectExtent l="0" t="0" r="0" b="6350"/>
            <wp:docPr id="24" name="Picture 23">
              <a:extLst xmlns:a="http://schemas.openxmlformats.org/drawingml/2006/main">
                <a:ext uri="{FF2B5EF4-FFF2-40B4-BE49-F238E27FC236}">
                  <a16:creationId xmlns:a16="http://schemas.microsoft.com/office/drawing/2014/main" id="{F4373C95-6DA5-8B06-3ADE-9D35D9B9F7D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3">
                      <a:extLst>
                        <a:ext uri="{FF2B5EF4-FFF2-40B4-BE49-F238E27FC236}">
                          <a16:creationId xmlns:a16="http://schemas.microsoft.com/office/drawing/2014/main" id="{F4373C95-6DA5-8B06-3ADE-9D35D9B9F7D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05" b="2148"/>
                    <a:stretch>
                      <a:fillRect/>
                    </a:stretch>
                  </pic:blipFill>
                  <pic:spPr>
                    <a:xfrm>
                      <a:off x="0" y="0"/>
                      <a:ext cx="1350631" cy="287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lang w:val="en-US"/>
        </w:rPr>
        <w:t xml:space="preserve"> </w:t>
      </w:r>
      <w:r w:rsidRPr="001605D4">
        <w:rPr>
          <w:rFonts w:ascii="Arial" w:hAnsi="Arial" w:cs="Arial"/>
          <w:b/>
          <w:bCs/>
          <w:noProof/>
        </w:rPr>
        <w:drawing>
          <wp:inline distT="0" distB="0" distL="0" distR="0" wp14:anchorId="5B363C8B" wp14:editId="470AE22B">
            <wp:extent cx="1195580" cy="2516863"/>
            <wp:effectExtent l="0" t="0" r="5080" b="0"/>
            <wp:docPr id="840956549" name="Picture 11">
              <a:extLst xmlns:a="http://schemas.openxmlformats.org/drawingml/2006/main">
                <a:ext uri="{FF2B5EF4-FFF2-40B4-BE49-F238E27FC236}">
                  <a16:creationId xmlns:a16="http://schemas.microsoft.com/office/drawing/2014/main" id="{61026566-FE4B-94AB-BC81-6B880272A85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>
                      <a:extLst>
                        <a:ext uri="{FF2B5EF4-FFF2-40B4-BE49-F238E27FC236}">
                          <a16:creationId xmlns:a16="http://schemas.microsoft.com/office/drawing/2014/main" id="{61026566-FE4B-94AB-BC81-6B880272A85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06" b="3760"/>
                    <a:stretch>
                      <a:fillRect/>
                    </a:stretch>
                  </pic:blipFill>
                  <pic:spPr>
                    <a:xfrm>
                      <a:off x="0" y="0"/>
                      <a:ext cx="1205625" cy="253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lang w:val="en-US"/>
        </w:rPr>
        <w:t xml:space="preserve"> </w:t>
      </w:r>
      <w:r w:rsidRPr="001605D4">
        <w:rPr>
          <w:rFonts w:ascii="Arial" w:hAnsi="Arial" w:cs="Arial"/>
          <w:b/>
          <w:bCs/>
          <w:noProof/>
        </w:rPr>
        <w:drawing>
          <wp:inline distT="0" distB="0" distL="0" distR="0" wp14:anchorId="00A788A3" wp14:editId="23993174">
            <wp:extent cx="1351252" cy="2878436"/>
            <wp:effectExtent l="0" t="0" r="1905" b="0"/>
            <wp:docPr id="605487096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66D58F6C-9D50-15E3-F2A1-2D3559A01D4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66D58F6C-9D50-15E3-F2A1-2D3559A01D4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89" b="2065"/>
                    <a:stretch>
                      <a:fillRect/>
                    </a:stretch>
                  </pic:blipFill>
                  <pic:spPr>
                    <a:xfrm>
                      <a:off x="0" y="0"/>
                      <a:ext cx="1360021" cy="2897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AF06F" w14:textId="77777777" w:rsidR="001605D4" w:rsidRDefault="001605D4" w:rsidP="001605D4">
      <w:pPr>
        <w:spacing w:after="0" w:line="240" w:lineRule="auto"/>
        <w:jc w:val="center"/>
        <w:rPr>
          <w:rFonts w:ascii="Arial" w:hAnsi="Arial" w:cs="Arial"/>
          <w:b/>
          <w:bCs/>
          <w:lang w:val="en-US"/>
        </w:rPr>
      </w:pPr>
    </w:p>
    <w:p w14:paraId="05CC2C70" w14:textId="2A8E2B8E" w:rsidR="006C436E" w:rsidRDefault="001605D4" w:rsidP="001605D4">
      <w:pPr>
        <w:spacing w:after="0" w:line="240" w:lineRule="auto"/>
        <w:jc w:val="center"/>
        <w:rPr>
          <w:rFonts w:ascii="Arial" w:hAnsi="Arial" w:cs="Arial"/>
          <w:b/>
          <w:bCs/>
          <w:lang w:val="en-US"/>
        </w:rPr>
      </w:pPr>
      <w:r w:rsidRPr="001605D4">
        <w:rPr>
          <w:rFonts w:ascii="Arial" w:hAnsi="Arial" w:cs="Arial"/>
          <w:b/>
          <w:bCs/>
          <w:noProof/>
        </w:rPr>
        <w:drawing>
          <wp:inline distT="0" distB="0" distL="0" distR="0" wp14:anchorId="082A794E" wp14:editId="0FED7474">
            <wp:extent cx="1580559" cy="3358983"/>
            <wp:effectExtent l="0" t="0" r="635" b="0"/>
            <wp:docPr id="1993657994" name="Picture 9">
              <a:extLst xmlns:a="http://schemas.openxmlformats.org/drawingml/2006/main">
                <a:ext uri="{FF2B5EF4-FFF2-40B4-BE49-F238E27FC236}">
                  <a16:creationId xmlns:a16="http://schemas.microsoft.com/office/drawing/2014/main" id="{E039CB88-9642-AB21-7401-F3854F7BC68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>
                      <a:extLst>
                        <a:ext uri="{FF2B5EF4-FFF2-40B4-BE49-F238E27FC236}">
                          <a16:creationId xmlns:a16="http://schemas.microsoft.com/office/drawing/2014/main" id="{E039CB88-9642-AB21-7401-F3854F7BC68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51" b="2426"/>
                    <a:stretch>
                      <a:fillRect/>
                    </a:stretch>
                  </pic:blipFill>
                  <pic:spPr>
                    <a:xfrm>
                      <a:off x="0" y="0"/>
                      <a:ext cx="1597853" cy="3395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lang w:val="en-US"/>
        </w:rPr>
        <w:t xml:space="preserve"> </w:t>
      </w:r>
      <w:r w:rsidRPr="001605D4">
        <w:rPr>
          <w:rFonts w:ascii="Arial" w:hAnsi="Arial" w:cs="Arial"/>
          <w:b/>
          <w:bCs/>
          <w:noProof/>
        </w:rPr>
        <w:drawing>
          <wp:inline distT="0" distB="0" distL="0" distR="0" wp14:anchorId="20945DE1" wp14:editId="27F00B4F">
            <wp:extent cx="1541213" cy="3290820"/>
            <wp:effectExtent l="0" t="0" r="1905" b="5080"/>
            <wp:docPr id="1015275990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4245E713-2205-0515-7E7E-3D6C2653041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4245E713-2205-0515-7E7E-3D6C2653041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90" b="1843"/>
                    <a:stretch>
                      <a:fillRect/>
                    </a:stretch>
                  </pic:blipFill>
                  <pic:spPr>
                    <a:xfrm>
                      <a:off x="0" y="0"/>
                      <a:ext cx="1554124" cy="331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lang w:val="en-US"/>
        </w:rPr>
        <w:t xml:space="preserve"> </w:t>
      </w:r>
      <w:r w:rsidRPr="001605D4">
        <w:rPr>
          <w:rFonts w:ascii="Arial" w:hAnsi="Arial" w:cs="Arial"/>
          <w:b/>
          <w:bCs/>
          <w:noProof/>
        </w:rPr>
        <w:drawing>
          <wp:inline distT="0" distB="0" distL="0" distR="0" wp14:anchorId="7C20A586" wp14:editId="3788A34C">
            <wp:extent cx="1605613" cy="3428325"/>
            <wp:effectExtent l="0" t="0" r="0" b="1270"/>
            <wp:docPr id="1983743029" name="Picture 10">
              <a:extLst xmlns:a="http://schemas.openxmlformats.org/drawingml/2006/main">
                <a:ext uri="{FF2B5EF4-FFF2-40B4-BE49-F238E27FC236}">
                  <a16:creationId xmlns:a16="http://schemas.microsoft.com/office/drawing/2014/main" id="{1EEBB5D6-947F-A0AD-1237-5BA75B0BF92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>
                      <a:extLst>
                        <a:ext uri="{FF2B5EF4-FFF2-40B4-BE49-F238E27FC236}">
                          <a16:creationId xmlns:a16="http://schemas.microsoft.com/office/drawing/2014/main" id="{1EEBB5D6-947F-A0AD-1237-5BA75B0BF92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43" b="1991"/>
                    <a:stretch>
                      <a:fillRect/>
                    </a:stretch>
                  </pic:blipFill>
                  <pic:spPr>
                    <a:xfrm>
                      <a:off x="0" y="0"/>
                      <a:ext cx="1616784" cy="3452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9AEF8" w14:textId="77777777" w:rsidR="006C436E" w:rsidRDefault="006C436E">
      <w:pPr>
        <w:spacing w:line="259" w:lineRule="auto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br w:type="page"/>
      </w:r>
    </w:p>
    <w:p w14:paraId="18D47B62" w14:textId="1FCE23F2" w:rsidR="001605D4" w:rsidRDefault="006C436E" w:rsidP="001605D4">
      <w:pPr>
        <w:spacing w:after="0" w:line="240" w:lineRule="auto"/>
        <w:jc w:val="center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lastRenderedPageBreak/>
        <w:t>APPENDIX H</w:t>
      </w:r>
    </w:p>
    <w:p w14:paraId="21B87914" w14:textId="3D09C75D" w:rsidR="003262D9" w:rsidRDefault="006C436E" w:rsidP="003262D9">
      <w:pPr>
        <w:spacing w:after="0" w:line="360" w:lineRule="auto"/>
        <w:jc w:val="center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BROCHURE</w:t>
      </w:r>
    </w:p>
    <w:p w14:paraId="5DD440CA" w14:textId="015B2EBF" w:rsidR="006C436E" w:rsidRDefault="006C436E" w:rsidP="006C436E">
      <w:pPr>
        <w:spacing w:after="0" w:line="240" w:lineRule="auto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noProof/>
          <w:lang w:val="en-US"/>
        </w:rPr>
        <w:drawing>
          <wp:inline distT="0" distB="0" distL="0" distR="0" wp14:anchorId="2E0B88BE" wp14:editId="018F5FF0">
            <wp:extent cx="7730501" cy="5465120"/>
            <wp:effectExtent l="8890" t="0" r="0" b="0"/>
            <wp:docPr id="1587228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228697" name="Picture 1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730501" cy="54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ADA07" w14:textId="1502AA95" w:rsidR="006C436E" w:rsidRDefault="006C436E" w:rsidP="006C436E">
      <w:pPr>
        <w:spacing w:after="0" w:line="240" w:lineRule="auto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noProof/>
          <w:lang w:val="en-US"/>
        </w:rPr>
        <w:lastRenderedPageBreak/>
        <w:drawing>
          <wp:inline distT="0" distB="0" distL="0" distR="0" wp14:anchorId="63912E88" wp14:editId="6670035B">
            <wp:extent cx="7743151" cy="5474063"/>
            <wp:effectExtent l="0" t="8572" r="2222" b="2223"/>
            <wp:docPr id="6436593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659392" name="Picture 2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743151" cy="5474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6C975" w14:textId="77777777" w:rsidR="006C436E" w:rsidRDefault="006C436E">
      <w:pPr>
        <w:spacing w:line="259" w:lineRule="auto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br w:type="page"/>
      </w:r>
    </w:p>
    <w:p w14:paraId="5D18A1C3" w14:textId="691D2D20" w:rsidR="006C436E" w:rsidRDefault="003A6C84" w:rsidP="003A6C84">
      <w:pPr>
        <w:spacing w:after="0" w:line="240" w:lineRule="auto"/>
        <w:jc w:val="center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lastRenderedPageBreak/>
        <w:t>APPENDIX I</w:t>
      </w:r>
    </w:p>
    <w:p w14:paraId="3A22298E" w14:textId="6737368C" w:rsidR="00DE152E" w:rsidRDefault="00DE152E" w:rsidP="003A6C84">
      <w:pPr>
        <w:spacing w:after="0" w:line="240" w:lineRule="auto"/>
        <w:jc w:val="center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Final Oral Presentation</w:t>
      </w:r>
    </w:p>
    <w:p w14:paraId="17319FE3" w14:textId="77777777" w:rsidR="00DE152E" w:rsidRDefault="00DE152E" w:rsidP="003A6C84">
      <w:pPr>
        <w:spacing w:after="0" w:line="240" w:lineRule="auto"/>
        <w:jc w:val="center"/>
        <w:rPr>
          <w:rFonts w:ascii="Arial" w:hAnsi="Arial" w:cs="Arial"/>
          <w:b/>
          <w:bCs/>
          <w:lang w:val="en-US"/>
        </w:rPr>
      </w:pPr>
    </w:p>
    <w:p w14:paraId="05A218BC" w14:textId="77777777" w:rsidR="00E34F60" w:rsidRDefault="00E34F60" w:rsidP="003A6C84">
      <w:pPr>
        <w:spacing w:after="0" w:line="240" w:lineRule="auto"/>
        <w:jc w:val="center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noProof/>
          <w:lang w:val="en-US"/>
        </w:rPr>
        <w:drawing>
          <wp:inline distT="0" distB="0" distL="0" distR="0" wp14:anchorId="6F69B864" wp14:editId="6D9DE32C">
            <wp:extent cx="2475186" cy="1390874"/>
            <wp:effectExtent l="0" t="0" r="1905" b="0"/>
            <wp:docPr id="1250565515" name="Pictur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1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2850" cy="1395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lang w:val="en-US"/>
        </w:rPr>
        <w:t xml:space="preserve">  </w:t>
      </w:r>
      <w:r>
        <w:rPr>
          <w:rFonts w:ascii="Arial" w:hAnsi="Arial" w:cs="Arial"/>
          <w:b/>
          <w:bCs/>
          <w:noProof/>
          <w:lang w:val="en-US"/>
        </w:rPr>
        <w:drawing>
          <wp:inline distT="0" distB="0" distL="0" distR="0" wp14:anchorId="38D600A3" wp14:editId="069AF035">
            <wp:extent cx="2473434" cy="1389888"/>
            <wp:effectExtent l="0" t="0" r="3175" b="1270"/>
            <wp:docPr id="275340364" name="Picture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2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3434" cy="1389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CBC19" w14:textId="77777777" w:rsidR="00E34F60" w:rsidRDefault="00E34F60" w:rsidP="003A6C84">
      <w:pPr>
        <w:spacing w:after="0" w:line="240" w:lineRule="auto"/>
        <w:jc w:val="center"/>
        <w:rPr>
          <w:rFonts w:ascii="Arial" w:hAnsi="Arial" w:cs="Arial"/>
          <w:b/>
          <w:bCs/>
          <w:lang w:val="en-US"/>
        </w:rPr>
      </w:pPr>
    </w:p>
    <w:p w14:paraId="7CEF6CFD" w14:textId="13830C9C" w:rsidR="00E34F60" w:rsidRDefault="00E34F60" w:rsidP="003A6C84">
      <w:pPr>
        <w:spacing w:after="0" w:line="240" w:lineRule="auto"/>
        <w:jc w:val="center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noProof/>
          <w:lang w:val="en-US"/>
        </w:rPr>
        <w:drawing>
          <wp:inline distT="0" distB="0" distL="0" distR="0" wp14:anchorId="5370CD96" wp14:editId="1F57CE88">
            <wp:extent cx="2473432" cy="1389888"/>
            <wp:effectExtent l="0" t="0" r="3175" b="1270"/>
            <wp:docPr id="1578603120" name="Picture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3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3432" cy="1389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lang w:val="en-US"/>
        </w:rPr>
        <w:t xml:space="preserve">  </w:t>
      </w:r>
      <w:r>
        <w:rPr>
          <w:rFonts w:ascii="Arial" w:hAnsi="Arial" w:cs="Arial"/>
          <w:b/>
          <w:bCs/>
          <w:noProof/>
          <w:lang w:val="en-US"/>
        </w:rPr>
        <w:drawing>
          <wp:inline distT="0" distB="0" distL="0" distR="0" wp14:anchorId="648989EB" wp14:editId="29258479">
            <wp:extent cx="2473432" cy="1389888"/>
            <wp:effectExtent l="0" t="0" r="3175" b="1270"/>
            <wp:docPr id="2004064333" name="Picture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4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3432" cy="1389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7D0D5" w14:textId="77777777" w:rsidR="00E34F60" w:rsidRDefault="00E34F60" w:rsidP="003A6C84">
      <w:pPr>
        <w:spacing w:after="0" w:line="240" w:lineRule="auto"/>
        <w:jc w:val="center"/>
        <w:rPr>
          <w:rFonts w:ascii="Arial" w:hAnsi="Arial" w:cs="Arial"/>
          <w:b/>
          <w:bCs/>
          <w:lang w:val="en-US"/>
        </w:rPr>
      </w:pPr>
    </w:p>
    <w:p w14:paraId="3E95434D" w14:textId="77777777" w:rsidR="00E34F60" w:rsidRDefault="00E34F60" w:rsidP="003A6C84">
      <w:pPr>
        <w:spacing w:after="0" w:line="240" w:lineRule="auto"/>
        <w:jc w:val="center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noProof/>
          <w:lang w:val="en-US"/>
        </w:rPr>
        <w:drawing>
          <wp:inline distT="0" distB="0" distL="0" distR="0" wp14:anchorId="719C4A84" wp14:editId="4368DE50">
            <wp:extent cx="2473432" cy="1389888"/>
            <wp:effectExtent l="0" t="0" r="3175" b="1270"/>
            <wp:docPr id="1803815613" name="Picture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5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3432" cy="1389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lang w:val="en-US"/>
        </w:rPr>
        <w:t xml:space="preserve"> </w:t>
      </w:r>
      <w:r>
        <w:rPr>
          <w:rFonts w:ascii="Arial" w:hAnsi="Arial" w:cs="Arial"/>
          <w:b/>
          <w:bCs/>
          <w:noProof/>
          <w:lang w:val="en-US"/>
        </w:rPr>
        <w:drawing>
          <wp:inline distT="0" distB="0" distL="0" distR="0" wp14:anchorId="50E711B1" wp14:editId="11AD60D7">
            <wp:extent cx="2473432" cy="1389888"/>
            <wp:effectExtent l="0" t="0" r="3175" b="1270"/>
            <wp:docPr id="1319026666" name="Picture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6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3432" cy="1389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E7023" w14:textId="77777777" w:rsidR="00E34F60" w:rsidRDefault="00E34F60" w:rsidP="003A6C84">
      <w:pPr>
        <w:spacing w:after="0" w:line="240" w:lineRule="auto"/>
        <w:jc w:val="center"/>
        <w:rPr>
          <w:rFonts w:ascii="Arial" w:hAnsi="Arial" w:cs="Arial"/>
          <w:b/>
          <w:bCs/>
          <w:lang w:val="en-US"/>
        </w:rPr>
      </w:pPr>
    </w:p>
    <w:p w14:paraId="06E27DE1" w14:textId="4CC7B24E" w:rsidR="00E34F60" w:rsidRDefault="00E34F60" w:rsidP="003A6C84">
      <w:pPr>
        <w:spacing w:after="0" w:line="240" w:lineRule="auto"/>
        <w:jc w:val="center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noProof/>
          <w:lang w:val="en-US"/>
        </w:rPr>
        <w:drawing>
          <wp:inline distT="0" distB="0" distL="0" distR="0" wp14:anchorId="20100C83" wp14:editId="3F1B342C">
            <wp:extent cx="2473432" cy="1389888"/>
            <wp:effectExtent l="0" t="0" r="3175" b="1270"/>
            <wp:docPr id="1379498200" name="Picture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8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3432" cy="1389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lang w:val="en-US"/>
        </w:rPr>
        <w:t xml:space="preserve">  </w:t>
      </w:r>
      <w:r>
        <w:rPr>
          <w:rFonts w:ascii="Arial" w:hAnsi="Arial" w:cs="Arial"/>
          <w:b/>
          <w:bCs/>
          <w:noProof/>
          <w:lang w:val="en-US"/>
        </w:rPr>
        <w:drawing>
          <wp:inline distT="0" distB="0" distL="0" distR="0" wp14:anchorId="53904B48" wp14:editId="035DC355">
            <wp:extent cx="2473432" cy="1389888"/>
            <wp:effectExtent l="0" t="0" r="3175" b="1270"/>
            <wp:docPr id="2138022374" name="Picture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9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3432" cy="1389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7C241" w14:textId="77777777" w:rsidR="00E34F60" w:rsidRDefault="00E34F60" w:rsidP="003A6C84">
      <w:pPr>
        <w:spacing w:after="0" w:line="240" w:lineRule="auto"/>
        <w:jc w:val="center"/>
        <w:rPr>
          <w:rFonts w:ascii="Arial" w:hAnsi="Arial" w:cs="Arial"/>
          <w:b/>
          <w:bCs/>
          <w:lang w:val="en-US"/>
        </w:rPr>
      </w:pPr>
    </w:p>
    <w:p w14:paraId="1DDBBCEB" w14:textId="77777777" w:rsidR="00E34F60" w:rsidRDefault="00E34F60" w:rsidP="003A6C84">
      <w:pPr>
        <w:spacing w:after="0" w:line="240" w:lineRule="auto"/>
        <w:jc w:val="center"/>
        <w:rPr>
          <w:rFonts w:ascii="Arial" w:hAnsi="Arial" w:cs="Arial"/>
          <w:b/>
          <w:bCs/>
          <w:lang w:val="en-US"/>
        </w:rPr>
      </w:pPr>
    </w:p>
    <w:p w14:paraId="5ECF101D" w14:textId="7D01FBFE" w:rsidR="00E34F60" w:rsidRDefault="00E34F60" w:rsidP="003A6C84">
      <w:pPr>
        <w:spacing w:after="0" w:line="240" w:lineRule="auto"/>
        <w:jc w:val="center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noProof/>
          <w:lang w:val="en-US"/>
        </w:rPr>
        <w:lastRenderedPageBreak/>
        <w:drawing>
          <wp:inline distT="0" distB="0" distL="0" distR="0" wp14:anchorId="4AB6F069" wp14:editId="37BBA94A">
            <wp:extent cx="2473432" cy="1389888"/>
            <wp:effectExtent l="0" t="0" r="3175" b="1270"/>
            <wp:docPr id="1410370294" name="Picture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2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3432" cy="1389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lang w:val="en-US"/>
        </w:rPr>
        <w:t xml:space="preserve">  </w:t>
      </w:r>
      <w:r>
        <w:rPr>
          <w:rFonts w:ascii="Arial" w:hAnsi="Arial" w:cs="Arial"/>
          <w:b/>
          <w:bCs/>
          <w:noProof/>
          <w:lang w:val="en-US"/>
        </w:rPr>
        <w:drawing>
          <wp:inline distT="0" distB="0" distL="0" distR="0" wp14:anchorId="2B811844" wp14:editId="503BECB2">
            <wp:extent cx="2473432" cy="1389888"/>
            <wp:effectExtent l="0" t="0" r="3175" b="1270"/>
            <wp:docPr id="1095105768" name="Picture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3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3432" cy="1389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1236D" w14:textId="77777777" w:rsidR="00E34F60" w:rsidRDefault="00E34F60" w:rsidP="003A6C84">
      <w:pPr>
        <w:spacing w:after="0" w:line="240" w:lineRule="auto"/>
        <w:jc w:val="center"/>
        <w:rPr>
          <w:rFonts w:ascii="Arial" w:hAnsi="Arial" w:cs="Arial"/>
          <w:b/>
          <w:bCs/>
          <w:lang w:val="en-US"/>
        </w:rPr>
      </w:pPr>
    </w:p>
    <w:p w14:paraId="2C63DDF1" w14:textId="502D2FD1" w:rsidR="00B178FA" w:rsidRPr="00AF4EAC" w:rsidRDefault="00E34F60" w:rsidP="003A6C84">
      <w:pPr>
        <w:spacing w:after="0" w:line="240" w:lineRule="auto"/>
        <w:jc w:val="center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noProof/>
          <w:lang w:val="en-US"/>
        </w:rPr>
        <w:drawing>
          <wp:inline distT="0" distB="0" distL="0" distR="0" wp14:anchorId="0555C298" wp14:editId="6EDB7224">
            <wp:extent cx="2473432" cy="1389888"/>
            <wp:effectExtent l="0" t="0" r="3175" b="1270"/>
            <wp:docPr id="1448772061" name="Picture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6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3432" cy="1389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lang w:val="en-US"/>
        </w:rPr>
        <w:t xml:space="preserve">  </w:t>
      </w:r>
      <w:r>
        <w:rPr>
          <w:rFonts w:ascii="Arial" w:hAnsi="Arial" w:cs="Arial"/>
          <w:b/>
          <w:bCs/>
          <w:noProof/>
          <w:lang w:val="en-US"/>
        </w:rPr>
        <w:drawing>
          <wp:inline distT="0" distB="0" distL="0" distR="0" wp14:anchorId="7599F834" wp14:editId="75742288">
            <wp:extent cx="2473432" cy="1389888"/>
            <wp:effectExtent l="0" t="0" r="3175" b="1270"/>
            <wp:docPr id="1298639509" name="Picture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5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3432" cy="1389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178FA" w:rsidRPr="00AF4EAC" w:rsidSect="00907473">
      <w:pgSz w:w="12240" w:h="15840"/>
      <w:pgMar w:top="1440" w:right="1440" w:bottom="1440" w:left="2160" w:header="706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295832" w14:textId="77777777" w:rsidR="009A262E" w:rsidRDefault="009A262E" w:rsidP="009808FB">
      <w:pPr>
        <w:spacing w:after="0" w:line="240" w:lineRule="auto"/>
      </w:pPr>
      <w:r>
        <w:separator/>
      </w:r>
    </w:p>
  </w:endnote>
  <w:endnote w:type="continuationSeparator" w:id="0">
    <w:p w14:paraId="4F9E8BA8" w14:textId="77777777" w:rsidR="009A262E" w:rsidRDefault="009A262E" w:rsidP="009808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7064E" w14:textId="77777777" w:rsidR="009A262E" w:rsidRDefault="009A262E" w:rsidP="009808FB">
      <w:pPr>
        <w:spacing w:after="0" w:line="240" w:lineRule="auto"/>
      </w:pPr>
      <w:r>
        <w:separator/>
      </w:r>
    </w:p>
  </w:footnote>
  <w:footnote w:type="continuationSeparator" w:id="0">
    <w:p w14:paraId="463ADF6A" w14:textId="77777777" w:rsidR="009A262E" w:rsidRDefault="009A262E" w:rsidP="009808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CEC4D1C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000004"/>
    <w:multiLevelType w:val="multilevel"/>
    <w:tmpl w:val="0000000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000005"/>
    <w:multiLevelType w:val="multilevel"/>
    <w:tmpl w:val="00000005"/>
    <w:lvl w:ilvl="0">
      <w:start w:val="1"/>
      <w:numFmt w:val="decimal"/>
      <w:lvlText w:val="%1."/>
      <w:lvlJc w:val="left"/>
      <w:pPr>
        <w:ind w:left="785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505" w:hanging="360"/>
      </w:pPr>
    </w:lvl>
    <w:lvl w:ilvl="2">
      <w:start w:val="1"/>
      <w:numFmt w:val="lowerRoman"/>
      <w:lvlText w:val="%3."/>
      <w:lvlJc w:val="right"/>
      <w:pPr>
        <w:ind w:left="2225" w:hanging="180"/>
      </w:pPr>
    </w:lvl>
    <w:lvl w:ilvl="3">
      <w:start w:val="1"/>
      <w:numFmt w:val="decimal"/>
      <w:lvlText w:val="%4."/>
      <w:lvlJc w:val="left"/>
      <w:pPr>
        <w:ind w:left="2945" w:hanging="360"/>
      </w:pPr>
    </w:lvl>
    <w:lvl w:ilvl="4">
      <w:start w:val="1"/>
      <w:numFmt w:val="lowerLetter"/>
      <w:lvlText w:val="%5."/>
      <w:lvlJc w:val="left"/>
      <w:pPr>
        <w:ind w:left="3665" w:hanging="360"/>
      </w:pPr>
    </w:lvl>
    <w:lvl w:ilvl="5">
      <w:start w:val="1"/>
      <w:numFmt w:val="lowerRoman"/>
      <w:lvlText w:val="%6."/>
      <w:lvlJc w:val="right"/>
      <w:pPr>
        <w:ind w:left="4385" w:hanging="180"/>
      </w:pPr>
    </w:lvl>
    <w:lvl w:ilvl="6">
      <w:start w:val="1"/>
      <w:numFmt w:val="decimal"/>
      <w:lvlText w:val="%7."/>
      <w:lvlJc w:val="left"/>
      <w:pPr>
        <w:ind w:left="5105" w:hanging="360"/>
      </w:pPr>
    </w:lvl>
    <w:lvl w:ilvl="7">
      <w:start w:val="1"/>
      <w:numFmt w:val="lowerLetter"/>
      <w:lvlText w:val="%8."/>
      <w:lvlJc w:val="left"/>
      <w:pPr>
        <w:ind w:left="5825" w:hanging="360"/>
      </w:pPr>
    </w:lvl>
    <w:lvl w:ilvl="8">
      <w:start w:val="1"/>
      <w:numFmt w:val="lowerRoman"/>
      <w:lvlText w:val="%9."/>
      <w:lvlJc w:val="right"/>
      <w:pPr>
        <w:ind w:left="6545" w:hanging="180"/>
      </w:pPr>
    </w:lvl>
  </w:abstractNum>
  <w:abstractNum w:abstractNumId="4" w15:restartNumberingAfterBreak="0">
    <w:nsid w:val="00000008"/>
    <w:multiLevelType w:val="multilevel"/>
    <w:tmpl w:val="000000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0000009"/>
    <w:multiLevelType w:val="multilevel"/>
    <w:tmpl w:val="0000000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22E45A3"/>
    <w:multiLevelType w:val="hybridMultilevel"/>
    <w:tmpl w:val="C0FC0D20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B433B8"/>
    <w:multiLevelType w:val="hybridMultilevel"/>
    <w:tmpl w:val="A85A2AC2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6B4F5D"/>
    <w:multiLevelType w:val="hybridMultilevel"/>
    <w:tmpl w:val="66A4322C"/>
    <w:lvl w:ilvl="0" w:tplc="EFA40594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8E3D9D"/>
    <w:multiLevelType w:val="multilevel"/>
    <w:tmpl w:val="4F8E3D9D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EA5A34"/>
    <w:multiLevelType w:val="multilevel"/>
    <w:tmpl w:val="0CD49F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1" w15:restartNumberingAfterBreak="0">
    <w:nsid w:val="621D4C62"/>
    <w:multiLevelType w:val="multilevel"/>
    <w:tmpl w:val="0CD49F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2" w15:restartNumberingAfterBreak="0">
    <w:nsid w:val="63742E63"/>
    <w:multiLevelType w:val="multilevel"/>
    <w:tmpl w:val="63742E63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82206246">
    <w:abstractNumId w:val="0"/>
  </w:num>
  <w:num w:numId="2" w16cid:durableId="397048049">
    <w:abstractNumId w:val="11"/>
  </w:num>
  <w:num w:numId="3" w16cid:durableId="201156499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94678263">
    <w:abstractNumId w:val="10"/>
  </w:num>
  <w:num w:numId="5" w16cid:durableId="2086101635">
    <w:abstractNumId w:val="8"/>
  </w:num>
  <w:num w:numId="6" w16cid:durableId="62484528">
    <w:abstractNumId w:val="9"/>
  </w:num>
  <w:num w:numId="7" w16cid:durableId="322512630">
    <w:abstractNumId w:val="6"/>
  </w:num>
  <w:num w:numId="8" w16cid:durableId="1891377139">
    <w:abstractNumId w:val="7"/>
  </w:num>
  <w:num w:numId="9" w16cid:durableId="2000109597">
    <w:abstractNumId w:val="2"/>
  </w:num>
  <w:num w:numId="10" w16cid:durableId="170222609">
    <w:abstractNumId w:val="12"/>
  </w:num>
  <w:num w:numId="11" w16cid:durableId="1141655242">
    <w:abstractNumId w:val="3"/>
  </w:num>
  <w:num w:numId="12" w16cid:durableId="35740723">
    <w:abstractNumId w:val="1"/>
  </w:num>
  <w:num w:numId="13" w16cid:durableId="400638128">
    <w:abstractNumId w:val="4"/>
  </w:num>
  <w:num w:numId="14" w16cid:durableId="8837553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449"/>
    <w:rsid w:val="00004030"/>
    <w:rsid w:val="00004D0B"/>
    <w:rsid w:val="000060C1"/>
    <w:rsid w:val="00006C2B"/>
    <w:rsid w:val="00013559"/>
    <w:rsid w:val="00013B32"/>
    <w:rsid w:val="00014EE6"/>
    <w:rsid w:val="000160BC"/>
    <w:rsid w:val="00016129"/>
    <w:rsid w:val="00017090"/>
    <w:rsid w:val="00020783"/>
    <w:rsid w:val="00022B2F"/>
    <w:rsid w:val="0002470A"/>
    <w:rsid w:val="0002565B"/>
    <w:rsid w:val="000261E6"/>
    <w:rsid w:val="00026763"/>
    <w:rsid w:val="00032C79"/>
    <w:rsid w:val="00042219"/>
    <w:rsid w:val="000422DD"/>
    <w:rsid w:val="00051EFC"/>
    <w:rsid w:val="000533A6"/>
    <w:rsid w:val="00053C9B"/>
    <w:rsid w:val="000562B2"/>
    <w:rsid w:val="00057563"/>
    <w:rsid w:val="0005782B"/>
    <w:rsid w:val="000602BF"/>
    <w:rsid w:val="0007365A"/>
    <w:rsid w:val="0007507C"/>
    <w:rsid w:val="0007663F"/>
    <w:rsid w:val="0008217A"/>
    <w:rsid w:val="0008321C"/>
    <w:rsid w:val="00084635"/>
    <w:rsid w:val="0008475B"/>
    <w:rsid w:val="00091433"/>
    <w:rsid w:val="00093DEB"/>
    <w:rsid w:val="00093FE0"/>
    <w:rsid w:val="000957E9"/>
    <w:rsid w:val="0009605A"/>
    <w:rsid w:val="000A170E"/>
    <w:rsid w:val="000A54D3"/>
    <w:rsid w:val="000A7273"/>
    <w:rsid w:val="000B1776"/>
    <w:rsid w:val="000B3914"/>
    <w:rsid w:val="000B45EF"/>
    <w:rsid w:val="000C6D4E"/>
    <w:rsid w:val="000C7137"/>
    <w:rsid w:val="000C73A5"/>
    <w:rsid w:val="000C7DD1"/>
    <w:rsid w:val="000D1216"/>
    <w:rsid w:val="000E0D1C"/>
    <w:rsid w:val="000E3C02"/>
    <w:rsid w:val="000E6335"/>
    <w:rsid w:val="000E723E"/>
    <w:rsid w:val="000E767B"/>
    <w:rsid w:val="000F014E"/>
    <w:rsid w:val="000F0379"/>
    <w:rsid w:val="000F3BF1"/>
    <w:rsid w:val="000F3C88"/>
    <w:rsid w:val="000F467E"/>
    <w:rsid w:val="000F57A5"/>
    <w:rsid w:val="001035F3"/>
    <w:rsid w:val="00103ECC"/>
    <w:rsid w:val="00107D00"/>
    <w:rsid w:val="001103A5"/>
    <w:rsid w:val="00111F22"/>
    <w:rsid w:val="00112C4E"/>
    <w:rsid w:val="00113BE5"/>
    <w:rsid w:val="00114B7E"/>
    <w:rsid w:val="001169F9"/>
    <w:rsid w:val="001203D2"/>
    <w:rsid w:val="00121370"/>
    <w:rsid w:val="00121F52"/>
    <w:rsid w:val="00122B79"/>
    <w:rsid w:val="00124D6B"/>
    <w:rsid w:val="00131A1F"/>
    <w:rsid w:val="00135DFB"/>
    <w:rsid w:val="00135FA2"/>
    <w:rsid w:val="00140937"/>
    <w:rsid w:val="00140B98"/>
    <w:rsid w:val="00141A61"/>
    <w:rsid w:val="00141C7F"/>
    <w:rsid w:val="001433DA"/>
    <w:rsid w:val="00144D2F"/>
    <w:rsid w:val="00146C08"/>
    <w:rsid w:val="00146F32"/>
    <w:rsid w:val="00147C2B"/>
    <w:rsid w:val="00154181"/>
    <w:rsid w:val="001605D4"/>
    <w:rsid w:val="00161C97"/>
    <w:rsid w:val="00162648"/>
    <w:rsid w:val="00167E9D"/>
    <w:rsid w:val="001734D9"/>
    <w:rsid w:val="00173BAD"/>
    <w:rsid w:val="0017691F"/>
    <w:rsid w:val="0017715A"/>
    <w:rsid w:val="00177DFF"/>
    <w:rsid w:val="001804B2"/>
    <w:rsid w:val="001819FE"/>
    <w:rsid w:val="00187AA0"/>
    <w:rsid w:val="00191F91"/>
    <w:rsid w:val="001A1F07"/>
    <w:rsid w:val="001A5178"/>
    <w:rsid w:val="001A7578"/>
    <w:rsid w:val="001B2B85"/>
    <w:rsid w:val="001B5412"/>
    <w:rsid w:val="001B640E"/>
    <w:rsid w:val="001C1ECC"/>
    <w:rsid w:val="001C30AB"/>
    <w:rsid w:val="001C3CB9"/>
    <w:rsid w:val="001C475F"/>
    <w:rsid w:val="001C4825"/>
    <w:rsid w:val="001C4F79"/>
    <w:rsid w:val="001D104A"/>
    <w:rsid w:val="001D11B7"/>
    <w:rsid w:val="001D1E62"/>
    <w:rsid w:val="001D3701"/>
    <w:rsid w:val="001D5935"/>
    <w:rsid w:val="001D6008"/>
    <w:rsid w:val="001D77EC"/>
    <w:rsid w:val="001E06CF"/>
    <w:rsid w:val="001E0B92"/>
    <w:rsid w:val="001E1CDA"/>
    <w:rsid w:val="001E43C6"/>
    <w:rsid w:val="001F0449"/>
    <w:rsid w:val="001F1D17"/>
    <w:rsid w:val="001F4602"/>
    <w:rsid w:val="001F6375"/>
    <w:rsid w:val="001F7D53"/>
    <w:rsid w:val="002014DA"/>
    <w:rsid w:val="00202BB3"/>
    <w:rsid w:val="002039BC"/>
    <w:rsid w:val="002115A4"/>
    <w:rsid w:val="00212B75"/>
    <w:rsid w:val="00217650"/>
    <w:rsid w:val="0022382C"/>
    <w:rsid w:val="00234BBF"/>
    <w:rsid w:val="00240D6F"/>
    <w:rsid w:val="002413CF"/>
    <w:rsid w:val="002460FA"/>
    <w:rsid w:val="00246E8B"/>
    <w:rsid w:val="002476FE"/>
    <w:rsid w:val="002566C4"/>
    <w:rsid w:val="00260001"/>
    <w:rsid w:val="0026368E"/>
    <w:rsid w:val="002637EF"/>
    <w:rsid w:val="00264F4A"/>
    <w:rsid w:val="00270723"/>
    <w:rsid w:val="00270E11"/>
    <w:rsid w:val="002741EC"/>
    <w:rsid w:val="0027674F"/>
    <w:rsid w:val="00282A28"/>
    <w:rsid w:val="00285503"/>
    <w:rsid w:val="00285B58"/>
    <w:rsid w:val="002865EA"/>
    <w:rsid w:val="00286E94"/>
    <w:rsid w:val="00292E48"/>
    <w:rsid w:val="002B418B"/>
    <w:rsid w:val="002B58AF"/>
    <w:rsid w:val="002C0545"/>
    <w:rsid w:val="002C0F9E"/>
    <w:rsid w:val="002C1627"/>
    <w:rsid w:val="002C323E"/>
    <w:rsid w:val="002C65B9"/>
    <w:rsid w:val="002D10B4"/>
    <w:rsid w:val="002D1D5D"/>
    <w:rsid w:val="002D3565"/>
    <w:rsid w:val="002D43FB"/>
    <w:rsid w:val="002D6780"/>
    <w:rsid w:val="002D7A32"/>
    <w:rsid w:val="002E0653"/>
    <w:rsid w:val="002E4733"/>
    <w:rsid w:val="002E54F4"/>
    <w:rsid w:val="002E7A16"/>
    <w:rsid w:val="002F7C12"/>
    <w:rsid w:val="0030229D"/>
    <w:rsid w:val="00302C1F"/>
    <w:rsid w:val="00302DC5"/>
    <w:rsid w:val="003032DE"/>
    <w:rsid w:val="003040DE"/>
    <w:rsid w:val="00307BF9"/>
    <w:rsid w:val="0031145C"/>
    <w:rsid w:val="003210B1"/>
    <w:rsid w:val="00322606"/>
    <w:rsid w:val="003262D9"/>
    <w:rsid w:val="0033677C"/>
    <w:rsid w:val="0033733E"/>
    <w:rsid w:val="00343013"/>
    <w:rsid w:val="00344447"/>
    <w:rsid w:val="0034688B"/>
    <w:rsid w:val="003511B2"/>
    <w:rsid w:val="0035131B"/>
    <w:rsid w:val="003524A7"/>
    <w:rsid w:val="00353553"/>
    <w:rsid w:val="003535E1"/>
    <w:rsid w:val="00356BB4"/>
    <w:rsid w:val="0035740C"/>
    <w:rsid w:val="003578A4"/>
    <w:rsid w:val="00362DEC"/>
    <w:rsid w:val="0036314A"/>
    <w:rsid w:val="00371542"/>
    <w:rsid w:val="003719AC"/>
    <w:rsid w:val="00372E9C"/>
    <w:rsid w:val="00375C65"/>
    <w:rsid w:val="00380A99"/>
    <w:rsid w:val="00380B06"/>
    <w:rsid w:val="00381284"/>
    <w:rsid w:val="0038202F"/>
    <w:rsid w:val="00387CF5"/>
    <w:rsid w:val="00397861"/>
    <w:rsid w:val="003A0234"/>
    <w:rsid w:val="003A2D43"/>
    <w:rsid w:val="003A2D6F"/>
    <w:rsid w:val="003A544F"/>
    <w:rsid w:val="003A6C84"/>
    <w:rsid w:val="003B2949"/>
    <w:rsid w:val="003B414A"/>
    <w:rsid w:val="003B43B5"/>
    <w:rsid w:val="003B520C"/>
    <w:rsid w:val="003B5791"/>
    <w:rsid w:val="003B5CE8"/>
    <w:rsid w:val="003B6A70"/>
    <w:rsid w:val="003C29BF"/>
    <w:rsid w:val="003C2DEA"/>
    <w:rsid w:val="003D16EA"/>
    <w:rsid w:val="003D321F"/>
    <w:rsid w:val="003D38F8"/>
    <w:rsid w:val="003D4FFE"/>
    <w:rsid w:val="003D62C1"/>
    <w:rsid w:val="003D6D31"/>
    <w:rsid w:val="003E17DB"/>
    <w:rsid w:val="003E395C"/>
    <w:rsid w:val="003E699C"/>
    <w:rsid w:val="003F1EE2"/>
    <w:rsid w:val="003F299C"/>
    <w:rsid w:val="003F3365"/>
    <w:rsid w:val="00403192"/>
    <w:rsid w:val="00411EDA"/>
    <w:rsid w:val="00412276"/>
    <w:rsid w:val="00412739"/>
    <w:rsid w:val="00413D93"/>
    <w:rsid w:val="00413FFB"/>
    <w:rsid w:val="00420D68"/>
    <w:rsid w:val="0042453D"/>
    <w:rsid w:val="004267C6"/>
    <w:rsid w:val="00426F79"/>
    <w:rsid w:val="00427BD8"/>
    <w:rsid w:val="0043072E"/>
    <w:rsid w:val="00431EDB"/>
    <w:rsid w:val="004332FA"/>
    <w:rsid w:val="00434BE2"/>
    <w:rsid w:val="00436273"/>
    <w:rsid w:val="00436C3A"/>
    <w:rsid w:val="004449BF"/>
    <w:rsid w:val="00451585"/>
    <w:rsid w:val="0046081A"/>
    <w:rsid w:val="00465067"/>
    <w:rsid w:val="004665C8"/>
    <w:rsid w:val="00466C42"/>
    <w:rsid w:val="00474AA6"/>
    <w:rsid w:val="00474DA6"/>
    <w:rsid w:val="004808CB"/>
    <w:rsid w:val="00482207"/>
    <w:rsid w:val="00484607"/>
    <w:rsid w:val="004920F3"/>
    <w:rsid w:val="00495546"/>
    <w:rsid w:val="00496140"/>
    <w:rsid w:val="004966A2"/>
    <w:rsid w:val="00496722"/>
    <w:rsid w:val="004A00D6"/>
    <w:rsid w:val="004A1922"/>
    <w:rsid w:val="004A2BB8"/>
    <w:rsid w:val="004A6A23"/>
    <w:rsid w:val="004A75FE"/>
    <w:rsid w:val="004C52EF"/>
    <w:rsid w:val="004D33C5"/>
    <w:rsid w:val="004E1EE2"/>
    <w:rsid w:val="004E333E"/>
    <w:rsid w:val="004E459A"/>
    <w:rsid w:val="004E71E5"/>
    <w:rsid w:val="004F4323"/>
    <w:rsid w:val="004F758D"/>
    <w:rsid w:val="00500113"/>
    <w:rsid w:val="00506C68"/>
    <w:rsid w:val="00507F9D"/>
    <w:rsid w:val="005101BF"/>
    <w:rsid w:val="005102EB"/>
    <w:rsid w:val="00511D8D"/>
    <w:rsid w:val="005144D5"/>
    <w:rsid w:val="005211F6"/>
    <w:rsid w:val="00522BD8"/>
    <w:rsid w:val="00524F55"/>
    <w:rsid w:val="00525AD3"/>
    <w:rsid w:val="00527826"/>
    <w:rsid w:val="00533403"/>
    <w:rsid w:val="005420F0"/>
    <w:rsid w:val="00544839"/>
    <w:rsid w:val="0054546B"/>
    <w:rsid w:val="005538EB"/>
    <w:rsid w:val="00555D59"/>
    <w:rsid w:val="0055616A"/>
    <w:rsid w:val="00556BBE"/>
    <w:rsid w:val="005666D0"/>
    <w:rsid w:val="00571648"/>
    <w:rsid w:val="00571D68"/>
    <w:rsid w:val="00572F73"/>
    <w:rsid w:val="005730A9"/>
    <w:rsid w:val="005739C2"/>
    <w:rsid w:val="00574068"/>
    <w:rsid w:val="00574EF8"/>
    <w:rsid w:val="00575EF5"/>
    <w:rsid w:val="00577A65"/>
    <w:rsid w:val="005800A7"/>
    <w:rsid w:val="0058091C"/>
    <w:rsid w:val="00580933"/>
    <w:rsid w:val="00580A01"/>
    <w:rsid w:val="00581B17"/>
    <w:rsid w:val="00582DCF"/>
    <w:rsid w:val="00582EA1"/>
    <w:rsid w:val="005843B1"/>
    <w:rsid w:val="00584737"/>
    <w:rsid w:val="005865FB"/>
    <w:rsid w:val="0059545B"/>
    <w:rsid w:val="005964FC"/>
    <w:rsid w:val="00596B02"/>
    <w:rsid w:val="00597858"/>
    <w:rsid w:val="005A118E"/>
    <w:rsid w:val="005A381A"/>
    <w:rsid w:val="005A5C45"/>
    <w:rsid w:val="005B55F3"/>
    <w:rsid w:val="005B667F"/>
    <w:rsid w:val="005B669D"/>
    <w:rsid w:val="005B6B67"/>
    <w:rsid w:val="005C0386"/>
    <w:rsid w:val="005C055C"/>
    <w:rsid w:val="005C29CE"/>
    <w:rsid w:val="005C3338"/>
    <w:rsid w:val="005C38A5"/>
    <w:rsid w:val="005C4BA1"/>
    <w:rsid w:val="005C717B"/>
    <w:rsid w:val="005D3566"/>
    <w:rsid w:val="005E241B"/>
    <w:rsid w:val="005E392F"/>
    <w:rsid w:val="005E6B0B"/>
    <w:rsid w:val="005E7944"/>
    <w:rsid w:val="005F2F5F"/>
    <w:rsid w:val="005F4290"/>
    <w:rsid w:val="005F6DEA"/>
    <w:rsid w:val="00603C8A"/>
    <w:rsid w:val="006067B2"/>
    <w:rsid w:val="00607292"/>
    <w:rsid w:val="00610C96"/>
    <w:rsid w:val="00614D45"/>
    <w:rsid w:val="00616376"/>
    <w:rsid w:val="00621ED1"/>
    <w:rsid w:val="00627BCE"/>
    <w:rsid w:val="00632632"/>
    <w:rsid w:val="00635272"/>
    <w:rsid w:val="0064002B"/>
    <w:rsid w:val="00641FCA"/>
    <w:rsid w:val="006423DE"/>
    <w:rsid w:val="006431CD"/>
    <w:rsid w:val="00645542"/>
    <w:rsid w:val="0065023D"/>
    <w:rsid w:val="00651EA3"/>
    <w:rsid w:val="00653996"/>
    <w:rsid w:val="006567FC"/>
    <w:rsid w:val="00662480"/>
    <w:rsid w:val="00664C86"/>
    <w:rsid w:val="00665DF4"/>
    <w:rsid w:val="00667749"/>
    <w:rsid w:val="006700BC"/>
    <w:rsid w:val="00670748"/>
    <w:rsid w:val="006728D2"/>
    <w:rsid w:val="00673517"/>
    <w:rsid w:val="0067580B"/>
    <w:rsid w:val="0067681E"/>
    <w:rsid w:val="00681221"/>
    <w:rsid w:val="006823EC"/>
    <w:rsid w:val="006846DF"/>
    <w:rsid w:val="0069329C"/>
    <w:rsid w:val="006935C0"/>
    <w:rsid w:val="0069381F"/>
    <w:rsid w:val="00693A2F"/>
    <w:rsid w:val="00694BB0"/>
    <w:rsid w:val="006962ED"/>
    <w:rsid w:val="00697D76"/>
    <w:rsid w:val="006A1AA4"/>
    <w:rsid w:val="006A2752"/>
    <w:rsid w:val="006A2DD3"/>
    <w:rsid w:val="006A5C6A"/>
    <w:rsid w:val="006A7579"/>
    <w:rsid w:val="006B343E"/>
    <w:rsid w:val="006B5974"/>
    <w:rsid w:val="006B7FC0"/>
    <w:rsid w:val="006C1D03"/>
    <w:rsid w:val="006C34FA"/>
    <w:rsid w:val="006C412B"/>
    <w:rsid w:val="006C436E"/>
    <w:rsid w:val="006D3D0A"/>
    <w:rsid w:val="006D5514"/>
    <w:rsid w:val="006D5A00"/>
    <w:rsid w:val="006E024D"/>
    <w:rsid w:val="006E1E91"/>
    <w:rsid w:val="006E3174"/>
    <w:rsid w:val="006E39F4"/>
    <w:rsid w:val="006E5046"/>
    <w:rsid w:val="006E73CE"/>
    <w:rsid w:val="006F0611"/>
    <w:rsid w:val="006F1B7F"/>
    <w:rsid w:val="006F3631"/>
    <w:rsid w:val="006F7529"/>
    <w:rsid w:val="0070488E"/>
    <w:rsid w:val="00704E30"/>
    <w:rsid w:val="0070654F"/>
    <w:rsid w:val="0071263C"/>
    <w:rsid w:val="00714465"/>
    <w:rsid w:val="00722919"/>
    <w:rsid w:val="007234A5"/>
    <w:rsid w:val="0072496B"/>
    <w:rsid w:val="00730F5C"/>
    <w:rsid w:val="00733BED"/>
    <w:rsid w:val="0073443F"/>
    <w:rsid w:val="007345D9"/>
    <w:rsid w:val="00744771"/>
    <w:rsid w:val="0074597D"/>
    <w:rsid w:val="007511A8"/>
    <w:rsid w:val="00752D12"/>
    <w:rsid w:val="007557DE"/>
    <w:rsid w:val="00756473"/>
    <w:rsid w:val="00763CB5"/>
    <w:rsid w:val="00764C98"/>
    <w:rsid w:val="00774609"/>
    <w:rsid w:val="007763AE"/>
    <w:rsid w:val="00777CD8"/>
    <w:rsid w:val="00780538"/>
    <w:rsid w:val="00781A41"/>
    <w:rsid w:val="00782A8B"/>
    <w:rsid w:val="007838A8"/>
    <w:rsid w:val="007859D6"/>
    <w:rsid w:val="00792171"/>
    <w:rsid w:val="00792418"/>
    <w:rsid w:val="00795ABC"/>
    <w:rsid w:val="007A2A68"/>
    <w:rsid w:val="007B278E"/>
    <w:rsid w:val="007B2A73"/>
    <w:rsid w:val="007B2BD5"/>
    <w:rsid w:val="007B3839"/>
    <w:rsid w:val="007B6451"/>
    <w:rsid w:val="007B6BDD"/>
    <w:rsid w:val="007C1175"/>
    <w:rsid w:val="007C2D93"/>
    <w:rsid w:val="007C3886"/>
    <w:rsid w:val="007D1651"/>
    <w:rsid w:val="007D4CBA"/>
    <w:rsid w:val="007E144D"/>
    <w:rsid w:val="007E1BF3"/>
    <w:rsid w:val="007E4A94"/>
    <w:rsid w:val="007E5052"/>
    <w:rsid w:val="007E7763"/>
    <w:rsid w:val="007E7EFF"/>
    <w:rsid w:val="007F0763"/>
    <w:rsid w:val="007F2CAB"/>
    <w:rsid w:val="007F37CD"/>
    <w:rsid w:val="007F3C6A"/>
    <w:rsid w:val="00804A02"/>
    <w:rsid w:val="0080618B"/>
    <w:rsid w:val="00806FBA"/>
    <w:rsid w:val="00811033"/>
    <w:rsid w:val="008152B1"/>
    <w:rsid w:val="00815A8E"/>
    <w:rsid w:val="00820AF8"/>
    <w:rsid w:val="008216A0"/>
    <w:rsid w:val="00821F08"/>
    <w:rsid w:val="00822EC9"/>
    <w:rsid w:val="0082377D"/>
    <w:rsid w:val="00826F12"/>
    <w:rsid w:val="0083574E"/>
    <w:rsid w:val="00835DE3"/>
    <w:rsid w:val="008362C0"/>
    <w:rsid w:val="00844677"/>
    <w:rsid w:val="008457E9"/>
    <w:rsid w:val="00852E8E"/>
    <w:rsid w:val="0085501F"/>
    <w:rsid w:val="00860515"/>
    <w:rsid w:val="00861024"/>
    <w:rsid w:val="0086147D"/>
    <w:rsid w:val="0086180C"/>
    <w:rsid w:val="008656C4"/>
    <w:rsid w:val="00871D46"/>
    <w:rsid w:val="008732A1"/>
    <w:rsid w:val="0087641F"/>
    <w:rsid w:val="00880311"/>
    <w:rsid w:val="00880EA3"/>
    <w:rsid w:val="00881CE5"/>
    <w:rsid w:val="008839F5"/>
    <w:rsid w:val="008845C8"/>
    <w:rsid w:val="00885649"/>
    <w:rsid w:val="00892DF0"/>
    <w:rsid w:val="00894160"/>
    <w:rsid w:val="00895858"/>
    <w:rsid w:val="00895F45"/>
    <w:rsid w:val="008976D7"/>
    <w:rsid w:val="008A3466"/>
    <w:rsid w:val="008A5546"/>
    <w:rsid w:val="008A739F"/>
    <w:rsid w:val="008A7C68"/>
    <w:rsid w:val="008B040C"/>
    <w:rsid w:val="008B052F"/>
    <w:rsid w:val="008B7519"/>
    <w:rsid w:val="008C2DE9"/>
    <w:rsid w:val="008C43D7"/>
    <w:rsid w:val="008C4E32"/>
    <w:rsid w:val="008C69EE"/>
    <w:rsid w:val="008C6B49"/>
    <w:rsid w:val="008D0071"/>
    <w:rsid w:val="008D45C4"/>
    <w:rsid w:val="008D6126"/>
    <w:rsid w:val="008E2834"/>
    <w:rsid w:val="008E2C37"/>
    <w:rsid w:val="008E60B1"/>
    <w:rsid w:val="008E647B"/>
    <w:rsid w:val="008E7378"/>
    <w:rsid w:val="008F1BC5"/>
    <w:rsid w:val="008F2038"/>
    <w:rsid w:val="008F4070"/>
    <w:rsid w:val="008F4F05"/>
    <w:rsid w:val="00901468"/>
    <w:rsid w:val="00904AFC"/>
    <w:rsid w:val="00905ADD"/>
    <w:rsid w:val="00907473"/>
    <w:rsid w:val="00907C37"/>
    <w:rsid w:val="0091132D"/>
    <w:rsid w:val="00911C44"/>
    <w:rsid w:val="0091772F"/>
    <w:rsid w:val="00932BDF"/>
    <w:rsid w:val="00934EE1"/>
    <w:rsid w:val="00937940"/>
    <w:rsid w:val="0094386D"/>
    <w:rsid w:val="00945E47"/>
    <w:rsid w:val="009472EC"/>
    <w:rsid w:val="00951954"/>
    <w:rsid w:val="00954483"/>
    <w:rsid w:val="009601BA"/>
    <w:rsid w:val="00962A83"/>
    <w:rsid w:val="00963C12"/>
    <w:rsid w:val="00967E12"/>
    <w:rsid w:val="00972529"/>
    <w:rsid w:val="009727FD"/>
    <w:rsid w:val="0097364A"/>
    <w:rsid w:val="00973C7C"/>
    <w:rsid w:val="00975CDE"/>
    <w:rsid w:val="00977123"/>
    <w:rsid w:val="009808FB"/>
    <w:rsid w:val="00980B24"/>
    <w:rsid w:val="00980C68"/>
    <w:rsid w:val="009827F2"/>
    <w:rsid w:val="00982D23"/>
    <w:rsid w:val="009915F0"/>
    <w:rsid w:val="009954B9"/>
    <w:rsid w:val="009A0C8F"/>
    <w:rsid w:val="009A0DCF"/>
    <w:rsid w:val="009A0E12"/>
    <w:rsid w:val="009A11C5"/>
    <w:rsid w:val="009A262E"/>
    <w:rsid w:val="009A267F"/>
    <w:rsid w:val="009A31E9"/>
    <w:rsid w:val="009A3F06"/>
    <w:rsid w:val="009A43C7"/>
    <w:rsid w:val="009A6DB8"/>
    <w:rsid w:val="009B1449"/>
    <w:rsid w:val="009B17C2"/>
    <w:rsid w:val="009B1936"/>
    <w:rsid w:val="009B1E4B"/>
    <w:rsid w:val="009B3D45"/>
    <w:rsid w:val="009B4A9B"/>
    <w:rsid w:val="009B5CCF"/>
    <w:rsid w:val="009C1E30"/>
    <w:rsid w:val="009C3070"/>
    <w:rsid w:val="009C39DA"/>
    <w:rsid w:val="009D0812"/>
    <w:rsid w:val="009D363F"/>
    <w:rsid w:val="009D6095"/>
    <w:rsid w:val="009D6278"/>
    <w:rsid w:val="009D6AEB"/>
    <w:rsid w:val="009D7A2B"/>
    <w:rsid w:val="009E1BEA"/>
    <w:rsid w:val="009E2507"/>
    <w:rsid w:val="009E73D9"/>
    <w:rsid w:val="009E7942"/>
    <w:rsid w:val="009F1ACF"/>
    <w:rsid w:val="009F40D7"/>
    <w:rsid w:val="009F41B5"/>
    <w:rsid w:val="009F46CD"/>
    <w:rsid w:val="009F64C5"/>
    <w:rsid w:val="00A0240B"/>
    <w:rsid w:val="00A03688"/>
    <w:rsid w:val="00A03E4B"/>
    <w:rsid w:val="00A0425E"/>
    <w:rsid w:val="00A04642"/>
    <w:rsid w:val="00A0544A"/>
    <w:rsid w:val="00A069FF"/>
    <w:rsid w:val="00A1050D"/>
    <w:rsid w:val="00A1245B"/>
    <w:rsid w:val="00A142A6"/>
    <w:rsid w:val="00A15C61"/>
    <w:rsid w:val="00A23A80"/>
    <w:rsid w:val="00A23C59"/>
    <w:rsid w:val="00A25654"/>
    <w:rsid w:val="00A2583F"/>
    <w:rsid w:val="00A259B7"/>
    <w:rsid w:val="00A269B1"/>
    <w:rsid w:val="00A35F00"/>
    <w:rsid w:val="00A37A26"/>
    <w:rsid w:val="00A40367"/>
    <w:rsid w:val="00A45090"/>
    <w:rsid w:val="00A45B97"/>
    <w:rsid w:val="00A45C75"/>
    <w:rsid w:val="00A54CD3"/>
    <w:rsid w:val="00A57039"/>
    <w:rsid w:val="00A62CB2"/>
    <w:rsid w:val="00A66B74"/>
    <w:rsid w:val="00A67563"/>
    <w:rsid w:val="00A72DA6"/>
    <w:rsid w:val="00A82BEB"/>
    <w:rsid w:val="00A86722"/>
    <w:rsid w:val="00A86C60"/>
    <w:rsid w:val="00A87FB3"/>
    <w:rsid w:val="00A90399"/>
    <w:rsid w:val="00A91D4A"/>
    <w:rsid w:val="00A9207E"/>
    <w:rsid w:val="00AA030B"/>
    <w:rsid w:val="00AA30E1"/>
    <w:rsid w:val="00AA3126"/>
    <w:rsid w:val="00AA3929"/>
    <w:rsid w:val="00AA3B64"/>
    <w:rsid w:val="00AA4B72"/>
    <w:rsid w:val="00AA708C"/>
    <w:rsid w:val="00AB4362"/>
    <w:rsid w:val="00AB65BF"/>
    <w:rsid w:val="00AC2C73"/>
    <w:rsid w:val="00AC36CE"/>
    <w:rsid w:val="00AC5AB5"/>
    <w:rsid w:val="00AC5F43"/>
    <w:rsid w:val="00AC6366"/>
    <w:rsid w:val="00AC6E09"/>
    <w:rsid w:val="00AD1320"/>
    <w:rsid w:val="00AD1B05"/>
    <w:rsid w:val="00AD51EE"/>
    <w:rsid w:val="00AD5D5E"/>
    <w:rsid w:val="00AE69D4"/>
    <w:rsid w:val="00AE7C9D"/>
    <w:rsid w:val="00AF2D36"/>
    <w:rsid w:val="00AF3111"/>
    <w:rsid w:val="00AF4EAC"/>
    <w:rsid w:val="00AF51C0"/>
    <w:rsid w:val="00AF661F"/>
    <w:rsid w:val="00B01AD4"/>
    <w:rsid w:val="00B13B42"/>
    <w:rsid w:val="00B15105"/>
    <w:rsid w:val="00B16214"/>
    <w:rsid w:val="00B1732E"/>
    <w:rsid w:val="00B178FA"/>
    <w:rsid w:val="00B22D5A"/>
    <w:rsid w:val="00B240FE"/>
    <w:rsid w:val="00B244BF"/>
    <w:rsid w:val="00B24D72"/>
    <w:rsid w:val="00B25590"/>
    <w:rsid w:val="00B31779"/>
    <w:rsid w:val="00B320E8"/>
    <w:rsid w:val="00B350D1"/>
    <w:rsid w:val="00B35AED"/>
    <w:rsid w:val="00B3628E"/>
    <w:rsid w:val="00B36453"/>
    <w:rsid w:val="00B46B1E"/>
    <w:rsid w:val="00B475A7"/>
    <w:rsid w:val="00B475D8"/>
    <w:rsid w:val="00B5142B"/>
    <w:rsid w:val="00B5265B"/>
    <w:rsid w:val="00B53432"/>
    <w:rsid w:val="00B54833"/>
    <w:rsid w:val="00B556EE"/>
    <w:rsid w:val="00B55780"/>
    <w:rsid w:val="00B61F21"/>
    <w:rsid w:val="00B651D6"/>
    <w:rsid w:val="00B66B06"/>
    <w:rsid w:val="00B67E97"/>
    <w:rsid w:val="00B72796"/>
    <w:rsid w:val="00B7612F"/>
    <w:rsid w:val="00B76AAF"/>
    <w:rsid w:val="00B81EC5"/>
    <w:rsid w:val="00B828E5"/>
    <w:rsid w:val="00B847FB"/>
    <w:rsid w:val="00B84F32"/>
    <w:rsid w:val="00B9351A"/>
    <w:rsid w:val="00B95217"/>
    <w:rsid w:val="00BA051F"/>
    <w:rsid w:val="00BA1A7C"/>
    <w:rsid w:val="00BA25F0"/>
    <w:rsid w:val="00BA3705"/>
    <w:rsid w:val="00BA43DB"/>
    <w:rsid w:val="00BA4880"/>
    <w:rsid w:val="00BA6F72"/>
    <w:rsid w:val="00BB066C"/>
    <w:rsid w:val="00BB11A1"/>
    <w:rsid w:val="00BB29CB"/>
    <w:rsid w:val="00BB5DDB"/>
    <w:rsid w:val="00BB7D04"/>
    <w:rsid w:val="00BC0A31"/>
    <w:rsid w:val="00BC5918"/>
    <w:rsid w:val="00BC770A"/>
    <w:rsid w:val="00BD2015"/>
    <w:rsid w:val="00BD2C6B"/>
    <w:rsid w:val="00BD5A29"/>
    <w:rsid w:val="00BE3F5D"/>
    <w:rsid w:val="00BE643B"/>
    <w:rsid w:val="00BE703A"/>
    <w:rsid w:val="00BF00AC"/>
    <w:rsid w:val="00BF59A7"/>
    <w:rsid w:val="00C0340A"/>
    <w:rsid w:val="00C03C3C"/>
    <w:rsid w:val="00C05A3B"/>
    <w:rsid w:val="00C10B5A"/>
    <w:rsid w:val="00C132A3"/>
    <w:rsid w:val="00C13A26"/>
    <w:rsid w:val="00C13CA6"/>
    <w:rsid w:val="00C1535A"/>
    <w:rsid w:val="00C1549D"/>
    <w:rsid w:val="00C20904"/>
    <w:rsid w:val="00C21A28"/>
    <w:rsid w:val="00C2651E"/>
    <w:rsid w:val="00C27378"/>
    <w:rsid w:val="00C316C1"/>
    <w:rsid w:val="00C32F91"/>
    <w:rsid w:val="00C35B0B"/>
    <w:rsid w:val="00C41848"/>
    <w:rsid w:val="00C453BB"/>
    <w:rsid w:val="00C5091F"/>
    <w:rsid w:val="00C50B7B"/>
    <w:rsid w:val="00C51079"/>
    <w:rsid w:val="00C51A52"/>
    <w:rsid w:val="00C55D78"/>
    <w:rsid w:val="00C65BDA"/>
    <w:rsid w:val="00C6690A"/>
    <w:rsid w:val="00C67888"/>
    <w:rsid w:val="00C67974"/>
    <w:rsid w:val="00C7207B"/>
    <w:rsid w:val="00C720EF"/>
    <w:rsid w:val="00C73B12"/>
    <w:rsid w:val="00C74A63"/>
    <w:rsid w:val="00C8099C"/>
    <w:rsid w:val="00C838BD"/>
    <w:rsid w:val="00C83F77"/>
    <w:rsid w:val="00C8480F"/>
    <w:rsid w:val="00C85042"/>
    <w:rsid w:val="00C868DB"/>
    <w:rsid w:val="00C86BC0"/>
    <w:rsid w:val="00C8775F"/>
    <w:rsid w:val="00C9117E"/>
    <w:rsid w:val="00C94175"/>
    <w:rsid w:val="00C94CC7"/>
    <w:rsid w:val="00C959EA"/>
    <w:rsid w:val="00C9646B"/>
    <w:rsid w:val="00CA145D"/>
    <w:rsid w:val="00CA3335"/>
    <w:rsid w:val="00CA3832"/>
    <w:rsid w:val="00CA3A87"/>
    <w:rsid w:val="00CA48FB"/>
    <w:rsid w:val="00CA6185"/>
    <w:rsid w:val="00CA6D8F"/>
    <w:rsid w:val="00CA7A55"/>
    <w:rsid w:val="00CB0753"/>
    <w:rsid w:val="00CB0799"/>
    <w:rsid w:val="00CB0C24"/>
    <w:rsid w:val="00CB5DFA"/>
    <w:rsid w:val="00CB6052"/>
    <w:rsid w:val="00CB642C"/>
    <w:rsid w:val="00CB77B7"/>
    <w:rsid w:val="00CC03F6"/>
    <w:rsid w:val="00CC1515"/>
    <w:rsid w:val="00CC441D"/>
    <w:rsid w:val="00CC4A91"/>
    <w:rsid w:val="00CD00A9"/>
    <w:rsid w:val="00CD12C6"/>
    <w:rsid w:val="00CD4304"/>
    <w:rsid w:val="00CD5CE0"/>
    <w:rsid w:val="00CE2508"/>
    <w:rsid w:val="00CE2760"/>
    <w:rsid w:val="00CE6328"/>
    <w:rsid w:val="00CE6D31"/>
    <w:rsid w:val="00CF05B6"/>
    <w:rsid w:val="00CF23D3"/>
    <w:rsid w:val="00CF3EC4"/>
    <w:rsid w:val="00CF5B81"/>
    <w:rsid w:val="00CF781B"/>
    <w:rsid w:val="00D0020D"/>
    <w:rsid w:val="00D010B0"/>
    <w:rsid w:val="00D02319"/>
    <w:rsid w:val="00D03056"/>
    <w:rsid w:val="00D07867"/>
    <w:rsid w:val="00D1324C"/>
    <w:rsid w:val="00D1395E"/>
    <w:rsid w:val="00D155E1"/>
    <w:rsid w:val="00D15847"/>
    <w:rsid w:val="00D162E0"/>
    <w:rsid w:val="00D2414C"/>
    <w:rsid w:val="00D25C7B"/>
    <w:rsid w:val="00D26DA7"/>
    <w:rsid w:val="00D27A92"/>
    <w:rsid w:val="00D31530"/>
    <w:rsid w:val="00D343CC"/>
    <w:rsid w:val="00D430E8"/>
    <w:rsid w:val="00D44A6B"/>
    <w:rsid w:val="00D44FAC"/>
    <w:rsid w:val="00D45E02"/>
    <w:rsid w:val="00D5445A"/>
    <w:rsid w:val="00D5493D"/>
    <w:rsid w:val="00D54DCE"/>
    <w:rsid w:val="00D604DB"/>
    <w:rsid w:val="00D62207"/>
    <w:rsid w:val="00D64B20"/>
    <w:rsid w:val="00D66015"/>
    <w:rsid w:val="00D8035C"/>
    <w:rsid w:val="00D8204C"/>
    <w:rsid w:val="00D8485D"/>
    <w:rsid w:val="00D85E96"/>
    <w:rsid w:val="00D92201"/>
    <w:rsid w:val="00D9304F"/>
    <w:rsid w:val="00D949DB"/>
    <w:rsid w:val="00D971F5"/>
    <w:rsid w:val="00DA0340"/>
    <w:rsid w:val="00DA142E"/>
    <w:rsid w:val="00DA146E"/>
    <w:rsid w:val="00DA267D"/>
    <w:rsid w:val="00DA3E94"/>
    <w:rsid w:val="00DA516C"/>
    <w:rsid w:val="00DA7A6A"/>
    <w:rsid w:val="00DB1DB7"/>
    <w:rsid w:val="00DB4927"/>
    <w:rsid w:val="00DB4FFC"/>
    <w:rsid w:val="00DB6112"/>
    <w:rsid w:val="00DB7712"/>
    <w:rsid w:val="00DB7A98"/>
    <w:rsid w:val="00DC1122"/>
    <w:rsid w:val="00DC262B"/>
    <w:rsid w:val="00DC30C9"/>
    <w:rsid w:val="00DC46DC"/>
    <w:rsid w:val="00DC5287"/>
    <w:rsid w:val="00DC7219"/>
    <w:rsid w:val="00DD0496"/>
    <w:rsid w:val="00DD12E7"/>
    <w:rsid w:val="00DD3BDE"/>
    <w:rsid w:val="00DD4BA7"/>
    <w:rsid w:val="00DE152E"/>
    <w:rsid w:val="00DE56DE"/>
    <w:rsid w:val="00DE5EAD"/>
    <w:rsid w:val="00DE5F4C"/>
    <w:rsid w:val="00DF0FEA"/>
    <w:rsid w:val="00DF15FB"/>
    <w:rsid w:val="00DF22C5"/>
    <w:rsid w:val="00DF42B1"/>
    <w:rsid w:val="00DF5599"/>
    <w:rsid w:val="00DF5CF5"/>
    <w:rsid w:val="00DF7082"/>
    <w:rsid w:val="00DF70A6"/>
    <w:rsid w:val="00DF7563"/>
    <w:rsid w:val="00E001A6"/>
    <w:rsid w:val="00E10986"/>
    <w:rsid w:val="00E121F3"/>
    <w:rsid w:val="00E129B5"/>
    <w:rsid w:val="00E201D9"/>
    <w:rsid w:val="00E2265F"/>
    <w:rsid w:val="00E23211"/>
    <w:rsid w:val="00E30117"/>
    <w:rsid w:val="00E32A14"/>
    <w:rsid w:val="00E33416"/>
    <w:rsid w:val="00E34F60"/>
    <w:rsid w:val="00E357BA"/>
    <w:rsid w:val="00E36C52"/>
    <w:rsid w:val="00E37DFF"/>
    <w:rsid w:val="00E40B7C"/>
    <w:rsid w:val="00E428FB"/>
    <w:rsid w:val="00E42B57"/>
    <w:rsid w:val="00E432FA"/>
    <w:rsid w:val="00E43E4F"/>
    <w:rsid w:val="00E45FAC"/>
    <w:rsid w:val="00E51111"/>
    <w:rsid w:val="00E55F04"/>
    <w:rsid w:val="00E572FA"/>
    <w:rsid w:val="00E577CB"/>
    <w:rsid w:val="00E57C18"/>
    <w:rsid w:val="00E624FE"/>
    <w:rsid w:val="00E64462"/>
    <w:rsid w:val="00E67C88"/>
    <w:rsid w:val="00E71457"/>
    <w:rsid w:val="00E80582"/>
    <w:rsid w:val="00E81DAD"/>
    <w:rsid w:val="00E83060"/>
    <w:rsid w:val="00E86FA2"/>
    <w:rsid w:val="00E920E9"/>
    <w:rsid w:val="00E93EA9"/>
    <w:rsid w:val="00E94D78"/>
    <w:rsid w:val="00E959F1"/>
    <w:rsid w:val="00EA2092"/>
    <w:rsid w:val="00EA5D49"/>
    <w:rsid w:val="00EA5E92"/>
    <w:rsid w:val="00EA6DF9"/>
    <w:rsid w:val="00EB107C"/>
    <w:rsid w:val="00EB4437"/>
    <w:rsid w:val="00EB518A"/>
    <w:rsid w:val="00EC6529"/>
    <w:rsid w:val="00EC77CF"/>
    <w:rsid w:val="00ED0372"/>
    <w:rsid w:val="00ED49E5"/>
    <w:rsid w:val="00ED753E"/>
    <w:rsid w:val="00ED76F8"/>
    <w:rsid w:val="00EE390E"/>
    <w:rsid w:val="00EE53EA"/>
    <w:rsid w:val="00EE6252"/>
    <w:rsid w:val="00EE645D"/>
    <w:rsid w:val="00EE75F0"/>
    <w:rsid w:val="00EF0471"/>
    <w:rsid w:val="00EF0E35"/>
    <w:rsid w:val="00EF12C7"/>
    <w:rsid w:val="00EF424B"/>
    <w:rsid w:val="00EF6171"/>
    <w:rsid w:val="00F03A8F"/>
    <w:rsid w:val="00F0474F"/>
    <w:rsid w:val="00F06C3B"/>
    <w:rsid w:val="00F143AD"/>
    <w:rsid w:val="00F158C1"/>
    <w:rsid w:val="00F15A0F"/>
    <w:rsid w:val="00F207FE"/>
    <w:rsid w:val="00F20CA8"/>
    <w:rsid w:val="00F27A57"/>
    <w:rsid w:val="00F27D36"/>
    <w:rsid w:val="00F30114"/>
    <w:rsid w:val="00F30D9D"/>
    <w:rsid w:val="00F3428B"/>
    <w:rsid w:val="00F35AA1"/>
    <w:rsid w:val="00F3657A"/>
    <w:rsid w:val="00F40DA7"/>
    <w:rsid w:val="00F41067"/>
    <w:rsid w:val="00F42DC5"/>
    <w:rsid w:val="00F4323D"/>
    <w:rsid w:val="00F468CE"/>
    <w:rsid w:val="00F4737D"/>
    <w:rsid w:val="00F47D97"/>
    <w:rsid w:val="00F54FD7"/>
    <w:rsid w:val="00F55BA7"/>
    <w:rsid w:val="00F60ADE"/>
    <w:rsid w:val="00F62D3B"/>
    <w:rsid w:val="00F637DA"/>
    <w:rsid w:val="00F6480F"/>
    <w:rsid w:val="00F7125A"/>
    <w:rsid w:val="00F752CC"/>
    <w:rsid w:val="00F75ABE"/>
    <w:rsid w:val="00F857DE"/>
    <w:rsid w:val="00F91016"/>
    <w:rsid w:val="00F94399"/>
    <w:rsid w:val="00FA4577"/>
    <w:rsid w:val="00FA500C"/>
    <w:rsid w:val="00FA5188"/>
    <w:rsid w:val="00FA55FB"/>
    <w:rsid w:val="00FB084B"/>
    <w:rsid w:val="00FB2013"/>
    <w:rsid w:val="00FB205F"/>
    <w:rsid w:val="00FB2B6A"/>
    <w:rsid w:val="00FB4CD8"/>
    <w:rsid w:val="00FB5CAF"/>
    <w:rsid w:val="00FB63A0"/>
    <w:rsid w:val="00FC13BE"/>
    <w:rsid w:val="00FC560D"/>
    <w:rsid w:val="00FC5E5C"/>
    <w:rsid w:val="00FC5F48"/>
    <w:rsid w:val="00FC62E1"/>
    <w:rsid w:val="00FC7C3E"/>
    <w:rsid w:val="00FC7E57"/>
    <w:rsid w:val="00FD4A31"/>
    <w:rsid w:val="00FE1E1A"/>
    <w:rsid w:val="00FE26E1"/>
    <w:rsid w:val="00FE383F"/>
    <w:rsid w:val="00FE4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C7070"/>
  <w15:chartTrackingRefBased/>
  <w15:docId w15:val="{CA9CB6CB-F4AC-43FE-BC95-2889DFC59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4EAC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14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4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4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4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4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4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4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4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4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4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4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4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4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4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4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4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4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4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4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4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4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4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4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4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4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4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4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4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44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qFormat/>
    <w:rsid w:val="009074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907473"/>
    <w:rPr>
      <w:sz w:val="24"/>
      <w:szCs w:val="24"/>
    </w:rPr>
  </w:style>
  <w:style w:type="paragraph" w:styleId="ListBullet">
    <w:name w:val="List Bullet"/>
    <w:basedOn w:val="Normal"/>
    <w:uiPriority w:val="99"/>
    <w:unhideWhenUsed/>
    <w:qFormat/>
    <w:rsid w:val="00907473"/>
    <w:pPr>
      <w:numPr>
        <w:numId w:val="1"/>
      </w:numPr>
      <w:contextualSpacing/>
    </w:pPr>
  </w:style>
  <w:style w:type="table" w:styleId="TableGrid">
    <w:name w:val="Table Grid"/>
    <w:basedOn w:val="TableNormal"/>
    <w:uiPriority w:val="39"/>
    <w:qFormat/>
    <w:rsid w:val="00907473"/>
    <w:pPr>
      <w:spacing w:after="0" w:line="240" w:lineRule="auto"/>
    </w:pPr>
    <w:rPr>
      <w:kern w:val="0"/>
      <w:sz w:val="20"/>
      <w:szCs w:val="20"/>
      <w:lang w:val="en-US" w:bidi="th-T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980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08F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143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7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5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image" Target="media/image32.jpeg"/><Relationship Id="rId21" Type="http://schemas.openxmlformats.org/officeDocument/2006/relationships/image" Target="media/image14.jpeg"/><Relationship Id="rId34" Type="http://schemas.openxmlformats.org/officeDocument/2006/relationships/image" Target="media/image27.jpg"/><Relationship Id="rId42" Type="http://schemas.openxmlformats.org/officeDocument/2006/relationships/image" Target="media/image35.jp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jpg"/><Relationship Id="rId37" Type="http://schemas.openxmlformats.org/officeDocument/2006/relationships/image" Target="media/image30.jpeg"/><Relationship Id="rId40" Type="http://schemas.openxmlformats.org/officeDocument/2006/relationships/image" Target="media/image33.jpeg"/><Relationship Id="rId45" Type="http://schemas.openxmlformats.org/officeDocument/2006/relationships/image" Target="media/image38.tiff"/><Relationship Id="rId53" Type="http://schemas.openxmlformats.org/officeDocument/2006/relationships/image" Target="media/image46.png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png"/><Relationship Id="rId35" Type="http://schemas.openxmlformats.org/officeDocument/2006/relationships/image" Target="media/image28.jpeg"/><Relationship Id="rId43" Type="http://schemas.openxmlformats.org/officeDocument/2006/relationships/image" Target="media/image36.jpe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jpg"/><Relationship Id="rId25" Type="http://schemas.openxmlformats.org/officeDocument/2006/relationships/image" Target="media/image18.png"/><Relationship Id="rId33" Type="http://schemas.openxmlformats.org/officeDocument/2006/relationships/image" Target="media/image26.jpeg"/><Relationship Id="rId38" Type="http://schemas.openxmlformats.org/officeDocument/2006/relationships/image" Target="media/image31.jpeg"/><Relationship Id="rId46" Type="http://schemas.openxmlformats.org/officeDocument/2006/relationships/image" Target="media/image39.png"/><Relationship Id="rId59" Type="http://schemas.openxmlformats.org/officeDocument/2006/relationships/theme" Target="theme/theme1.xml"/><Relationship Id="rId20" Type="http://schemas.openxmlformats.org/officeDocument/2006/relationships/image" Target="media/image13.jpeg"/><Relationship Id="rId41" Type="http://schemas.openxmlformats.org/officeDocument/2006/relationships/image" Target="media/image34.jpe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1.png"/><Relationship Id="rId36" Type="http://schemas.openxmlformats.org/officeDocument/2006/relationships/image" Target="media/image29.jpe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tiff"/><Relationship Id="rId52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E21028-CEDB-4D57-9231-06BCC64F27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3887</TotalTime>
  <Pages>43</Pages>
  <Words>4845</Words>
  <Characters>27618</Characters>
  <Application>Microsoft Office Word</Application>
  <DocSecurity>0</DocSecurity>
  <Lines>230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CalmBubbles 6055</dc:creator>
  <cp:keywords/>
  <dc:description/>
  <cp:lastModifiedBy>CalmBubbles 6055</cp:lastModifiedBy>
  <cp:revision>3066</cp:revision>
  <cp:lastPrinted>2026-01-23T01:27:00Z</cp:lastPrinted>
  <dcterms:created xsi:type="dcterms:W3CDTF">2025-03-06T23:35:00Z</dcterms:created>
  <dcterms:modified xsi:type="dcterms:W3CDTF">2026-03-23T15:53:00Z</dcterms:modified>
</cp:coreProperties>
</file>