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C7AEA" w14:textId="77777777" w:rsidR="00976A3B" w:rsidRDefault="00000000">
      <w:pPr>
        <w:spacing w:line="480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Name (Optional): ________________________________ Section: _________________</w:t>
      </w:r>
    </w:p>
    <w:p w14:paraId="02843476" w14:textId="77777777" w:rsidR="00976A3B" w:rsidRDefault="00000000">
      <w:pPr>
        <w:spacing w:line="276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>Direction:</w:t>
      </w:r>
      <w:r>
        <w:rPr>
          <w:rFonts w:ascii="Arial" w:hAnsi="Arial" w:cs="Arial"/>
          <w:lang w:val="en-US"/>
        </w:rPr>
        <w:t xml:space="preserve"> Read the following statements mindfully and using the 4-point scale shown below, put a check mark (</w:t>
      </w:r>
      <w:r>
        <w:rPr>
          <w:rFonts w:ascii="Segoe UI Emoji" w:hAnsi="Segoe UI Emoji" w:cs="Segoe UI Emoji"/>
          <w:lang w:val="en-US"/>
        </w:rPr>
        <w:t>✔️</w:t>
      </w:r>
      <w:r>
        <w:rPr>
          <w:rFonts w:ascii="Arial" w:hAnsi="Arial" w:cs="Arial"/>
          <w:lang w:val="en-US"/>
        </w:rPr>
        <w:t xml:space="preserve">) on the corresponding boxes containing the following information, which suggest your assessment to the application. </w:t>
      </w:r>
    </w:p>
    <w:p w14:paraId="24DD47FE" w14:textId="77777777" w:rsidR="00976A3B" w:rsidRDefault="00000000">
      <w:pPr>
        <w:spacing w:line="276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i/>
          <w:iCs/>
          <w:lang w:val="en-US"/>
        </w:rPr>
        <w:t>(</w:t>
      </w:r>
      <w:r>
        <w:rPr>
          <w:rFonts w:ascii="Arial" w:hAnsi="Arial" w:cs="Arial"/>
          <w:i/>
          <w:iCs/>
        </w:rPr>
        <w:t>Basahing mabuti ang mga sumusunod na pahayag at gamit ang 4-point scale na ipinapakita sa ibaba, lagyan ng tsek (</w:t>
      </w:r>
      <w:r>
        <w:rPr>
          <w:rFonts w:ascii="Segoe UI Emoji" w:hAnsi="Segoe UI Emoji" w:cs="Segoe UI Emoji"/>
          <w:lang w:val="en-US"/>
        </w:rPr>
        <w:t>✔️</w:t>
      </w:r>
      <w:r>
        <w:rPr>
          <w:rFonts w:ascii="Arial" w:hAnsi="Arial" w:cs="Arial"/>
          <w:i/>
          <w:iCs/>
        </w:rPr>
        <w:t>) ang mga kaukulang kahon na naglalaman ng sumusunod na impormasyon, na nagmumungkahi ng iyong pagtatasa sa aplikasyon.)</w:t>
      </w:r>
    </w:p>
    <w:p w14:paraId="581FACCC" w14:textId="77777777" w:rsidR="00976A3B" w:rsidRDefault="00000000">
      <w:pPr>
        <w:spacing w:line="24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Scale:</w:t>
      </w:r>
    </w:p>
    <w:p w14:paraId="5234F090" w14:textId="77777777" w:rsidR="00976A3B" w:rsidRDefault="00000000">
      <w:pPr>
        <w:spacing w:line="276" w:lineRule="auto"/>
        <w:ind w:left="720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(4) Highly Acceptable</w:t>
      </w:r>
      <w:r>
        <w:rPr>
          <w:rFonts w:ascii="Arial" w:hAnsi="Arial" w:cs="Arial"/>
          <w:b/>
          <w:bCs/>
          <w:lang w:val="en-US"/>
        </w:rPr>
        <w:br/>
        <w:t xml:space="preserve">(3) Acceptable </w:t>
      </w:r>
      <w:r>
        <w:rPr>
          <w:rFonts w:ascii="Arial" w:hAnsi="Arial" w:cs="Arial"/>
          <w:b/>
          <w:bCs/>
          <w:lang w:val="en-US"/>
        </w:rPr>
        <w:br/>
        <w:t xml:space="preserve">(2) Fairly Acceptable </w:t>
      </w:r>
      <w:r>
        <w:rPr>
          <w:rFonts w:ascii="Arial" w:hAnsi="Arial" w:cs="Arial"/>
          <w:b/>
          <w:bCs/>
          <w:lang w:val="en-US"/>
        </w:rPr>
        <w:br/>
        <w:t>(1) Not Acceptable</w:t>
      </w:r>
    </w:p>
    <w:p w14:paraId="53FDB813" w14:textId="77777777" w:rsidR="00976A3B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Level of Acceptability of Quieazy as Educational Application for Senior High School Learners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132"/>
        <w:gridCol w:w="905"/>
        <w:gridCol w:w="892"/>
        <w:gridCol w:w="902"/>
        <w:gridCol w:w="905"/>
      </w:tblGrid>
      <w:tr w:rsidR="00976A3B" w14:paraId="0865DF80" w14:textId="77777777">
        <w:trPr>
          <w:trHeight w:val="432"/>
        </w:trPr>
        <w:tc>
          <w:tcPr>
            <w:tcW w:w="3149" w:type="pct"/>
            <w:vAlign w:val="center"/>
          </w:tcPr>
          <w:p w14:paraId="478BA318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Statements</w:t>
            </w:r>
          </w:p>
        </w:tc>
        <w:tc>
          <w:tcPr>
            <w:tcW w:w="465" w:type="pct"/>
            <w:vAlign w:val="center"/>
          </w:tcPr>
          <w:p w14:paraId="52FCA2AA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58" w:type="pct"/>
            <w:vAlign w:val="center"/>
          </w:tcPr>
          <w:p w14:paraId="40F93085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3" w:type="pct"/>
            <w:vAlign w:val="center"/>
          </w:tcPr>
          <w:p w14:paraId="32C73336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5" w:type="pct"/>
            <w:vAlign w:val="center"/>
          </w:tcPr>
          <w:p w14:paraId="1F0470BE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976A3B" w14:paraId="0AC10375" w14:textId="77777777">
        <w:trPr>
          <w:trHeight w:val="288"/>
        </w:trPr>
        <w:tc>
          <w:tcPr>
            <w:tcW w:w="3149" w:type="pct"/>
            <w:vAlign w:val="center"/>
          </w:tcPr>
          <w:p w14:paraId="473BE700" w14:textId="77777777" w:rsidR="00976A3B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 xml:space="preserve">  A. USABILITY</w:t>
            </w:r>
          </w:p>
        </w:tc>
        <w:tc>
          <w:tcPr>
            <w:tcW w:w="465" w:type="pct"/>
            <w:vAlign w:val="center"/>
          </w:tcPr>
          <w:p w14:paraId="6019B900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4</w:t>
            </w:r>
          </w:p>
          <w:p w14:paraId="55DB1236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(HA)</w:t>
            </w:r>
          </w:p>
        </w:tc>
        <w:tc>
          <w:tcPr>
            <w:tcW w:w="458" w:type="pct"/>
            <w:vAlign w:val="center"/>
          </w:tcPr>
          <w:p w14:paraId="505679F5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3</w:t>
            </w:r>
          </w:p>
          <w:p w14:paraId="20918BC4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(A)</w:t>
            </w:r>
          </w:p>
        </w:tc>
        <w:tc>
          <w:tcPr>
            <w:tcW w:w="463" w:type="pct"/>
            <w:vAlign w:val="center"/>
          </w:tcPr>
          <w:p w14:paraId="0AAB96ED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2</w:t>
            </w:r>
          </w:p>
          <w:p w14:paraId="73C9C8D4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(FA)</w:t>
            </w:r>
          </w:p>
        </w:tc>
        <w:tc>
          <w:tcPr>
            <w:tcW w:w="465" w:type="pct"/>
            <w:vAlign w:val="center"/>
          </w:tcPr>
          <w:p w14:paraId="1F2A58D7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1</w:t>
            </w:r>
          </w:p>
          <w:p w14:paraId="369EF245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(NA)</w:t>
            </w:r>
          </w:p>
        </w:tc>
      </w:tr>
      <w:tr w:rsidR="00976A3B" w14:paraId="7CB9F84B" w14:textId="77777777">
        <w:tc>
          <w:tcPr>
            <w:tcW w:w="3149" w:type="pct"/>
          </w:tcPr>
          <w:p w14:paraId="29AE506F" w14:textId="77777777" w:rsidR="00976A3B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Reviewing post-quiz results and tracking progress is easy.</w:t>
            </w:r>
            <w:r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  <w:i/>
                <w:iCs/>
                <w:lang w:val="en-US"/>
              </w:rPr>
              <w:t xml:space="preserve">(Madaling suriin ang resulta ng post-quiz at subaybayan ang proseso.) </w:t>
            </w:r>
          </w:p>
        </w:tc>
        <w:tc>
          <w:tcPr>
            <w:tcW w:w="465" w:type="pct"/>
          </w:tcPr>
          <w:p w14:paraId="1F507D41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58" w:type="pct"/>
          </w:tcPr>
          <w:p w14:paraId="6DE1F2AA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3" w:type="pct"/>
          </w:tcPr>
          <w:p w14:paraId="10274B9D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5" w:type="pct"/>
          </w:tcPr>
          <w:p w14:paraId="4E8C7038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976A3B" w14:paraId="0C7EA736" w14:textId="77777777">
        <w:tc>
          <w:tcPr>
            <w:tcW w:w="3149" w:type="pct"/>
          </w:tcPr>
          <w:p w14:paraId="0577614A" w14:textId="08C179DD" w:rsidR="00976A3B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Creating, and hosting quizzes and passing answers are easy.</w:t>
            </w:r>
            <w:r>
              <w:rPr>
                <w:rFonts w:ascii="Arial" w:hAnsi="Arial" w:cs="Arial"/>
                <w:lang w:val="en-US"/>
              </w:rPr>
              <w:br/>
            </w:r>
            <w:r>
              <w:rPr>
                <w:rFonts w:ascii="Arial" w:hAnsi="Arial" w:cs="Arial"/>
                <w:i/>
                <w:iCs/>
                <w:lang w:val="en-US"/>
              </w:rPr>
              <w:t>(</w:t>
            </w:r>
            <w:r w:rsidR="009A4000">
              <w:rPr>
                <w:rFonts w:ascii="Arial" w:hAnsi="Arial" w:cs="Arial"/>
                <w:i/>
                <w:iCs/>
                <w:lang w:val="en-US"/>
              </w:rPr>
              <w:t>P</w:t>
            </w:r>
            <w:r>
              <w:rPr>
                <w:rFonts w:ascii="Arial" w:hAnsi="Arial" w:cs="Arial"/>
                <w:i/>
                <w:iCs/>
                <w:lang w:val="en-US"/>
              </w:rPr>
              <w:t>aggawa at pag-host ng mga pagsusulit at pagpasa ng mga sagot ay madali. )</w:t>
            </w:r>
          </w:p>
        </w:tc>
        <w:tc>
          <w:tcPr>
            <w:tcW w:w="465" w:type="pct"/>
          </w:tcPr>
          <w:p w14:paraId="4FDC1A17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58" w:type="pct"/>
          </w:tcPr>
          <w:p w14:paraId="49E1C5C3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63" w:type="pct"/>
          </w:tcPr>
          <w:p w14:paraId="756CA8C5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65" w:type="pct"/>
          </w:tcPr>
          <w:p w14:paraId="64939316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976A3B" w14:paraId="4B5FC982" w14:textId="77777777">
        <w:tc>
          <w:tcPr>
            <w:tcW w:w="3149" w:type="pct"/>
          </w:tcPr>
          <w:p w14:paraId="71E16B86" w14:textId="77777777" w:rsidR="00976A3B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Accessible through multiple devices.</w:t>
            </w:r>
            <w:r>
              <w:rPr>
                <w:rFonts w:ascii="Arial" w:hAnsi="Arial" w:cs="Arial"/>
                <w:lang w:val="en-US"/>
              </w:rPr>
              <w:br/>
            </w:r>
            <w:r>
              <w:rPr>
                <w:rFonts w:ascii="Arial" w:hAnsi="Arial" w:cs="Arial"/>
                <w:i/>
                <w:iCs/>
                <w:lang w:val="en-US"/>
              </w:rPr>
              <w:t>(Madaling ma-access sa pamamagitan ng iba't ibang devices.)</w:t>
            </w:r>
          </w:p>
        </w:tc>
        <w:tc>
          <w:tcPr>
            <w:tcW w:w="465" w:type="pct"/>
          </w:tcPr>
          <w:p w14:paraId="6FE6FA9F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58" w:type="pct"/>
          </w:tcPr>
          <w:p w14:paraId="0B29AB36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3" w:type="pct"/>
          </w:tcPr>
          <w:p w14:paraId="5899FD6C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5" w:type="pct"/>
          </w:tcPr>
          <w:p w14:paraId="269C0B07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976A3B" w14:paraId="5C52D55B" w14:textId="77777777">
        <w:trPr>
          <w:trHeight w:val="1003"/>
        </w:trPr>
        <w:tc>
          <w:tcPr>
            <w:tcW w:w="3149" w:type="pct"/>
          </w:tcPr>
          <w:p w14:paraId="34C26262" w14:textId="77777777" w:rsidR="00976A3B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Quizzes can be easily transferred throughout multiple devices</w:t>
            </w:r>
            <w:r>
              <w:rPr>
                <w:rFonts w:ascii="Arial" w:hAnsi="Arial" w:cs="Arial"/>
                <w:i/>
                <w:iCs/>
                <w:lang w:val="en-US"/>
              </w:rPr>
              <w:t>.</w:t>
            </w:r>
            <w:r>
              <w:rPr>
                <w:rFonts w:ascii="Arial" w:hAnsi="Arial" w:cs="Arial"/>
                <w:i/>
                <w:iCs/>
                <w:lang w:val="en-US"/>
              </w:rPr>
              <w:br/>
              <w:t>(Madaling mailipat ang mga pagsusulit sa     iba't ibang device.)</w:t>
            </w:r>
          </w:p>
        </w:tc>
        <w:tc>
          <w:tcPr>
            <w:tcW w:w="465" w:type="pct"/>
          </w:tcPr>
          <w:p w14:paraId="2045217F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58" w:type="pct"/>
          </w:tcPr>
          <w:p w14:paraId="1722BB17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3" w:type="pct"/>
          </w:tcPr>
          <w:p w14:paraId="2A700C71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5" w:type="pct"/>
          </w:tcPr>
          <w:p w14:paraId="279A0F89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976A3B" w14:paraId="0216C71F" w14:textId="77777777">
        <w:tc>
          <w:tcPr>
            <w:tcW w:w="3149" w:type="pct"/>
          </w:tcPr>
          <w:p w14:paraId="70CFF50C" w14:textId="77777777" w:rsidR="00976A3B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There are variety of ways in hosting quizzes.</w:t>
            </w:r>
            <w:r>
              <w:rPr>
                <w:rFonts w:ascii="Arial" w:hAnsi="Arial" w:cs="Arial"/>
                <w:lang w:val="en-US"/>
              </w:rPr>
              <w:br/>
            </w:r>
            <w:r>
              <w:rPr>
                <w:rFonts w:ascii="Arial" w:hAnsi="Arial" w:cs="Arial"/>
                <w:i/>
                <w:iCs/>
                <w:lang w:val="en-US"/>
              </w:rPr>
              <w:t>(May iba't ibang paraan ng pagho-host ng mga pagsusulit.)</w:t>
            </w:r>
          </w:p>
        </w:tc>
        <w:tc>
          <w:tcPr>
            <w:tcW w:w="465" w:type="pct"/>
          </w:tcPr>
          <w:p w14:paraId="74F8CA43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58" w:type="pct"/>
          </w:tcPr>
          <w:p w14:paraId="077464C1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3" w:type="pct"/>
          </w:tcPr>
          <w:p w14:paraId="1749EFB2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5" w:type="pct"/>
          </w:tcPr>
          <w:p w14:paraId="0A7D4041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976A3B" w14:paraId="2B9333E7" w14:textId="77777777">
        <w:tc>
          <w:tcPr>
            <w:tcW w:w="3149" w:type="pct"/>
            <w:vAlign w:val="center"/>
          </w:tcPr>
          <w:p w14:paraId="3EE1AB02" w14:textId="77777777" w:rsidR="00976A3B" w:rsidRDefault="00000000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 xml:space="preserve">  B. DESIGN</w:t>
            </w:r>
          </w:p>
        </w:tc>
        <w:tc>
          <w:tcPr>
            <w:tcW w:w="465" w:type="pct"/>
            <w:vAlign w:val="center"/>
          </w:tcPr>
          <w:p w14:paraId="726A2EC9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4</w:t>
            </w:r>
          </w:p>
          <w:p w14:paraId="6E91DBAA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(HA)</w:t>
            </w:r>
          </w:p>
        </w:tc>
        <w:tc>
          <w:tcPr>
            <w:tcW w:w="458" w:type="pct"/>
            <w:vAlign w:val="center"/>
          </w:tcPr>
          <w:p w14:paraId="6CA4F254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3</w:t>
            </w:r>
          </w:p>
          <w:p w14:paraId="0EF17E2C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(A)</w:t>
            </w:r>
          </w:p>
        </w:tc>
        <w:tc>
          <w:tcPr>
            <w:tcW w:w="463" w:type="pct"/>
            <w:vAlign w:val="center"/>
          </w:tcPr>
          <w:p w14:paraId="618228FC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2</w:t>
            </w:r>
          </w:p>
          <w:p w14:paraId="596B44EE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(FA)</w:t>
            </w:r>
          </w:p>
        </w:tc>
        <w:tc>
          <w:tcPr>
            <w:tcW w:w="465" w:type="pct"/>
            <w:vAlign w:val="center"/>
          </w:tcPr>
          <w:p w14:paraId="03404232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1</w:t>
            </w:r>
          </w:p>
          <w:p w14:paraId="53382293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(NA)</w:t>
            </w:r>
          </w:p>
        </w:tc>
      </w:tr>
      <w:tr w:rsidR="00976A3B" w14:paraId="5F862833" w14:textId="77777777">
        <w:tc>
          <w:tcPr>
            <w:tcW w:w="3149" w:type="pct"/>
          </w:tcPr>
          <w:p w14:paraId="493AEEDF" w14:textId="2649F891" w:rsidR="00976A3B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The language of the text is easily understandable.</w:t>
            </w:r>
            <w:r>
              <w:rPr>
                <w:rFonts w:ascii="Arial" w:hAnsi="Arial" w:cs="Arial"/>
                <w:lang w:val="en-US"/>
              </w:rPr>
              <w:br/>
            </w:r>
            <w:r>
              <w:rPr>
                <w:rFonts w:ascii="Arial" w:hAnsi="Arial" w:cs="Arial"/>
                <w:i/>
                <w:iCs/>
                <w:lang w:val="en-US"/>
              </w:rPr>
              <w:t xml:space="preserve">(Madaling maunawaan ang wika </w:t>
            </w:r>
            <w:r w:rsidR="009B7446">
              <w:rPr>
                <w:rFonts w:ascii="Arial" w:hAnsi="Arial" w:cs="Arial"/>
                <w:i/>
                <w:iCs/>
                <w:lang w:val="en-US"/>
              </w:rPr>
              <w:t>ng</w:t>
            </w:r>
            <w:r>
              <w:rPr>
                <w:rFonts w:ascii="Arial" w:hAnsi="Arial" w:cs="Arial"/>
                <w:i/>
                <w:iCs/>
                <w:lang w:val="en-US"/>
              </w:rPr>
              <w:t xml:space="preserve"> teksto.)</w:t>
            </w:r>
          </w:p>
        </w:tc>
        <w:tc>
          <w:tcPr>
            <w:tcW w:w="465" w:type="pct"/>
          </w:tcPr>
          <w:p w14:paraId="74EAC590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58" w:type="pct"/>
          </w:tcPr>
          <w:p w14:paraId="6DAA1C5F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3" w:type="pct"/>
          </w:tcPr>
          <w:p w14:paraId="320F5A7B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5" w:type="pct"/>
          </w:tcPr>
          <w:p w14:paraId="120EDECD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976A3B" w14:paraId="30D226DA" w14:textId="77777777">
        <w:tc>
          <w:tcPr>
            <w:tcW w:w="3149" w:type="pct"/>
          </w:tcPr>
          <w:p w14:paraId="38C1228A" w14:textId="77777777" w:rsidR="00976A3B" w:rsidRDefault="00000000">
            <w:pPr>
              <w:pStyle w:val="ListParagraph"/>
              <w:numPr>
                <w:ilvl w:val="0"/>
                <w:numId w:val="3"/>
              </w:numPr>
              <w:tabs>
                <w:tab w:val="left" w:pos="2376"/>
              </w:tabs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Has clearly labeled buttons and menus.</w:t>
            </w:r>
            <w:r>
              <w:rPr>
                <w:rFonts w:ascii="Arial" w:hAnsi="Arial" w:cs="Arial"/>
                <w:lang w:val="en-US"/>
              </w:rPr>
              <w:br/>
            </w:r>
            <w:r>
              <w:rPr>
                <w:rFonts w:ascii="Arial" w:hAnsi="Arial" w:cs="Arial"/>
                <w:i/>
                <w:iCs/>
                <w:lang w:val="en-US"/>
              </w:rPr>
              <w:t>(May malinaw na nakalagay na label sa mga pindutan at menu.)</w:t>
            </w:r>
          </w:p>
        </w:tc>
        <w:tc>
          <w:tcPr>
            <w:tcW w:w="465" w:type="pct"/>
          </w:tcPr>
          <w:p w14:paraId="6456E531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58" w:type="pct"/>
          </w:tcPr>
          <w:p w14:paraId="74A37991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3" w:type="pct"/>
          </w:tcPr>
          <w:p w14:paraId="3E7B97AD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5" w:type="pct"/>
          </w:tcPr>
          <w:p w14:paraId="2676A62F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976A3B" w14:paraId="3D3D483B" w14:textId="77777777">
        <w:tc>
          <w:tcPr>
            <w:tcW w:w="3149" w:type="pct"/>
          </w:tcPr>
          <w:p w14:paraId="09294181" w14:textId="77777777" w:rsidR="00976A3B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lastRenderedPageBreak/>
              <w:t xml:space="preserve"> Font and text size are easy to read.</w:t>
            </w:r>
            <w:r>
              <w:rPr>
                <w:rFonts w:ascii="Arial" w:hAnsi="Arial" w:cs="Arial"/>
                <w:lang w:val="en-US"/>
              </w:rPr>
              <w:br/>
            </w:r>
            <w:r>
              <w:rPr>
                <w:rFonts w:ascii="Arial" w:hAnsi="Arial" w:cs="Arial"/>
                <w:i/>
                <w:iCs/>
                <w:lang w:val="en-US"/>
              </w:rPr>
              <w:t>(Madaling basahin ang laki ng font at teksto.)</w:t>
            </w:r>
          </w:p>
        </w:tc>
        <w:tc>
          <w:tcPr>
            <w:tcW w:w="465" w:type="pct"/>
          </w:tcPr>
          <w:p w14:paraId="0EC2B035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58" w:type="pct"/>
          </w:tcPr>
          <w:p w14:paraId="5DEE9986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3" w:type="pct"/>
          </w:tcPr>
          <w:p w14:paraId="25849355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5" w:type="pct"/>
          </w:tcPr>
          <w:p w14:paraId="6A14DBB3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976A3B" w14:paraId="44C0BAD1" w14:textId="77777777">
        <w:tc>
          <w:tcPr>
            <w:tcW w:w="3149" w:type="pct"/>
          </w:tcPr>
          <w:p w14:paraId="7308CFFB" w14:textId="2FC92A54" w:rsidR="00976A3B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Has clean and organized layout that improves focus of the users.</w:t>
            </w:r>
            <w:r>
              <w:rPr>
                <w:rFonts w:ascii="Arial" w:hAnsi="Arial" w:cs="Arial"/>
                <w:lang w:val="en-US"/>
              </w:rPr>
              <w:br/>
            </w:r>
            <w:r>
              <w:rPr>
                <w:rFonts w:ascii="Arial" w:hAnsi="Arial" w:cs="Arial"/>
                <w:i/>
                <w:iCs/>
                <w:lang w:val="en-US"/>
              </w:rPr>
              <w:t>(May malinis at maayos na layout na nagpapabuti sa pokus ng mga gumagamit.)</w:t>
            </w:r>
          </w:p>
        </w:tc>
        <w:tc>
          <w:tcPr>
            <w:tcW w:w="465" w:type="pct"/>
          </w:tcPr>
          <w:p w14:paraId="341FB424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58" w:type="pct"/>
          </w:tcPr>
          <w:p w14:paraId="3F4E888B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3" w:type="pct"/>
          </w:tcPr>
          <w:p w14:paraId="42D91091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5" w:type="pct"/>
          </w:tcPr>
          <w:p w14:paraId="1C5D5CE0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976A3B" w14:paraId="7D5F4213" w14:textId="77777777">
        <w:trPr>
          <w:trHeight w:val="1054"/>
        </w:trPr>
        <w:tc>
          <w:tcPr>
            <w:tcW w:w="3149" w:type="pct"/>
            <w:tcBorders>
              <w:bottom w:val="single" w:sz="4" w:space="0" w:color="auto"/>
            </w:tcBorders>
          </w:tcPr>
          <w:p w14:paraId="30CBBBAB" w14:textId="77777777" w:rsidR="00976A3B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The color of the elements is comfortable to the eyes.</w:t>
            </w:r>
            <w:r>
              <w:rPr>
                <w:rFonts w:ascii="Arial" w:hAnsi="Arial" w:cs="Arial"/>
                <w:lang w:val="en-US"/>
              </w:rPr>
              <w:br/>
            </w:r>
            <w:r>
              <w:rPr>
                <w:rFonts w:ascii="Arial" w:hAnsi="Arial" w:cs="Arial"/>
                <w:i/>
                <w:iCs/>
                <w:lang w:val="en-US"/>
              </w:rPr>
              <w:t>(Ang kulay ng mga elemento ay komportable sa mata.)</w:t>
            </w:r>
          </w:p>
        </w:tc>
        <w:tc>
          <w:tcPr>
            <w:tcW w:w="465" w:type="pct"/>
            <w:tcBorders>
              <w:bottom w:val="single" w:sz="4" w:space="0" w:color="auto"/>
            </w:tcBorders>
          </w:tcPr>
          <w:p w14:paraId="12EB5D80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58" w:type="pct"/>
            <w:tcBorders>
              <w:bottom w:val="single" w:sz="4" w:space="0" w:color="auto"/>
            </w:tcBorders>
          </w:tcPr>
          <w:p w14:paraId="6A6EAAD3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3" w:type="pct"/>
            <w:tcBorders>
              <w:bottom w:val="single" w:sz="4" w:space="0" w:color="auto"/>
            </w:tcBorders>
          </w:tcPr>
          <w:p w14:paraId="329C4AC0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5" w:type="pct"/>
            <w:tcBorders>
              <w:bottom w:val="single" w:sz="4" w:space="0" w:color="auto"/>
            </w:tcBorders>
          </w:tcPr>
          <w:p w14:paraId="30EC8962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976A3B" w14:paraId="6E8C421E" w14:textId="77777777">
        <w:tc>
          <w:tcPr>
            <w:tcW w:w="3149" w:type="pct"/>
            <w:vAlign w:val="center"/>
          </w:tcPr>
          <w:p w14:paraId="4A76CC10" w14:textId="77777777" w:rsidR="00976A3B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 xml:space="preserve">  C. SECURITY</w:t>
            </w:r>
          </w:p>
        </w:tc>
        <w:tc>
          <w:tcPr>
            <w:tcW w:w="465" w:type="pct"/>
            <w:vAlign w:val="center"/>
          </w:tcPr>
          <w:p w14:paraId="4A7F50B6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4</w:t>
            </w:r>
          </w:p>
          <w:p w14:paraId="11483A39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(HA)</w:t>
            </w:r>
          </w:p>
        </w:tc>
        <w:tc>
          <w:tcPr>
            <w:tcW w:w="458" w:type="pct"/>
            <w:vAlign w:val="center"/>
          </w:tcPr>
          <w:p w14:paraId="1AEE69F6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3</w:t>
            </w:r>
          </w:p>
          <w:p w14:paraId="4763C042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(A)</w:t>
            </w:r>
          </w:p>
        </w:tc>
        <w:tc>
          <w:tcPr>
            <w:tcW w:w="463" w:type="pct"/>
            <w:vAlign w:val="center"/>
          </w:tcPr>
          <w:p w14:paraId="58D37F2A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2</w:t>
            </w:r>
          </w:p>
          <w:p w14:paraId="44C24A45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(FA)</w:t>
            </w:r>
          </w:p>
        </w:tc>
        <w:tc>
          <w:tcPr>
            <w:tcW w:w="465" w:type="pct"/>
            <w:vAlign w:val="center"/>
          </w:tcPr>
          <w:p w14:paraId="6CA81500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1</w:t>
            </w:r>
          </w:p>
          <w:p w14:paraId="073A9C56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(NA)</w:t>
            </w:r>
          </w:p>
        </w:tc>
      </w:tr>
      <w:tr w:rsidR="00976A3B" w14:paraId="6BEEB9B7" w14:textId="77777777">
        <w:tc>
          <w:tcPr>
            <w:tcW w:w="3149" w:type="pct"/>
          </w:tcPr>
          <w:p w14:paraId="15D15F8E" w14:textId="77777777" w:rsidR="00976A3B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Users can be detected if they switch applications.</w:t>
            </w:r>
            <w:r>
              <w:rPr>
                <w:rFonts w:ascii="Arial" w:hAnsi="Arial" w:cs="Arial"/>
                <w:lang w:val="en-US"/>
              </w:rPr>
              <w:br/>
            </w:r>
            <w:r>
              <w:rPr>
                <w:rFonts w:ascii="Arial" w:hAnsi="Arial" w:cs="Arial"/>
                <w:i/>
                <w:iCs/>
                <w:lang w:val="en-US"/>
              </w:rPr>
              <w:t>(Maaaring matukoy ang mga gumagamit kung lumipat sila ng aplikasyon.)</w:t>
            </w:r>
          </w:p>
        </w:tc>
        <w:tc>
          <w:tcPr>
            <w:tcW w:w="465" w:type="pct"/>
          </w:tcPr>
          <w:p w14:paraId="1C4B785F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58" w:type="pct"/>
          </w:tcPr>
          <w:p w14:paraId="16558751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3" w:type="pct"/>
          </w:tcPr>
          <w:p w14:paraId="6A34E7BE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5" w:type="pct"/>
          </w:tcPr>
          <w:p w14:paraId="0AAB6282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976A3B" w14:paraId="30534574" w14:textId="77777777">
        <w:tc>
          <w:tcPr>
            <w:tcW w:w="3149" w:type="pct"/>
          </w:tcPr>
          <w:p w14:paraId="40578CEE" w14:textId="77777777" w:rsidR="00976A3B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Random users cannot easily enter sessions.</w:t>
            </w:r>
            <w:r>
              <w:rPr>
                <w:rFonts w:ascii="Arial" w:hAnsi="Arial" w:cs="Arial"/>
                <w:lang w:val="en-US"/>
              </w:rPr>
              <w:br/>
            </w:r>
            <w:r>
              <w:rPr>
                <w:rFonts w:ascii="Arial" w:hAnsi="Arial" w:cs="Arial"/>
                <w:i/>
                <w:iCs/>
                <w:lang w:val="en-US"/>
              </w:rPr>
              <w:t>(Hindi madaling makapasok ang mga random na user sa mga sesyon.)</w:t>
            </w:r>
          </w:p>
        </w:tc>
        <w:tc>
          <w:tcPr>
            <w:tcW w:w="465" w:type="pct"/>
          </w:tcPr>
          <w:p w14:paraId="79C64C37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58" w:type="pct"/>
          </w:tcPr>
          <w:p w14:paraId="4766DE4E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3" w:type="pct"/>
          </w:tcPr>
          <w:p w14:paraId="506B27C8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5" w:type="pct"/>
          </w:tcPr>
          <w:p w14:paraId="39E20E81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976A3B" w14:paraId="7C1A7F5D" w14:textId="77777777">
        <w:tc>
          <w:tcPr>
            <w:tcW w:w="3149" w:type="pct"/>
          </w:tcPr>
          <w:p w14:paraId="059C3DC6" w14:textId="77777777" w:rsidR="00976A3B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Key to corrections cannot be stolen</w:t>
            </w:r>
            <w:r>
              <w:rPr>
                <w:rFonts w:ascii="Arial" w:hAnsi="Arial" w:cs="Arial"/>
                <w:i/>
                <w:iCs/>
                <w:lang w:val="en-US"/>
              </w:rPr>
              <w:t>.</w:t>
            </w:r>
            <w:r>
              <w:rPr>
                <w:rFonts w:ascii="Arial" w:hAnsi="Arial" w:cs="Arial"/>
                <w:i/>
                <w:iCs/>
                <w:lang w:val="en-US"/>
              </w:rPr>
              <w:br/>
              <w:t>(Hindi maaaring nakawin ang mga sagot.)</w:t>
            </w:r>
          </w:p>
        </w:tc>
        <w:tc>
          <w:tcPr>
            <w:tcW w:w="465" w:type="pct"/>
          </w:tcPr>
          <w:p w14:paraId="55FA851C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58" w:type="pct"/>
          </w:tcPr>
          <w:p w14:paraId="06D15526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3" w:type="pct"/>
          </w:tcPr>
          <w:p w14:paraId="27BC3B58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5" w:type="pct"/>
          </w:tcPr>
          <w:p w14:paraId="7B3D5CB5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976A3B" w14:paraId="57D3C37F" w14:textId="77777777">
        <w:tc>
          <w:tcPr>
            <w:tcW w:w="3149" w:type="pct"/>
          </w:tcPr>
          <w:p w14:paraId="06BECBDD" w14:textId="77777777" w:rsidR="00976A3B" w:rsidRDefault="00BE47D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Live sessions cannot be hijacked.</w:t>
            </w:r>
          </w:p>
          <w:p w14:paraId="1F951D7B" w14:textId="6C043079" w:rsidR="00BE47D5" w:rsidRDefault="00BE47D5" w:rsidP="00BE47D5">
            <w:pPr>
              <w:pStyle w:val="ListParagraph"/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(Ang mga live sesyon ay hindi maaaring ma-hijack.)</w:t>
            </w:r>
          </w:p>
        </w:tc>
        <w:tc>
          <w:tcPr>
            <w:tcW w:w="465" w:type="pct"/>
          </w:tcPr>
          <w:p w14:paraId="3698B38D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58" w:type="pct"/>
          </w:tcPr>
          <w:p w14:paraId="1B2D0716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3" w:type="pct"/>
          </w:tcPr>
          <w:p w14:paraId="297588D2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5" w:type="pct"/>
          </w:tcPr>
          <w:p w14:paraId="1D0EB21D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  <w:tr w:rsidR="00976A3B" w14:paraId="331DF44E" w14:textId="77777777">
        <w:tc>
          <w:tcPr>
            <w:tcW w:w="3149" w:type="pct"/>
          </w:tcPr>
          <w:p w14:paraId="71FFCB7B" w14:textId="77777777" w:rsidR="00976A3B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The privacy policy of the application can be easily understood.</w:t>
            </w:r>
            <w:r>
              <w:rPr>
                <w:rFonts w:ascii="Arial" w:hAnsi="Arial" w:cs="Arial"/>
                <w:lang w:val="en-US"/>
              </w:rPr>
              <w:br/>
            </w:r>
            <w:r>
              <w:rPr>
                <w:rFonts w:ascii="Arial" w:hAnsi="Arial" w:cs="Arial"/>
                <w:i/>
                <w:iCs/>
                <w:lang w:val="en-US"/>
              </w:rPr>
              <w:t>(Madaling maunawaan ang patakaran sa pagkapribado ng aplikasyon.)</w:t>
            </w:r>
          </w:p>
        </w:tc>
        <w:tc>
          <w:tcPr>
            <w:tcW w:w="465" w:type="pct"/>
          </w:tcPr>
          <w:p w14:paraId="7D2E208C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58" w:type="pct"/>
          </w:tcPr>
          <w:p w14:paraId="6DA3863B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3" w:type="pct"/>
          </w:tcPr>
          <w:p w14:paraId="35616A83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465" w:type="pct"/>
          </w:tcPr>
          <w:p w14:paraId="753FFEC6" w14:textId="77777777" w:rsidR="00976A3B" w:rsidRDefault="00976A3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</w:tr>
    </w:tbl>
    <w:p w14:paraId="1F323046" w14:textId="77777777" w:rsidR="00976A3B" w:rsidRDefault="00000000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br/>
        <w:t>Scale:</w:t>
      </w:r>
    </w:p>
    <w:p w14:paraId="6372C266" w14:textId="77777777" w:rsidR="00976A3B" w:rsidRDefault="00000000">
      <w:pPr>
        <w:spacing w:line="276" w:lineRule="auto"/>
        <w:ind w:left="720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(4) Always Observed </w:t>
      </w:r>
      <w:r>
        <w:rPr>
          <w:rFonts w:ascii="Arial" w:hAnsi="Arial" w:cs="Arial"/>
          <w:b/>
          <w:bCs/>
          <w:lang w:val="en-US"/>
        </w:rPr>
        <w:br/>
        <w:t xml:space="preserve">(3) Observed  </w:t>
      </w:r>
      <w:r>
        <w:rPr>
          <w:rFonts w:ascii="Arial" w:hAnsi="Arial" w:cs="Arial"/>
          <w:b/>
          <w:bCs/>
          <w:lang w:val="en-US"/>
        </w:rPr>
        <w:br/>
        <w:t xml:space="preserve">(2) Sometimes Observed </w:t>
      </w:r>
      <w:r>
        <w:rPr>
          <w:rFonts w:ascii="Arial" w:hAnsi="Arial" w:cs="Arial"/>
          <w:b/>
          <w:bCs/>
          <w:lang w:val="en-US"/>
        </w:rPr>
        <w:br/>
        <w:t>(1) Not Observed</w:t>
      </w:r>
    </w:p>
    <w:p w14:paraId="44989C25" w14:textId="77777777" w:rsidR="00976A3B" w:rsidRDefault="0000000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Level of Performance of Quieazy as Educational Application for Senior High School Learners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194"/>
        <w:gridCol w:w="886"/>
        <w:gridCol w:w="886"/>
        <w:gridCol w:w="886"/>
        <w:gridCol w:w="884"/>
      </w:tblGrid>
      <w:tr w:rsidR="00976A3B" w14:paraId="2F1F89B4" w14:textId="77777777">
        <w:tc>
          <w:tcPr>
            <w:tcW w:w="3181" w:type="pct"/>
            <w:vAlign w:val="center"/>
          </w:tcPr>
          <w:p w14:paraId="2DAB1028" w14:textId="77777777" w:rsidR="00976A3B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 xml:space="preserve">  A. GRAPHICAL PERFORMANCE</w:t>
            </w:r>
          </w:p>
        </w:tc>
        <w:tc>
          <w:tcPr>
            <w:tcW w:w="455" w:type="pct"/>
            <w:vAlign w:val="center"/>
          </w:tcPr>
          <w:p w14:paraId="1697AAC5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4</w:t>
            </w:r>
          </w:p>
          <w:p w14:paraId="537F120B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(AO)</w:t>
            </w:r>
          </w:p>
        </w:tc>
        <w:tc>
          <w:tcPr>
            <w:tcW w:w="455" w:type="pct"/>
            <w:vAlign w:val="center"/>
          </w:tcPr>
          <w:p w14:paraId="4CE41EF7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3</w:t>
            </w:r>
          </w:p>
          <w:p w14:paraId="6684C3F1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(O)</w:t>
            </w:r>
          </w:p>
        </w:tc>
        <w:tc>
          <w:tcPr>
            <w:tcW w:w="455" w:type="pct"/>
            <w:vAlign w:val="center"/>
          </w:tcPr>
          <w:p w14:paraId="0E5DE911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2</w:t>
            </w:r>
          </w:p>
          <w:p w14:paraId="43C2F5F6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(SO)</w:t>
            </w:r>
          </w:p>
        </w:tc>
        <w:tc>
          <w:tcPr>
            <w:tcW w:w="454" w:type="pct"/>
            <w:vAlign w:val="center"/>
          </w:tcPr>
          <w:p w14:paraId="2962AE78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1</w:t>
            </w:r>
          </w:p>
          <w:p w14:paraId="49CBEBBD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(NO)</w:t>
            </w:r>
          </w:p>
        </w:tc>
      </w:tr>
      <w:tr w:rsidR="00976A3B" w14:paraId="56CDA40A" w14:textId="77777777">
        <w:tc>
          <w:tcPr>
            <w:tcW w:w="3181" w:type="pct"/>
          </w:tcPr>
          <w:p w14:paraId="67F28246" w14:textId="77777777" w:rsidR="00976A3B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Clicks and interactions have fast response.</w:t>
            </w:r>
            <w:r>
              <w:rPr>
                <w:rFonts w:ascii="Arial" w:hAnsi="Arial" w:cs="Arial"/>
                <w:lang w:val="en-US"/>
              </w:rPr>
              <w:br/>
            </w:r>
            <w:r>
              <w:rPr>
                <w:rFonts w:ascii="Arial" w:hAnsi="Arial" w:cs="Arial"/>
                <w:i/>
                <w:iCs/>
                <w:lang w:val="en-US"/>
              </w:rPr>
              <w:t>(Mabilis ang pagtugon sa mga pag-click at pakikipag-ugnayan.)</w:t>
            </w:r>
          </w:p>
        </w:tc>
        <w:tc>
          <w:tcPr>
            <w:tcW w:w="455" w:type="pct"/>
          </w:tcPr>
          <w:p w14:paraId="5D7CA6FF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121F703D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5B218157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4" w:type="pct"/>
          </w:tcPr>
          <w:p w14:paraId="2F6BD4C0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976A3B" w14:paraId="6EC232EA" w14:textId="77777777">
        <w:trPr>
          <w:trHeight w:val="221"/>
        </w:trPr>
        <w:tc>
          <w:tcPr>
            <w:tcW w:w="3181" w:type="pct"/>
          </w:tcPr>
          <w:p w14:paraId="2A1AE8C1" w14:textId="55379D90" w:rsidR="00976A3B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Animations and transitions are smooth</w:t>
            </w:r>
            <w:r>
              <w:rPr>
                <w:rFonts w:ascii="Arial" w:hAnsi="Arial" w:cs="Arial"/>
                <w:i/>
                <w:iCs/>
                <w:lang w:val="en-US"/>
              </w:rPr>
              <w:t>.</w:t>
            </w:r>
            <w:r w:rsidR="004D7530">
              <w:rPr>
                <w:rFonts w:ascii="Arial" w:hAnsi="Arial" w:cs="Arial"/>
                <w:i/>
                <w:iCs/>
                <w:lang w:val="en-US"/>
              </w:rPr>
              <w:br/>
            </w:r>
            <w:r>
              <w:rPr>
                <w:rFonts w:ascii="Arial" w:hAnsi="Arial" w:cs="Arial"/>
                <w:i/>
                <w:iCs/>
                <w:lang w:val="en-US"/>
              </w:rPr>
              <w:t>(Maayos ang mga animasyon at transisyon.)</w:t>
            </w:r>
          </w:p>
        </w:tc>
        <w:tc>
          <w:tcPr>
            <w:tcW w:w="455" w:type="pct"/>
          </w:tcPr>
          <w:p w14:paraId="655FF4C6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2D3E46C4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492DAA30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4" w:type="pct"/>
          </w:tcPr>
          <w:p w14:paraId="77E6DD3C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976A3B" w14:paraId="2EC9E821" w14:textId="77777777">
        <w:tc>
          <w:tcPr>
            <w:tcW w:w="3181" w:type="pct"/>
          </w:tcPr>
          <w:p w14:paraId="2B283F68" w14:textId="77777777" w:rsidR="00976A3B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Application maintains smoothness even when hosting with plenty of users</w:t>
            </w:r>
            <w:r>
              <w:rPr>
                <w:rFonts w:ascii="Arial" w:hAnsi="Arial" w:cs="Arial"/>
                <w:i/>
                <w:iCs/>
                <w:lang w:val="en-US"/>
              </w:rPr>
              <w:t>.</w:t>
            </w:r>
            <w:r>
              <w:rPr>
                <w:rFonts w:ascii="Arial" w:hAnsi="Arial" w:cs="Arial"/>
                <w:i/>
                <w:iCs/>
                <w:lang w:val="en-US"/>
              </w:rPr>
              <w:br/>
              <w:t>(Ang aplikasyon ay nananatiling maayos kahit maraming gumagamit.)</w:t>
            </w:r>
          </w:p>
        </w:tc>
        <w:tc>
          <w:tcPr>
            <w:tcW w:w="455" w:type="pct"/>
          </w:tcPr>
          <w:p w14:paraId="4215511F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46D5F205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18B288E7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4" w:type="pct"/>
          </w:tcPr>
          <w:p w14:paraId="143ACCA7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976A3B" w14:paraId="5C3426ED" w14:textId="77777777">
        <w:tc>
          <w:tcPr>
            <w:tcW w:w="3181" w:type="pct"/>
          </w:tcPr>
          <w:p w14:paraId="12DAFC14" w14:textId="77777777" w:rsidR="00976A3B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lastRenderedPageBreak/>
              <w:t>Dragging and scrolling through the application is smooth</w:t>
            </w:r>
            <w:r>
              <w:rPr>
                <w:rFonts w:ascii="Arial" w:hAnsi="Arial" w:cs="Arial"/>
                <w:i/>
                <w:iCs/>
                <w:lang w:val="en-US"/>
              </w:rPr>
              <w:t>.</w:t>
            </w:r>
            <w:r>
              <w:rPr>
                <w:rFonts w:ascii="Arial" w:hAnsi="Arial" w:cs="Arial"/>
                <w:i/>
                <w:iCs/>
                <w:lang w:val="en-US"/>
              </w:rPr>
              <w:br/>
              <w:t>(Maayos ang pag-drag at pag-scroll sa application.)</w:t>
            </w:r>
          </w:p>
        </w:tc>
        <w:tc>
          <w:tcPr>
            <w:tcW w:w="455" w:type="pct"/>
          </w:tcPr>
          <w:p w14:paraId="760546AE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437582FD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0E2EEE78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4" w:type="pct"/>
          </w:tcPr>
          <w:p w14:paraId="397F1ACE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976A3B" w14:paraId="6C71AA96" w14:textId="77777777">
        <w:tc>
          <w:tcPr>
            <w:tcW w:w="3181" w:type="pct"/>
          </w:tcPr>
          <w:p w14:paraId="57C646FC" w14:textId="77777777" w:rsidR="00976A3B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Visual elements are clearly displayed (example: images and icons).</w:t>
            </w:r>
          </w:p>
          <w:p w14:paraId="6C9E192C" w14:textId="77777777" w:rsidR="00976A3B" w:rsidRDefault="00000000">
            <w:pPr>
              <w:spacing w:after="0" w:line="240" w:lineRule="auto"/>
              <w:ind w:left="72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(Malinaw na naipapakita ang mga bislaw na element (halimbawa: mga litrato at simbolo).  </w:t>
            </w:r>
          </w:p>
        </w:tc>
        <w:tc>
          <w:tcPr>
            <w:tcW w:w="455" w:type="pct"/>
          </w:tcPr>
          <w:p w14:paraId="08388ED8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7CCCB0A2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53A13195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4" w:type="pct"/>
          </w:tcPr>
          <w:p w14:paraId="69F80F59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976A3B" w14:paraId="59BBFC07" w14:textId="77777777">
        <w:tc>
          <w:tcPr>
            <w:tcW w:w="3181" w:type="pct"/>
            <w:vAlign w:val="center"/>
          </w:tcPr>
          <w:p w14:paraId="5FAA33DA" w14:textId="77777777" w:rsidR="00976A3B" w:rsidRDefault="00000000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 xml:space="preserve">  B. TRANSMISSION CONTINUITY </w:t>
            </w:r>
          </w:p>
        </w:tc>
        <w:tc>
          <w:tcPr>
            <w:tcW w:w="455" w:type="pct"/>
            <w:vAlign w:val="center"/>
          </w:tcPr>
          <w:p w14:paraId="1F9419AC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4</w:t>
            </w:r>
          </w:p>
          <w:p w14:paraId="0FA9AF68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(AO)</w:t>
            </w:r>
          </w:p>
        </w:tc>
        <w:tc>
          <w:tcPr>
            <w:tcW w:w="455" w:type="pct"/>
            <w:vAlign w:val="center"/>
          </w:tcPr>
          <w:p w14:paraId="7BBAED0A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3</w:t>
            </w:r>
          </w:p>
          <w:p w14:paraId="4D2484AE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(O)</w:t>
            </w:r>
          </w:p>
        </w:tc>
        <w:tc>
          <w:tcPr>
            <w:tcW w:w="455" w:type="pct"/>
            <w:vAlign w:val="center"/>
          </w:tcPr>
          <w:p w14:paraId="0D02DE5B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2</w:t>
            </w:r>
          </w:p>
          <w:p w14:paraId="4219060D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(SO)</w:t>
            </w:r>
          </w:p>
        </w:tc>
        <w:tc>
          <w:tcPr>
            <w:tcW w:w="454" w:type="pct"/>
            <w:vAlign w:val="center"/>
          </w:tcPr>
          <w:p w14:paraId="5509F504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1</w:t>
            </w:r>
          </w:p>
          <w:p w14:paraId="7A09818D" w14:textId="77777777" w:rsidR="00976A3B" w:rsidRDefault="0000000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(NO)</w:t>
            </w:r>
          </w:p>
        </w:tc>
      </w:tr>
      <w:tr w:rsidR="00976A3B" w14:paraId="1E56AEEE" w14:textId="77777777">
        <w:tc>
          <w:tcPr>
            <w:tcW w:w="3181" w:type="pct"/>
          </w:tcPr>
          <w:p w14:paraId="1BC0717C" w14:textId="77777777" w:rsidR="00976A3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Application doesn’t randomly disconnect while in quiz sessions.</w:t>
            </w:r>
            <w:r>
              <w:rPr>
                <w:rFonts w:ascii="Arial" w:hAnsi="Arial" w:cs="Arial"/>
                <w:lang w:val="en-US"/>
              </w:rPr>
              <w:br/>
            </w:r>
            <w:r>
              <w:rPr>
                <w:rFonts w:ascii="Arial" w:hAnsi="Arial" w:cs="Arial"/>
                <w:i/>
                <w:iCs/>
                <w:lang w:val="en-US"/>
              </w:rPr>
              <w:t>(Hindi biglang nagdidiskonekta ang application habang nasa quiz session.)</w:t>
            </w:r>
          </w:p>
        </w:tc>
        <w:tc>
          <w:tcPr>
            <w:tcW w:w="455" w:type="pct"/>
          </w:tcPr>
          <w:p w14:paraId="40CE6CD3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4A31BF22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717E4514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4" w:type="pct"/>
          </w:tcPr>
          <w:p w14:paraId="142D0648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976A3B" w14:paraId="7BC4C210" w14:textId="77777777">
        <w:tc>
          <w:tcPr>
            <w:tcW w:w="3181" w:type="pct"/>
          </w:tcPr>
          <w:p w14:paraId="7E81B1D4" w14:textId="77777777" w:rsidR="00976A3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Joining quiz session is quick</w:t>
            </w:r>
            <w:r>
              <w:rPr>
                <w:rFonts w:ascii="Arial" w:hAnsi="Arial" w:cs="Arial"/>
                <w:i/>
                <w:iCs/>
                <w:lang w:val="en-US"/>
              </w:rPr>
              <w:t>.</w:t>
            </w:r>
            <w:r>
              <w:rPr>
                <w:rFonts w:ascii="Arial" w:hAnsi="Arial" w:cs="Arial"/>
                <w:i/>
                <w:iCs/>
                <w:lang w:val="en-US"/>
              </w:rPr>
              <w:br/>
              <w:t>(Mabilis lang sumali sa quiz session.)</w:t>
            </w:r>
          </w:p>
        </w:tc>
        <w:tc>
          <w:tcPr>
            <w:tcW w:w="455" w:type="pct"/>
          </w:tcPr>
          <w:p w14:paraId="50901C42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4398EEC3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5D0C8010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4" w:type="pct"/>
          </w:tcPr>
          <w:p w14:paraId="4399BBC1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976A3B" w14:paraId="31A32679" w14:textId="77777777">
        <w:tc>
          <w:tcPr>
            <w:tcW w:w="3181" w:type="pct"/>
          </w:tcPr>
          <w:p w14:paraId="4655CFAE" w14:textId="77777777" w:rsidR="00976A3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Users can still participate in quizzes even at reasonable distances from host</w:t>
            </w:r>
            <w:r>
              <w:rPr>
                <w:rFonts w:ascii="Arial" w:hAnsi="Arial" w:cs="Arial"/>
                <w:i/>
                <w:iCs/>
                <w:lang w:val="en-US"/>
              </w:rPr>
              <w:t>.</w:t>
            </w:r>
            <w:r>
              <w:rPr>
                <w:rFonts w:ascii="Arial" w:hAnsi="Arial" w:cs="Arial"/>
                <w:i/>
                <w:iCs/>
                <w:lang w:val="en-US"/>
              </w:rPr>
              <w:br/>
              <w:t>(Maaari pa ring sumali ang mga gumagamit sa mga pagsusulit kahit na malayo sila sa host.)</w:t>
            </w:r>
          </w:p>
        </w:tc>
        <w:tc>
          <w:tcPr>
            <w:tcW w:w="455" w:type="pct"/>
          </w:tcPr>
          <w:p w14:paraId="650D2764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44AD17B8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3F73D95E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4" w:type="pct"/>
          </w:tcPr>
          <w:p w14:paraId="5A66B7B9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976A3B" w14:paraId="18D1D9C6" w14:textId="77777777">
        <w:tc>
          <w:tcPr>
            <w:tcW w:w="3181" w:type="pct"/>
          </w:tcPr>
          <w:p w14:paraId="5B07C9DF" w14:textId="56B98795" w:rsidR="00976A3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Sending, receiving questions and answers </w:t>
            </w:r>
            <w:r w:rsidR="00516FAB">
              <w:rPr>
                <w:rFonts w:ascii="Arial" w:hAnsi="Arial" w:cs="Arial"/>
                <w:lang w:val="en-US"/>
              </w:rPr>
              <w:t>are</w:t>
            </w:r>
            <w:r>
              <w:rPr>
                <w:rFonts w:ascii="Arial" w:hAnsi="Arial" w:cs="Arial"/>
                <w:lang w:val="en-US"/>
              </w:rPr>
              <w:t xml:space="preserve"> quick</w:t>
            </w:r>
            <w:r>
              <w:rPr>
                <w:rFonts w:ascii="Arial" w:hAnsi="Arial" w:cs="Arial"/>
                <w:i/>
                <w:iCs/>
                <w:lang w:val="en-US"/>
              </w:rPr>
              <w:t>.</w:t>
            </w:r>
            <w:r>
              <w:rPr>
                <w:rFonts w:ascii="Arial" w:hAnsi="Arial" w:cs="Arial"/>
                <w:i/>
                <w:iCs/>
                <w:lang w:val="en-US"/>
              </w:rPr>
              <w:br/>
              <w:t>(Mabilis ang pagpapadala at pagtanggap ng tanong at sagot.)</w:t>
            </w:r>
            <w:r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455" w:type="pct"/>
          </w:tcPr>
          <w:p w14:paraId="54D848A7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086803F1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196BDCCA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4" w:type="pct"/>
          </w:tcPr>
          <w:p w14:paraId="5A01F99D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976A3B" w14:paraId="33ADF327" w14:textId="77777777">
        <w:tc>
          <w:tcPr>
            <w:tcW w:w="3181" w:type="pct"/>
          </w:tcPr>
          <w:p w14:paraId="459C3D52" w14:textId="70DCDD5A" w:rsidR="00976A3B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Receiving warnings </w:t>
            </w:r>
            <w:r w:rsidR="00364A53">
              <w:rPr>
                <w:rFonts w:ascii="Arial" w:hAnsi="Arial" w:cs="Arial"/>
                <w:lang w:val="en-US"/>
              </w:rPr>
              <w:t>are</w:t>
            </w:r>
            <w:r>
              <w:rPr>
                <w:rFonts w:ascii="Arial" w:hAnsi="Arial" w:cs="Arial"/>
                <w:lang w:val="en-US"/>
              </w:rPr>
              <w:t xml:space="preserve"> quick</w:t>
            </w:r>
            <w:r>
              <w:rPr>
                <w:rFonts w:ascii="Arial" w:hAnsi="Arial" w:cs="Arial"/>
                <w:i/>
                <w:iCs/>
                <w:lang w:val="en-US"/>
              </w:rPr>
              <w:t>.</w:t>
            </w:r>
            <w:r>
              <w:rPr>
                <w:rFonts w:ascii="Arial" w:hAnsi="Arial" w:cs="Arial"/>
                <w:i/>
                <w:iCs/>
                <w:lang w:val="en-US"/>
              </w:rPr>
              <w:br/>
              <w:t>(Mabilis ang pagtanggap ng mga babala sa host ng quiz.)</w:t>
            </w:r>
            <w:r>
              <w:rPr>
                <w:rFonts w:ascii="Arial" w:hAnsi="Arial" w:cs="Arial"/>
                <w:lang w:val="en-US"/>
              </w:rPr>
              <w:t xml:space="preserve">  </w:t>
            </w:r>
          </w:p>
        </w:tc>
        <w:tc>
          <w:tcPr>
            <w:tcW w:w="455" w:type="pct"/>
          </w:tcPr>
          <w:p w14:paraId="15E95C11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347DB385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5" w:type="pct"/>
          </w:tcPr>
          <w:p w14:paraId="555CC9C2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454" w:type="pct"/>
          </w:tcPr>
          <w:p w14:paraId="63B50C83" w14:textId="77777777" w:rsidR="00976A3B" w:rsidRDefault="00976A3B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</w:tr>
    </w:tbl>
    <w:p w14:paraId="3355F8C9" w14:textId="77777777" w:rsidR="00976A3B" w:rsidRDefault="00976A3B">
      <w:pPr>
        <w:spacing w:line="240" w:lineRule="auto"/>
        <w:rPr>
          <w:rFonts w:ascii="Arial" w:hAnsi="Arial" w:cs="Arial"/>
          <w:lang w:val="en-US"/>
        </w:rPr>
      </w:pPr>
    </w:p>
    <w:p w14:paraId="0435F3CA" w14:textId="77777777" w:rsidR="00976A3B" w:rsidRDefault="00000000">
      <w:pPr>
        <w:spacing w:line="240" w:lineRule="auto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b/>
          <w:bCs/>
          <w:sz w:val="28"/>
          <w:szCs w:val="28"/>
          <w:lang w:val="en-US"/>
        </w:rPr>
        <w:t>Thank you!</w:t>
      </w:r>
    </w:p>
    <w:sectPr w:rsidR="00976A3B">
      <w:pgSz w:w="11906" w:h="16838"/>
      <w:pgMar w:top="1080" w:right="1080" w:bottom="1440" w:left="108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200DA" w14:textId="77777777" w:rsidR="00393501" w:rsidRDefault="00393501">
      <w:pPr>
        <w:spacing w:line="240" w:lineRule="auto"/>
      </w:pPr>
      <w:r>
        <w:separator/>
      </w:r>
    </w:p>
  </w:endnote>
  <w:endnote w:type="continuationSeparator" w:id="0">
    <w:p w14:paraId="579CE4A9" w14:textId="77777777" w:rsidR="00393501" w:rsidRDefault="00393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7C063" w14:textId="77777777" w:rsidR="00393501" w:rsidRDefault="00393501">
      <w:pPr>
        <w:spacing w:after="0"/>
      </w:pPr>
      <w:r>
        <w:separator/>
      </w:r>
    </w:p>
  </w:footnote>
  <w:footnote w:type="continuationSeparator" w:id="0">
    <w:p w14:paraId="3CC066E3" w14:textId="77777777" w:rsidR="00393501" w:rsidRDefault="0039350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742E63"/>
    <w:multiLevelType w:val="multilevel"/>
    <w:tmpl w:val="63742E63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0222609">
    <w:abstractNumId w:val="5"/>
  </w:num>
  <w:num w:numId="2" w16cid:durableId="1141655242">
    <w:abstractNumId w:val="2"/>
  </w:num>
  <w:num w:numId="3" w16cid:durableId="35740723">
    <w:abstractNumId w:val="0"/>
  </w:num>
  <w:num w:numId="4" w16cid:durableId="2000109597">
    <w:abstractNumId w:val="1"/>
  </w:num>
  <w:num w:numId="5" w16cid:durableId="400638128">
    <w:abstractNumId w:val="3"/>
  </w:num>
  <w:num w:numId="6" w16cid:durableId="8837553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86A"/>
    <w:rsid w:val="000C3BD4"/>
    <w:rsid w:val="001B3E64"/>
    <w:rsid w:val="001C300B"/>
    <w:rsid w:val="001C7A7B"/>
    <w:rsid w:val="002531CF"/>
    <w:rsid w:val="002D1AB7"/>
    <w:rsid w:val="00301787"/>
    <w:rsid w:val="00364A53"/>
    <w:rsid w:val="00393501"/>
    <w:rsid w:val="003B6FDC"/>
    <w:rsid w:val="00477682"/>
    <w:rsid w:val="0048565A"/>
    <w:rsid w:val="004A68A0"/>
    <w:rsid w:val="004D3A4C"/>
    <w:rsid w:val="004D7530"/>
    <w:rsid w:val="00516FAB"/>
    <w:rsid w:val="0053279D"/>
    <w:rsid w:val="005A7FC3"/>
    <w:rsid w:val="00654DCA"/>
    <w:rsid w:val="00690013"/>
    <w:rsid w:val="00692C4D"/>
    <w:rsid w:val="006B286A"/>
    <w:rsid w:val="006C7D25"/>
    <w:rsid w:val="00744319"/>
    <w:rsid w:val="007C2D31"/>
    <w:rsid w:val="0082313F"/>
    <w:rsid w:val="008A08C7"/>
    <w:rsid w:val="008A108E"/>
    <w:rsid w:val="008E7AA8"/>
    <w:rsid w:val="008F4E7D"/>
    <w:rsid w:val="00920E65"/>
    <w:rsid w:val="0095265D"/>
    <w:rsid w:val="00976A3B"/>
    <w:rsid w:val="009A4000"/>
    <w:rsid w:val="009B7446"/>
    <w:rsid w:val="009C490E"/>
    <w:rsid w:val="009F6286"/>
    <w:rsid w:val="00A24409"/>
    <w:rsid w:val="00AB2DF7"/>
    <w:rsid w:val="00AB3782"/>
    <w:rsid w:val="00B277E3"/>
    <w:rsid w:val="00B54391"/>
    <w:rsid w:val="00BE47D5"/>
    <w:rsid w:val="00C3338E"/>
    <w:rsid w:val="00C751FE"/>
    <w:rsid w:val="00D16E53"/>
    <w:rsid w:val="00D35601"/>
    <w:rsid w:val="00D60BA3"/>
    <w:rsid w:val="00D80A3C"/>
    <w:rsid w:val="00DB45DD"/>
    <w:rsid w:val="00E15A25"/>
    <w:rsid w:val="00E32964"/>
    <w:rsid w:val="00E50577"/>
    <w:rsid w:val="00E77759"/>
    <w:rsid w:val="00EB6C10"/>
    <w:rsid w:val="00EE17AF"/>
    <w:rsid w:val="00F42203"/>
    <w:rsid w:val="0B1435C2"/>
    <w:rsid w:val="22914A59"/>
    <w:rsid w:val="744D04DB"/>
    <w:rsid w:val="75766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063E8"/>
  <w15:docId w15:val="{1BCF582E-1CD7-46B6-B96D-13A750683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SimSu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P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eastAsia="SimSu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SimSu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="SimSun"/>
      <w:color w:val="595959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eastAsia="SimSun" w:hAnsi="Aptos Display"/>
      <w:spacing w:val="-10"/>
      <w:kern w:val="28"/>
      <w:sz w:val="56"/>
      <w:szCs w:val="56"/>
    </w:r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ptos Display" w:eastAsia="SimSun" w:hAnsi="Aptos Display" w:cs="SimSun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ptos Display" w:eastAsia="SimSun" w:hAnsi="Aptos Display" w:cs="SimSun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="SimSun" w:cs="SimSun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="Aptos Display" w:eastAsia="SimSun" w:hAnsi="Aptos Display" w:cs="SimSun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0C967-42F8-4F3D-958F-4363A7B8A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3</Pages>
  <Words>613</Words>
  <Characters>3496</Characters>
  <Application>Microsoft Office Word</Application>
  <DocSecurity>0</DocSecurity>
  <Lines>29</Lines>
  <Paragraphs>8</Paragraphs>
  <ScaleCrop>false</ScaleCrop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zcherheine.torrefranca@outlook.com</dc:creator>
  <cp:lastModifiedBy>CalmBubbles 6055</cp:lastModifiedBy>
  <cp:revision>72</cp:revision>
  <dcterms:created xsi:type="dcterms:W3CDTF">2025-09-12T05:17:00Z</dcterms:created>
  <dcterms:modified xsi:type="dcterms:W3CDTF">2025-12-10T15:07:00Z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649db71d348a4385b63f7b3b08f89e4d</vt:lpwstr>
  </property>
  <property fmtid="{D5CDD505-2E9C-101B-9397-08002B2CF9AE}" pid="3" name="KSOProductBuildVer">
    <vt:lpwstr>1033-12.2.0.23155</vt:lpwstr>
  </property>
</Properties>
</file>