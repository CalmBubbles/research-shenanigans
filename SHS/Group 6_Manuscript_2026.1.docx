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558CBD6A"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145CFC8F">
                <wp:simplePos x="0" y="0"/>
                <wp:positionH relativeFrom="column">
                  <wp:posOffset>5266745</wp:posOffset>
                </wp:positionH>
                <wp:positionV relativeFrom="paragraph">
                  <wp:posOffset>-526277</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D4B1A3" id="Rectangle 35" o:spid="_x0000_s1026" style="position:absolute;margin-left:414.7pt;margin-top:-41.45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64A582DC"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139E01CB" w:rsidR="00907473" w:rsidRDefault="00907473" w:rsidP="00907473">
      <w:pPr>
        <w:spacing w:after="0" w:line="276" w:lineRule="auto"/>
        <w:jc w:val="center"/>
        <w:rPr>
          <w:rFonts w:ascii="Arial" w:hAnsi="Arial" w:cs="Arial"/>
        </w:rPr>
      </w:pPr>
    </w:p>
    <w:p w14:paraId="66A9D890" w14:textId="788AD50A" w:rsidR="00907473" w:rsidRDefault="00907473" w:rsidP="00907473">
      <w:pPr>
        <w:spacing w:after="0" w:line="276" w:lineRule="auto"/>
        <w:jc w:val="center"/>
        <w:rPr>
          <w:rFonts w:ascii="Arial" w:hAnsi="Arial" w:cs="Arial"/>
        </w:rPr>
      </w:pPr>
    </w:p>
    <w:p w14:paraId="1CE5F1B1" w14:textId="578A5596"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6D12BEAA"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17800D6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1D2849FD"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52196F5C"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714A3A19" w14:textId="212EBCE7" w:rsidR="00CA6D8F" w:rsidRDefault="00CA6D8F"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5D585F78"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10DF768B"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0C498549" w:rsidR="00907473" w:rsidRDefault="00907473" w:rsidP="00907473">
      <w:pPr>
        <w:spacing w:after="0" w:line="480" w:lineRule="auto"/>
        <w:ind w:right="60"/>
        <w:jc w:val="center"/>
        <w:rPr>
          <w:rFonts w:ascii="Arial" w:hAnsi="Arial" w:cs="Arial"/>
        </w:rPr>
      </w:pPr>
    </w:p>
    <w:p w14:paraId="24AF360D" w14:textId="77777777" w:rsidR="00907473" w:rsidRDefault="00907473" w:rsidP="00907473">
      <w:pPr>
        <w:spacing w:after="0" w:line="480" w:lineRule="auto"/>
        <w:ind w:right="60"/>
        <w:jc w:val="center"/>
        <w:rPr>
          <w:rFonts w:ascii="Arial" w:hAnsi="Arial" w:cs="Arial"/>
        </w:rPr>
      </w:pPr>
    </w:p>
    <w:p w14:paraId="62C41EC4" w14:textId="77777777" w:rsidR="00CA6D8F" w:rsidRPr="00DF1631" w:rsidRDefault="00CA6D8F" w:rsidP="00907473">
      <w:pPr>
        <w:spacing w:after="0" w:line="480" w:lineRule="auto"/>
        <w:ind w:right="60"/>
        <w:jc w:val="center"/>
        <w:rPr>
          <w:rFonts w:ascii="Arial" w:hAnsi="Arial" w:cs="Arial"/>
        </w:rPr>
      </w:pPr>
    </w:p>
    <w:p w14:paraId="44B14FB0" w14:textId="76FDA940"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614AF9AA" w14:textId="2C8BEDA6"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2761011F"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58DC9B53"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6F6B5B12" w:rsidR="00E129B5" w:rsidRDefault="00E129B5" w:rsidP="00907473">
      <w:pPr>
        <w:spacing w:after="0" w:line="480" w:lineRule="auto"/>
        <w:ind w:right="241"/>
        <w:jc w:val="center"/>
        <w:rPr>
          <w:rFonts w:ascii="Arial" w:eastAsia="Arial" w:hAnsi="Arial" w:cs="Arial"/>
          <w:b/>
        </w:rPr>
      </w:pPr>
    </w:p>
    <w:p w14:paraId="3B05B00A" w14:textId="5A6FA03A" w:rsidR="00907473" w:rsidRPr="00962E53" w:rsidRDefault="00F86429" w:rsidP="00907473">
      <w:pPr>
        <w:spacing w:after="0" w:line="480" w:lineRule="auto"/>
        <w:ind w:right="241"/>
        <w:jc w:val="center"/>
        <w:rPr>
          <w:rFonts w:ascii="Arial" w:eastAsia="Arial" w:hAnsi="Arial" w:cs="Arial"/>
          <w:bCs/>
        </w:rPr>
      </w:pPr>
      <w:r>
        <w:rPr>
          <w:rFonts w:ascii="Arial" w:eastAsia="Arial" w:hAnsi="Arial" w:cs="Arial"/>
          <w:b/>
          <w:noProof/>
          <w14:ligatures w14:val="none"/>
        </w:rPr>
        <mc:AlternateContent>
          <mc:Choice Requires="wps">
            <w:drawing>
              <wp:anchor distT="0" distB="0" distL="114300" distR="114300" simplePos="0" relativeHeight="251672576" behindDoc="0" locked="0" layoutInCell="1" allowOverlap="1" wp14:anchorId="4E851C5E" wp14:editId="0CF8DDCA">
                <wp:simplePos x="0" y="0"/>
                <wp:positionH relativeFrom="margin">
                  <wp:posOffset>2587971</wp:posOffset>
                </wp:positionH>
                <wp:positionV relativeFrom="paragraph">
                  <wp:posOffset>588029</wp:posOffset>
                </wp:positionV>
                <wp:extent cx="397565" cy="286247"/>
                <wp:effectExtent l="0" t="0" r="21590" b="19050"/>
                <wp:wrapNone/>
                <wp:docPr id="1494255762"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24167" id="Rectangle 35" o:spid="_x0000_s1026" style="position:absolute;margin-left:203.8pt;margin-top:46.3pt;width:31.3pt;height:22.5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" fillcolor="white [3212]" strokecolor="white [3212]" strokeweight="1pt">
                <w10:wrap anchorx="margin"/>
              </v:rect>
            </w:pict>
          </mc:Fallback>
        </mc:AlternateContent>
      </w:r>
      <w:r w:rsidR="00907473" w:rsidRPr="00962E53">
        <w:rPr>
          <w:rFonts w:ascii="Arial" w:eastAsia="Arial" w:hAnsi="Arial" w:cs="Arial"/>
          <w:bCs/>
        </w:rPr>
        <w:t>202</w:t>
      </w:r>
      <w:r w:rsidR="008A3FF4">
        <w:rPr>
          <w:rFonts w:ascii="Arial" w:eastAsia="Arial" w:hAnsi="Arial" w:cs="Arial"/>
          <w:bCs/>
        </w:rPr>
        <w:t>6</w:t>
      </w:r>
    </w:p>
    <w:bookmarkEnd w:id="0"/>
    <w:p w14:paraId="72A55439" w14:textId="77777777" w:rsidR="00F86429" w:rsidRDefault="00F86429">
      <w:pPr>
        <w:spacing w:line="259" w:lineRule="auto"/>
        <w:rPr>
          <w:rFonts w:ascii="Arial" w:hAnsi="Arial" w:cs="Arial"/>
          <w:lang w:val="en-US"/>
        </w:rPr>
        <w:sectPr w:rsidR="00F86429" w:rsidSect="006F784B">
          <w:headerReference w:type="default" r:id="rId8"/>
          <w:footerReference w:type="default" r:id="rId9"/>
          <w:headerReference w:type="first" r:id="rId10"/>
          <w:pgSz w:w="12240" w:h="15840"/>
          <w:pgMar w:top="1440" w:right="1440" w:bottom="1440" w:left="2160" w:header="709" w:footer="709" w:gutter="0"/>
          <w:pgNumType w:fmt="lowerRoman" w:chapStyle="4"/>
          <w:cols w:space="708"/>
          <w:docGrid w:linePitch="360"/>
        </w:sectPr>
      </w:pPr>
    </w:p>
    <w:p w14:paraId="156B708C" w14:textId="77777777" w:rsidR="00F30ED6" w:rsidRDefault="00F30ED6" w:rsidP="0060687D">
      <w:pPr>
        <w:spacing w:line="480" w:lineRule="auto"/>
        <w:jc w:val="center"/>
        <w:rPr>
          <w:rFonts w:ascii="Arial" w:hAnsi="Arial" w:cs="Arial"/>
          <w:b/>
          <w:bCs/>
        </w:rPr>
      </w:pPr>
      <w:r>
        <w:rPr>
          <w:rFonts w:ascii="Arial" w:hAnsi="Arial" w:cs="Arial"/>
          <w:b/>
          <w:bCs/>
        </w:rPr>
        <w:lastRenderedPageBreak/>
        <w:t>APPROVAL SHEET</w:t>
      </w:r>
    </w:p>
    <w:p w14:paraId="55C961B5" w14:textId="68710454" w:rsidR="00F30ED6" w:rsidRDefault="00F30ED6" w:rsidP="00F30ED6">
      <w:pPr>
        <w:spacing w:line="480" w:lineRule="auto"/>
        <w:ind w:firstLine="720"/>
        <w:jc w:val="both"/>
        <w:rPr>
          <w:rFonts w:ascii="Arial" w:hAnsi="Arial" w:cs="Arial"/>
          <w:b/>
          <w:bCs/>
        </w:rPr>
      </w:pPr>
      <w:r w:rsidRPr="0068749A">
        <w:rPr>
          <w:rFonts w:ascii="Arial" w:hAnsi="Arial" w:cs="Arial"/>
        </w:rPr>
        <w:t>In partial fulfillment of the requirements for Practical Research 2, this research paper entitled</w:t>
      </w:r>
      <w:r>
        <w:rPr>
          <w:rFonts w:ascii="Arial" w:hAnsi="Arial" w:cs="Arial"/>
        </w:rPr>
        <w:t xml:space="preserve"> </w:t>
      </w:r>
      <w:r>
        <w:rPr>
          <w:rFonts w:ascii="Arial" w:hAnsi="Arial" w:cs="Arial"/>
          <w:b/>
          <w:bCs/>
        </w:rPr>
        <w:t xml:space="preserve">“QUIEAZY: FUN, EASY TO USE, LIVE INTERNETLESS QUIZ APPLICATION” </w:t>
      </w:r>
      <w:r>
        <w:rPr>
          <w:rFonts w:ascii="Arial" w:hAnsi="Arial" w:cs="Arial"/>
        </w:rPr>
        <w:t xml:space="preserve">has been prepared and submitted by </w:t>
      </w:r>
      <w:r>
        <w:rPr>
          <w:rFonts w:ascii="Arial" w:hAnsi="Arial" w:cs="Arial"/>
          <w:b/>
          <w:bCs/>
        </w:rPr>
        <w:t>MARC PHILIP A. LANDICHO, ZCHERHEINE A. TORREFRANCA, RIANER JUSTIN O. NAMUCO</w:t>
      </w:r>
      <w:r w:rsidRPr="007D7174">
        <w:rPr>
          <w:rFonts w:ascii="Arial" w:hAnsi="Arial" w:cs="Arial"/>
        </w:rPr>
        <w:t>,</w:t>
      </w:r>
      <w:r>
        <w:rPr>
          <w:rFonts w:ascii="Arial" w:hAnsi="Arial" w:cs="Arial"/>
        </w:rPr>
        <w:t xml:space="preserve"> and </w:t>
      </w:r>
      <w:r>
        <w:rPr>
          <w:rFonts w:ascii="Arial" w:hAnsi="Arial" w:cs="Arial"/>
          <w:b/>
          <w:bCs/>
        </w:rPr>
        <w:t>IVAN ALEX D. RECINTO</w:t>
      </w:r>
      <w:r w:rsidRPr="007D7174">
        <w:rPr>
          <w:rFonts w:ascii="Arial" w:hAnsi="Arial" w:cs="Arial"/>
        </w:rPr>
        <w:t>.</w:t>
      </w:r>
    </w:p>
    <w:p w14:paraId="29B63519" w14:textId="144B1D1C" w:rsidR="00F30ED6" w:rsidRDefault="00F30ED6" w:rsidP="00F30ED6">
      <w:pPr>
        <w:spacing w:after="0"/>
        <w:ind w:firstLine="720"/>
        <w:jc w:val="right"/>
        <w:rPr>
          <w:rFonts w:ascii="Arial" w:hAnsi="Arial" w:cs="Arial"/>
          <w:b/>
          <w:bCs/>
        </w:rPr>
      </w:pPr>
      <w:r>
        <w:rPr>
          <w:rFonts w:ascii="Arial" w:hAnsi="Arial" w:cs="Arial"/>
          <w:b/>
          <w:bCs/>
        </w:rPr>
        <w:t>MAYRAGI T. ALIPARO, MAEd</w:t>
      </w:r>
    </w:p>
    <w:p w14:paraId="4E1FB97A" w14:textId="27C6ABEE" w:rsidR="00F30ED6" w:rsidRDefault="00F30ED6" w:rsidP="00F30ED6">
      <w:pPr>
        <w:spacing w:after="0"/>
        <w:ind w:firstLine="720"/>
        <w:rPr>
          <w:rFonts w:ascii="Arial" w:hAnsi="Arial" w:cs="Arial"/>
        </w:rPr>
      </w:pPr>
      <w:r>
        <w:rPr>
          <w:rFonts w:ascii="Arial" w:hAnsi="Arial" w:cs="Arial"/>
        </w:rPr>
        <w:t xml:space="preserve">                                                                               Research Adviser</w:t>
      </w:r>
    </w:p>
    <w:p w14:paraId="321B5C68" w14:textId="77777777" w:rsidR="00F30ED6" w:rsidRDefault="00F30ED6" w:rsidP="00F30ED6">
      <w:pPr>
        <w:spacing w:after="0"/>
        <w:ind w:firstLine="720"/>
        <w:rPr>
          <w:rFonts w:ascii="Arial" w:hAnsi="Arial" w:cs="Arial"/>
        </w:rPr>
      </w:pPr>
    </w:p>
    <w:p w14:paraId="5EB4C883" w14:textId="12D8759B" w:rsidR="00F30ED6" w:rsidRDefault="00F30ED6" w:rsidP="00F30ED6">
      <w:pPr>
        <w:spacing w:after="0" w:line="480" w:lineRule="auto"/>
        <w:ind w:firstLine="720"/>
        <w:rPr>
          <w:rFonts w:ascii="Arial" w:hAnsi="Arial" w:cs="Arial"/>
        </w:rPr>
      </w:pPr>
      <w:r>
        <w:rPr>
          <w:rFonts w:ascii="Arial" w:hAnsi="Arial" w:cs="Arial"/>
        </w:rPr>
        <w:t>Approved in partial fulfillment of the requirements for Practical Research 2 by the Oral Examination Committee.</w:t>
      </w:r>
    </w:p>
    <w:p w14:paraId="587D3569" w14:textId="12A5CD40" w:rsidR="00F30ED6" w:rsidRDefault="00F30ED6" w:rsidP="00F30ED6">
      <w:pPr>
        <w:spacing w:after="0" w:line="480" w:lineRule="auto"/>
        <w:ind w:firstLine="720"/>
        <w:rPr>
          <w:rFonts w:ascii="Arial" w:hAnsi="Arial" w:cs="Arial"/>
        </w:rPr>
      </w:pPr>
    </w:p>
    <w:p w14:paraId="5676E598" w14:textId="77777777" w:rsidR="00F30ED6" w:rsidRDefault="00F30ED6" w:rsidP="00F30ED6">
      <w:pPr>
        <w:spacing w:after="0"/>
        <w:ind w:firstLine="720"/>
        <w:rPr>
          <w:rFonts w:ascii="Arial" w:hAnsi="Arial" w:cs="Arial"/>
        </w:rPr>
      </w:pPr>
    </w:p>
    <w:p w14:paraId="7378ADF7" w14:textId="77777777" w:rsidR="00D75CD4" w:rsidRDefault="00D75CD4" w:rsidP="00D75CD4">
      <w:pPr>
        <w:spacing w:after="0"/>
        <w:rPr>
          <w:rFonts w:ascii="Arial" w:hAnsi="Arial" w:cs="Arial"/>
          <w:b/>
          <w:bCs/>
        </w:rPr>
      </w:pPr>
      <w:r>
        <w:rPr>
          <w:rFonts w:ascii="Arial" w:hAnsi="Arial" w:cs="Arial"/>
          <w:b/>
          <w:bCs/>
        </w:rPr>
        <w:t>MADONNA M. BANAERA                                 RONMYR G. MORATALLA, PhD</w:t>
      </w:r>
    </w:p>
    <w:p w14:paraId="77B6D86F" w14:textId="77777777" w:rsidR="00D75CD4" w:rsidRDefault="00D75CD4" w:rsidP="00D75CD4">
      <w:pPr>
        <w:spacing w:after="0"/>
        <w:rPr>
          <w:rFonts w:ascii="Arial" w:hAnsi="Arial" w:cs="Arial"/>
        </w:rPr>
      </w:pPr>
      <w:r>
        <w:rPr>
          <w:rFonts w:ascii="Arial" w:hAnsi="Arial" w:cs="Arial"/>
        </w:rPr>
        <w:t xml:space="preserve">    </w:t>
      </w:r>
      <w:r>
        <w:t xml:space="preserve">     </w:t>
      </w:r>
      <w:r>
        <w:rPr>
          <w:rFonts w:ascii="Arial" w:hAnsi="Arial" w:cs="Arial"/>
        </w:rPr>
        <w:t>Language Critic                                                            Statistician</w:t>
      </w:r>
    </w:p>
    <w:p w14:paraId="6349660F" w14:textId="77777777" w:rsidR="00F30ED6" w:rsidRDefault="00F30ED6" w:rsidP="00F30ED6">
      <w:pPr>
        <w:spacing w:after="0"/>
        <w:rPr>
          <w:rFonts w:ascii="Arial" w:hAnsi="Arial" w:cs="Arial"/>
        </w:rPr>
      </w:pPr>
    </w:p>
    <w:p w14:paraId="11DD4364" w14:textId="1B15C301" w:rsidR="00F30ED6" w:rsidRDefault="00F30ED6" w:rsidP="00F30ED6">
      <w:pPr>
        <w:spacing w:after="0"/>
        <w:jc w:val="center"/>
        <w:rPr>
          <w:rFonts w:ascii="Arial" w:hAnsi="Arial" w:cs="Arial"/>
          <w:b/>
          <w:bCs/>
        </w:rPr>
      </w:pPr>
    </w:p>
    <w:p w14:paraId="706F030E" w14:textId="77777777" w:rsidR="00F30ED6" w:rsidRDefault="00F30ED6" w:rsidP="00F30ED6">
      <w:pPr>
        <w:spacing w:after="0"/>
        <w:jc w:val="center"/>
        <w:rPr>
          <w:rFonts w:ascii="Arial" w:hAnsi="Arial" w:cs="Arial"/>
          <w:b/>
          <w:bCs/>
        </w:rPr>
      </w:pPr>
      <w:r>
        <w:rPr>
          <w:rFonts w:ascii="Arial" w:hAnsi="Arial" w:cs="Arial"/>
          <w:b/>
          <w:bCs/>
        </w:rPr>
        <w:t>MELANIE P. ANINAO</w:t>
      </w:r>
    </w:p>
    <w:p w14:paraId="6DD524F9" w14:textId="77777777" w:rsidR="00F30ED6" w:rsidRDefault="00F30ED6" w:rsidP="00F30ED6">
      <w:pPr>
        <w:spacing w:after="0"/>
        <w:jc w:val="center"/>
        <w:rPr>
          <w:rFonts w:ascii="Arial" w:hAnsi="Arial" w:cs="Arial"/>
        </w:rPr>
      </w:pPr>
      <w:r>
        <w:rPr>
          <w:rFonts w:ascii="Arial" w:hAnsi="Arial" w:cs="Arial"/>
        </w:rPr>
        <w:t>Subject Specialist</w:t>
      </w:r>
    </w:p>
    <w:p w14:paraId="648BA38F" w14:textId="32C128BB" w:rsidR="00F30ED6" w:rsidRDefault="00F30ED6" w:rsidP="0060687D">
      <w:pPr>
        <w:spacing w:after="0"/>
        <w:rPr>
          <w:rFonts w:ascii="Arial" w:hAnsi="Arial" w:cs="Arial"/>
        </w:rPr>
      </w:pPr>
    </w:p>
    <w:p w14:paraId="5C0E8E4C" w14:textId="77777777" w:rsidR="00F30ED6" w:rsidRDefault="00F30ED6" w:rsidP="00F30ED6">
      <w:pPr>
        <w:spacing w:after="0"/>
        <w:jc w:val="center"/>
        <w:rPr>
          <w:rFonts w:ascii="Arial" w:hAnsi="Arial" w:cs="Arial"/>
        </w:rPr>
      </w:pPr>
    </w:p>
    <w:p w14:paraId="3575E249" w14:textId="01219EAD" w:rsidR="00F30ED6" w:rsidRDefault="00F30ED6" w:rsidP="00F30ED6">
      <w:pPr>
        <w:spacing w:after="0" w:line="480" w:lineRule="auto"/>
        <w:ind w:firstLine="720"/>
        <w:rPr>
          <w:rFonts w:ascii="Arial" w:hAnsi="Arial" w:cs="Arial"/>
        </w:rPr>
      </w:pPr>
      <w:r>
        <w:rPr>
          <w:rFonts w:ascii="Arial" w:hAnsi="Arial" w:cs="Arial"/>
        </w:rPr>
        <w:t>Accepted in partial fulfillment of the requirements for the subject Practical Research 2.</w:t>
      </w:r>
    </w:p>
    <w:p w14:paraId="0676DAD9" w14:textId="77777777" w:rsidR="00F30ED6" w:rsidRDefault="00F30ED6" w:rsidP="00F30ED6">
      <w:pPr>
        <w:spacing w:after="0"/>
        <w:ind w:firstLine="720"/>
        <w:rPr>
          <w:rFonts w:ascii="Arial" w:hAnsi="Arial" w:cs="Arial"/>
        </w:rPr>
      </w:pPr>
    </w:p>
    <w:p w14:paraId="18B65F85" w14:textId="77777777" w:rsidR="00F30ED6" w:rsidRDefault="00F30ED6" w:rsidP="00F30ED6">
      <w:pPr>
        <w:spacing w:after="0"/>
        <w:jc w:val="center"/>
        <w:rPr>
          <w:rFonts w:ascii="Arial" w:hAnsi="Arial" w:cs="Arial"/>
          <w:b/>
          <w:bCs/>
        </w:rPr>
      </w:pPr>
      <w:r>
        <w:rPr>
          <w:rFonts w:ascii="Arial" w:hAnsi="Arial" w:cs="Arial"/>
          <w:b/>
          <w:bCs/>
        </w:rPr>
        <w:t>NATALIO C. AGUADO</w:t>
      </w:r>
    </w:p>
    <w:p w14:paraId="277B3CFF" w14:textId="77777777" w:rsidR="00F30ED6" w:rsidRDefault="00F30ED6" w:rsidP="00F30ED6">
      <w:pPr>
        <w:spacing w:after="0"/>
        <w:jc w:val="center"/>
        <w:rPr>
          <w:rFonts w:ascii="Arial" w:hAnsi="Arial" w:cs="Arial"/>
        </w:rPr>
      </w:pPr>
      <w:r>
        <w:rPr>
          <w:rFonts w:ascii="Arial" w:hAnsi="Arial" w:cs="Arial"/>
        </w:rPr>
        <w:t>Senior High School Coordinator</w:t>
      </w:r>
    </w:p>
    <w:p w14:paraId="3DDFC7A5" w14:textId="696B926D" w:rsidR="00F30ED6" w:rsidRDefault="00F30ED6" w:rsidP="00F30ED6">
      <w:pPr>
        <w:spacing w:after="0"/>
        <w:jc w:val="center"/>
        <w:rPr>
          <w:rFonts w:ascii="Arial" w:hAnsi="Arial" w:cs="Arial"/>
        </w:rPr>
      </w:pPr>
    </w:p>
    <w:p w14:paraId="4CFAE9F2" w14:textId="74FBD66C" w:rsidR="00F30ED6" w:rsidRDefault="00F30ED6" w:rsidP="00F30ED6">
      <w:pPr>
        <w:spacing w:after="0"/>
        <w:rPr>
          <w:rFonts w:ascii="Arial" w:hAnsi="Arial" w:cs="Arial"/>
        </w:rPr>
      </w:pPr>
    </w:p>
    <w:p w14:paraId="50EDBD0F" w14:textId="77777777" w:rsidR="00F30ED6" w:rsidRDefault="00F30ED6" w:rsidP="00F30ED6">
      <w:pPr>
        <w:spacing w:after="0"/>
        <w:jc w:val="center"/>
        <w:rPr>
          <w:rFonts w:ascii="Arial" w:hAnsi="Arial" w:cs="Arial"/>
        </w:rPr>
      </w:pPr>
      <w:r>
        <w:rPr>
          <w:rFonts w:ascii="Arial" w:hAnsi="Arial" w:cs="Arial"/>
          <w:b/>
          <w:bCs/>
        </w:rPr>
        <w:t>FLORANTE A. FRACISCO, PhD</w:t>
      </w:r>
    </w:p>
    <w:p w14:paraId="4B7AC19D" w14:textId="77777777" w:rsidR="00F30ED6" w:rsidRDefault="00F30ED6" w:rsidP="00F30ED6">
      <w:pPr>
        <w:spacing w:after="0"/>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xml:space="preserve">            Principal II</w:t>
      </w:r>
    </w:p>
    <w:p w14:paraId="07B5D087" w14:textId="01A313DE" w:rsidR="00697FF3" w:rsidRDefault="00F30ED6" w:rsidP="00F30ED6">
      <w:pPr>
        <w:spacing w:after="0"/>
        <w:jc w:val="center"/>
        <w:rPr>
          <w:rFonts w:ascii="Arial" w:hAnsi="Arial" w:cs="Arial"/>
        </w:rPr>
      </w:pPr>
      <w:r>
        <w:rPr>
          <w:rFonts w:ascii="Arial" w:hAnsi="Arial" w:cs="Arial"/>
        </w:rPr>
        <w:t>Sta. Maria Integrated High School</w:t>
      </w:r>
    </w:p>
    <w:p w14:paraId="1196FB5C" w14:textId="6FBDABAB" w:rsidR="00602C6D" w:rsidRDefault="00602C6D" w:rsidP="00602C6D">
      <w:pPr>
        <w:spacing w:line="480" w:lineRule="auto"/>
        <w:jc w:val="center"/>
        <w:rPr>
          <w:rFonts w:ascii="Arial" w:hAnsi="Arial" w:cs="Arial"/>
          <w:b/>
          <w:bCs/>
          <w:lang w:val="en-US"/>
        </w:rPr>
      </w:pPr>
      <w:r>
        <w:rPr>
          <w:rFonts w:ascii="Arial" w:hAnsi="Arial" w:cs="Arial"/>
          <w:b/>
          <w:bCs/>
          <w:lang w:val="en-US"/>
        </w:rPr>
        <w:lastRenderedPageBreak/>
        <w:t>ABSTRACT</w:t>
      </w:r>
    </w:p>
    <w:p w14:paraId="6835B8DC" w14:textId="77777777" w:rsidR="00602C6D" w:rsidRDefault="00602C6D" w:rsidP="00602C6D">
      <w:pPr>
        <w:spacing w:line="276" w:lineRule="auto"/>
        <w:rPr>
          <w:rFonts w:ascii="Arial" w:hAnsi="Arial" w:cs="Arial"/>
          <w:lang w:val="en-US"/>
        </w:rPr>
      </w:pPr>
      <w:r w:rsidRPr="00B93B2C">
        <w:rPr>
          <w:rFonts w:ascii="Arial" w:hAnsi="Arial" w:cs="Arial"/>
          <w:lang w:val="en-US"/>
        </w:rPr>
        <w:t>Title of R</w:t>
      </w:r>
      <w:r>
        <w:rPr>
          <w:rFonts w:ascii="Arial" w:hAnsi="Arial" w:cs="Arial"/>
          <w:lang w:val="en-US"/>
        </w:rPr>
        <w:t>esearch</w:t>
      </w:r>
      <w:r>
        <w:rPr>
          <w:rFonts w:ascii="Arial" w:hAnsi="Arial" w:cs="Arial"/>
          <w:lang w:val="en-US"/>
        </w:rPr>
        <w:tab/>
      </w:r>
      <w:r>
        <w:rPr>
          <w:rFonts w:ascii="Arial" w:hAnsi="Arial" w:cs="Arial"/>
          <w:lang w:val="en-US"/>
        </w:rPr>
        <w:tab/>
        <w:t>:</w:t>
      </w:r>
      <w:r>
        <w:rPr>
          <w:rFonts w:ascii="Arial" w:hAnsi="Arial" w:cs="Arial"/>
          <w:lang w:val="en-US"/>
        </w:rPr>
        <w:tab/>
      </w:r>
      <w:r w:rsidRPr="003C7F05">
        <w:rPr>
          <w:rFonts w:ascii="Arial" w:hAnsi="Arial" w:cs="Arial"/>
          <w:b/>
          <w:bCs/>
          <w:lang w:val="en-US"/>
        </w:rPr>
        <w:t>QUIEAZY: FUN, EASY TO USE, LIVE</w:t>
      </w:r>
      <w:r w:rsidRPr="003C7F05">
        <w:rPr>
          <w:rFonts w:ascii="Arial" w:hAnsi="Arial" w:cs="Arial"/>
          <w:b/>
          <w:bCs/>
          <w:lang w:val="en-US"/>
        </w:rPr>
        <w:br/>
      </w:r>
      <w:r w:rsidRPr="003C7F05">
        <w:rPr>
          <w:rFonts w:ascii="Arial" w:hAnsi="Arial" w:cs="Arial"/>
          <w:b/>
          <w:bCs/>
          <w:lang w:val="en-US"/>
        </w:rPr>
        <w:tab/>
      </w:r>
      <w:r w:rsidRPr="003C7F05">
        <w:rPr>
          <w:rFonts w:ascii="Arial" w:hAnsi="Arial" w:cs="Arial"/>
          <w:b/>
          <w:bCs/>
          <w:lang w:val="en-US"/>
        </w:rPr>
        <w:tab/>
      </w:r>
      <w:r w:rsidRPr="003C7F05">
        <w:rPr>
          <w:rFonts w:ascii="Arial" w:hAnsi="Arial" w:cs="Arial"/>
          <w:b/>
          <w:bCs/>
          <w:lang w:val="en-US"/>
        </w:rPr>
        <w:tab/>
      </w:r>
      <w:r w:rsidRPr="003C7F05">
        <w:rPr>
          <w:rFonts w:ascii="Arial" w:hAnsi="Arial" w:cs="Arial"/>
          <w:b/>
          <w:bCs/>
          <w:lang w:val="en-US"/>
        </w:rPr>
        <w:tab/>
      </w:r>
      <w:r w:rsidRPr="003C7F05">
        <w:rPr>
          <w:rFonts w:ascii="Arial" w:hAnsi="Arial" w:cs="Arial"/>
          <w:b/>
          <w:bCs/>
          <w:lang w:val="en-US"/>
        </w:rPr>
        <w:tab/>
        <w:t>INTERNETLESS QUIZ APPLICATION</w:t>
      </w:r>
    </w:p>
    <w:p w14:paraId="7001B1DA" w14:textId="77777777" w:rsidR="00602C6D" w:rsidRDefault="00602C6D" w:rsidP="00602C6D">
      <w:pPr>
        <w:spacing w:after="0" w:line="276" w:lineRule="auto"/>
        <w:ind w:right="241"/>
        <w:rPr>
          <w:rFonts w:ascii="Arial" w:eastAsia="Arial" w:hAnsi="Arial" w:cs="Arial"/>
          <w:bCs/>
        </w:rPr>
      </w:pPr>
      <w:r>
        <w:rPr>
          <w:rFonts w:ascii="Arial" w:hAnsi="Arial" w:cs="Arial"/>
          <w:lang w:val="en-US"/>
        </w:rPr>
        <w:t>Researchers</w:t>
      </w:r>
      <w:r>
        <w:rPr>
          <w:rFonts w:ascii="Arial" w:hAnsi="Arial" w:cs="Arial"/>
          <w:lang w:val="en-US"/>
        </w:rPr>
        <w:tab/>
      </w:r>
      <w:r>
        <w:rPr>
          <w:rFonts w:ascii="Arial" w:hAnsi="Arial" w:cs="Arial"/>
          <w:lang w:val="en-US"/>
        </w:rPr>
        <w:tab/>
      </w:r>
      <w:r>
        <w:rPr>
          <w:rFonts w:ascii="Arial" w:hAnsi="Arial" w:cs="Arial"/>
          <w:lang w:val="en-US"/>
        </w:rPr>
        <w:tab/>
        <w:t>:</w:t>
      </w:r>
      <w:r>
        <w:rPr>
          <w:rFonts w:ascii="Arial" w:hAnsi="Arial" w:cs="Arial"/>
          <w:lang w:val="en-US"/>
        </w:rPr>
        <w:tab/>
      </w:r>
      <w:r w:rsidRPr="00B93B2C">
        <w:rPr>
          <w:rFonts w:ascii="Arial" w:eastAsia="Arial" w:hAnsi="Arial" w:cs="Arial"/>
          <w:bCs/>
        </w:rPr>
        <w:t>IVAN ALEX DELAS ALAS RECINTO</w:t>
      </w:r>
      <w:r>
        <w:rPr>
          <w:rFonts w:ascii="Arial" w:eastAsia="Arial" w:hAnsi="Arial" w:cs="Arial"/>
          <w:bCs/>
        </w:rPr>
        <w:br/>
        <w:t xml:space="preserve"> </w:t>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sidRPr="00B93B2C">
        <w:rPr>
          <w:rFonts w:ascii="Arial" w:eastAsia="Arial" w:hAnsi="Arial" w:cs="Arial"/>
          <w:bCs/>
        </w:rPr>
        <w:t>MARC PHILIP ARMADA LANDICHO</w:t>
      </w:r>
      <w:r>
        <w:rPr>
          <w:rFonts w:ascii="Arial" w:eastAsia="Arial" w:hAnsi="Arial" w:cs="Arial"/>
          <w:bCs/>
        </w:rPr>
        <w:br/>
        <w:t xml:space="preserve"> </w:t>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sidRPr="00B93B2C">
        <w:rPr>
          <w:rFonts w:ascii="Arial" w:eastAsia="Arial" w:hAnsi="Arial" w:cs="Arial"/>
          <w:bCs/>
        </w:rPr>
        <w:t>RIANER JUSTIN OSTAN NAMUCO</w:t>
      </w:r>
      <w:r>
        <w:rPr>
          <w:rFonts w:ascii="Arial" w:eastAsia="Arial" w:hAnsi="Arial" w:cs="Arial"/>
          <w:bCs/>
        </w:rPr>
        <w:br/>
        <w:t xml:space="preserve"> </w:t>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sidRPr="00B93B2C">
        <w:rPr>
          <w:rFonts w:ascii="Arial" w:eastAsia="Arial" w:hAnsi="Arial" w:cs="Arial"/>
          <w:bCs/>
        </w:rPr>
        <w:t>ZCHERHEINE AGUADO</w:t>
      </w:r>
      <w:r>
        <w:rPr>
          <w:rFonts w:ascii="Arial" w:eastAsia="Arial" w:hAnsi="Arial" w:cs="Arial"/>
          <w:bCs/>
        </w:rPr>
        <w:t xml:space="preserve"> </w:t>
      </w:r>
      <w:r w:rsidRPr="00B93B2C">
        <w:rPr>
          <w:rFonts w:ascii="Arial" w:eastAsia="Arial" w:hAnsi="Arial" w:cs="Arial"/>
          <w:bCs/>
        </w:rPr>
        <w:t>TORREFRANC</w:t>
      </w:r>
      <w:r>
        <w:rPr>
          <w:rFonts w:ascii="Arial" w:eastAsia="Arial" w:hAnsi="Arial" w:cs="Arial"/>
          <w:bCs/>
        </w:rPr>
        <w:t>A</w:t>
      </w:r>
    </w:p>
    <w:p w14:paraId="0C10E18C" w14:textId="77777777" w:rsidR="00602C6D" w:rsidRPr="003C7F05" w:rsidRDefault="00602C6D" w:rsidP="00602C6D">
      <w:pPr>
        <w:spacing w:after="0" w:line="276" w:lineRule="auto"/>
        <w:ind w:right="241"/>
        <w:rPr>
          <w:rFonts w:ascii="Arial" w:eastAsia="Arial" w:hAnsi="Arial" w:cs="Arial"/>
          <w:bCs/>
          <w:sz w:val="8"/>
          <w:szCs w:val="8"/>
        </w:rPr>
      </w:pPr>
    </w:p>
    <w:p w14:paraId="7EA97A51" w14:textId="77777777" w:rsidR="00602C6D" w:rsidRDefault="00602C6D" w:rsidP="00602C6D">
      <w:pPr>
        <w:spacing w:after="0" w:line="276" w:lineRule="auto"/>
        <w:ind w:right="241"/>
        <w:rPr>
          <w:rFonts w:ascii="Arial" w:hAnsi="Arial" w:cs="Arial"/>
          <w:lang w:val="en-US"/>
        </w:rPr>
      </w:pPr>
      <w:r>
        <w:rPr>
          <w:rFonts w:ascii="Arial" w:hAnsi="Arial" w:cs="Arial"/>
          <w:lang w:val="en-US"/>
        </w:rPr>
        <w:t>Strand</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w:t>
      </w:r>
      <w:r>
        <w:rPr>
          <w:rFonts w:ascii="Arial" w:hAnsi="Arial" w:cs="Arial"/>
          <w:lang w:val="en-US"/>
        </w:rPr>
        <w:tab/>
        <w:t>Science, Technology, Engineering, and</w:t>
      </w:r>
      <w:r>
        <w:rPr>
          <w:rFonts w:ascii="Arial" w:eastAsia="Arial" w:hAnsi="Arial" w:cs="Arial"/>
          <w:bCs/>
        </w:rPr>
        <w:br/>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Pr>
          <w:rFonts w:ascii="Arial" w:eastAsia="Arial" w:hAnsi="Arial" w:cs="Arial"/>
          <w:bCs/>
        </w:rPr>
        <w:tab/>
      </w:r>
      <w:r>
        <w:rPr>
          <w:rFonts w:ascii="Arial" w:hAnsi="Arial" w:cs="Arial"/>
          <w:lang w:val="en-US"/>
        </w:rPr>
        <w:t>Mathematics</w:t>
      </w:r>
    </w:p>
    <w:p w14:paraId="46C67A0C" w14:textId="77777777" w:rsidR="00602C6D" w:rsidRPr="003C7F05" w:rsidRDefault="00602C6D" w:rsidP="00602C6D">
      <w:pPr>
        <w:spacing w:after="0" w:line="276" w:lineRule="auto"/>
        <w:ind w:right="241"/>
        <w:rPr>
          <w:rFonts w:ascii="Arial" w:eastAsia="Arial" w:hAnsi="Arial" w:cs="Arial"/>
          <w:bCs/>
          <w:sz w:val="10"/>
          <w:szCs w:val="10"/>
        </w:rPr>
      </w:pPr>
    </w:p>
    <w:p w14:paraId="47450BAE" w14:textId="77777777" w:rsidR="00602C6D" w:rsidRDefault="00602C6D" w:rsidP="00602C6D">
      <w:pPr>
        <w:spacing w:line="276" w:lineRule="auto"/>
        <w:rPr>
          <w:rFonts w:ascii="Arial" w:hAnsi="Arial" w:cs="Arial"/>
          <w:lang w:val="en-US"/>
        </w:rPr>
      </w:pPr>
      <w:r>
        <w:rPr>
          <w:rFonts w:ascii="Arial" w:hAnsi="Arial" w:cs="Arial"/>
          <w:lang w:val="en-US"/>
        </w:rPr>
        <w:t>Name and Address of</w:t>
      </w:r>
      <w:r>
        <w:rPr>
          <w:rFonts w:ascii="Arial" w:hAnsi="Arial" w:cs="Arial"/>
          <w:lang w:val="en-US"/>
        </w:rPr>
        <w:tab/>
        <w:t>:</w:t>
      </w:r>
      <w:r>
        <w:rPr>
          <w:rFonts w:ascii="Arial" w:hAnsi="Arial" w:cs="Arial"/>
          <w:lang w:val="en-US"/>
        </w:rPr>
        <w:tab/>
        <w:t>Sta. Maria Integrated High School</w:t>
      </w:r>
      <w:r>
        <w:rPr>
          <w:rFonts w:ascii="Arial" w:hAnsi="Arial" w:cs="Arial"/>
          <w:lang w:val="en-US"/>
        </w:rPr>
        <w:br/>
        <w:t>the Institution</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Senior High School</w:t>
      </w:r>
    </w:p>
    <w:p w14:paraId="3EDDEC93" w14:textId="4E487212" w:rsidR="00602C6D" w:rsidRDefault="00602C6D" w:rsidP="00602C6D">
      <w:pPr>
        <w:spacing w:line="276" w:lineRule="auto"/>
        <w:rPr>
          <w:rFonts w:ascii="Arial" w:hAnsi="Arial" w:cs="Arial"/>
          <w:lang w:val="en-US"/>
        </w:rPr>
      </w:pPr>
      <w:r>
        <w:rPr>
          <w:rFonts w:ascii="Arial" w:hAnsi="Arial" w:cs="Arial"/>
          <w:lang w:val="en-US"/>
        </w:rPr>
        <w:t>Adviser</w:t>
      </w:r>
      <w:r>
        <w:rPr>
          <w:rFonts w:ascii="Arial" w:hAnsi="Arial" w:cs="Arial"/>
          <w:lang w:val="en-US"/>
        </w:rPr>
        <w:tab/>
      </w:r>
      <w:r>
        <w:rPr>
          <w:rFonts w:ascii="Arial" w:hAnsi="Arial" w:cs="Arial"/>
          <w:lang w:val="en-US"/>
        </w:rPr>
        <w:tab/>
      </w:r>
      <w:r>
        <w:rPr>
          <w:rFonts w:ascii="Arial" w:hAnsi="Arial" w:cs="Arial"/>
          <w:lang w:val="en-US"/>
        </w:rPr>
        <w:tab/>
        <w:t>:</w:t>
      </w:r>
      <w:r>
        <w:rPr>
          <w:rFonts w:ascii="Arial" w:hAnsi="Arial" w:cs="Arial"/>
          <w:lang w:val="en-US"/>
        </w:rPr>
        <w:tab/>
        <w:t>Mrs. Mayragi T. Aliparo</w:t>
      </w:r>
    </w:p>
    <w:p w14:paraId="62C99F7D" w14:textId="57EAD0C4" w:rsidR="00602C6D" w:rsidRDefault="00602C6D" w:rsidP="00602C6D">
      <w:pPr>
        <w:pBdr>
          <w:bottom w:val="single" w:sz="12" w:space="1" w:color="auto"/>
        </w:pBdr>
        <w:spacing w:line="276" w:lineRule="auto"/>
        <w:rPr>
          <w:rFonts w:ascii="Arial" w:hAnsi="Arial" w:cs="Arial"/>
          <w:lang w:val="en-US"/>
        </w:rPr>
      </w:pPr>
      <w:r>
        <w:rPr>
          <w:rFonts w:ascii="Arial" w:hAnsi="Arial" w:cs="Arial"/>
          <w:lang w:val="en-US"/>
        </w:rPr>
        <w:t>Year Conferred</w:t>
      </w:r>
      <w:r>
        <w:rPr>
          <w:rFonts w:ascii="Arial" w:hAnsi="Arial" w:cs="Arial"/>
          <w:lang w:val="en-US"/>
        </w:rPr>
        <w:tab/>
      </w:r>
      <w:r>
        <w:rPr>
          <w:rFonts w:ascii="Arial" w:hAnsi="Arial" w:cs="Arial"/>
          <w:lang w:val="en-US"/>
        </w:rPr>
        <w:tab/>
        <w:t>:</w:t>
      </w:r>
      <w:r>
        <w:rPr>
          <w:rFonts w:ascii="Arial" w:hAnsi="Arial" w:cs="Arial"/>
          <w:lang w:val="en-US"/>
        </w:rPr>
        <w:tab/>
        <w:t>2026</w:t>
      </w:r>
    </w:p>
    <w:p w14:paraId="6BF86150" w14:textId="77777777" w:rsidR="00602C6D" w:rsidRDefault="00602C6D" w:rsidP="00602C6D">
      <w:pPr>
        <w:pBdr>
          <w:bottom w:val="single" w:sz="12" w:space="1" w:color="auto"/>
        </w:pBdr>
        <w:spacing w:line="276" w:lineRule="auto"/>
        <w:rPr>
          <w:rFonts w:ascii="Arial" w:hAnsi="Arial" w:cs="Arial"/>
          <w:lang w:val="en-US"/>
        </w:rPr>
      </w:pPr>
    </w:p>
    <w:p w14:paraId="32BA3146" w14:textId="0176E1F9" w:rsidR="00602C6D" w:rsidRPr="005E70DB" w:rsidRDefault="00602C6D" w:rsidP="00602C6D">
      <w:pPr>
        <w:spacing w:line="276" w:lineRule="auto"/>
        <w:jc w:val="both"/>
        <w:rPr>
          <w:rFonts w:ascii="Arial" w:hAnsi="Arial" w:cs="Arial"/>
          <w:u w:val="single"/>
          <w:lang w:val="en-US"/>
        </w:rPr>
      </w:pPr>
    </w:p>
    <w:p w14:paraId="2C0123F8" w14:textId="7837E3A7" w:rsidR="00602C6D" w:rsidRDefault="00602C6D" w:rsidP="00602C6D">
      <w:pPr>
        <w:ind w:firstLine="720"/>
        <w:jc w:val="both"/>
        <w:rPr>
          <w:rFonts w:ascii="Arial" w:hAnsi="Arial" w:cs="Arial"/>
          <w:lang w:val="en-US"/>
        </w:rPr>
      </w:pPr>
      <w:r w:rsidRPr="0014050D">
        <w:rPr>
          <w:rFonts w:ascii="Arial" w:hAnsi="Arial" w:cs="Arial"/>
          <w:lang w:val="en-US"/>
        </w:rPr>
        <w:t>This study investigated the usefulness of Quieazy, an application made to facilitate quizzes. It is a user-friendly application that allows users to create, host and take quizzes. The creation of the application involved conceptualization, development, testing, and bug fixing. This study examined the relationship between acceptability and performance of Quieazy among 268 respondents, composed of senior high school students from Sta. Maria Integrated High School during the academic year 2025-2026. They were provided with a link USB OTG to obtain the application. Survey questionnaires were used to collect and assess results. The average weighted mean of the level of acceptability with respect to usability, design, and security were 3.63, 3.66, and 3.64. Meanwhile, the average weighted mean of the level of performance with respect to graphical performance, and transmission continuity were 3.64, and 3.55. Implying that Quieazy is easy to use, has a clean layout, and good security; it also has smooth animations and transitions as well as a stable connection between users. Suggesting that Quieazy is an acceptable and performant application. The results indicated a significant, highly strong positive correlation between the level of acceptability and the level of performance.</w:t>
      </w:r>
    </w:p>
    <w:p w14:paraId="42CDBD41" w14:textId="6C0D5A70" w:rsidR="00602C6D" w:rsidRPr="00E77225" w:rsidRDefault="00602C6D" w:rsidP="00602C6D">
      <w:pPr>
        <w:spacing w:after="0"/>
        <w:rPr>
          <w:rFonts w:ascii="Arial" w:hAnsi="Arial" w:cs="Arial"/>
          <w:i/>
          <w:iCs/>
        </w:rPr>
      </w:pPr>
      <w:r w:rsidRPr="000E5BC3">
        <w:rPr>
          <w:rFonts w:ascii="Arial" w:hAnsi="Arial" w:cs="Arial"/>
          <w:i/>
          <w:iCs/>
        </w:rPr>
        <w:t>keyword(s): Quieazy, quiz application, acceptability, performance</w:t>
      </w:r>
    </w:p>
    <w:p w14:paraId="40104A90" w14:textId="77777777" w:rsidR="004103BD" w:rsidRPr="00DC6ACA" w:rsidRDefault="00697FF3" w:rsidP="004103BD">
      <w:pPr>
        <w:jc w:val="center"/>
        <w:rPr>
          <w:rFonts w:ascii="Arial" w:hAnsi="Arial" w:cs="Arial"/>
        </w:rPr>
      </w:pPr>
      <w:r>
        <w:rPr>
          <w:rFonts w:ascii="Arial" w:hAnsi="Arial" w:cs="Arial"/>
        </w:rPr>
        <w:br w:type="page"/>
      </w:r>
      <w:r w:rsidR="004103BD" w:rsidRPr="00DC6ACA">
        <w:rPr>
          <w:rFonts w:ascii="Arial" w:hAnsi="Arial" w:cs="Arial"/>
          <w:b/>
          <w:bCs/>
        </w:rPr>
        <w:lastRenderedPageBreak/>
        <w:t>ACKNOWLEDGEMENT</w:t>
      </w:r>
    </w:p>
    <w:p w14:paraId="4C095F49" w14:textId="77777777" w:rsidR="004103BD" w:rsidRPr="00360762" w:rsidRDefault="004103BD" w:rsidP="004103BD">
      <w:pPr>
        <w:spacing w:line="480" w:lineRule="auto"/>
        <w:ind w:firstLine="720"/>
        <w:jc w:val="both"/>
        <w:rPr>
          <w:rFonts w:ascii="Arial" w:hAnsi="Arial" w:cs="Arial"/>
          <w:b/>
          <w:bCs/>
          <w:sz w:val="52"/>
          <w:szCs w:val="52"/>
        </w:rPr>
      </w:pPr>
      <w:r w:rsidRPr="00360762">
        <w:rPr>
          <w:rFonts w:ascii="Arial" w:hAnsi="Arial" w:cs="Arial"/>
        </w:rPr>
        <w:t>The researcher expresses sincere gratitude to everyone who supported the development of the research</w:t>
      </w:r>
      <w:r>
        <w:rPr>
          <w:rFonts w:ascii="Arial" w:hAnsi="Arial" w:cs="Arial"/>
        </w:rPr>
        <w:t>.</w:t>
      </w:r>
      <w:r w:rsidRPr="00360762">
        <w:rPr>
          <w:rFonts w:ascii="Arial" w:hAnsi="Arial" w:cs="Arial"/>
        </w:rPr>
        <w:t xml:space="preserve"> This project reached completion through the invaluable guidance, expertise, and encouragement of numerous individuals. Their collective contributions transformed this academic journey into a rewarding and successful endeavor.</w:t>
      </w:r>
      <w:r w:rsidRPr="00C24243">
        <w:rPr>
          <w:rFonts w:ascii="Arial" w:hAnsi="Arial" w:cs="Arial"/>
        </w:rPr>
        <w:tab/>
      </w:r>
      <w:r w:rsidRPr="00C24243">
        <w:rPr>
          <w:rFonts w:ascii="Arial" w:hAnsi="Arial" w:cs="Arial"/>
        </w:rPr>
        <w:tab/>
      </w:r>
    </w:p>
    <w:p w14:paraId="1E995FB8" w14:textId="77777777" w:rsidR="004103BD" w:rsidRDefault="004103BD" w:rsidP="004103BD">
      <w:pPr>
        <w:ind w:left="720" w:hanging="720"/>
        <w:jc w:val="both"/>
        <w:rPr>
          <w:rFonts w:ascii="Arial" w:hAnsi="Arial" w:cs="Arial"/>
        </w:rPr>
      </w:pPr>
      <w:r>
        <w:rPr>
          <w:rFonts w:ascii="Arial" w:hAnsi="Arial" w:cs="Arial"/>
          <w:b/>
          <w:bCs/>
        </w:rPr>
        <w:t>MRS. MAYRAGI T. ALIPARO</w:t>
      </w:r>
      <w:r w:rsidRPr="00843F14">
        <w:rPr>
          <w:rFonts w:ascii="Arial" w:hAnsi="Arial" w:cs="Arial"/>
        </w:rPr>
        <w:t xml:space="preserve"> </w:t>
      </w:r>
      <w:r>
        <w:rPr>
          <w:rFonts w:ascii="Arial" w:hAnsi="Arial" w:cs="Arial"/>
        </w:rPr>
        <w:t xml:space="preserve">Research Adviser, </w:t>
      </w:r>
      <w:r w:rsidRPr="00843F14">
        <w:rPr>
          <w:rFonts w:ascii="Arial" w:hAnsi="Arial" w:cs="Arial"/>
        </w:rPr>
        <w:t xml:space="preserve">for her unwavering mentorship and feedback in shaping </w:t>
      </w:r>
      <w:r>
        <w:rPr>
          <w:rFonts w:ascii="Arial" w:hAnsi="Arial" w:cs="Arial"/>
        </w:rPr>
        <w:t>our study</w:t>
      </w:r>
      <w:r w:rsidRPr="00843F14">
        <w:rPr>
          <w:rFonts w:ascii="Arial" w:hAnsi="Arial" w:cs="Arial"/>
        </w:rPr>
        <w:t xml:space="preserve"> into an effective offline quiz application.</w:t>
      </w:r>
    </w:p>
    <w:p w14:paraId="7CF9D468" w14:textId="77777777" w:rsidR="004103BD" w:rsidRPr="00E1782F" w:rsidRDefault="004103BD" w:rsidP="004103BD">
      <w:pPr>
        <w:ind w:left="720" w:hanging="720"/>
        <w:jc w:val="both"/>
        <w:rPr>
          <w:rFonts w:ascii="Arial" w:hAnsi="Arial" w:cs="Arial"/>
        </w:rPr>
      </w:pPr>
      <w:r w:rsidRPr="00FD2F9F">
        <w:rPr>
          <w:rFonts w:ascii="Arial" w:hAnsi="Arial" w:cs="Arial"/>
          <w:b/>
          <w:bCs/>
        </w:rPr>
        <w:t>MR. RONMYR G. MORATALLA</w:t>
      </w:r>
      <w:r>
        <w:rPr>
          <w:rFonts w:ascii="Arial" w:hAnsi="Arial" w:cs="Arial"/>
          <w:b/>
          <w:bCs/>
        </w:rPr>
        <w:t xml:space="preserve"> PhD</w:t>
      </w:r>
      <w:r w:rsidRPr="00E1782F">
        <w:rPr>
          <w:rFonts w:ascii="Arial" w:hAnsi="Arial" w:cs="Arial"/>
        </w:rPr>
        <w:t xml:space="preserve"> Statistician</w:t>
      </w:r>
      <w:r>
        <w:rPr>
          <w:rFonts w:ascii="Arial" w:hAnsi="Arial" w:cs="Arial"/>
        </w:rPr>
        <w:t>,</w:t>
      </w:r>
      <w:r w:rsidRPr="00E1782F">
        <w:rPr>
          <w:rFonts w:ascii="Arial" w:hAnsi="Arial" w:cs="Arial"/>
        </w:rPr>
        <w:t xml:space="preserve"> </w:t>
      </w:r>
      <w:r>
        <w:rPr>
          <w:rFonts w:ascii="Arial" w:hAnsi="Arial" w:cs="Arial"/>
        </w:rPr>
        <w:t>for</w:t>
      </w:r>
      <w:r w:rsidRPr="00E1782F">
        <w:rPr>
          <w:rFonts w:ascii="Arial" w:hAnsi="Arial" w:cs="Arial"/>
        </w:rPr>
        <w:t xml:space="preserve"> his invaluable expertise in validating the study's usability data and performance metrics</w:t>
      </w:r>
      <w:r>
        <w:rPr>
          <w:rFonts w:ascii="Arial" w:hAnsi="Arial" w:cs="Arial"/>
        </w:rPr>
        <w:t>.</w:t>
      </w:r>
    </w:p>
    <w:p w14:paraId="17568D53" w14:textId="77777777" w:rsidR="004103BD" w:rsidRPr="00E1782F" w:rsidRDefault="004103BD" w:rsidP="004103BD">
      <w:pPr>
        <w:ind w:left="720" w:hanging="720"/>
        <w:jc w:val="both"/>
        <w:rPr>
          <w:rFonts w:ascii="Arial" w:hAnsi="Arial" w:cs="Arial"/>
        </w:rPr>
      </w:pPr>
      <w:r w:rsidRPr="00FD2F9F">
        <w:rPr>
          <w:rFonts w:ascii="Arial" w:hAnsi="Arial" w:cs="Arial"/>
          <w:b/>
          <w:bCs/>
        </w:rPr>
        <w:t>MRS. MELANIE P. ANINAO</w:t>
      </w:r>
      <w:r>
        <w:rPr>
          <w:rFonts w:ascii="Arial" w:hAnsi="Arial" w:cs="Arial"/>
        </w:rPr>
        <w:t xml:space="preserve"> Subject Specialist, </w:t>
      </w:r>
      <w:r w:rsidRPr="00E1782F">
        <w:rPr>
          <w:rFonts w:ascii="Arial" w:hAnsi="Arial" w:cs="Arial"/>
        </w:rPr>
        <w:t>for her expert guidance in aligning Quieazy with real-world educational requirements.</w:t>
      </w:r>
    </w:p>
    <w:p w14:paraId="6E786039" w14:textId="77777777" w:rsidR="004103BD" w:rsidRPr="004D23B5" w:rsidRDefault="004103BD" w:rsidP="004103BD">
      <w:pPr>
        <w:ind w:left="720" w:hanging="720"/>
        <w:jc w:val="both"/>
        <w:rPr>
          <w:rFonts w:ascii="Arial" w:hAnsi="Arial" w:cs="Arial"/>
        </w:rPr>
      </w:pPr>
      <w:r w:rsidRPr="00FD2F9F">
        <w:rPr>
          <w:rFonts w:ascii="Arial" w:hAnsi="Arial" w:cs="Arial"/>
          <w:b/>
          <w:bCs/>
        </w:rPr>
        <w:t>MRS. MADONA M. BANAERA</w:t>
      </w:r>
      <w:r>
        <w:rPr>
          <w:rFonts w:ascii="Arial" w:hAnsi="Arial" w:cs="Arial"/>
          <w:b/>
          <w:bCs/>
        </w:rPr>
        <w:t xml:space="preserve"> </w:t>
      </w:r>
      <w:r>
        <w:rPr>
          <w:rFonts w:ascii="Arial" w:hAnsi="Arial" w:cs="Arial"/>
        </w:rPr>
        <w:t>Language Critic, for</w:t>
      </w:r>
      <w:r w:rsidRPr="00E1782F">
        <w:rPr>
          <w:rFonts w:ascii="Arial" w:hAnsi="Arial" w:cs="Arial"/>
        </w:rPr>
        <w:t xml:space="preserve"> her vital role in refining the clarity and professionalism of both the </w:t>
      </w:r>
      <w:r>
        <w:rPr>
          <w:rFonts w:ascii="Arial" w:hAnsi="Arial" w:cs="Arial"/>
        </w:rPr>
        <w:t>study</w:t>
      </w:r>
      <w:r w:rsidRPr="00E1782F">
        <w:rPr>
          <w:rFonts w:ascii="Arial" w:hAnsi="Arial" w:cs="Arial"/>
        </w:rPr>
        <w:t xml:space="preserve"> and the app interface.</w:t>
      </w:r>
    </w:p>
    <w:p w14:paraId="1B1057F4" w14:textId="77777777" w:rsidR="004103BD" w:rsidRPr="00E1782F" w:rsidRDefault="004103BD" w:rsidP="004103BD">
      <w:pPr>
        <w:ind w:left="720" w:hanging="720"/>
        <w:jc w:val="both"/>
        <w:rPr>
          <w:rFonts w:ascii="Arial" w:hAnsi="Arial" w:cs="Arial"/>
        </w:rPr>
      </w:pPr>
      <w:r w:rsidRPr="00FD2F9F">
        <w:rPr>
          <w:rFonts w:ascii="Arial" w:hAnsi="Arial" w:cs="Arial"/>
          <w:b/>
          <w:bCs/>
        </w:rPr>
        <w:t>MRS. DE CHAVEZ and MR. ESGUERRA</w:t>
      </w:r>
      <w:r>
        <w:rPr>
          <w:rFonts w:ascii="Arial" w:hAnsi="Arial" w:cs="Arial"/>
        </w:rPr>
        <w:t xml:space="preserve"> </w:t>
      </w:r>
      <w:r w:rsidRPr="00E1782F">
        <w:rPr>
          <w:rFonts w:ascii="Arial" w:hAnsi="Arial" w:cs="Arial"/>
        </w:rPr>
        <w:t>ICT Coordinators</w:t>
      </w:r>
      <w:r>
        <w:rPr>
          <w:rFonts w:ascii="Arial" w:hAnsi="Arial" w:cs="Arial"/>
        </w:rPr>
        <w:t>,</w:t>
      </w:r>
      <w:r w:rsidRPr="00E1782F">
        <w:rPr>
          <w:rFonts w:ascii="Arial" w:hAnsi="Arial" w:cs="Arial"/>
        </w:rPr>
        <w:t xml:space="preserve"> for the technical support and guidance that ensured the successful deployment of the </w:t>
      </w:r>
      <w:r>
        <w:rPr>
          <w:rFonts w:ascii="Arial" w:hAnsi="Arial" w:cs="Arial"/>
        </w:rPr>
        <w:t>application</w:t>
      </w:r>
      <w:r w:rsidRPr="00E1782F">
        <w:rPr>
          <w:rFonts w:ascii="Arial" w:hAnsi="Arial" w:cs="Arial"/>
        </w:rPr>
        <w:t>.</w:t>
      </w:r>
    </w:p>
    <w:p w14:paraId="5D0AFF2F" w14:textId="77777777" w:rsidR="004103BD" w:rsidRDefault="004103BD" w:rsidP="004103BD">
      <w:pPr>
        <w:ind w:left="720" w:hanging="720"/>
        <w:jc w:val="both"/>
        <w:rPr>
          <w:rFonts w:ascii="Arial" w:hAnsi="Arial" w:cs="Arial"/>
        </w:rPr>
      </w:pPr>
      <w:r>
        <w:rPr>
          <w:rFonts w:ascii="Arial" w:hAnsi="Arial" w:cs="Arial"/>
          <w:b/>
          <w:bCs/>
        </w:rPr>
        <w:t xml:space="preserve">MR. FLORANTE A. FRANCISCO PhD, SCHOOL ADMINISTRATION &amp; FACULTY </w:t>
      </w:r>
      <w:r w:rsidRPr="00E1782F">
        <w:rPr>
          <w:rFonts w:ascii="Arial" w:hAnsi="Arial" w:cs="Arial"/>
        </w:rPr>
        <w:t>for their cooperation and permission to conduct this study.</w:t>
      </w:r>
      <w:r>
        <w:rPr>
          <w:rFonts w:ascii="Arial" w:hAnsi="Arial" w:cs="Arial"/>
        </w:rPr>
        <w:t xml:space="preserve"> Specially to </w:t>
      </w:r>
      <w:r w:rsidRPr="00E1782F">
        <w:rPr>
          <w:rFonts w:ascii="Arial" w:hAnsi="Arial" w:cs="Arial"/>
        </w:rPr>
        <w:t>the faculty of Sta. Maria Integrated High School</w:t>
      </w:r>
      <w:r>
        <w:rPr>
          <w:rFonts w:ascii="Arial" w:hAnsi="Arial" w:cs="Arial"/>
        </w:rPr>
        <w:t>.</w:t>
      </w:r>
    </w:p>
    <w:p w14:paraId="09EC9C39" w14:textId="77777777" w:rsidR="004103BD" w:rsidRPr="002165F0" w:rsidRDefault="004103BD" w:rsidP="004103BD">
      <w:pPr>
        <w:ind w:left="720" w:hanging="720"/>
        <w:jc w:val="both"/>
        <w:rPr>
          <w:rFonts w:ascii="Arial" w:hAnsi="Arial" w:cs="Arial"/>
          <w:b/>
          <w:bCs/>
        </w:rPr>
      </w:pPr>
      <w:r>
        <w:rPr>
          <w:rFonts w:ascii="Arial" w:hAnsi="Arial" w:cs="Arial"/>
          <w:b/>
          <w:bCs/>
        </w:rPr>
        <w:t>Mr.</w:t>
      </w:r>
      <w:r>
        <w:rPr>
          <w:rFonts w:ascii="Arial" w:hAnsi="Arial" w:cs="Arial"/>
        </w:rPr>
        <w:t xml:space="preserve"> </w:t>
      </w:r>
      <w:r w:rsidRPr="002165F0">
        <w:rPr>
          <w:rFonts w:ascii="Arial" w:hAnsi="Arial" w:cs="Arial"/>
          <w:b/>
          <w:bCs/>
        </w:rPr>
        <w:t>NATALIO C. AGUADO</w:t>
      </w:r>
      <w:r>
        <w:rPr>
          <w:rFonts w:ascii="Arial" w:hAnsi="Arial" w:cs="Arial"/>
          <w:b/>
          <w:bCs/>
        </w:rPr>
        <w:t xml:space="preserve"> </w:t>
      </w:r>
      <w:r w:rsidRPr="00591B0C">
        <w:rPr>
          <w:rFonts w:ascii="Arial" w:hAnsi="Arial" w:cs="Arial"/>
        </w:rPr>
        <w:t>SHS Coordinator</w:t>
      </w:r>
      <w:r>
        <w:rPr>
          <w:rFonts w:ascii="Arial" w:hAnsi="Arial" w:cs="Arial"/>
        </w:rPr>
        <w:t>, for his essential guidance and support in making this research possible.</w:t>
      </w:r>
    </w:p>
    <w:p w14:paraId="5531EAA2" w14:textId="77777777" w:rsidR="004103BD" w:rsidRPr="00E1782F" w:rsidRDefault="004103BD" w:rsidP="004103BD">
      <w:pPr>
        <w:ind w:left="720" w:hanging="720"/>
        <w:jc w:val="both"/>
        <w:rPr>
          <w:rFonts w:ascii="Arial" w:hAnsi="Arial" w:cs="Arial"/>
        </w:rPr>
      </w:pPr>
      <w:r w:rsidRPr="00FD2F9F">
        <w:rPr>
          <w:rFonts w:ascii="Arial" w:hAnsi="Arial" w:cs="Arial"/>
          <w:b/>
          <w:bCs/>
        </w:rPr>
        <w:t>RESPONDENTS</w:t>
      </w:r>
      <w:r w:rsidRPr="00E1782F">
        <w:rPr>
          <w:rFonts w:ascii="Arial" w:hAnsi="Arial" w:cs="Arial"/>
        </w:rPr>
        <w:t xml:space="preserve"> for providing the essential data and honest feedback required to complete this research.</w:t>
      </w:r>
    </w:p>
    <w:p w14:paraId="77031DF8" w14:textId="77777777" w:rsidR="004103BD" w:rsidRPr="00E1782F" w:rsidRDefault="004103BD" w:rsidP="004103BD">
      <w:pPr>
        <w:ind w:left="720" w:hanging="720"/>
        <w:jc w:val="both"/>
        <w:rPr>
          <w:rFonts w:ascii="Arial" w:hAnsi="Arial" w:cs="Arial"/>
          <w:b/>
          <w:bCs/>
        </w:rPr>
      </w:pPr>
      <w:r>
        <w:rPr>
          <w:rFonts w:ascii="Arial" w:hAnsi="Arial" w:cs="Arial"/>
          <w:b/>
          <w:bCs/>
        </w:rPr>
        <w:t>FAMILY AND FRIENDS</w:t>
      </w:r>
      <w:r>
        <w:rPr>
          <w:rFonts w:ascii="Arial" w:hAnsi="Arial" w:cs="Arial"/>
        </w:rPr>
        <w:t xml:space="preserve"> </w:t>
      </w:r>
      <w:r w:rsidRPr="00E1782F">
        <w:rPr>
          <w:rFonts w:ascii="Arial" w:hAnsi="Arial" w:cs="Arial"/>
        </w:rPr>
        <w:t>for their unwavering support and encouragement throughout the development of Quieazy</w:t>
      </w:r>
      <w:r>
        <w:rPr>
          <w:rFonts w:ascii="Arial" w:hAnsi="Arial" w:cs="Arial"/>
        </w:rPr>
        <w:t>.</w:t>
      </w:r>
    </w:p>
    <w:p w14:paraId="4DA19A1F" w14:textId="77777777" w:rsidR="004103BD" w:rsidRPr="00591B0C" w:rsidRDefault="004103BD" w:rsidP="004103BD">
      <w:pPr>
        <w:ind w:left="720" w:hanging="720"/>
        <w:jc w:val="both"/>
        <w:rPr>
          <w:rFonts w:ascii="Arial" w:hAnsi="Arial" w:cs="Arial"/>
          <w:b/>
          <w:bCs/>
        </w:rPr>
      </w:pPr>
      <w:r w:rsidRPr="00E1782F">
        <w:rPr>
          <w:rFonts w:ascii="Arial" w:hAnsi="Arial" w:cs="Arial"/>
          <w:b/>
          <w:bCs/>
        </w:rPr>
        <w:t>A</w:t>
      </w:r>
      <w:r>
        <w:rPr>
          <w:rFonts w:ascii="Arial" w:hAnsi="Arial" w:cs="Arial"/>
          <w:b/>
          <w:bCs/>
        </w:rPr>
        <w:t>LMIGHTY GOD</w:t>
      </w:r>
      <w:r w:rsidRPr="00E1782F">
        <w:rPr>
          <w:rFonts w:ascii="Arial" w:hAnsi="Arial" w:cs="Arial"/>
        </w:rPr>
        <w:t xml:space="preserve"> Above all, the researcher praises the Almighty God for the strength, wisdom, and guidance provided throughout this entire journey</w:t>
      </w:r>
      <w:r w:rsidRPr="00E1782F">
        <w:rPr>
          <w:rFonts w:ascii="Arial" w:hAnsi="Arial" w:cs="Arial"/>
          <w:b/>
          <w:bCs/>
        </w:rPr>
        <w:t>.</w:t>
      </w:r>
      <w:r w:rsidRPr="00C24243">
        <w:rPr>
          <w:rFonts w:ascii="Arial" w:hAnsi="Arial" w:cs="Arial"/>
        </w:rPr>
        <w:t xml:space="preserve"> </w:t>
      </w:r>
    </w:p>
    <w:p w14:paraId="05783C4F" w14:textId="4BA267CF" w:rsidR="00697FF3" w:rsidRDefault="008A0E7B" w:rsidP="004103BD">
      <w:pPr>
        <w:jc w:val="center"/>
        <w:rPr>
          <w:rFonts w:ascii="Arial" w:hAnsi="Arial" w:cs="Arial"/>
        </w:rPr>
      </w:pPr>
      <w:r>
        <w:rPr>
          <w:rFonts w:ascii="Arial" w:hAnsi="Arial" w:cs="Arial"/>
        </w:rPr>
        <w:br w:type="page"/>
      </w:r>
    </w:p>
    <w:p w14:paraId="0FB161A6" w14:textId="77777777" w:rsidR="00CB0EFD" w:rsidRPr="00785B20" w:rsidRDefault="00CB0EFD" w:rsidP="00CB0EFD">
      <w:pPr>
        <w:spacing w:line="480" w:lineRule="auto"/>
        <w:jc w:val="center"/>
        <w:rPr>
          <w:rFonts w:ascii="Arial" w:hAnsi="Arial" w:cs="Arial"/>
          <w:b/>
          <w:bCs/>
        </w:rPr>
      </w:pPr>
      <w:r w:rsidRPr="00785B20">
        <w:rPr>
          <w:rFonts w:ascii="Arial" w:hAnsi="Arial" w:cs="Arial"/>
          <w:b/>
          <w:bCs/>
        </w:rPr>
        <w:lastRenderedPageBreak/>
        <w:t>DEDICATION</w:t>
      </w:r>
    </w:p>
    <w:p w14:paraId="22FBDAAC" w14:textId="77777777" w:rsidR="00CB0EFD" w:rsidRPr="00785B20" w:rsidRDefault="00CB0EFD" w:rsidP="00CB0EFD">
      <w:pPr>
        <w:spacing w:line="480" w:lineRule="auto"/>
        <w:jc w:val="both"/>
        <w:rPr>
          <w:rFonts w:ascii="Arial" w:hAnsi="Arial" w:cs="Arial"/>
        </w:rPr>
      </w:pPr>
      <w:r w:rsidRPr="00785B20">
        <w:rPr>
          <w:rFonts w:ascii="Arial" w:hAnsi="Arial" w:cs="Arial"/>
          <w:b/>
          <w:bCs/>
        </w:rPr>
        <w:tab/>
      </w:r>
      <w:r>
        <w:rPr>
          <w:rFonts w:ascii="Arial" w:hAnsi="Arial" w:cs="Arial"/>
        </w:rPr>
        <w:t>The researchers</w:t>
      </w:r>
      <w:r w:rsidRPr="00785B20">
        <w:rPr>
          <w:rFonts w:ascii="Arial" w:hAnsi="Arial" w:cs="Arial"/>
        </w:rPr>
        <w:t xml:space="preserve"> would like to express </w:t>
      </w:r>
      <w:r>
        <w:rPr>
          <w:rFonts w:ascii="Arial" w:hAnsi="Arial" w:cs="Arial"/>
        </w:rPr>
        <w:t>their</w:t>
      </w:r>
      <w:r w:rsidRPr="00785B20">
        <w:rPr>
          <w:rFonts w:ascii="Arial" w:hAnsi="Arial" w:cs="Arial"/>
        </w:rPr>
        <w:t xml:space="preserve"> deepest gratitude to Almighty God for granting us wisdom, strength, and guidance throughout the entire research process. His constant presence enabled us to overcome he challenges, difficulties, and uncertainties encountered during the completion of this study.</w:t>
      </w:r>
    </w:p>
    <w:p w14:paraId="3300C942" w14:textId="77777777" w:rsidR="00CB0EFD" w:rsidRPr="00785B20" w:rsidRDefault="00CB0EFD" w:rsidP="00CB0EFD">
      <w:pPr>
        <w:spacing w:line="480" w:lineRule="auto"/>
        <w:jc w:val="both"/>
        <w:rPr>
          <w:rFonts w:ascii="Arial" w:hAnsi="Arial" w:cs="Arial"/>
        </w:rPr>
      </w:pPr>
      <w:r w:rsidRPr="00785B20">
        <w:rPr>
          <w:rFonts w:ascii="Arial" w:hAnsi="Arial" w:cs="Arial"/>
        </w:rPr>
        <w:tab/>
      </w:r>
      <w:r>
        <w:rPr>
          <w:rFonts w:ascii="Arial" w:hAnsi="Arial" w:cs="Arial"/>
        </w:rPr>
        <w:t>Special thanks</w:t>
      </w:r>
      <w:r w:rsidRPr="00785B20">
        <w:rPr>
          <w:rFonts w:ascii="Arial" w:hAnsi="Arial" w:cs="Arial"/>
        </w:rPr>
        <w:t xml:space="preserve"> to </w:t>
      </w:r>
      <w:r>
        <w:rPr>
          <w:rFonts w:ascii="Arial" w:hAnsi="Arial" w:cs="Arial"/>
        </w:rPr>
        <w:t>their</w:t>
      </w:r>
      <w:r w:rsidRPr="00785B20">
        <w:rPr>
          <w:rFonts w:ascii="Arial" w:hAnsi="Arial" w:cs="Arial"/>
        </w:rPr>
        <w:t xml:space="preserve"> families, whose unwavering love, encouragement, and understanding serve as our foundation during times of pressure and exhaustion. Their continuous support motivated </w:t>
      </w:r>
      <w:r>
        <w:rPr>
          <w:rFonts w:ascii="Arial" w:hAnsi="Arial" w:cs="Arial"/>
        </w:rPr>
        <w:t>the researchers</w:t>
      </w:r>
      <w:r w:rsidRPr="00785B20">
        <w:rPr>
          <w:rFonts w:ascii="Arial" w:hAnsi="Arial" w:cs="Arial"/>
        </w:rPr>
        <w:t xml:space="preserve"> to persevere and remain committed to achieving </w:t>
      </w:r>
      <w:r>
        <w:rPr>
          <w:rFonts w:ascii="Arial" w:hAnsi="Arial" w:cs="Arial"/>
        </w:rPr>
        <w:t>their</w:t>
      </w:r>
      <w:r w:rsidRPr="00785B20">
        <w:rPr>
          <w:rFonts w:ascii="Arial" w:hAnsi="Arial" w:cs="Arial"/>
        </w:rPr>
        <w:t xml:space="preserve"> goals.</w:t>
      </w:r>
    </w:p>
    <w:p w14:paraId="4035BB79" w14:textId="77777777" w:rsidR="00CB0EFD" w:rsidRPr="00785B20" w:rsidRDefault="00CB0EFD" w:rsidP="00CB0EFD">
      <w:pPr>
        <w:spacing w:line="480" w:lineRule="auto"/>
        <w:jc w:val="both"/>
        <w:rPr>
          <w:rFonts w:ascii="Arial" w:hAnsi="Arial" w:cs="Arial"/>
        </w:rPr>
      </w:pPr>
      <w:r w:rsidRPr="00785B20">
        <w:rPr>
          <w:rFonts w:ascii="Arial" w:hAnsi="Arial" w:cs="Arial"/>
        </w:rPr>
        <w:tab/>
        <w:t xml:space="preserve">Furthermore, </w:t>
      </w:r>
      <w:r>
        <w:rPr>
          <w:rFonts w:ascii="Arial" w:hAnsi="Arial" w:cs="Arial"/>
        </w:rPr>
        <w:t>their</w:t>
      </w:r>
      <w:r w:rsidRPr="00785B20">
        <w:rPr>
          <w:rFonts w:ascii="Arial" w:hAnsi="Arial" w:cs="Arial"/>
        </w:rPr>
        <w:t xml:space="preserve"> heartfelt appreciation to </w:t>
      </w:r>
      <w:r>
        <w:rPr>
          <w:rFonts w:ascii="Arial" w:hAnsi="Arial" w:cs="Arial"/>
        </w:rPr>
        <w:t>their</w:t>
      </w:r>
      <w:r w:rsidRPr="00785B20">
        <w:rPr>
          <w:rFonts w:ascii="Arial" w:hAnsi="Arial" w:cs="Arial"/>
        </w:rPr>
        <w:t xml:space="preserve"> friends who stood by </w:t>
      </w:r>
      <w:r>
        <w:rPr>
          <w:rFonts w:ascii="Arial" w:hAnsi="Arial" w:cs="Arial"/>
        </w:rPr>
        <w:t>them</w:t>
      </w:r>
      <w:r w:rsidRPr="00785B20">
        <w:rPr>
          <w:rFonts w:ascii="Arial" w:hAnsi="Arial" w:cs="Arial"/>
        </w:rPr>
        <w:t xml:space="preserve">, offered assistance, shared ideas, and provided moral support throughout this research journey. Their companionship and encouragement made the completion of this study both meaningful and rewarding. </w:t>
      </w:r>
    </w:p>
    <w:p w14:paraId="6865EA45" w14:textId="77777777" w:rsidR="00CB0EFD" w:rsidRPr="00785B20" w:rsidRDefault="00CB0EFD" w:rsidP="00CB0EFD">
      <w:pPr>
        <w:spacing w:line="480" w:lineRule="auto"/>
        <w:jc w:val="both"/>
        <w:rPr>
          <w:rFonts w:ascii="Arial" w:hAnsi="Arial" w:cs="Arial"/>
        </w:rPr>
      </w:pPr>
      <w:r w:rsidRPr="00785B20">
        <w:rPr>
          <w:rFonts w:ascii="Arial" w:hAnsi="Arial" w:cs="Arial"/>
        </w:rPr>
        <w:tab/>
      </w:r>
      <w:r>
        <w:rPr>
          <w:rFonts w:ascii="Arial" w:hAnsi="Arial" w:cs="Arial"/>
        </w:rPr>
        <w:t>The researchers</w:t>
      </w:r>
      <w:r w:rsidRPr="00785B20">
        <w:rPr>
          <w:rFonts w:ascii="Arial" w:hAnsi="Arial" w:cs="Arial"/>
        </w:rPr>
        <w:t xml:space="preserve"> share this achievement with </w:t>
      </w:r>
      <w:r>
        <w:rPr>
          <w:rFonts w:ascii="Arial" w:hAnsi="Arial" w:cs="Arial"/>
        </w:rPr>
        <w:t>everyone who contributed, as</w:t>
      </w:r>
      <w:r w:rsidRPr="00785B20">
        <w:rPr>
          <w:rFonts w:ascii="Arial" w:hAnsi="Arial" w:cs="Arial"/>
        </w:rPr>
        <w:t xml:space="preserve"> </w:t>
      </w:r>
      <w:r>
        <w:rPr>
          <w:rFonts w:ascii="Arial" w:hAnsi="Arial" w:cs="Arial"/>
        </w:rPr>
        <w:t xml:space="preserve">without them </w:t>
      </w:r>
      <w:r w:rsidRPr="00785B20">
        <w:rPr>
          <w:rFonts w:ascii="Arial" w:hAnsi="Arial" w:cs="Arial"/>
        </w:rPr>
        <w:t>this research study would not be successful.</w:t>
      </w:r>
    </w:p>
    <w:p w14:paraId="28D946B0" w14:textId="77777777" w:rsidR="00CB0EFD" w:rsidRPr="00785B20" w:rsidRDefault="00CB0EFD" w:rsidP="00CB0EFD">
      <w:pPr>
        <w:spacing w:after="0" w:line="480" w:lineRule="auto"/>
        <w:jc w:val="right"/>
        <w:rPr>
          <w:rFonts w:ascii="Arial" w:hAnsi="Arial" w:cs="Arial"/>
        </w:rPr>
      </w:pPr>
      <w:r w:rsidRPr="00785B20">
        <w:rPr>
          <w:rFonts w:ascii="Arial" w:hAnsi="Arial" w:cs="Arial"/>
        </w:rPr>
        <w:t>IAAR</w:t>
      </w:r>
    </w:p>
    <w:p w14:paraId="32799DD0" w14:textId="77777777" w:rsidR="00CB0EFD" w:rsidRPr="00785B20" w:rsidRDefault="00CB0EFD" w:rsidP="00CB0EFD">
      <w:pPr>
        <w:spacing w:after="0" w:line="480" w:lineRule="auto"/>
        <w:jc w:val="right"/>
        <w:rPr>
          <w:rFonts w:ascii="Arial" w:hAnsi="Arial" w:cs="Arial"/>
        </w:rPr>
      </w:pPr>
      <w:r w:rsidRPr="00785B20">
        <w:rPr>
          <w:rFonts w:ascii="Arial" w:hAnsi="Arial" w:cs="Arial"/>
        </w:rPr>
        <w:t>MPAL</w:t>
      </w:r>
    </w:p>
    <w:p w14:paraId="7EA80029" w14:textId="77777777" w:rsidR="00CB0EFD" w:rsidRPr="00785B20" w:rsidRDefault="00CB0EFD" w:rsidP="00CB0EFD">
      <w:pPr>
        <w:spacing w:after="0" w:line="480" w:lineRule="auto"/>
        <w:jc w:val="right"/>
        <w:rPr>
          <w:rFonts w:ascii="Arial" w:hAnsi="Arial" w:cs="Arial"/>
        </w:rPr>
      </w:pPr>
      <w:r w:rsidRPr="00785B20">
        <w:rPr>
          <w:rFonts w:ascii="Arial" w:hAnsi="Arial" w:cs="Arial"/>
        </w:rPr>
        <w:t>RJON</w:t>
      </w:r>
    </w:p>
    <w:p w14:paraId="0E1B2FAA" w14:textId="77777777" w:rsidR="00CB0EFD" w:rsidRPr="00785B20" w:rsidRDefault="00CB0EFD" w:rsidP="00CB0EFD">
      <w:pPr>
        <w:spacing w:after="0" w:line="480" w:lineRule="auto"/>
        <w:jc w:val="right"/>
        <w:rPr>
          <w:rFonts w:ascii="Arial" w:hAnsi="Arial" w:cs="Arial"/>
        </w:rPr>
      </w:pPr>
      <w:r w:rsidRPr="00785B20">
        <w:rPr>
          <w:rFonts w:ascii="Arial" w:hAnsi="Arial" w:cs="Arial"/>
        </w:rPr>
        <w:t>ZAT</w:t>
      </w:r>
    </w:p>
    <w:p w14:paraId="44004F85" w14:textId="50CC634D" w:rsidR="00CB0EFD" w:rsidRPr="00785B20" w:rsidRDefault="00CB0EFD" w:rsidP="00CB0EFD">
      <w:pPr>
        <w:spacing w:line="480" w:lineRule="auto"/>
        <w:jc w:val="right"/>
        <w:rPr>
          <w:rFonts w:ascii="Arial" w:hAnsi="Arial" w:cs="Arial"/>
        </w:rPr>
      </w:pPr>
    </w:p>
    <w:p w14:paraId="4FD2C33C" w14:textId="77777777" w:rsidR="00C879F8" w:rsidRPr="00785B20" w:rsidRDefault="00C879F8" w:rsidP="00C879F8">
      <w:pPr>
        <w:jc w:val="right"/>
        <w:rPr>
          <w:rFonts w:ascii="Arial" w:hAnsi="Arial" w:cs="Arial"/>
        </w:rPr>
      </w:pPr>
    </w:p>
    <w:p w14:paraId="2F3F1C5D" w14:textId="663339B1" w:rsidR="00C879F8" w:rsidRDefault="00C879F8">
      <w:pPr>
        <w:spacing w:line="259" w:lineRule="auto"/>
        <w:rPr>
          <w:rFonts w:ascii="Arial" w:hAnsi="Arial" w:cs="Arial"/>
        </w:rPr>
      </w:pPr>
      <w:r>
        <w:rPr>
          <w:rFonts w:ascii="Arial" w:hAnsi="Arial" w:cs="Arial"/>
        </w:rPr>
        <w:br w:type="page"/>
      </w:r>
    </w:p>
    <w:p w14:paraId="3D2AE363" w14:textId="094FAA4D" w:rsidR="00435592" w:rsidRPr="00221F78" w:rsidRDefault="00435592" w:rsidP="00435592">
      <w:pPr>
        <w:jc w:val="center"/>
        <w:rPr>
          <w:rFonts w:ascii="Arial" w:hAnsi="Arial" w:cs="Arial"/>
          <w:b/>
          <w:bCs/>
          <w:lang w:val="en-US"/>
        </w:rPr>
      </w:pPr>
      <w:r w:rsidRPr="00221F78">
        <w:rPr>
          <w:rFonts w:ascii="Arial" w:hAnsi="Arial" w:cs="Arial"/>
          <w:b/>
          <w:bCs/>
          <w:lang w:val="en-US"/>
        </w:rPr>
        <w:lastRenderedPageBreak/>
        <w:t>TABLE OF CONTENTS</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315"/>
      </w:tblGrid>
      <w:tr w:rsidR="00435592" w:rsidRPr="00221F78" w14:paraId="31AEAB3C" w14:textId="77777777" w:rsidTr="00FB6F60">
        <w:tc>
          <w:tcPr>
            <w:tcW w:w="4500" w:type="dxa"/>
          </w:tcPr>
          <w:p w14:paraId="31621B1E"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TITLE PAGE</w:t>
            </w:r>
          </w:p>
          <w:p w14:paraId="1BB712AF"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APPROVAL SHEET</w:t>
            </w:r>
          </w:p>
          <w:p w14:paraId="595493AC"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ABSTRACT</w:t>
            </w:r>
          </w:p>
          <w:p w14:paraId="1CB20DFF"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ACKNOWLEDGEMENT</w:t>
            </w:r>
          </w:p>
          <w:p w14:paraId="75CFA150"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DEDICATION</w:t>
            </w:r>
          </w:p>
          <w:p w14:paraId="396C6450"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TABLE OF CONTENTS</w:t>
            </w:r>
          </w:p>
          <w:p w14:paraId="0E511A6C"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LIST OF TABLES</w:t>
            </w:r>
          </w:p>
          <w:p w14:paraId="586F4E0A" w14:textId="77777777" w:rsidR="00435592" w:rsidRPr="00221F78" w:rsidRDefault="00435592" w:rsidP="00FB6F60">
            <w:pPr>
              <w:rPr>
                <w:rFonts w:ascii="Arial" w:hAnsi="Arial" w:cs="Arial"/>
                <w:b/>
                <w:bCs/>
              </w:rPr>
            </w:pPr>
            <w:r>
              <w:rPr>
                <w:rFonts w:ascii="Arial" w:hAnsi="Arial" w:cs="Arial"/>
                <w:b/>
                <w:bCs/>
              </w:rPr>
              <w:t xml:space="preserve"> </w:t>
            </w:r>
            <w:r w:rsidRPr="00221F78">
              <w:rPr>
                <w:rFonts w:ascii="Arial" w:hAnsi="Arial" w:cs="Arial"/>
                <w:b/>
                <w:bCs/>
              </w:rPr>
              <w:t>LIST OF FIGURES</w:t>
            </w:r>
          </w:p>
        </w:tc>
        <w:tc>
          <w:tcPr>
            <w:tcW w:w="4315" w:type="dxa"/>
          </w:tcPr>
          <w:p w14:paraId="4111C74D" w14:textId="77777777" w:rsidR="00435592" w:rsidRPr="00221F78" w:rsidRDefault="00435592" w:rsidP="00FB6F60">
            <w:pPr>
              <w:jc w:val="right"/>
              <w:rPr>
                <w:rFonts w:ascii="Arial" w:hAnsi="Arial" w:cs="Arial"/>
              </w:rPr>
            </w:pPr>
            <w:r w:rsidRPr="00221F78">
              <w:rPr>
                <w:rFonts w:ascii="Arial" w:hAnsi="Arial" w:cs="Arial"/>
              </w:rPr>
              <w:t>i</w:t>
            </w:r>
          </w:p>
          <w:p w14:paraId="62179D80" w14:textId="77777777" w:rsidR="00435592" w:rsidRPr="00221F78" w:rsidRDefault="00435592" w:rsidP="00FB6F60">
            <w:pPr>
              <w:jc w:val="right"/>
              <w:rPr>
                <w:rFonts w:ascii="Arial" w:hAnsi="Arial" w:cs="Arial"/>
              </w:rPr>
            </w:pPr>
            <w:r w:rsidRPr="00221F78">
              <w:rPr>
                <w:rFonts w:ascii="Arial" w:hAnsi="Arial" w:cs="Arial"/>
              </w:rPr>
              <w:t>ii</w:t>
            </w:r>
          </w:p>
          <w:p w14:paraId="3F02311C" w14:textId="77777777" w:rsidR="00435592" w:rsidRPr="00221F78" w:rsidRDefault="00435592" w:rsidP="00FB6F60">
            <w:pPr>
              <w:jc w:val="right"/>
              <w:rPr>
                <w:rFonts w:ascii="Arial" w:hAnsi="Arial" w:cs="Arial"/>
              </w:rPr>
            </w:pPr>
            <w:r w:rsidRPr="00221F78">
              <w:rPr>
                <w:rFonts w:ascii="Arial" w:hAnsi="Arial" w:cs="Arial"/>
              </w:rPr>
              <w:t>iii</w:t>
            </w:r>
          </w:p>
          <w:p w14:paraId="5222D171" w14:textId="77777777" w:rsidR="00435592" w:rsidRPr="00221F78" w:rsidRDefault="00435592" w:rsidP="00FB6F60">
            <w:pPr>
              <w:jc w:val="right"/>
              <w:rPr>
                <w:rFonts w:ascii="Arial" w:hAnsi="Arial" w:cs="Arial"/>
              </w:rPr>
            </w:pPr>
            <w:r w:rsidRPr="00221F78">
              <w:rPr>
                <w:rFonts w:ascii="Arial" w:hAnsi="Arial" w:cs="Arial"/>
              </w:rPr>
              <w:t>iv</w:t>
            </w:r>
          </w:p>
          <w:p w14:paraId="1CC9C6D3" w14:textId="77777777" w:rsidR="00435592" w:rsidRPr="00221F78" w:rsidRDefault="00435592" w:rsidP="00FB6F60">
            <w:pPr>
              <w:jc w:val="right"/>
              <w:rPr>
                <w:rFonts w:ascii="Arial" w:hAnsi="Arial" w:cs="Arial"/>
              </w:rPr>
            </w:pPr>
            <w:r w:rsidRPr="00221F78">
              <w:rPr>
                <w:rFonts w:ascii="Arial" w:hAnsi="Arial" w:cs="Arial"/>
              </w:rPr>
              <w:t>v</w:t>
            </w:r>
          </w:p>
          <w:p w14:paraId="03DD6047" w14:textId="77777777" w:rsidR="00435592" w:rsidRDefault="00435592" w:rsidP="00FB6F60">
            <w:pPr>
              <w:jc w:val="right"/>
              <w:rPr>
                <w:rFonts w:ascii="Arial" w:hAnsi="Arial" w:cs="Arial"/>
              </w:rPr>
            </w:pPr>
            <w:r>
              <w:rPr>
                <w:rFonts w:ascii="Arial" w:hAnsi="Arial" w:cs="Arial"/>
              </w:rPr>
              <w:t>vi</w:t>
            </w:r>
          </w:p>
          <w:p w14:paraId="5EC32C2E" w14:textId="77777777" w:rsidR="00435592" w:rsidRDefault="00435592" w:rsidP="00FB6F60">
            <w:pPr>
              <w:jc w:val="right"/>
              <w:rPr>
                <w:rFonts w:ascii="Arial" w:hAnsi="Arial" w:cs="Arial"/>
              </w:rPr>
            </w:pPr>
            <w:r>
              <w:rPr>
                <w:rFonts w:ascii="Arial" w:hAnsi="Arial" w:cs="Arial"/>
              </w:rPr>
              <w:t>viii</w:t>
            </w:r>
          </w:p>
          <w:p w14:paraId="0082B6E2" w14:textId="77777777" w:rsidR="00435592" w:rsidRPr="00221F78" w:rsidRDefault="00435592" w:rsidP="00FB6F60">
            <w:pPr>
              <w:jc w:val="right"/>
              <w:rPr>
                <w:rFonts w:ascii="Arial" w:hAnsi="Arial" w:cs="Arial"/>
              </w:rPr>
            </w:pPr>
            <w:r>
              <w:rPr>
                <w:rFonts w:ascii="Arial" w:hAnsi="Arial" w:cs="Arial"/>
              </w:rPr>
              <w:t>ix</w:t>
            </w:r>
          </w:p>
        </w:tc>
      </w:tr>
    </w:tbl>
    <w:p w14:paraId="14EBD9F1" w14:textId="77777777" w:rsidR="00435592" w:rsidRPr="00221F78" w:rsidRDefault="00435592" w:rsidP="00435592">
      <w:pPr>
        <w:rPr>
          <w:rFonts w:ascii="Arial" w:hAnsi="Arial" w:cs="Arial"/>
          <w:b/>
          <w:bCs/>
          <w:lang w:val="en-US"/>
        </w:rPr>
      </w:pPr>
    </w:p>
    <w:p w14:paraId="3714B9EC" w14:textId="77777777" w:rsidR="00435592" w:rsidRPr="00221F78" w:rsidRDefault="00435592" w:rsidP="00435592">
      <w:pPr>
        <w:rPr>
          <w:rFonts w:ascii="Arial" w:hAnsi="Arial" w:cs="Arial"/>
          <w:b/>
          <w:bCs/>
          <w:lang w:val="en-US"/>
        </w:rPr>
      </w:pPr>
      <w:r w:rsidRPr="00221F78">
        <w:rPr>
          <w:rFonts w:ascii="Arial" w:hAnsi="Arial" w:cs="Arial"/>
          <w:b/>
          <w:bCs/>
          <w:lang w:val="en-US"/>
        </w:rPr>
        <w:t>CHAPTERS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015"/>
        <w:gridCol w:w="805"/>
      </w:tblGrid>
      <w:tr w:rsidR="00435592" w:rsidRPr="00221F78" w14:paraId="12541453" w14:textId="77777777" w:rsidTr="00FB6F60">
        <w:tc>
          <w:tcPr>
            <w:tcW w:w="810" w:type="dxa"/>
          </w:tcPr>
          <w:p w14:paraId="312D59E1" w14:textId="77777777" w:rsidR="00435592" w:rsidRDefault="00435592" w:rsidP="00FB6F60">
            <w:pPr>
              <w:spacing w:line="360" w:lineRule="auto"/>
              <w:jc w:val="center"/>
              <w:rPr>
                <w:rFonts w:ascii="Arial" w:hAnsi="Arial" w:cs="Arial"/>
              </w:rPr>
            </w:pPr>
            <w:r>
              <w:rPr>
                <w:rFonts w:ascii="Arial" w:hAnsi="Arial" w:cs="Arial"/>
              </w:rPr>
              <w:t>1</w:t>
            </w:r>
          </w:p>
          <w:p w14:paraId="33DDE54E" w14:textId="77777777" w:rsidR="00435592" w:rsidRDefault="00435592" w:rsidP="00FB6F60">
            <w:pPr>
              <w:jc w:val="center"/>
              <w:rPr>
                <w:rFonts w:ascii="Arial" w:hAnsi="Arial" w:cs="Arial"/>
              </w:rPr>
            </w:pPr>
          </w:p>
          <w:p w14:paraId="62B2AFA2" w14:textId="77777777" w:rsidR="00435592" w:rsidRDefault="00435592" w:rsidP="00FB6F60">
            <w:pPr>
              <w:jc w:val="center"/>
              <w:rPr>
                <w:rFonts w:ascii="Arial" w:hAnsi="Arial" w:cs="Arial"/>
              </w:rPr>
            </w:pPr>
          </w:p>
          <w:p w14:paraId="7C08D2EF" w14:textId="77777777" w:rsidR="00435592" w:rsidRDefault="00435592" w:rsidP="00FB6F60">
            <w:pPr>
              <w:jc w:val="center"/>
              <w:rPr>
                <w:rFonts w:ascii="Arial" w:hAnsi="Arial" w:cs="Arial"/>
              </w:rPr>
            </w:pPr>
          </w:p>
          <w:p w14:paraId="7991090A" w14:textId="77777777" w:rsidR="00435592" w:rsidRDefault="00435592" w:rsidP="00FB6F60">
            <w:pPr>
              <w:jc w:val="center"/>
              <w:rPr>
                <w:rFonts w:ascii="Arial" w:hAnsi="Arial" w:cs="Arial"/>
              </w:rPr>
            </w:pPr>
          </w:p>
          <w:p w14:paraId="4C14CC54" w14:textId="77777777" w:rsidR="00435592" w:rsidRDefault="00435592" w:rsidP="00FB6F60">
            <w:pPr>
              <w:jc w:val="center"/>
              <w:rPr>
                <w:rFonts w:ascii="Arial" w:hAnsi="Arial" w:cs="Arial"/>
              </w:rPr>
            </w:pPr>
          </w:p>
          <w:p w14:paraId="54EF8A8E" w14:textId="77777777" w:rsidR="00435592" w:rsidRDefault="00435592" w:rsidP="00FB6F60">
            <w:pPr>
              <w:jc w:val="center"/>
              <w:rPr>
                <w:rFonts w:ascii="Arial" w:hAnsi="Arial" w:cs="Arial"/>
              </w:rPr>
            </w:pPr>
          </w:p>
          <w:p w14:paraId="04A353D7" w14:textId="77777777" w:rsidR="00435592" w:rsidRDefault="00435592" w:rsidP="00FB6F60">
            <w:pPr>
              <w:jc w:val="center"/>
              <w:rPr>
                <w:rFonts w:ascii="Arial" w:hAnsi="Arial" w:cs="Arial"/>
              </w:rPr>
            </w:pPr>
          </w:p>
          <w:p w14:paraId="08D401F3" w14:textId="77777777" w:rsidR="00435592" w:rsidRDefault="00435592" w:rsidP="00FB6F60">
            <w:pPr>
              <w:jc w:val="center"/>
              <w:rPr>
                <w:rFonts w:ascii="Arial" w:hAnsi="Arial" w:cs="Arial"/>
              </w:rPr>
            </w:pPr>
          </w:p>
          <w:p w14:paraId="485B8C83" w14:textId="77777777" w:rsidR="00435592" w:rsidRDefault="00435592" w:rsidP="00FB6F60">
            <w:pPr>
              <w:jc w:val="center"/>
              <w:rPr>
                <w:rFonts w:ascii="Arial" w:hAnsi="Arial" w:cs="Arial"/>
              </w:rPr>
            </w:pPr>
          </w:p>
          <w:p w14:paraId="7B2A5122" w14:textId="77777777" w:rsidR="00435592" w:rsidRDefault="00435592" w:rsidP="00FB6F60">
            <w:pPr>
              <w:jc w:val="center"/>
              <w:rPr>
                <w:rFonts w:ascii="Arial" w:hAnsi="Arial" w:cs="Arial"/>
              </w:rPr>
            </w:pPr>
          </w:p>
          <w:p w14:paraId="21777380" w14:textId="77777777" w:rsidR="00435592" w:rsidRDefault="00435592" w:rsidP="00FB6F60">
            <w:pPr>
              <w:spacing w:line="360" w:lineRule="auto"/>
              <w:jc w:val="center"/>
              <w:rPr>
                <w:rFonts w:ascii="Arial" w:hAnsi="Arial" w:cs="Arial"/>
              </w:rPr>
            </w:pPr>
            <w:r>
              <w:rPr>
                <w:rFonts w:ascii="Arial" w:hAnsi="Arial" w:cs="Arial"/>
              </w:rPr>
              <w:t>2</w:t>
            </w:r>
          </w:p>
          <w:p w14:paraId="7E96A992" w14:textId="77777777" w:rsidR="00435592" w:rsidRDefault="00435592" w:rsidP="00FB6F60">
            <w:pPr>
              <w:jc w:val="center"/>
              <w:rPr>
                <w:rFonts w:ascii="Arial" w:hAnsi="Arial" w:cs="Arial"/>
              </w:rPr>
            </w:pPr>
          </w:p>
          <w:p w14:paraId="74F44F74" w14:textId="77777777" w:rsidR="00435592" w:rsidRDefault="00435592" w:rsidP="00FB6F60">
            <w:pPr>
              <w:jc w:val="center"/>
              <w:rPr>
                <w:rFonts w:ascii="Arial" w:hAnsi="Arial" w:cs="Arial"/>
              </w:rPr>
            </w:pPr>
          </w:p>
          <w:p w14:paraId="5B991A70" w14:textId="77777777" w:rsidR="00435592" w:rsidRDefault="00435592" w:rsidP="00FB6F60">
            <w:pPr>
              <w:jc w:val="center"/>
              <w:rPr>
                <w:rFonts w:ascii="Arial" w:hAnsi="Arial" w:cs="Arial"/>
              </w:rPr>
            </w:pPr>
          </w:p>
          <w:p w14:paraId="1B9819ED" w14:textId="77777777" w:rsidR="00435592" w:rsidRDefault="00435592" w:rsidP="00FB6F60">
            <w:pPr>
              <w:spacing w:line="360" w:lineRule="auto"/>
              <w:jc w:val="center"/>
              <w:rPr>
                <w:rFonts w:ascii="Arial" w:hAnsi="Arial" w:cs="Arial"/>
              </w:rPr>
            </w:pPr>
            <w:r>
              <w:rPr>
                <w:rFonts w:ascii="Arial" w:hAnsi="Arial" w:cs="Arial"/>
              </w:rPr>
              <w:t>3</w:t>
            </w:r>
          </w:p>
          <w:p w14:paraId="35274768" w14:textId="77777777" w:rsidR="00435592" w:rsidRDefault="00435592" w:rsidP="00FB6F60">
            <w:pPr>
              <w:jc w:val="center"/>
              <w:rPr>
                <w:rFonts w:ascii="Arial" w:hAnsi="Arial" w:cs="Arial"/>
              </w:rPr>
            </w:pPr>
          </w:p>
          <w:p w14:paraId="3EEB1E00" w14:textId="77777777" w:rsidR="00435592" w:rsidRDefault="00435592" w:rsidP="00FB6F60">
            <w:pPr>
              <w:jc w:val="center"/>
              <w:rPr>
                <w:rFonts w:ascii="Arial" w:hAnsi="Arial" w:cs="Arial"/>
              </w:rPr>
            </w:pPr>
          </w:p>
          <w:p w14:paraId="5CEAA8D6" w14:textId="77777777" w:rsidR="00435592" w:rsidRDefault="00435592" w:rsidP="00FB6F60">
            <w:pPr>
              <w:jc w:val="center"/>
              <w:rPr>
                <w:rFonts w:ascii="Arial" w:hAnsi="Arial" w:cs="Arial"/>
              </w:rPr>
            </w:pPr>
          </w:p>
          <w:p w14:paraId="315BF47B" w14:textId="77777777" w:rsidR="00435592" w:rsidRDefault="00435592" w:rsidP="00FB6F60">
            <w:pPr>
              <w:jc w:val="center"/>
              <w:rPr>
                <w:rFonts w:ascii="Arial" w:hAnsi="Arial" w:cs="Arial"/>
              </w:rPr>
            </w:pPr>
          </w:p>
          <w:p w14:paraId="2FBEEB40" w14:textId="77777777" w:rsidR="00435592" w:rsidRDefault="00435592" w:rsidP="00FB6F60">
            <w:pPr>
              <w:jc w:val="center"/>
              <w:rPr>
                <w:rFonts w:ascii="Arial" w:hAnsi="Arial" w:cs="Arial"/>
              </w:rPr>
            </w:pPr>
          </w:p>
          <w:p w14:paraId="4A53C48D" w14:textId="77777777" w:rsidR="00435592" w:rsidRDefault="00435592" w:rsidP="00FB6F60">
            <w:pPr>
              <w:jc w:val="center"/>
              <w:rPr>
                <w:rFonts w:ascii="Arial" w:hAnsi="Arial" w:cs="Arial"/>
              </w:rPr>
            </w:pPr>
          </w:p>
          <w:p w14:paraId="0AA827F2" w14:textId="77777777" w:rsidR="00435592" w:rsidRDefault="00435592" w:rsidP="00FB6F60">
            <w:pPr>
              <w:jc w:val="center"/>
              <w:rPr>
                <w:rFonts w:ascii="Arial" w:hAnsi="Arial" w:cs="Arial"/>
              </w:rPr>
            </w:pPr>
          </w:p>
          <w:p w14:paraId="701136C5" w14:textId="77777777" w:rsidR="00435592" w:rsidRDefault="00435592" w:rsidP="00FB6F60">
            <w:pPr>
              <w:jc w:val="center"/>
              <w:rPr>
                <w:rFonts w:ascii="Arial" w:hAnsi="Arial" w:cs="Arial"/>
              </w:rPr>
            </w:pPr>
          </w:p>
          <w:p w14:paraId="5F6F04D2" w14:textId="77777777" w:rsidR="00435592" w:rsidRDefault="00435592" w:rsidP="00FB6F60">
            <w:pPr>
              <w:jc w:val="center"/>
              <w:rPr>
                <w:rFonts w:ascii="Arial" w:hAnsi="Arial" w:cs="Arial"/>
              </w:rPr>
            </w:pPr>
          </w:p>
          <w:p w14:paraId="4118E3CD" w14:textId="77777777" w:rsidR="00435592" w:rsidRDefault="00435592" w:rsidP="00FB6F60">
            <w:pPr>
              <w:jc w:val="center"/>
              <w:rPr>
                <w:rFonts w:ascii="Arial" w:hAnsi="Arial" w:cs="Arial"/>
              </w:rPr>
            </w:pPr>
          </w:p>
          <w:p w14:paraId="72E7FE72" w14:textId="77777777" w:rsidR="00435592" w:rsidRDefault="00435592" w:rsidP="00FB6F60">
            <w:pPr>
              <w:jc w:val="center"/>
              <w:rPr>
                <w:rFonts w:ascii="Arial" w:hAnsi="Arial" w:cs="Arial"/>
              </w:rPr>
            </w:pPr>
          </w:p>
          <w:p w14:paraId="4919467D" w14:textId="77777777" w:rsidR="00435592" w:rsidRDefault="00435592" w:rsidP="00FB6F60">
            <w:pPr>
              <w:jc w:val="center"/>
              <w:rPr>
                <w:rFonts w:ascii="Arial" w:hAnsi="Arial" w:cs="Arial"/>
              </w:rPr>
            </w:pPr>
            <w:r>
              <w:rPr>
                <w:rFonts w:ascii="Arial" w:hAnsi="Arial" w:cs="Arial"/>
              </w:rPr>
              <w:lastRenderedPageBreak/>
              <w:t>4</w:t>
            </w:r>
          </w:p>
          <w:p w14:paraId="69B1F29D" w14:textId="77777777" w:rsidR="00435592" w:rsidRDefault="00435592" w:rsidP="00FB6F60">
            <w:pPr>
              <w:jc w:val="center"/>
              <w:rPr>
                <w:rFonts w:ascii="Arial" w:hAnsi="Arial" w:cs="Arial"/>
              </w:rPr>
            </w:pPr>
          </w:p>
          <w:p w14:paraId="6AB55CA1" w14:textId="77777777" w:rsidR="00435592" w:rsidRDefault="00435592" w:rsidP="00FB6F60">
            <w:pPr>
              <w:jc w:val="center"/>
              <w:rPr>
                <w:rFonts w:ascii="Arial" w:hAnsi="Arial" w:cs="Arial"/>
              </w:rPr>
            </w:pPr>
          </w:p>
          <w:p w14:paraId="4AAF8665" w14:textId="77777777" w:rsidR="00435592" w:rsidRPr="00B73F6F" w:rsidRDefault="00435592" w:rsidP="00FB6F60">
            <w:pPr>
              <w:jc w:val="center"/>
              <w:rPr>
                <w:rFonts w:ascii="Arial" w:hAnsi="Arial" w:cs="Arial"/>
              </w:rPr>
            </w:pPr>
            <w:r>
              <w:rPr>
                <w:rFonts w:ascii="Arial" w:hAnsi="Arial" w:cs="Arial"/>
              </w:rPr>
              <w:t>5</w:t>
            </w:r>
          </w:p>
        </w:tc>
        <w:tc>
          <w:tcPr>
            <w:tcW w:w="7015" w:type="dxa"/>
          </w:tcPr>
          <w:p w14:paraId="4AC3BED6" w14:textId="77777777" w:rsidR="00435592" w:rsidRDefault="00435592" w:rsidP="00FB6F60">
            <w:pPr>
              <w:spacing w:line="360" w:lineRule="auto"/>
              <w:rPr>
                <w:rFonts w:ascii="Arial" w:hAnsi="Arial" w:cs="Arial"/>
                <w:b/>
                <w:bCs/>
              </w:rPr>
            </w:pPr>
            <w:r w:rsidRPr="00221F78">
              <w:rPr>
                <w:rFonts w:ascii="Arial" w:hAnsi="Arial" w:cs="Arial"/>
                <w:b/>
                <w:bCs/>
              </w:rPr>
              <w:lastRenderedPageBreak/>
              <w:t>THE PROBLEM AND ITS BACKGROUND</w:t>
            </w:r>
          </w:p>
          <w:p w14:paraId="527CF208" w14:textId="77777777" w:rsidR="00435592" w:rsidRDefault="00435592" w:rsidP="00FB6F60">
            <w:pPr>
              <w:rPr>
                <w:rFonts w:ascii="Arial" w:hAnsi="Arial" w:cs="Arial"/>
              </w:rPr>
            </w:pPr>
            <w:r>
              <w:rPr>
                <w:rFonts w:ascii="Arial" w:hAnsi="Arial" w:cs="Arial"/>
              </w:rPr>
              <w:t xml:space="preserve">  Introduction</w:t>
            </w:r>
          </w:p>
          <w:p w14:paraId="1E5DF207" w14:textId="77777777" w:rsidR="00435592" w:rsidRDefault="00435592" w:rsidP="00FB6F60">
            <w:pPr>
              <w:rPr>
                <w:rFonts w:ascii="Arial" w:hAnsi="Arial" w:cs="Arial"/>
              </w:rPr>
            </w:pPr>
            <w:r>
              <w:rPr>
                <w:rFonts w:ascii="Arial" w:hAnsi="Arial" w:cs="Arial"/>
              </w:rPr>
              <w:t xml:space="preserve">  Background of the Study</w:t>
            </w:r>
          </w:p>
          <w:p w14:paraId="151AB736" w14:textId="77777777" w:rsidR="00435592" w:rsidRDefault="00435592" w:rsidP="00FB6F60">
            <w:pPr>
              <w:rPr>
                <w:rFonts w:ascii="Arial" w:hAnsi="Arial" w:cs="Arial"/>
              </w:rPr>
            </w:pPr>
            <w:r>
              <w:rPr>
                <w:rFonts w:ascii="Arial" w:hAnsi="Arial" w:cs="Arial"/>
              </w:rPr>
              <w:t xml:space="preserve">  Theorethical Framework</w:t>
            </w:r>
          </w:p>
          <w:p w14:paraId="3CF33CBA" w14:textId="77777777" w:rsidR="00435592" w:rsidRDefault="00435592" w:rsidP="00FB6F60">
            <w:pPr>
              <w:rPr>
                <w:rFonts w:ascii="Arial" w:hAnsi="Arial" w:cs="Arial"/>
              </w:rPr>
            </w:pPr>
            <w:r>
              <w:rPr>
                <w:rFonts w:ascii="Arial" w:hAnsi="Arial" w:cs="Arial"/>
              </w:rPr>
              <w:t xml:space="preserve">  Conceptual Framework</w:t>
            </w:r>
          </w:p>
          <w:p w14:paraId="5A6D888E" w14:textId="77777777" w:rsidR="00435592" w:rsidRDefault="00435592" w:rsidP="00FB6F60">
            <w:pPr>
              <w:rPr>
                <w:rFonts w:ascii="Arial" w:hAnsi="Arial" w:cs="Arial"/>
              </w:rPr>
            </w:pPr>
            <w:r>
              <w:rPr>
                <w:rFonts w:ascii="Arial" w:hAnsi="Arial" w:cs="Arial"/>
              </w:rPr>
              <w:t xml:space="preserve">  Research Paradigm</w:t>
            </w:r>
          </w:p>
          <w:p w14:paraId="371C9963" w14:textId="77777777" w:rsidR="00435592" w:rsidRDefault="00435592" w:rsidP="00FB6F60">
            <w:pPr>
              <w:rPr>
                <w:rFonts w:ascii="Arial" w:hAnsi="Arial" w:cs="Arial"/>
              </w:rPr>
            </w:pPr>
            <w:r>
              <w:rPr>
                <w:rFonts w:ascii="Arial" w:hAnsi="Arial" w:cs="Arial"/>
              </w:rPr>
              <w:t xml:space="preserve">  Statement of the Problem</w:t>
            </w:r>
          </w:p>
          <w:p w14:paraId="5F3530B9" w14:textId="77777777" w:rsidR="00435592" w:rsidRDefault="00435592" w:rsidP="00FB6F60">
            <w:pPr>
              <w:rPr>
                <w:rFonts w:ascii="Arial" w:hAnsi="Arial" w:cs="Arial"/>
              </w:rPr>
            </w:pPr>
            <w:r>
              <w:rPr>
                <w:rFonts w:ascii="Arial" w:hAnsi="Arial" w:cs="Arial"/>
              </w:rPr>
              <w:t xml:space="preserve">  Hypothesis</w:t>
            </w:r>
          </w:p>
          <w:p w14:paraId="169B072C" w14:textId="77777777" w:rsidR="00435592" w:rsidRDefault="00435592" w:rsidP="00FB6F60">
            <w:pPr>
              <w:rPr>
                <w:rFonts w:ascii="Arial" w:hAnsi="Arial" w:cs="Arial"/>
              </w:rPr>
            </w:pPr>
            <w:r>
              <w:rPr>
                <w:rFonts w:ascii="Arial" w:hAnsi="Arial" w:cs="Arial"/>
              </w:rPr>
              <w:t xml:space="preserve">  Significance of the Study</w:t>
            </w:r>
          </w:p>
          <w:p w14:paraId="546ECDEB" w14:textId="77777777" w:rsidR="00435592" w:rsidRDefault="00435592" w:rsidP="00FB6F60">
            <w:pPr>
              <w:rPr>
                <w:rFonts w:ascii="Arial" w:hAnsi="Arial" w:cs="Arial"/>
              </w:rPr>
            </w:pPr>
            <w:r>
              <w:rPr>
                <w:rFonts w:ascii="Arial" w:hAnsi="Arial" w:cs="Arial"/>
              </w:rPr>
              <w:t xml:space="preserve">  Scope and Delimitation of the Study</w:t>
            </w:r>
          </w:p>
          <w:p w14:paraId="39DE8D48" w14:textId="77777777" w:rsidR="00435592" w:rsidRDefault="00435592" w:rsidP="00FB6F60">
            <w:pPr>
              <w:rPr>
                <w:rFonts w:ascii="Arial" w:hAnsi="Arial" w:cs="Arial"/>
              </w:rPr>
            </w:pPr>
          </w:p>
          <w:p w14:paraId="29DEE5FD" w14:textId="77777777" w:rsidR="00435592" w:rsidRDefault="00435592" w:rsidP="00FB6F60">
            <w:pPr>
              <w:spacing w:line="360" w:lineRule="auto"/>
              <w:rPr>
                <w:rFonts w:ascii="Arial" w:hAnsi="Arial" w:cs="Arial"/>
                <w:b/>
                <w:bCs/>
              </w:rPr>
            </w:pPr>
            <w:r w:rsidRPr="00DF1631">
              <w:rPr>
                <w:rFonts w:ascii="Arial" w:hAnsi="Arial" w:cs="Arial"/>
                <w:b/>
                <w:bCs/>
              </w:rPr>
              <w:t>REVIEW OF RELATED LITERATURE AND STUDIES</w:t>
            </w:r>
          </w:p>
          <w:p w14:paraId="6729E4CA" w14:textId="77777777" w:rsidR="00435592" w:rsidRDefault="00435592" w:rsidP="00FB6F60">
            <w:pPr>
              <w:rPr>
                <w:rFonts w:ascii="Arial" w:hAnsi="Arial" w:cs="Arial"/>
              </w:rPr>
            </w:pPr>
            <w:r>
              <w:rPr>
                <w:rFonts w:ascii="Arial" w:hAnsi="Arial" w:cs="Arial"/>
                <w:b/>
                <w:bCs/>
              </w:rPr>
              <w:t xml:space="preserve">  </w:t>
            </w:r>
            <w:r>
              <w:rPr>
                <w:rFonts w:ascii="Arial" w:hAnsi="Arial" w:cs="Arial"/>
              </w:rPr>
              <w:t>Related Literature</w:t>
            </w:r>
          </w:p>
          <w:p w14:paraId="4D3AF6F8" w14:textId="77777777" w:rsidR="00435592" w:rsidRDefault="00435592" w:rsidP="00FB6F60">
            <w:pPr>
              <w:rPr>
                <w:rFonts w:ascii="Arial" w:hAnsi="Arial" w:cs="Arial"/>
              </w:rPr>
            </w:pPr>
            <w:r>
              <w:rPr>
                <w:rFonts w:ascii="Arial" w:hAnsi="Arial" w:cs="Arial"/>
              </w:rPr>
              <w:t xml:space="preserve">  Related Studies</w:t>
            </w:r>
          </w:p>
          <w:p w14:paraId="6A215CE9" w14:textId="77777777" w:rsidR="00435592" w:rsidRDefault="00435592" w:rsidP="00FB6F60">
            <w:pPr>
              <w:rPr>
                <w:rFonts w:ascii="Arial" w:hAnsi="Arial" w:cs="Arial"/>
              </w:rPr>
            </w:pPr>
          </w:p>
          <w:p w14:paraId="1CF6482A" w14:textId="77777777" w:rsidR="00435592" w:rsidRDefault="00435592" w:rsidP="00FB6F60">
            <w:pPr>
              <w:spacing w:line="360" w:lineRule="auto"/>
              <w:rPr>
                <w:rFonts w:ascii="Arial" w:hAnsi="Arial" w:cs="Arial"/>
                <w:b/>
                <w:bCs/>
              </w:rPr>
            </w:pPr>
            <w:r>
              <w:rPr>
                <w:rFonts w:ascii="Arial" w:hAnsi="Arial" w:cs="Arial"/>
                <w:b/>
                <w:bCs/>
              </w:rPr>
              <w:t>RESEARCH METHODOLOGY</w:t>
            </w:r>
          </w:p>
          <w:p w14:paraId="2F3B2DDA" w14:textId="77777777" w:rsidR="00435592" w:rsidRDefault="00435592" w:rsidP="00FB6F60">
            <w:pPr>
              <w:rPr>
                <w:rFonts w:ascii="Arial" w:hAnsi="Arial" w:cs="Arial"/>
              </w:rPr>
            </w:pPr>
            <w:r>
              <w:rPr>
                <w:rFonts w:ascii="Arial" w:hAnsi="Arial" w:cs="Arial"/>
              </w:rPr>
              <w:t xml:space="preserve">  Locale of the Study</w:t>
            </w:r>
          </w:p>
          <w:p w14:paraId="0C5ADFB0" w14:textId="77777777" w:rsidR="00435592" w:rsidRDefault="00435592" w:rsidP="00FB6F60">
            <w:pPr>
              <w:rPr>
                <w:rFonts w:ascii="Arial" w:hAnsi="Arial" w:cs="Arial"/>
              </w:rPr>
            </w:pPr>
            <w:r>
              <w:rPr>
                <w:rFonts w:ascii="Arial" w:hAnsi="Arial" w:cs="Arial"/>
              </w:rPr>
              <w:t xml:space="preserve">  Research Design</w:t>
            </w:r>
          </w:p>
          <w:p w14:paraId="15440E19" w14:textId="77777777" w:rsidR="00435592" w:rsidRDefault="00435592" w:rsidP="00FB6F60">
            <w:pPr>
              <w:rPr>
                <w:rFonts w:ascii="Arial" w:hAnsi="Arial" w:cs="Arial"/>
              </w:rPr>
            </w:pPr>
            <w:r>
              <w:rPr>
                <w:rFonts w:ascii="Arial" w:hAnsi="Arial" w:cs="Arial"/>
              </w:rPr>
              <w:t xml:space="preserve">  Subject of the Study</w:t>
            </w:r>
          </w:p>
          <w:p w14:paraId="6EDDA088" w14:textId="77777777" w:rsidR="00435592" w:rsidRDefault="00435592" w:rsidP="00FB6F60">
            <w:pPr>
              <w:rPr>
                <w:rFonts w:ascii="Arial" w:hAnsi="Arial" w:cs="Arial"/>
              </w:rPr>
            </w:pPr>
            <w:r>
              <w:rPr>
                <w:rFonts w:ascii="Arial" w:hAnsi="Arial" w:cs="Arial"/>
              </w:rPr>
              <w:t xml:space="preserve">  Sampling Technique</w:t>
            </w:r>
          </w:p>
          <w:p w14:paraId="47647E3D" w14:textId="77777777" w:rsidR="00435592" w:rsidRDefault="00435592" w:rsidP="00FB6F60">
            <w:pPr>
              <w:rPr>
                <w:rFonts w:ascii="Arial" w:hAnsi="Arial" w:cs="Arial"/>
              </w:rPr>
            </w:pPr>
            <w:r>
              <w:rPr>
                <w:rFonts w:ascii="Arial" w:hAnsi="Arial" w:cs="Arial"/>
              </w:rPr>
              <w:t xml:space="preserve">  Research Materials</w:t>
            </w:r>
          </w:p>
          <w:p w14:paraId="754BB54F" w14:textId="77777777" w:rsidR="00435592" w:rsidRDefault="00435592" w:rsidP="00FB6F60">
            <w:pPr>
              <w:rPr>
                <w:rFonts w:ascii="Arial" w:hAnsi="Arial" w:cs="Arial"/>
              </w:rPr>
            </w:pPr>
            <w:r>
              <w:rPr>
                <w:rFonts w:ascii="Arial" w:hAnsi="Arial" w:cs="Arial"/>
              </w:rPr>
              <w:t xml:space="preserve">  Budgetary Requirements</w:t>
            </w:r>
          </w:p>
          <w:p w14:paraId="74779F04" w14:textId="77777777" w:rsidR="00435592" w:rsidRDefault="00435592" w:rsidP="00FB6F60">
            <w:pPr>
              <w:rPr>
                <w:rFonts w:ascii="Arial" w:hAnsi="Arial" w:cs="Arial"/>
              </w:rPr>
            </w:pPr>
            <w:r>
              <w:rPr>
                <w:rFonts w:ascii="Arial" w:hAnsi="Arial" w:cs="Arial"/>
              </w:rPr>
              <w:t xml:space="preserve">  Special Techniques and Procedure</w:t>
            </w:r>
          </w:p>
          <w:p w14:paraId="2C1C5E75" w14:textId="77777777" w:rsidR="00435592" w:rsidRDefault="00435592" w:rsidP="00FB6F60">
            <w:pPr>
              <w:rPr>
                <w:rFonts w:ascii="Arial" w:hAnsi="Arial" w:cs="Arial"/>
              </w:rPr>
            </w:pPr>
            <w:r>
              <w:rPr>
                <w:rFonts w:ascii="Arial" w:hAnsi="Arial" w:cs="Arial"/>
              </w:rPr>
              <w:t xml:space="preserve">  Research Instrumentation</w:t>
            </w:r>
          </w:p>
          <w:p w14:paraId="576067AC" w14:textId="77777777" w:rsidR="00435592" w:rsidRDefault="00435592" w:rsidP="00FB6F60">
            <w:pPr>
              <w:rPr>
                <w:rFonts w:ascii="Arial" w:hAnsi="Arial" w:cs="Arial"/>
              </w:rPr>
            </w:pPr>
            <w:r>
              <w:rPr>
                <w:rFonts w:ascii="Arial" w:hAnsi="Arial" w:cs="Arial"/>
              </w:rPr>
              <w:t xml:space="preserve">  Data Gathering Procedures</w:t>
            </w:r>
          </w:p>
          <w:p w14:paraId="28762207" w14:textId="77777777" w:rsidR="00435592" w:rsidRDefault="00435592" w:rsidP="00FB6F60">
            <w:pPr>
              <w:rPr>
                <w:rFonts w:ascii="Arial" w:hAnsi="Arial" w:cs="Arial"/>
              </w:rPr>
            </w:pPr>
            <w:r>
              <w:rPr>
                <w:rFonts w:ascii="Arial" w:hAnsi="Arial" w:cs="Arial"/>
              </w:rPr>
              <w:t xml:space="preserve">  Statistical Analysis of Data</w:t>
            </w:r>
          </w:p>
          <w:p w14:paraId="570439A3" w14:textId="77777777" w:rsidR="00435592" w:rsidRDefault="00435592" w:rsidP="00FB6F60">
            <w:pPr>
              <w:rPr>
                <w:rFonts w:ascii="Arial" w:hAnsi="Arial" w:cs="Arial"/>
              </w:rPr>
            </w:pPr>
          </w:p>
          <w:p w14:paraId="58240CE9" w14:textId="77777777" w:rsidR="00435592" w:rsidRDefault="00435592" w:rsidP="00FB6F60">
            <w:pPr>
              <w:rPr>
                <w:rFonts w:ascii="Arial" w:hAnsi="Arial" w:cs="Arial"/>
                <w:b/>
                <w:bCs/>
              </w:rPr>
            </w:pPr>
            <w:r w:rsidRPr="00B03EB0">
              <w:rPr>
                <w:rFonts w:ascii="Arial" w:hAnsi="Arial" w:cs="Arial"/>
                <w:b/>
                <w:bCs/>
              </w:rPr>
              <w:lastRenderedPageBreak/>
              <w:t>PRESENTATION, ANALYSIS,</w:t>
            </w:r>
          </w:p>
          <w:p w14:paraId="7A1039A8" w14:textId="77777777" w:rsidR="00435592" w:rsidRDefault="00435592" w:rsidP="00FB6F60">
            <w:pPr>
              <w:rPr>
                <w:rFonts w:ascii="Arial" w:hAnsi="Arial" w:cs="Arial"/>
                <w:b/>
                <w:bCs/>
              </w:rPr>
            </w:pPr>
            <w:r w:rsidRPr="00B03EB0">
              <w:rPr>
                <w:rFonts w:ascii="Arial" w:hAnsi="Arial" w:cs="Arial"/>
                <w:b/>
                <w:bCs/>
              </w:rPr>
              <w:t>AND INTERPRETATION OF DATA</w:t>
            </w:r>
          </w:p>
          <w:p w14:paraId="5B80DB44" w14:textId="77777777" w:rsidR="00435592" w:rsidRDefault="00435592" w:rsidP="00FB6F60">
            <w:pPr>
              <w:rPr>
                <w:rFonts w:ascii="Arial" w:hAnsi="Arial" w:cs="Arial"/>
              </w:rPr>
            </w:pPr>
          </w:p>
          <w:p w14:paraId="796895A5" w14:textId="77777777" w:rsidR="00435592" w:rsidRDefault="00435592" w:rsidP="00FB6F60">
            <w:pPr>
              <w:rPr>
                <w:rFonts w:ascii="Arial" w:hAnsi="Arial" w:cs="Arial"/>
                <w:b/>
                <w:bCs/>
              </w:rPr>
            </w:pPr>
            <w:r w:rsidRPr="00D066EF">
              <w:rPr>
                <w:rFonts w:ascii="Arial" w:hAnsi="Arial" w:cs="Arial"/>
                <w:b/>
                <w:bCs/>
              </w:rPr>
              <w:t>SUMMARY OF FINDINGS, CONCLUSIONS</w:t>
            </w:r>
          </w:p>
          <w:p w14:paraId="3C41C1E5" w14:textId="77777777" w:rsidR="00435592" w:rsidRDefault="00435592" w:rsidP="00FB6F60">
            <w:pPr>
              <w:spacing w:line="360" w:lineRule="auto"/>
              <w:rPr>
                <w:rFonts w:ascii="Arial" w:hAnsi="Arial" w:cs="Arial"/>
                <w:b/>
                <w:bCs/>
              </w:rPr>
            </w:pPr>
            <w:r w:rsidRPr="00D066EF">
              <w:rPr>
                <w:rFonts w:ascii="Arial" w:hAnsi="Arial" w:cs="Arial"/>
                <w:b/>
                <w:bCs/>
              </w:rPr>
              <w:t>AND RECOMMENDATIONS</w:t>
            </w:r>
          </w:p>
          <w:p w14:paraId="41B837D9" w14:textId="77777777" w:rsidR="00435592" w:rsidRDefault="00435592" w:rsidP="00FB6F60">
            <w:pPr>
              <w:rPr>
                <w:rFonts w:ascii="Arial" w:hAnsi="Arial" w:cs="Arial"/>
              </w:rPr>
            </w:pPr>
            <w:r>
              <w:rPr>
                <w:rFonts w:ascii="Arial" w:hAnsi="Arial" w:cs="Arial"/>
                <w:b/>
                <w:bCs/>
              </w:rPr>
              <w:t xml:space="preserve">  </w:t>
            </w:r>
            <w:r>
              <w:rPr>
                <w:rFonts w:ascii="Arial" w:hAnsi="Arial" w:cs="Arial"/>
              </w:rPr>
              <w:t>Summary of Findings</w:t>
            </w:r>
          </w:p>
          <w:p w14:paraId="53434883" w14:textId="77777777" w:rsidR="00435592" w:rsidRDefault="00435592" w:rsidP="00FB6F60">
            <w:pPr>
              <w:rPr>
                <w:rFonts w:ascii="Arial" w:hAnsi="Arial" w:cs="Arial"/>
              </w:rPr>
            </w:pPr>
            <w:r>
              <w:rPr>
                <w:rFonts w:ascii="Arial" w:hAnsi="Arial" w:cs="Arial"/>
              </w:rPr>
              <w:t xml:space="preserve">  Conclusions</w:t>
            </w:r>
          </w:p>
          <w:p w14:paraId="5741AAC5" w14:textId="77777777" w:rsidR="00435592" w:rsidRPr="00D066EF" w:rsidRDefault="00435592" w:rsidP="00FB6F60">
            <w:pPr>
              <w:rPr>
                <w:rFonts w:ascii="Arial" w:hAnsi="Arial" w:cs="Arial"/>
              </w:rPr>
            </w:pPr>
            <w:r>
              <w:rPr>
                <w:rFonts w:ascii="Arial" w:hAnsi="Arial" w:cs="Arial"/>
              </w:rPr>
              <w:t xml:space="preserve">  Recommendations</w:t>
            </w:r>
          </w:p>
        </w:tc>
        <w:tc>
          <w:tcPr>
            <w:tcW w:w="805" w:type="dxa"/>
          </w:tcPr>
          <w:p w14:paraId="0D4137F6" w14:textId="77777777" w:rsidR="00435592" w:rsidRDefault="00435592" w:rsidP="00FB6F60">
            <w:pPr>
              <w:spacing w:line="360" w:lineRule="auto"/>
              <w:jc w:val="right"/>
              <w:rPr>
                <w:rFonts w:ascii="Arial" w:hAnsi="Arial" w:cs="Arial"/>
                <w:b/>
                <w:bCs/>
              </w:rPr>
            </w:pPr>
            <w:r>
              <w:rPr>
                <w:rFonts w:ascii="Arial" w:hAnsi="Arial" w:cs="Arial"/>
                <w:b/>
                <w:bCs/>
              </w:rPr>
              <w:lastRenderedPageBreak/>
              <w:t>1</w:t>
            </w:r>
          </w:p>
          <w:p w14:paraId="1A0C9D87" w14:textId="77777777" w:rsidR="00435592" w:rsidRDefault="00435592" w:rsidP="00FB6F60">
            <w:pPr>
              <w:jc w:val="right"/>
              <w:rPr>
                <w:rFonts w:ascii="Arial" w:hAnsi="Arial" w:cs="Arial"/>
              </w:rPr>
            </w:pPr>
            <w:r w:rsidRPr="00B03EB0">
              <w:rPr>
                <w:rFonts w:ascii="Arial" w:hAnsi="Arial" w:cs="Arial"/>
              </w:rPr>
              <w:t>1</w:t>
            </w:r>
          </w:p>
          <w:p w14:paraId="7104109E" w14:textId="77777777" w:rsidR="00435592" w:rsidRDefault="00435592" w:rsidP="00FB6F60">
            <w:pPr>
              <w:jc w:val="right"/>
              <w:rPr>
                <w:rFonts w:ascii="Arial" w:hAnsi="Arial" w:cs="Arial"/>
              </w:rPr>
            </w:pPr>
            <w:r>
              <w:rPr>
                <w:rFonts w:ascii="Arial" w:hAnsi="Arial" w:cs="Arial"/>
              </w:rPr>
              <w:t>2</w:t>
            </w:r>
          </w:p>
          <w:p w14:paraId="43FE6FAA" w14:textId="77777777" w:rsidR="00435592" w:rsidRDefault="00435592" w:rsidP="00FB6F60">
            <w:pPr>
              <w:jc w:val="right"/>
              <w:rPr>
                <w:rFonts w:ascii="Arial" w:hAnsi="Arial" w:cs="Arial"/>
              </w:rPr>
            </w:pPr>
            <w:r>
              <w:rPr>
                <w:rFonts w:ascii="Arial" w:hAnsi="Arial" w:cs="Arial"/>
              </w:rPr>
              <w:t>3</w:t>
            </w:r>
          </w:p>
          <w:p w14:paraId="130EA6C0" w14:textId="77777777" w:rsidR="00435592" w:rsidRDefault="00435592" w:rsidP="00FB6F60">
            <w:pPr>
              <w:jc w:val="right"/>
              <w:rPr>
                <w:rFonts w:ascii="Arial" w:hAnsi="Arial" w:cs="Arial"/>
              </w:rPr>
            </w:pPr>
            <w:r>
              <w:rPr>
                <w:rFonts w:ascii="Arial" w:hAnsi="Arial" w:cs="Arial"/>
              </w:rPr>
              <w:t>4</w:t>
            </w:r>
          </w:p>
          <w:p w14:paraId="341FCCFF" w14:textId="77777777" w:rsidR="00435592" w:rsidRDefault="00435592" w:rsidP="00FB6F60">
            <w:pPr>
              <w:jc w:val="right"/>
              <w:rPr>
                <w:rFonts w:ascii="Arial" w:hAnsi="Arial" w:cs="Arial"/>
              </w:rPr>
            </w:pPr>
            <w:r>
              <w:rPr>
                <w:rFonts w:ascii="Arial" w:hAnsi="Arial" w:cs="Arial"/>
              </w:rPr>
              <w:t>5</w:t>
            </w:r>
          </w:p>
          <w:p w14:paraId="430823C9" w14:textId="77777777" w:rsidR="00435592" w:rsidRDefault="00435592" w:rsidP="00FB6F60">
            <w:pPr>
              <w:jc w:val="right"/>
              <w:rPr>
                <w:rFonts w:ascii="Arial" w:hAnsi="Arial" w:cs="Arial"/>
              </w:rPr>
            </w:pPr>
            <w:r>
              <w:rPr>
                <w:rFonts w:ascii="Arial" w:hAnsi="Arial" w:cs="Arial"/>
              </w:rPr>
              <w:t>6</w:t>
            </w:r>
          </w:p>
          <w:p w14:paraId="2A51A4FF" w14:textId="77777777" w:rsidR="00435592" w:rsidRDefault="00435592" w:rsidP="00FB6F60">
            <w:pPr>
              <w:jc w:val="right"/>
              <w:rPr>
                <w:rFonts w:ascii="Arial" w:hAnsi="Arial" w:cs="Arial"/>
              </w:rPr>
            </w:pPr>
            <w:r>
              <w:rPr>
                <w:rFonts w:ascii="Arial" w:hAnsi="Arial" w:cs="Arial"/>
              </w:rPr>
              <w:t>6</w:t>
            </w:r>
          </w:p>
          <w:p w14:paraId="19338F59" w14:textId="77777777" w:rsidR="00435592" w:rsidRDefault="00435592" w:rsidP="00FB6F60">
            <w:pPr>
              <w:jc w:val="right"/>
              <w:rPr>
                <w:rFonts w:ascii="Arial" w:hAnsi="Arial" w:cs="Arial"/>
              </w:rPr>
            </w:pPr>
            <w:r>
              <w:rPr>
                <w:rFonts w:ascii="Arial" w:hAnsi="Arial" w:cs="Arial"/>
              </w:rPr>
              <w:t>6</w:t>
            </w:r>
          </w:p>
          <w:p w14:paraId="6A0F1276" w14:textId="77777777" w:rsidR="00435592" w:rsidRDefault="00435592" w:rsidP="00FB6F60">
            <w:pPr>
              <w:jc w:val="right"/>
              <w:rPr>
                <w:rFonts w:ascii="Arial" w:hAnsi="Arial" w:cs="Arial"/>
              </w:rPr>
            </w:pPr>
            <w:r>
              <w:rPr>
                <w:rFonts w:ascii="Arial" w:hAnsi="Arial" w:cs="Arial"/>
              </w:rPr>
              <w:t>7</w:t>
            </w:r>
          </w:p>
          <w:p w14:paraId="5F441D7F" w14:textId="77777777" w:rsidR="00435592" w:rsidRDefault="00435592" w:rsidP="00FB6F60">
            <w:pPr>
              <w:jc w:val="right"/>
              <w:rPr>
                <w:rFonts w:ascii="Arial" w:hAnsi="Arial" w:cs="Arial"/>
              </w:rPr>
            </w:pPr>
          </w:p>
          <w:p w14:paraId="532C68CD" w14:textId="77777777" w:rsidR="00435592" w:rsidRPr="00B03EB0" w:rsidRDefault="00435592" w:rsidP="00FB6F60">
            <w:pPr>
              <w:spacing w:line="360" w:lineRule="auto"/>
              <w:jc w:val="right"/>
              <w:rPr>
                <w:rFonts w:ascii="Arial" w:hAnsi="Arial" w:cs="Arial"/>
                <w:b/>
                <w:bCs/>
              </w:rPr>
            </w:pPr>
            <w:r w:rsidRPr="00B03EB0">
              <w:rPr>
                <w:rFonts w:ascii="Arial" w:hAnsi="Arial" w:cs="Arial"/>
                <w:b/>
                <w:bCs/>
              </w:rPr>
              <w:t>8</w:t>
            </w:r>
          </w:p>
          <w:p w14:paraId="69BD6E3E" w14:textId="77777777" w:rsidR="00435592" w:rsidRDefault="00435592" w:rsidP="00FB6F60">
            <w:pPr>
              <w:jc w:val="right"/>
              <w:rPr>
                <w:rFonts w:ascii="Arial" w:hAnsi="Arial" w:cs="Arial"/>
              </w:rPr>
            </w:pPr>
            <w:r>
              <w:rPr>
                <w:rFonts w:ascii="Arial" w:hAnsi="Arial" w:cs="Arial"/>
              </w:rPr>
              <w:t>8</w:t>
            </w:r>
          </w:p>
          <w:p w14:paraId="233B1E56" w14:textId="77777777" w:rsidR="00435592" w:rsidRDefault="00435592" w:rsidP="00FB6F60">
            <w:pPr>
              <w:jc w:val="right"/>
              <w:rPr>
                <w:rFonts w:ascii="Arial" w:hAnsi="Arial" w:cs="Arial"/>
              </w:rPr>
            </w:pPr>
            <w:r>
              <w:rPr>
                <w:rFonts w:ascii="Arial" w:hAnsi="Arial" w:cs="Arial"/>
              </w:rPr>
              <w:t>13</w:t>
            </w:r>
          </w:p>
          <w:p w14:paraId="2E078C9B" w14:textId="77777777" w:rsidR="00435592" w:rsidRDefault="00435592" w:rsidP="00FB6F60">
            <w:pPr>
              <w:jc w:val="right"/>
              <w:rPr>
                <w:rFonts w:ascii="Arial" w:hAnsi="Arial" w:cs="Arial"/>
              </w:rPr>
            </w:pPr>
          </w:p>
          <w:p w14:paraId="72A9D519" w14:textId="77777777" w:rsidR="00435592" w:rsidRDefault="00435592" w:rsidP="00FB6F60">
            <w:pPr>
              <w:spacing w:line="360" w:lineRule="auto"/>
              <w:jc w:val="right"/>
              <w:rPr>
                <w:rFonts w:ascii="Arial" w:hAnsi="Arial" w:cs="Arial"/>
                <w:b/>
                <w:bCs/>
              </w:rPr>
            </w:pPr>
            <w:r>
              <w:rPr>
                <w:rFonts w:ascii="Arial" w:hAnsi="Arial" w:cs="Arial"/>
                <w:b/>
                <w:bCs/>
              </w:rPr>
              <w:t>17</w:t>
            </w:r>
          </w:p>
          <w:p w14:paraId="78610229" w14:textId="77777777" w:rsidR="00435592" w:rsidRDefault="00435592" w:rsidP="00FB6F60">
            <w:pPr>
              <w:jc w:val="right"/>
              <w:rPr>
                <w:rFonts w:ascii="Arial" w:hAnsi="Arial" w:cs="Arial"/>
              </w:rPr>
            </w:pPr>
            <w:r>
              <w:rPr>
                <w:rFonts w:ascii="Arial" w:hAnsi="Arial" w:cs="Arial"/>
              </w:rPr>
              <w:t>17</w:t>
            </w:r>
          </w:p>
          <w:p w14:paraId="3C9CD641" w14:textId="77777777" w:rsidR="00435592" w:rsidRDefault="00435592" w:rsidP="00FB6F60">
            <w:pPr>
              <w:jc w:val="right"/>
              <w:rPr>
                <w:rFonts w:ascii="Arial" w:hAnsi="Arial" w:cs="Arial"/>
              </w:rPr>
            </w:pPr>
            <w:r>
              <w:rPr>
                <w:rFonts w:ascii="Arial" w:hAnsi="Arial" w:cs="Arial"/>
              </w:rPr>
              <w:t>17</w:t>
            </w:r>
          </w:p>
          <w:p w14:paraId="67D46316" w14:textId="77777777" w:rsidR="00435592" w:rsidRDefault="00435592" w:rsidP="00FB6F60">
            <w:pPr>
              <w:jc w:val="right"/>
              <w:rPr>
                <w:rFonts w:ascii="Arial" w:hAnsi="Arial" w:cs="Arial"/>
              </w:rPr>
            </w:pPr>
            <w:r>
              <w:rPr>
                <w:rFonts w:ascii="Arial" w:hAnsi="Arial" w:cs="Arial"/>
              </w:rPr>
              <w:t>17</w:t>
            </w:r>
          </w:p>
          <w:p w14:paraId="59EA3D46" w14:textId="77777777" w:rsidR="00435592" w:rsidRDefault="00435592" w:rsidP="00FB6F60">
            <w:pPr>
              <w:jc w:val="right"/>
              <w:rPr>
                <w:rFonts w:ascii="Arial" w:hAnsi="Arial" w:cs="Arial"/>
              </w:rPr>
            </w:pPr>
            <w:r>
              <w:rPr>
                <w:rFonts w:ascii="Arial" w:hAnsi="Arial" w:cs="Arial"/>
              </w:rPr>
              <w:t>18</w:t>
            </w:r>
          </w:p>
          <w:p w14:paraId="0A3D910E" w14:textId="77777777" w:rsidR="00435592" w:rsidRDefault="00435592" w:rsidP="00FB6F60">
            <w:pPr>
              <w:jc w:val="right"/>
              <w:rPr>
                <w:rFonts w:ascii="Arial" w:hAnsi="Arial" w:cs="Arial"/>
              </w:rPr>
            </w:pPr>
            <w:r>
              <w:rPr>
                <w:rFonts w:ascii="Arial" w:hAnsi="Arial" w:cs="Arial"/>
              </w:rPr>
              <w:t>18</w:t>
            </w:r>
          </w:p>
          <w:p w14:paraId="76F28BC4" w14:textId="77777777" w:rsidR="00435592" w:rsidRDefault="00435592" w:rsidP="00FB6F60">
            <w:pPr>
              <w:jc w:val="right"/>
              <w:rPr>
                <w:rFonts w:ascii="Arial" w:hAnsi="Arial" w:cs="Arial"/>
              </w:rPr>
            </w:pPr>
            <w:r>
              <w:rPr>
                <w:rFonts w:ascii="Arial" w:hAnsi="Arial" w:cs="Arial"/>
              </w:rPr>
              <w:t>18</w:t>
            </w:r>
          </w:p>
          <w:p w14:paraId="51E8DB8F" w14:textId="77777777" w:rsidR="00435592" w:rsidRDefault="00435592" w:rsidP="00FB6F60">
            <w:pPr>
              <w:jc w:val="right"/>
              <w:rPr>
                <w:rFonts w:ascii="Arial" w:hAnsi="Arial" w:cs="Arial"/>
              </w:rPr>
            </w:pPr>
            <w:r>
              <w:rPr>
                <w:rFonts w:ascii="Arial" w:hAnsi="Arial" w:cs="Arial"/>
              </w:rPr>
              <w:t>18</w:t>
            </w:r>
          </w:p>
          <w:p w14:paraId="6D3BD271" w14:textId="77777777" w:rsidR="00435592" w:rsidRDefault="00435592" w:rsidP="00FB6F60">
            <w:pPr>
              <w:jc w:val="right"/>
              <w:rPr>
                <w:rFonts w:ascii="Arial" w:hAnsi="Arial" w:cs="Arial"/>
              </w:rPr>
            </w:pPr>
            <w:r>
              <w:rPr>
                <w:rFonts w:ascii="Arial" w:hAnsi="Arial" w:cs="Arial"/>
              </w:rPr>
              <w:t>19</w:t>
            </w:r>
          </w:p>
          <w:p w14:paraId="2B051C8F" w14:textId="77777777" w:rsidR="00435592" w:rsidRDefault="00435592" w:rsidP="00FB6F60">
            <w:pPr>
              <w:jc w:val="right"/>
              <w:rPr>
                <w:rFonts w:ascii="Arial" w:hAnsi="Arial" w:cs="Arial"/>
              </w:rPr>
            </w:pPr>
            <w:r>
              <w:rPr>
                <w:rFonts w:ascii="Arial" w:hAnsi="Arial" w:cs="Arial"/>
              </w:rPr>
              <w:t>20</w:t>
            </w:r>
          </w:p>
          <w:p w14:paraId="7E2555D0" w14:textId="77777777" w:rsidR="00435592" w:rsidRDefault="00435592" w:rsidP="00FB6F60">
            <w:pPr>
              <w:jc w:val="right"/>
              <w:rPr>
                <w:rFonts w:ascii="Arial" w:hAnsi="Arial" w:cs="Arial"/>
              </w:rPr>
            </w:pPr>
            <w:r>
              <w:rPr>
                <w:rFonts w:ascii="Arial" w:hAnsi="Arial" w:cs="Arial"/>
              </w:rPr>
              <w:t>21</w:t>
            </w:r>
          </w:p>
          <w:p w14:paraId="795A11C8" w14:textId="77777777" w:rsidR="00435592" w:rsidRDefault="00435592" w:rsidP="00FB6F60">
            <w:pPr>
              <w:jc w:val="right"/>
              <w:rPr>
                <w:rFonts w:ascii="Arial" w:hAnsi="Arial" w:cs="Arial"/>
              </w:rPr>
            </w:pPr>
          </w:p>
          <w:p w14:paraId="0F69245D" w14:textId="77777777" w:rsidR="00435592" w:rsidRPr="00D066EF" w:rsidRDefault="00435592" w:rsidP="00FB6F60">
            <w:pPr>
              <w:jc w:val="right"/>
              <w:rPr>
                <w:rFonts w:ascii="Arial" w:hAnsi="Arial" w:cs="Arial"/>
                <w:b/>
                <w:bCs/>
              </w:rPr>
            </w:pPr>
            <w:r w:rsidRPr="00D066EF">
              <w:rPr>
                <w:rFonts w:ascii="Arial" w:hAnsi="Arial" w:cs="Arial"/>
                <w:b/>
                <w:bCs/>
              </w:rPr>
              <w:lastRenderedPageBreak/>
              <w:t>22</w:t>
            </w:r>
          </w:p>
          <w:p w14:paraId="4FA4BD41" w14:textId="77777777" w:rsidR="00435592" w:rsidRDefault="00435592" w:rsidP="00FB6F60">
            <w:pPr>
              <w:jc w:val="right"/>
              <w:rPr>
                <w:rFonts w:ascii="Arial" w:hAnsi="Arial" w:cs="Arial"/>
              </w:rPr>
            </w:pPr>
          </w:p>
          <w:p w14:paraId="7DFD4CAA" w14:textId="77777777" w:rsidR="00435592" w:rsidRDefault="00435592" w:rsidP="00FB6F60">
            <w:pPr>
              <w:jc w:val="right"/>
              <w:rPr>
                <w:rFonts w:ascii="Arial" w:hAnsi="Arial" w:cs="Arial"/>
              </w:rPr>
            </w:pPr>
          </w:p>
          <w:p w14:paraId="7972FEBB" w14:textId="77777777" w:rsidR="00435592" w:rsidRPr="00D066EF" w:rsidRDefault="00435592" w:rsidP="00FB6F60">
            <w:pPr>
              <w:spacing w:line="360" w:lineRule="auto"/>
              <w:jc w:val="right"/>
              <w:rPr>
                <w:rFonts w:ascii="Arial" w:hAnsi="Arial" w:cs="Arial"/>
                <w:b/>
                <w:bCs/>
              </w:rPr>
            </w:pPr>
            <w:r w:rsidRPr="00D066EF">
              <w:rPr>
                <w:rFonts w:ascii="Arial" w:hAnsi="Arial" w:cs="Arial"/>
                <w:b/>
                <w:bCs/>
              </w:rPr>
              <w:t>33</w:t>
            </w:r>
          </w:p>
          <w:p w14:paraId="4BA33834" w14:textId="77777777" w:rsidR="00435592" w:rsidRDefault="00435592" w:rsidP="00FB6F60">
            <w:pPr>
              <w:jc w:val="right"/>
              <w:rPr>
                <w:rFonts w:ascii="Arial" w:hAnsi="Arial" w:cs="Arial"/>
              </w:rPr>
            </w:pPr>
          </w:p>
          <w:p w14:paraId="4FB00EDD" w14:textId="77777777" w:rsidR="00435592" w:rsidRDefault="00435592" w:rsidP="00FB6F60">
            <w:pPr>
              <w:jc w:val="right"/>
              <w:rPr>
                <w:rFonts w:ascii="Arial" w:hAnsi="Arial" w:cs="Arial"/>
              </w:rPr>
            </w:pPr>
            <w:r>
              <w:rPr>
                <w:rFonts w:ascii="Arial" w:hAnsi="Arial" w:cs="Arial"/>
              </w:rPr>
              <w:t>33</w:t>
            </w:r>
          </w:p>
          <w:p w14:paraId="3037044F" w14:textId="77777777" w:rsidR="00435592" w:rsidRDefault="00435592" w:rsidP="00FB6F60">
            <w:pPr>
              <w:jc w:val="right"/>
              <w:rPr>
                <w:rFonts w:ascii="Arial" w:hAnsi="Arial" w:cs="Arial"/>
              </w:rPr>
            </w:pPr>
            <w:r>
              <w:rPr>
                <w:rFonts w:ascii="Arial" w:hAnsi="Arial" w:cs="Arial"/>
              </w:rPr>
              <w:t>34</w:t>
            </w:r>
          </w:p>
          <w:p w14:paraId="49AD243D" w14:textId="77777777" w:rsidR="00435592" w:rsidRPr="00B03EB0" w:rsidRDefault="00435592" w:rsidP="00FB6F60">
            <w:pPr>
              <w:jc w:val="right"/>
              <w:rPr>
                <w:rFonts w:ascii="Arial" w:hAnsi="Arial" w:cs="Arial"/>
              </w:rPr>
            </w:pPr>
            <w:r>
              <w:rPr>
                <w:rFonts w:ascii="Arial" w:hAnsi="Arial" w:cs="Arial"/>
              </w:rPr>
              <w:t>34</w:t>
            </w:r>
          </w:p>
        </w:tc>
      </w:tr>
    </w:tbl>
    <w:p w14:paraId="3E9C77AA" w14:textId="77777777" w:rsidR="00435592" w:rsidRDefault="00435592" w:rsidP="00435592">
      <w:pPr>
        <w:rPr>
          <w:rFonts w:ascii="Arial" w:hAnsi="Arial" w:cs="Arial"/>
          <w:b/>
          <w:bCs/>
          <w:lang w:val="en-US"/>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315"/>
      </w:tblGrid>
      <w:tr w:rsidR="00435592" w:rsidRPr="00221F78" w14:paraId="062C0F1D" w14:textId="77777777" w:rsidTr="00FB6F60">
        <w:tc>
          <w:tcPr>
            <w:tcW w:w="4500" w:type="dxa"/>
          </w:tcPr>
          <w:p w14:paraId="13A7817D" w14:textId="77777777" w:rsidR="00435592" w:rsidRDefault="00435592" w:rsidP="00FB6F60">
            <w:pPr>
              <w:rPr>
                <w:rFonts w:ascii="Arial" w:hAnsi="Arial" w:cs="Arial"/>
                <w:b/>
                <w:bCs/>
              </w:rPr>
            </w:pPr>
            <w:r>
              <w:rPr>
                <w:rFonts w:ascii="Arial" w:hAnsi="Arial" w:cs="Arial"/>
                <w:b/>
                <w:bCs/>
              </w:rPr>
              <w:t xml:space="preserve"> GLOSSARY</w:t>
            </w:r>
          </w:p>
          <w:p w14:paraId="1C1F4BE3" w14:textId="77777777" w:rsidR="00435592" w:rsidRPr="00221F78" w:rsidRDefault="00435592" w:rsidP="00FB6F60">
            <w:pPr>
              <w:rPr>
                <w:rFonts w:ascii="Arial" w:hAnsi="Arial" w:cs="Arial"/>
                <w:b/>
                <w:bCs/>
              </w:rPr>
            </w:pPr>
            <w:r>
              <w:rPr>
                <w:rFonts w:ascii="Arial" w:hAnsi="Arial" w:cs="Arial"/>
                <w:b/>
                <w:bCs/>
              </w:rPr>
              <w:t xml:space="preserve"> BIBLIOGRAPHY</w:t>
            </w:r>
          </w:p>
        </w:tc>
        <w:tc>
          <w:tcPr>
            <w:tcW w:w="4315" w:type="dxa"/>
          </w:tcPr>
          <w:p w14:paraId="79719DFA" w14:textId="77777777" w:rsidR="009F6652" w:rsidRDefault="009F6652" w:rsidP="009F6652">
            <w:pPr>
              <w:jc w:val="right"/>
              <w:rPr>
                <w:rFonts w:ascii="Arial" w:hAnsi="Arial" w:cs="Arial"/>
              </w:rPr>
            </w:pPr>
            <w:r>
              <w:rPr>
                <w:rFonts w:ascii="Arial" w:hAnsi="Arial" w:cs="Arial"/>
              </w:rPr>
              <w:t>37</w:t>
            </w:r>
          </w:p>
          <w:p w14:paraId="12CAB91B" w14:textId="16C6698C" w:rsidR="00435592" w:rsidRPr="00221F78" w:rsidRDefault="009F6652" w:rsidP="009F6652">
            <w:pPr>
              <w:jc w:val="right"/>
              <w:rPr>
                <w:rFonts w:ascii="Arial" w:hAnsi="Arial" w:cs="Arial"/>
              </w:rPr>
            </w:pPr>
            <w:r>
              <w:rPr>
                <w:rFonts w:ascii="Arial" w:hAnsi="Arial" w:cs="Arial"/>
              </w:rPr>
              <w:t>40</w:t>
            </w:r>
          </w:p>
        </w:tc>
      </w:tr>
    </w:tbl>
    <w:p w14:paraId="634C77E4" w14:textId="77777777" w:rsidR="00435592" w:rsidRDefault="00435592" w:rsidP="00435592">
      <w:pPr>
        <w:rPr>
          <w:rFonts w:ascii="Arial" w:hAnsi="Arial" w:cs="Arial"/>
          <w:b/>
          <w:bCs/>
          <w:lang w:val="en-US"/>
        </w:rPr>
      </w:pPr>
    </w:p>
    <w:p w14:paraId="07A0540D" w14:textId="77777777" w:rsidR="00435592" w:rsidRDefault="00435592" w:rsidP="00435592">
      <w:pPr>
        <w:rPr>
          <w:rFonts w:ascii="Arial" w:hAnsi="Arial" w:cs="Arial"/>
          <w:b/>
          <w:bCs/>
          <w:lang w:val="en-US"/>
        </w:rPr>
      </w:pPr>
      <w:r>
        <w:rPr>
          <w:rFonts w:ascii="Arial" w:hAnsi="Arial" w:cs="Arial"/>
          <w:b/>
          <w:bCs/>
          <w:lang w:val="en-US"/>
        </w:rPr>
        <w:t>APPENDICES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015"/>
        <w:gridCol w:w="805"/>
      </w:tblGrid>
      <w:tr w:rsidR="00435592" w:rsidRPr="00221F78" w14:paraId="02F2D62F" w14:textId="77777777" w:rsidTr="00FB6F60">
        <w:tc>
          <w:tcPr>
            <w:tcW w:w="810" w:type="dxa"/>
          </w:tcPr>
          <w:p w14:paraId="2CC5319E" w14:textId="77777777" w:rsidR="00435592" w:rsidRDefault="00435592" w:rsidP="00FB6F60">
            <w:pPr>
              <w:spacing w:line="276" w:lineRule="auto"/>
              <w:jc w:val="center"/>
              <w:rPr>
                <w:rFonts w:ascii="Arial" w:hAnsi="Arial" w:cs="Arial"/>
              </w:rPr>
            </w:pPr>
            <w:r>
              <w:rPr>
                <w:rFonts w:ascii="Arial" w:hAnsi="Arial" w:cs="Arial"/>
              </w:rPr>
              <w:t>A</w:t>
            </w:r>
          </w:p>
          <w:p w14:paraId="240D4B66" w14:textId="77777777" w:rsidR="00435592" w:rsidRDefault="00435592" w:rsidP="00FB6F60">
            <w:pPr>
              <w:spacing w:line="276" w:lineRule="auto"/>
              <w:jc w:val="center"/>
              <w:rPr>
                <w:rFonts w:ascii="Arial" w:hAnsi="Arial" w:cs="Arial"/>
              </w:rPr>
            </w:pPr>
            <w:r>
              <w:rPr>
                <w:rFonts w:ascii="Arial" w:hAnsi="Arial" w:cs="Arial"/>
              </w:rPr>
              <w:t>B</w:t>
            </w:r>
          </w:p>
          <w:p w14:paraId="2D124918" w14:textId="77777777" w:rsidR="00435592" w:rsidRDefault="00435592" w:rsidP="00FB6F60">
            <w:pPr>
              <w:spacing w:line="276" w:lineRule="auto"/>
              <w:jc w:val="center"/>
              <w:rPr>
                <w:rFonts w:ascii="Arial" w:hAnsi="Arial" w:cs="Arial"/>
              </w:rPr>
            </w:pPr>
            <w:r>
              <w:rPr>
                <w:rFonts w:ascii="Arial" w:hAnsi="Arial" w:cs="Arial"/>
              </w:rPr>
              <w:t>C</w:t>
            </w:r>
          </w:p>
          <w:p w14:paraId="318AEAAC" w14:textId="77777777" w:rsidR="00435592" w:rsidRDefault="00435592" w:rsidP="00FB6F60">
            <w:pPr>
              <w:spacing w:line="276" w:lineRule="auto"/>
              <w:jc w:val="center"/>
              <w:rPr>
                <w:rFonts w:ascii="Arial" w:hAnsi="Arial" w:cs="Arial"/>
              </w:rPr>
            </w:pPr>
            <w:r>
              <w:rPr>
                <w:rFonts w:ascii="Arial" w:hAnsi="Arial" w:cs="Arial"/>
              </w:rPr>
              <w:t>D</w:t>
            </w:r>
          </w:p>
          <w:p w14:paraId="395990DE" w14:textId="77777777" w:rsidR="00435592" w:rsidRDefault="00435592" w:rsidP="00FB6F60">
            <w:pPr>
              <w:spacing w:line="276" w:lineRule="auto"/>
              <w:jc w:val="center"/>
              <w:rPr>
                <w:rFonts w:ascii="Arial" w:hAnsi="Arial" w:cs="Arial"/>
              </w:rPr>
            </w:pPr>
            <w:r>
              <w:rPr>
                <w:rFonts w:ascii="Arial" w:hAnsi="Arial" w:cs="Arial"/>
              </w:rPr>
              <w:t>E</w:t>
            </w:r>
          </w:p>
          <w:p w14:paraId="3C1759F5" w14:textId="77777777" w:rsidR="00435592" w:rsidRDefault="00435592" w:rsidP="00FB6F60">
            <w:pPr>
              <w:spacing w:line="276" w:lineRule="auto"/>
              <w:jc w:val="center"/>
              <w:rPr>
                <w:rFonts w:ascii="Arial" w:hAnsi="Arial" w:cs="Arial"/>
              </w:rPr>
            </w:pPr>
            <w:r>
              <w:rPr>
                <w:rFonts w:ascii="Arial" w:hAnsi="Arial" w:cs="Arial"/>
              </w:rPr>
              <w:t>F</w:t>
            </w:r>
          </w:p>
          <w:p w14:paraId="66E2E684" w14:textId="77777777" w:rsidR="00435592" w:rsidRDefault="00435592" w:rsidP="00FB6F60">
            <w:pPr>
              <w:spacing w:line="276" w:lineRule="auto"/>
              <w:jc w:val="center"/>
              <w:rPr>
                <w:rFonts w:ascii="Arial" w:hAnsi="Arial" w:cs="Arial"/>
              </w:rPr>
            </w:pPr>
            <w:r>
              <w:rPr>
                <w:rFonts w:ascii="Arial" w:hAnsi="Arial" w:cs="Arial"/>
              </w:rPr>
              <w:t>G</w:t>
            </w:r>
          </w:p>
          <w:p w14:paraId="29B23FFA" w14:textId="77777777" w:rsidR="00435592" w:rsidRDefault="00435592" w:rsidP="00FB6F60">
            <w:pPr>
              <w:spacing w:line="276" w:lineRule="auto"/>
              <w:jc w:val="center"/>
              <w:rPr>
                <w:rFonts w:ascii="Arial" w:hAnsi="Arial" w:cs="Arial"/>
              </w:rPr>
            </w:pPr>
            <w:r>
              <w:rPr>
                <w:rFonts w:ascii="Arial" w:hAnsi="Arial" w:cs="Arial"/>
              </w:rPr>
              <w:t>H</w:t>
            </w:r>
          </w:p>
          <w:p w14:paraId="364D347C" w14:textId="77777777" w:rsidR="00435592" w:rsidRPr="00B73F6F" w:rsidRDefault="00435592" w:rsidP="00FB6F60">
            <w:pPr>
              <w:spacing w:line="276" w:lineRule="auto"/>
              <w:jc w:val="center"/>
              <w:rPr>
                <w:rFonts w:ascii="Arial" w:hAnsi="Arial" w:cs="Arial"/>
              </w:rPr>
            </w:pPr>
            <w:r>
              <w:rPr>
                <w:rFonts w:ascii="Arial" w:hAnsi="Arial" w:cs="Arial"/>
              </w:rPr>
              <w:t>I</w:t>
            </w:r>
          </w:p>
        </w:tc>
        <w:tc>
          <w:tcPr>
            <w:tcW w:w="7015" w:type="dxa"/>
          </w:tcPr>
          <w:p w14:paraId="4AE34AA5" w14:textId="77777777" w:rsidR="00435592" w:rsidRDefault="00435592" w:rsidP="00FB6F60">
            <w:pPr>
              <w:rPr>
                <w:rFonts w:ascii="Arial" w:hAnsi="Arial" w:cs="Arial"/>
              </w:rPr>
            </w:pPr>
            <w:r>
              <w:rPr>
                <w:rFonts w:ascii="Arial" w:hAnsi="Arial" w:cs="Arial"/>
              </w:rPr>
              <w:t>Letter of Communication</w:t>
            </w:r>
          </w:p>
          <w:p w14:paraId="0CB36E5E" w14:textId="77777777" w:rsidR="00435592" w:rsidRDefault="00435592" w:rsidP="00FB6F60">
            <w:pPr>
              <w:rPr>
                <w:rFonts w:ascii="Arial" w:hAnsi="Arial" w:cs="Arial"/>
              </w:rPr>
            </w:pPr>
            <w:r>
              <w:rPr>
                <w:rFonts w:ascii="Arial" w:hAnsi="Arial" w:cs="Arial"/>
              </w:rPr>
              <w:t>Certificate of Content Validation</w:t>
            </w:r>
          </w:p>
          <w:p w14:paraId="5A9DB821" w14:textId="77777777" w:rsidR="00435592" w:rsidRDefault="00435592" w:rsidP="00FB6F60">
            <w:pPr>
              <w:rPr>
                <w:rFonts w:ascii="Arial" w:hAnsi="Arial" w:cs="Arial"/>
              </w:rPr>
            </w:pPr>
            <w:r>
              <w:rPr>
                <w:rFonts w:ascii="Arial" w:hAnsi="Arial" w:cs="Arial"/>
              </w:rPr>
              <w:t>Validation of the Research Output</w:t>
            </w:r>
          </w:p>
          <w:p w14:paraId="6FADBBBA" w14:textId="77777777" w:rsidR="00435592" w:rsidRDefault="00435592" w:rsidP="00FB6F60">
            <w:pPr>
              <w:rPr>
                <w:rFonts w:ascii="Arial" w:hAnsi="Arial" w:cs="Arial"/>
              </w:rPr>
            </w:pPr>
            <w:r>
              <w:rPr>
                <w:rFonts w:ascii="Arial" w:hAnsi="Arial" w:cs="Arial"/>
              </w:rPr>
              <w:t>Validation of the Research Tool</w:t>
            </w:r>
          </w:p>
          <w:p w14:paraId="7707C46E" w14:textId="77777777" w:rsidR="00435592" w:rsidRDefault="00435592" w:rsidP="00FB6F60">
            <w:pPr>
              <w:rPr>
                <w:rFonts w:ascii="Arial" w:hAnsi="Arial" w:cs="Arial"/>
              </w:rPr>
            </w:pPr>
            <w:r>
              <w:rPr>
                <w:rFonts w:ascii="Arial" w:hAnsi="Arial" w:cs="Arial"/>
              </w:rPr>
              <w:t>Research Questionnaire</w:t>
            </w:r>
          </w:p>
          <w:p w14:paraId="0007A587" w14:textId="77777777" w:rsidR="00435592" w:rsidRDefault="00435592" w:rsidP="00FB6F60">
            <w:pPr>
              <w:rPr>
                <w:rFonts w:ascii="Arial" w:hAnsi="Arial" w:cs="Arial"/>
              </w:rPr>
            </w:pPr>
            <w:r>
              <w:rPr>
                <w:rFonts w:ascii="Arial" w:hAnsi="Arial" w:cs="Arial"/>
              </w:rPr>
              <w:t>Statistical Analysis</w:t>
            </w:r>
          </w:p>
          <w:p w14:paraId="4065DF5F" w14:textId="77777777" w:rsidR="00435592" w:rsidRDefault="00435592" w:rsidP="00FB6F60">
            <w:pPr>
              <w:rPr>
                <w:rFonts w:ascii="Arial" w:hAnsi="Arial" w:cs="Arial"/>
              </w:rPr>
            </w:pPr>
            <w:r>
              <w:rPr>
                <w:rFonts w:ascii="Arial" w:hAnsi="Arial" w:cs="Arial"/>
              </w:rPr>
              <w:t>Storyboard</w:t>
            </w:r>
          </w:p>
          <w:p w14:paraId="1F370340" w14:textId="77777777" w:rsidR="00435592" w:rsidRDefault="00435592" w:rsidP="00FB6F60">
            <w:pPr>
              <w:rPr>
                <w:rFonts w:ascii="Arial" w:hAnsi="Arial" w:cs="Arial"/>
              </w:rPr>
            </w:pPr>
            <w:r>
              <w:rPr>
                <w:rFonts w:ascii="Arial" w:hAnsi="Arial" w:cs="Arial"/>
              </w:rPr>
              <w:t>Brochure</w:t>
            </w:r>
          </w:p>
          <w:p w14:paraId="1C847728" w14:textId="77777777" w:rsidR="00435592" w:rsidRPr="00D066EF" w:rsidRDefault="00435592" w:rsidP="00FB6F60">
            <w:pPr>
              <w:rPr>
                <w:rFonts w:ascii="Arial" w:hAnsi="Arial" w:cs="Arial"/>
              </w:rPr>
            </w:pPr>
            <w:r>
              <w:rPr>
                <w:rFonts w:ascii="Arial" w:hAnsi="Arial" w:cs="Arial"/>
              </w:rPr>
              <w:t>Final Oral Presentation</w:t>
            </w:r>
          </w:p>
        </w:tc>
        <w:tc>
          <w:tcPr>
            <w:tcW w:w="805" w:type="dxa"/>
          </w:tcPr>
          <w:p w14:paraId="1AC2C12A" w14:textId="77777777" w:rsidR="009F6652" w:rsidRDefault="009F6652" w:rsidP="009F6652">
            <w:pPr>
              <w:jc w:val="right"/>
              <w:rPr>
                <w:rFonts w:ascii="Arial" w:hAnsi="Arial" w:cs="Arial"/>
              </w:rPr>
            </w:pPr>
            <w:r>
              <w:rPr>
                <w:rFonts w:ascii="Arial" w:hAnsi="Arial" w:cs="Arial"/>
              </w:rPr>
              <w:t>49</w:t>
            </w:r>
          </w:p>
          <w:p w14:paraId="3C792493" w14:textId="77777777" w:rsidR="009F6652" w:rsidRDefault="009F6652" w:rsidP="009F6652">
            <w:pPr>
              <w:jc w:val="right"/>
              <w:rPr>
                <w:rFonts w:ascii="Arial" w:hAnsi="Arial" w:cs="Arial"/>
              </w:rPr>
            </w:pPr>
            <w:r>
              <w:rPr>
                <w:rFonts w:ascii="Arial" w:hAnsi="Arial" w:cs="Arial"/>
              </w:rPr>
              <w:t>51</w:t>
            </w:r>
          </w:p>
          <w:p w14:paraId="0E7CFDB6" w14:textId="77777777" w:rsidR="009F6652" w:rsidRDefault="009F6652" w:rsidP="009F6652">
            <w:pPr>
              <w:jc w:val="right"/>
              <w:rPr>
                <w:rFonts w:ascii="Arial" w:hAnsi="Arial" w:cs="Arial"/>
              </w:rPr>
            </w:pPr>
            <w:r>
              <w:rPr>
                <w:rFonts w:ascii="Arial" w:hAnsi="Arial" w:cs="Arial"/>
              </w:rPr>
              <w:t>53</w:t>
            </w:r>
          </w:p>
          <w:p w14:paraId="6C1DEE94" w14:textId="77777777" w:rsidR="009F6652" w:rsidRDefault="009F6652" w:rsidP="009F6652">
            <w:pPr>
              <w:jc w:val="right"/>
              <w:rPr>
                <w:rFonts w:ascii="Arial" w:hAnsi="Arial" w:cs="Arial"/>
              </w:rPr>
            </w:pPr>
            <w:r>
              <w:rPr>
                <w:rFonts w:ascii="Arial" w:hAnsi="Arial" w:cs="Arial"/>
              </w:rPr>
              <w:t>55</w:t>
            </w:r>
          </w:p>
          <w:p w14:paraId="53569E33" w14:textId="77777777" w:rsidR="009F6652" w:rsidRDefault="009F6652" w:rsidP="009F6652">
            <w:pPr>
              <w:jc w:val="right"/>
              <w:rPr>
                <w:rFonts w:ascii="Arial" w:hAnsi="Arial" w:cs="Arial"/>
              </w:rPr>
            </w:pPr>
            <w:r>
              <w:rPr>
                <w:rFonts w:ascii="Arial" w:hAnsi="Arial" w:cs="Arial"/>
              </w:rPr>
              <w:t>56</w:t>
            </w:r>
          </w:p>
          <w:p w14:paraId="3CFFDCE0" w14:textId="77777777" w:rsidR="009F6652" w:rsidRDefault="009F6652" w:rsidP="009F6652">
            <w:pPr>
              <w:jc w:val="right"/>
              <w:rPr>
                <w:rFonts w:ascii="Arial" w:hAnsi="Arial" w:cs="Arial"/>
              </w:rPr>
            </w:pPr>
            <w:r>
              <w:rPr>
                <w:rFonts w:ascii="Arial" w:hAnsi="Arial" w:cs="Arial"/>
              </w:rPr>
              <w:t>61</w:t>
            </w:r>
          </w:p>
          <w:p w14:paraId="3EC948C1" w14:textId="77777777" w:rsidR="009F6652" w:rsidRDefault="009F6652" w:rsidP="009F6652">
            <w:pPr>
              <w:jc w:val="right"/>
              <w:rPr>
                <w:rFonts w:ascii="Arial" w:hAnsi="Arial" w:cs="Arial"/>
              </w:rPr>
            </w:pPr>
            <w:r>
              <w:rPr>
                <w:rFonts w:ascii="Arial" w:hAnsi="Arial" w:cs="Arial"/>
              </w:rPr>
              <w:t>82</w:t>
            </w:r>
          </w:p>
          <w:p w14:paraId="4AF8E39D" w14:textId="77777777" w:rsidR="009F6652" w:rsidRDefault="009F6652" w:rsidP="009F6652">
            <w:pPr>
              <w:jc w:val="right"/>
              <w:rPr>
                <w:rFonts w:ascii="Arial" w:hAnsi="Arial" w:cs="Arial"/>
              </w:rPr>
            </w:pPr>
            <w:r>
              <w:rPr>
                <w:rFonts w:ascii="Arial" w:hAnsi="Arial" w:cs="Arial"/>
              </w:rPr>
              <w:t>87</w:t>
            </w:r>
          </w:p>
          <w:p w14:paraId="2CD50378" w14:textId="4940CD29" w:rsidR="00435592" w:rsidRPr="00B03EB0" w:rsidRDefault="009F6652" w:rsidP="009F6652">
            <w:pPr>
              <w:jc w:val="right"/>
              <w:rPr>
                <w:rFonts w:ascii="Arial" w:hAnsi="Arial" w:cs="Arial"/>
              </w:rPr>
            </w:pPr>
            <w:r>
              <w:rPr>
                <w:rFonts w:ascii="Arial" w:hAnsi="Arial" w:cs="Arial"/>
              </w:rPr>
              <w:t>89</w:t>
            </w:r>
          </w:p>
        </w:tc>
      </w:tr>
    </w:tbl>
    <w:p w14:paraId="390F7668" w14:textId="77777777" w:rsidR="00435592" w:rsidRDefault="00435592" w:rsidP="00435592">
      <w:pPr>
        <w:rPr>
          <w:rFonts w:ascii="Arial" w:hAnsi="Arial" w:cs="Arial"/>
          <w:b/>
          <w:bCs/>
          <w:lang w:val="en-US"/>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315"/>
      </w:tblGrid>
      <w:tr w:rsidR="00435592" w:rsidRPr="00221F78" w14:paraId="46009A06" w14:textId="77777777" w:rsidTr="00FB6F60">
        <w:tc>
          <w:tcPr>
            <w:tcW w:w="4500" w:type="dxa"/>
          </w:tcPr>
          <w:p w14:paraId="213E4981" w14:textId="77777777" w:rsidR="00435592" w:rsidRPr="00221F78" w:rsidRDefault="00435592" w:rsidP="00FB6F60">
            <w:pPr>
              <w:rPr>
                <w:rFonts w:ascii="Arial" w:hAnsi="Arial" w:cs="Arial"/>
                <w:b/>
                <w:bCs/>
              </w:rPr>
            </w:pPr>
            <w:r>
              <w:rPr>
                <w:rFonts w:ascii="Arial" w:hAnsi="Arial" w:cs="Arial"/>
                <w:b/>
                <w:bCs/>
              </w:rPr>
              <w:t xml:space="preserve"> CURRICULUM VITAE</w:t>
            </w:r>
          </w:p>
        </w:tc>
        <w:tc>
          <w:tcPr>
            <w:tcW w:w="4315" w:type="dxa"/>
          </w:tcPr>
          <w:p w14:paraId="6D969C8C" w14:textId="38F3D618" w:rsidR="00435592" w:rsidRPr="00221F78" w:rsidRDefault="00435592" w:rsidP="00FB6F60">
            <w:pPr>
              <w:jc w:val="right"/>
              <w:rPr>
                <w:rFonts w:ascii="Arial" w:hAnsi="Arial" w:cs="Arial"/>
              </w:rPr>
            </w:pPr>
            <w:r>
              <w:rPr>
                <w:rFonts w:ascii="Arial" w:hAnsi="Arial" w:cs="Arial"/>
              </w:rPr>
              <w:t>9</w:t>
            </w:r>
            <w:r w:rsidR="009F6652">
              <w:rPr>
                <w:rFonts w:ascii="Arial" w:hAnsi="Arial" w:cs="Arial"/>
              </w:rPr>
              <w:t>1</w:t>
            </w:r>
          </w:p>
        </w:tc>
      </w:tr>
    </w:tbl>
    <w:p w14:paraId="2021B910" w14:textId="77777777" w:rsidR="00435592" w:rsidRDefault="00435592" w:rsidP="00435592">
      <w:pPr>
        <w:rPr>
          <w:rFonts w:ascii="Arial" w:hAnsi="Arial" w:cs="Arial"/>
          <w:b/>
          <w:bCs/>
          <w:lang w:val="en-US"/>
        </w:rPr>
      </w:pPr>
    </w:p>
    <w:p w14:paraId="48C56F55" w14:textId="77777777" w:rsidR="00435592" w:rsidRDefault="00435592" w:rsidP="00435592">
      <w:pPr>
        <w:spacing w:line="259" w:lineRule="auto"/>
        <w:rPr>
          <w:rFonts w:ascii="Arial" w:hAnsi="Arial" w:cs="Arial"/>
          <w:b/>
          <w:bCs/>
          <w:lang w:val="en-US"/>
        </w:rPr>
      </w:pPr>
      <w:r>
        <w:rPr>
          <w:rFonts w:ascii="Arial" w:hAnsi="Arial" w:cs="Arial"/>
          <w:b/>
          <w:bCs/>
          <w:lang w:val="en-US"/>
        </w:rPr>
        <w:br w:type="page"/>
      </w:r>
    </w:p>
    <w:p w14:paraId="594CE585" w14:textId="77777777" w:rsidR="00435592" w:rsidRDefault="00435592" w:rsidP="00435592">
      <w:pPr>
        <w:jc w:val="center"/>
        <w:rPr>
          <w:rFonts w:ascii="Arial" w:hAnsi="Arial" w:cs="Arial"/>
          <w:b/>
          <w:bCs/>
          <w:lang w:val="en-US"/>
        </w:rPr>
      </w:pPr>
      <w:r>
        <w:rPr>
          <w:rFonts w:ascii="Arial" w:hAnsi="Arial" w:cs="Arial"/>
          <w:b/>
          <w:bCs/>
          <w:lang w:val="en-US"/>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6840"/>
        <w:gridCol w:w="800"/>
      </w:tblGrid>
      <w:tr w:rsidR="00435592" w:rsidRPr="0067574A" w14:paraId="59FBE91F" w14:textId="77777777" w:rsidTr="00FB6F60">
        <w:tc>
          <w:tcPr>
            <w:tcW w:w="990" w:type="dxa"/>
          </w:tcPr>
          <w:p w14:paraId="760E10C1" w14:textId="77777777" w:rsidR="00435592" w:rsidRPr="0067574A" w:rsidRDefault="00435592" w:rsidP="00FB6F60">
            <w:pPr>
              <w:spacing w:line="480" w:lineRule="auto"/>
              <w:jc w:val="center"/>
              <w:rPr>
                <w:rFonts w:ascii="Arial" w:hAnsi="Arial" w:cs="Arial"/>
                <w:b/>
                <w:bCs/>
              </w:rPr>
            </w:pPr>
            <w:r w:rsidRPr="0067574A">
              <w:rPr>
                <w:rFonts w:ascii="Arial" w:hAnsi="Arial" w:cs="Arial"/>
                <w:b/>
                <w:bCs/>
              </w:rPr>
              <w:t>Table</w:t>
            </w:r>
          </w:p>
        </w:tc>
        <w:tc>
          <w:tcPr>
            <w:tcW w:w="6840" w:type="dxa"/>
          </w:tcPr>
          <w:p w14:paraId="14A5BC78" w14:textId="77777777" w:rsidR="00435592" w:rsidRPr="0067574A" w:rsidRDefault="00435592" w:rsidP="00FB6F60">
            <w:pPr>
              <w:spacing w:line="480" w:lineRule="auto"/>
              <w:rPr>
                <w:rFonts w:ascii="Arial" w:hAnsi="Arial" w:cs="Arial"/>
              </w:rPr>
            </w:pPr>
          </w:p>
        </w:tc>
        <w:tc>
          <w:tcPr>
            <w:tcW w:w="800" w:type="dxa"/>
          </w:tcPr>
          <w:p w14:paraId="353C00EA" w14:textId="77777777" w:rsidR="00435592" w:rsidRPr="0067574A" w:rsidRDefault="00435592" w:rsidP="00FB6F60">
            <w:pPr>
              <w:spacing w:line="480" w:lineRule="auto"/>
              <w:jc w:val="right"/>
              <w:rPr>
                <w:rFonts w:ascii="Arial" w:hAnsi="Arial" w:cs="Arial"/>
                <w:b/>
                <w:bCs/>
              </w:rPr>
            </w:pPr>
            <w:r w:rsidRPr="0067574A">
              <w:rPr>
                <w:rFonts w:ascii="Arial" w:hAnsi="Arial" w:cs="Arial"/>
                <w:b/>
                <w:bCs/>
              </w:rPr>
              <w:t>Page</w:t>
            </w:r>
          </w:p>
        </w:tc>
      </w:tr>
      <w:tr w:rsidR="00435592" w:rsidRPr="0067574A" w14:paraId="45DB2579" w14:textId="77777777" w:rsidTr="00FB6F60">
        <w:tc>
          <w:tcPr>
            <w:tcW w:w="990" w:type="dxa"/>
          </w:tcPr>
          <w:p w14:paraId="302B3B7B" w14:textId="77777777" w:rsidR="00435592" w:rsidRPr="0067574A" w:rsidRDefault="00435592" w:rsidP="00FB6F60">
            <w:pPr>
              <w:spacing w:line="276" w:lineRule="auto"/>
              <w:jc w:val="center"/>
              <w:rPr>
                <w:rFonts w:ascii="Arial" w:hAnsi="Arial" w:cs="Arial"/>
              </w:rPr>
            </w:pPr>
            <w:r w:rsidRPr="0067574A">
              <w:rPr>
                <w:rFonts w:ascii="Arial" w:hAnsi="Arial" w:cs="Arial"/>
              </w:rPr>
              <w:t>1</w:t>
            </w:r>
          </w:p>
          <w:p w14:paraId="0595A2C5" w14:textId="77777777" w:rsidR="00435592" w:rsidRPr="0067574A" w:rsidRDefault="00435592" w:rsidP="00FB6F60">
            <w:pPr>
              <w:spacing w:line="276" w:lineRule="auto"/>
              <w:jc w:val="center"/>
              <w:rPr>
                <w:rFonts w:ascii="Arial" w:hAnsi="Arial" w:cs="Arial"/>
              </w:rPr>
            </w:pPr>
          </w:p>
          <w:p w14:paraId="5892252C" w14:textId="77777777" w:rsidR="00435592" w:rsidRPr="0067574A" w:rsidRDefault="00435592" w:rsidP="00FB6F60">
            <w:pPr>
              <w:spacing w:line="276" w:lineRule="auto"/>
              <w:jc w:val="center"/>
              <w:rPr>
                <w:rFonts w:ascii="Arial" w:hAnsi="Arial" w:cs="Arial"/>
              </w:rPr>
            </w:pPr>
            <w:r w:rsidRPr="0067574A">
              <w:rPr>
                <w:rFonts w:ascii="Arial" w:hAnsi="Arial" w:cs="Arial"/>
              </w:rPr>
              <w:t>2</w:t>
            </w:r>
          </w:p>
          <w:p w14:paraId="79A8FF5E" w14:textId="77777777" w:rsidR="00435592" w:rsidRPr="0067574A" w:rsidRDefault="00435592" w:rsidP="00FB6F60">
            <w:pPr>
              <w:spacing w:line="276" w:lineRule="auto"/>
              <w:jc w:val="center"/>
              <w:rPr>
                <w:rFonts w:ascii="Arial" w:hAnsi="Arial" w:cs="Arial"/>
              </w:rPr>
            </w:pPr>
          </w:p>
          <w:p w14:paraId="6359B90D" w14:textId="77777777" w:rsidR="00435592" w:rsidRPr="0067574A" w:rsidRDefault="00435592" w:rsidP="00FB6F60">
            <w:pPr>
              <w:spacing w:line="276" w:lineRule="auto"/>
              <w:jc w:val="center"/>
              <w:rPr>
                <w:rFonts w:ascii="Arial" w:hAnsi="Arial" w:cs="Arial"/>
              </w:rPr>
            </w:pPr>
            <w:r w:rsidRPr="0067574A">
              <w:rPr>
                <w:rFonts w:ascii="Arial" w:hAnsi="Arial" w:cs="Arial"/>
              </w:rPr>
              <w:t>3</w:t>
            </w:r>
          </w:p>
          <w:p w14:paraId="041D03F7" w14:textId="77777777" w:rsidR="00435592" w:rsidRPr="0067574A" w:rsidRDefault="00435592" w:rsidP="00FB6F60">
            <w:pPr>
              <w:spacing w:line="276" w:lineRule="auto"/>
              <w:jc w:val="center"/>
              <w:rPr>
                <w:rFonts w:ascii="Arial" w:hAnsi="Arial" w:cs="Arial"/>
              </w:rPr>
            </w:pPr>
          </w:p>
          <w:p w14:paraId="682DBED8" w14:textId="77777777" w:rsidR="00435592" w:rsidRPr="0067574A" w:rsidRDefault="00435592" w:rsidP="00FB6F60">
            <w:pPr>
              <w:spacing w:line="276" w:lineRule="auto"/>
              <w:jc w:val="center"/>
              <w:rPr>
                <w:rFonts w:ascii="Arial" w:hAnsi="Arial" w:cs="Arial"/>
              </w:rPr>
            </w:pPr>
            <w:r w:rsidRPr="0067574A">
              <w:rPr>
                <w:rFonts w:ascii="Arial" w:hAnsi="Arial" w:cs="Arial"/>
              </w:rPr>
              <w:t>4</w:t>
            </w:r>
          </w:p>
          <w:p w14:paraId="3DFF5370" w14:textId="77777777" w:rsidR="00435592" w:rsidRPr="0067574A" w:rsidRDefault="00435592" w:rsidP="00FB6F60">
            <w:pPr>
              <w:spacing w:line="276" w:lineRule="auto"/>
              <w:jc w:val="center"/>
              <w:rPr>
                <w:rFonts w:ascii="Arial" w:hAnsi="Arial" w:cs="Arial"/>
              </w:rPr>
            </w:pPr>
          </w:p>
          <w:p w14:paraId="0730C9E8" w14:textId="77777777" w:rsidR="00435592" w:rsidRPr="0067574A" w:rsidRDefault="00435592" w:rsidP="00FB6F60">
            <w:pPr>
              <w:spacing w:line="276" w:lineRule="auto"/>
              <w:jc w:val="center"/>
              <w:rPr>
                <w:rFonts w:ascii="Arial" w:hAnsi="Arial" w:cs="Arial"/>
              </w:rPr>
            </w:pPr>
          </w:p>
          <w:p w14:paraId="75BE7111" w14:textId="77777777" w:rsidR="00435592" w:rsidRPr="0067574A" w:rsidRDefault="00435592" w:rsidP="00FB6F60">
            <w:pPr>
              <w:spacing w:line="276" w:lineRule="auto"/>
              <w:jc w:val="center"/>
              <w:rPr>
                <w:rFonts w:ascii="Arial" w:hAnsi="Arial" w:cs="Arial"/>
              </w:rPr>
            </w:pPr>
            <w:r w:rsidRPr="0067574A">
              <w:rPr>
                <w:rFonts w:ascii="Arial" w:hAnsi="Arial" w:cs="Arial"/>
              </w:rPr>
              <w:t>5</w:t>
            </w:r>
          </w:p>
          <w:p w14:paraId="26048453" w14:textId="77777777" w:rsidR="00435592" w:rsidRPr="0067574A" w:rsidRDefault="00435592" w:rsidP="00FB6F60">
            <w:pPr>
              <w:spacing w:line="276" w:lineRule="auto"/>
              <w:jc w:val="center"/>
              <w:rPr>
                <w:rFonts w:ascii="Arial" w:hAnsi="Arial" w:cs="Arial"/>
              </w:rPr>
            </w:pPr>
          </w:p>
          <w:p w14:paraId="16553467" w14:textId="77777777" w:rsidR="00435592" w:rsidRPr="0067574A" w:rsidRDefault="00435592" w:rsidP="00FB6F60">
            <w:pPr>
              <w:spacing w:line="276" w:lineRule="auto"/>
              <w:jc w:val="center"/>
              <w:rPr>
                <w:rFonts w:ascii="Arial" w:hAnsi="Arial" w:cs="Arial"/>
              </w:rPr>
            </w:pPr>
          </w:p>
          <w:p w14:paraId="5DC81B7F" w14:textId="77777777" w:rsidR="00435592" w:rsidRPr="0067574A" w:rsidRDefault="00435592" w:rsidP="00FB6F60">
            <w:pPr>
              <w:spacing w:line="276" w:lineRule="auto"/>
              <w:jc w:val="center"/>
              <w:rPr>
                <w:rFonts w:ascii="Arial" w:hAnsi="Arial" w:cs="Arial"/>
              </w:rPr>
            </w:pPr>
            <w:r w:rsidRPr="0067574A">
              <w:rPr>
                <w:rFonts w:ascii="Arial" w:hAnsi="Arial" w:cs="Arial"/>
              </w:rPr>
              <w:t>6</w:t>
            </w:r>
          </w:p>
          <w:p w14:paraId="60D3CD4C" w14:textId="77777777" w:rsidR="00435592" w:rsidRPr="0067574A" w:rsidRDefault="00435592" w:rsidP="00FB6F60">
            <w:pPr>
              <w:spacing w:line="276" w:lineRule="auto"/>
              <w:jc w:val="center"/>
              <w:rPr>
                <w:rFonts w:ascii="Arial" w:hAnsi="Arial" w:cs="Arial"/>
              </w:rPr>
            </w:pPr>
          </w:p>
          <w:p w14:paraId="3877C79C" w14:textId="77777777" w:rsidR="00435592" w:rsidRPr="0067574A" w:rsidRDefault="00435592" w:rsidP="00FB6F60">
            <w:pPr>
              <w:spacing w:line="276" w:lineRule="auto"/>
              <w:jc w:val="center"/>
              <w:rPr>
                <w:rFonts w:ascii="Arial" w:hAnsi="Arial" w:cs="Arial"/>
              </w:rPr>
            </w:pPr>
          </w:p>
          <w:p w14:paraId="66316DD5" w14:textId="77777777" w:rsidR="00435592" w:rsidRPr="0067574A" w:rsidRDefault="00435592" w:rsidP="00FB6F60">
            <w:pPr>
              <w:spacing w:line="276" w:lineRule="auto"/>
              <w:jc w:val="center"/>
              <w:rPr>
                <w:rFonts w:ascii="Arial" w:hAnsi="Arial" w:cs="Arial"/>
              </w:rPr>
            </w:pPr>
            <w:r w:rsidRPr="0067574A">
              <w:rPr>
                <w:rFonts w:ascii="Arial" w:hAnsi="Arial" w:cs="Arial"/>
              </w:rPr>
              <w:t>7</w:t>
            </w:r>
          </w:p>
          <w:p w14:paraId="114F6D22" w14:textId="77777777" w:rsidR="00435592" w:rsidRPr="0067574A" w:rsidRDefault="00435592" w:rsidP="00FB6F60">
            <w:pPr>
              <w:spacing w:line="276" w:lineRule="auto"/>
              <w:jc w:val="center"/>
              <w:rPr>
                <w:rFonts w:ascii="Arial" w:hAnsi="Arial" w:cs="Arial"/>
              </w:rPr>
            </w:pPr>
          </w:p>
          <w:p w14:paraId="2F1A6248" w14:textId="77777777" w:rsidR="00435592" w:rsidRPr="0067574A" w:rsidRDefault="00435592" w:rsidP="00FB6F60">
            <w:pPr>
              <w:spacing w:line="276" w:lineRule="auto"/>
              <w:jc w:val="center"/>
              <w:rPr>
                <w:rFonts w:ascii="Arial" w:hAnsi="Arial" w:cs="Arial"/>
              </w:rPr>
            </w:pPr>
          </w:p>
          <w:p w14:paraId="22392F16" w14:textId="77777777" w:rsidR="00435592" w:rsidRPr="0067574A" w:rsidRDefault="00435592" w:rsidP="00FB6F60">
            <w:pPr>
              <w:spacing w:line="276" w:lineRule="auto"/>
              <w:jc w:val="center"/>
              <w:rPr>
                <w:rFonts w:ascii="Arial" w:hAnsi="Arial" w:cs="Arial"/>
              </w:rPr>
            </w:pPr>
            <w:r w:rsidRPr="0067574A">
              <w:rPr>
                <w:rFonts w:ascii="Arial" w:hAnsi="Arial" w:cs="Arial"/>
              </w:rPr>
              <w:t>8</w:t>
            </w:r>
          </w:p>
        </w:tc>
        <w:tc>
          <w:tcPr>
            <w:tcW w:w="6840" w:type="dxa"/>
          </w:tcPr>
          <w:p w14:paraId="06D02B0C"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r w:rsidRPr="0067574A">
              <w:rPr>
                <w:rFonts w:ascii="Arial" w:hAnsi="Arial" w:cs="Arial"/>
              </w:rPr>
              <w:t>Level of Acceptability of Quieazy with respect to Usability</w:t>
            </w:r>
          </w:p>
          <w:p w14:paraId="7B102CD8"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p>
          <w:p w14:paraId="3695513B"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r w:rsidRPr="0067574A">
              <w:rPr>
                <w:rFonts w:ascii="Arial" w:hAnsi="Arial" w:cs="Arial"/>
              </w:rPr>
              <w:t>Level of Acceptability of Quieazy with respect to Design</w:t>
            </w:r>
          </w:p>
          <w:p w14:paraId="195A1A87"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p>
          <w:p w14:paraId="30B87B92"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r w:rsidRPr="0067574A">
              <w:rPr>
                <w:rFonts w:ascii="Arial" w:hAnsi="Arial" w:cs="Arial"/>
              </w:rPr>
              <w:t>Level of Acceptability of Quieazy with respect to Security</w:t>
            </w:r>
          </w:p>
          <w:p w14:paraId="3069514E"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p>
          <w:p w14:paraId="5360D8D4" w14:textId="77777777" w:rsidR="00435592" w:rsidRPr="0067574A" w:rsidRDefault="00435592" w:rsidP="00FB6F60">
            <w:pPr>
              <w:spacing w:line="276" w:lineRule="auto"/>
              <w:rPr>
                <w:rFonts w:ascii="Arial" w:hAnsi="Arial" w:cs="Arial"/>
              </w:rPr>
            </w:pPr>
            <w:r w:rsidRPr="0067574A">
              <w:rPr>
                <w:rFonts w:ascii="Arial" w:hAnsi="Arial" w:cs="Arial"/>
              </w:rPr>
              <w:t>Level of Performance of Quieazy with respect</w:t>
            </w:r>
          </w:p>
          <w:p w14:paraId="456B1F65" w14:textId="77777777" w:rsidR="00435592" w:rsidRPr="0067574A" w:rsidRDefault="00435592" w:rsidP="00FB6F60">
            <w:pPr>
              <w:spacing w:line="276" w:lineRule="auto"/>
              <w:rPr>
                <w:rFonts w:ascii="Arial" w:hAnsi="Arial" w:cs="Arial"/>
              </w:rPr>
            </w:pPr>
            <w:r w:rsidRPr="0067574A">
              <w:rPr>
                <w:rFonts w:ascii="Arial" w:hAnsi="Arial" w:cs="Arial"/>
              </w:rPr>
              <w:t>to Graphical Performance</w:t>
            </w:r>
          </w:p>
          <w:p w14:paraId="39A0527D" w14:textId="77777777" w:rsidR="00435592" w:rsidRPr="0067574A" w:rsidRDefault="00435592" w:rsidP="00FB6F60">
            <w:pPr>
              <w:spacing w:line="276" w:lineRule="auto"/>
              <w:rPr>
                <w:rFonts w:ascii="Arial" w:hAnsi="Arial" w:cs="Arial"/>
              </w:rPr>
            </w:pPr>
          </w:p>
          <w:p w14:paraId="5689555C" w14:textId="77777777" w:rsidR="00435592" w:rsidRPr="0067574A" w:rsidRDefault="00435592" w:rsidP="00FB6F60">
            <w:pPr>
              <w:spacing w:line="276" w:lineRule="auto"/>
              <w:rPr>
                <w:rFonts w:ascii="Arial" w:hAnsi="Arial" w:cs="Arial"/>
              </w:rPr>
            </w:pPr>
            <w:r w:rsidRPr="0067574A">
              <w:rPr>
                <w:rFonts w:ascii="Arial" w:hAnsi="Arial" w:cs="Arial"/>
              </w:rPr>
              <w:t>Level of Performance of Quieazy with respect</w:t>
            </w:r>
          </w:p>
          <w:p w14:paraId="6D9C7CFE" w14:textId="77777777" w:rsidR="00435592" w:rsidRPr="0067574A" w:rsidRDefault="00435592" w:rsidP="00FB6F60">
            <w:pPr>
              <w:spacing w:line="276" w:lineRule="auto"/>
              <w:rPr>
                <w:rFonts w:ascii="Arial" w:hAnsi="Arial" w:cs="Arial"/>
              </w:rPr>
            </w:pPr>
            <w:r w:rsidRPr="0067574A">
              <w:rPr>
                <w:rFonts w:ascii="Arial" w:hAnsi="Arial" w:cs="Arial"/>
              </w:rPr>
              <w:t>to Transmission Continuity</w:t>
            </w:r>
          </w:p>
          <w:p w14:paraId="2773FC8F" w14:textId="77777777" w:rsidR="00435592" w:rsidRPr="0067574A" w:rsidRDefault="00435592" w:rsidP="00FB6F60">
            <w:pPr>
              <w:spacing w:line="276" w:lineRule="auto"/>
              <w:rPr>
                <w:rFonts w:ascii="Arial" w:hAnsi="Arial" w:cs="Arial"/>
              </w:rPr>
            </w:pPr>
          </w:p>
          <w:p w14:paraId="27ACBD29"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r w:rsidRPr="0067574A">
              <w:rPr>
                <w:rFonts w:ascii="Arial" w:hAnsi="Arial" w:cs="Arial"/>
              </w:rPr>
              <w:t>Relationship between the Level of Acceptability of Quieazy with respect to Usability and its Level of Performance</w:t>
            </w:r>
          </w:p>
          <w:p w14:paraId="28E1A51D"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p>
          <w:p w14:paraId="73880D7E" w14:textId="77777777" w:rsidR="00435592" w:rsidRPr="0067574A" w:rsidRDefault="00435592" w:rsidP="00FB6F60">
            <w:pPr>
              <w:spacing w:line="276" w:lineRule="auto"/>
              <w:rPr>
                <w:rFonts w:ascii="Arial" w:hAnsi="Arial" w:cs="Arial"/>
              </w:rPr>
            </w:pPr>
            <w:r w:rsidRPr="0067574A">
              <w:rPr>
                <w:rFonts w:ascii="Arial" w:hAnsi="Arial" w:cs="Arial"/>
              </w:rPr>
              <w:t>Relationship between the Level of Acceptability of Quieazy with respect to Design and its Level of Performance</w:t>
            </w:r>
          </w:p>
          <w:p w14:paraId="457A914F" w14:textId="77777777" w:rsidR="00435592" w:rsidRPr="0067574A" w:rsidRDefault="00435592" w:rsidP="00FB6F60">
            <w:pPr>
              <w:spacing w:line="276" w:lineRule="auto"/>
              <w:rPr>
                <w:rFonts w:ascii="Arial" w:hAnsi="Arial" w:cs="Arial"/>
              </w:rPr>
            </w:pPr>
          </w:p>
          <w:p w14:paraId="0A256B54"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r w:rsidRPr="0067574A">
              <w:rPr>
                <w:rFonts w:ascii="Arial" w:hAnsi="Arial" w:cs="Arial"/>
              </w:rPr>
              <w:t>Relationship between the Level of Acceptability of Quieazy with respect to Security and its Level of Performance</w:t>
            </w:r>
          </w:p>
        </w:tc>
        <w:tc>
          <w:tcPr>
            <w:tcW w:w="800" w:type="dxa"/>
          </w:tcPr>
          <w:p w14:paraId="58933102" w14:textId="77777777" w:rsidR="00435592" w:rsidRPr="0067574A" w:rsidRDefault="00435592" w:rsidP="00FB6F60">
            <w:pPr>
              <w:spacing w:line="276" w:lineRule="auto"/>
              <w:jc w:val="right"/>
              <w:rPr>
                <w:rFonts w:ascii="Arial" w:hAnsi="Arial" w:cs="Arial"/>
              </w:rPr>
            </w:pPr>
            <w:r w:rsidRPr="0067574A">
              <w:rPr>
                <w:rFonts w:ascii="Arial" w:hAnsi="Arial" w:cs="Arial"/>
              </w:rPr>
              <w:t>22</w:t>
            </w:r>
          </w:p>
          <w:p w14:paraId="21CBFC1C" w14:textId="77777777" w:rsidR="00435592" w:rsidRPr="0067574A" w:rsidRDefault="00435592" w:rsidP="00FB6F60">
            <w:pPr>
              <w:spacing w:line="276" w:lineRule="auto"/>
              <w:jc w:val="right"/>
              <w:rPr>
                <w:rFonts w:ascii="Arial" w:hAnsi="Arial" w:cs="Arial"/>
              </w:rPr>
            </w:pPr>
          </w:p>
          <w:p w14:paraId="2993849B" w14:textId="77777777" w:rsidR="00435592" w:rsidRPr="0067574A" w:rsidRDefault="00435592" w:rsidP="00FB6F60">
            <w:pPr>
              <w:spacing w:line="276" w:lineRule="auto"/>
              <w:jc w:val="right"/>
              <w:rPr>
                <w:rFonts w:ascii="Arial" w:hAnsi="Arial" w:cs="Arial"/>
              </w:rPr>
            </w:pPr>
            <w:r w:rsidRPr="0067574A">
              <w:rPr>
                <w:rFonts w:ascii="Arial" w:hAnsi="Arial" w:cs="Arial"/>
              </w:rPr>
              <w:t>23</w:t>
            </w:r>
          </w:p>
          <w:p w14:paraId="1B52FE42" w14:textId="77777777" w:rsidR="00435592" w:rsidRPr="0067574A" w:rsidRDefault="00435592" w:rsidP="00FB6F60">
            <w:pPr>
              <w:spacing w:line="276" w:lineRule="auto"/>
              <w:jc w:val="right"/>
              <w:rPr>
                <w:rFonts w:ascii="Arial" w:hAnsi="Arial" w:cs="Arial"/>
              </w:rPr>
            </w:pPr>
          </w:p>
          <w:p w14:paraId="59F0FC8C" w14:textId="77777777" w:rsidR="00435592" w:rsidRPr="0067574A" w:rsidRDefault="00435592" w:rsidP="00FB6F60">
            <w:pPr>
              <w:spacing w:line="276" w:lineRule="auto"/>
              <w:jc w:val="right"/>
              <w:rPr>
                <w:rFonts w:ascii="Arial" w:hAnsi="Arial" w:cs="Arial"/>
              </w:rPr>
            </w:pPr>
            <w:r w:rsidRPr="0067574A">
              <w:rPr>
                <w:rFonts w:ascii="Arial" w:hAnsi="Arial" w:cs="Arial"/>
              </w:rPr>
              <w:t>24</w:t>
            </w:r>
          </w:p>
          <w:p w14:paraId="0D156725" w14:textId="77777777" w:rsidR="00435592" w:rsidRPr="0067574A" w:rsidRDefault="00435592" w:rsidP="00FB6F60">
            <w:pPr>
              <w:spacing w:line="276" w:lineRule="auto"/>
              <w:jc w:val="right"/>
              <w:rPr>
                <w:rFonts w:ascii="Arial" w:hAnsi="Arial" w:cs="Arial"/>
              </w:rPr>
            </w:pPr>
          </w:p>
          <w:p w14:paraId="0922B995" w14:textId="77777777" w:rsidR="00435592" w:rsidRPr="0067574A" w:rsidRDefault="00435592" w:rsidP="00FB6F60">
            <w:pPr>
              <w:spacing w:line="276" w:lineRule="auto"/>
              <w:jc w:val="right"/>
              <w:rPr>
                <w:rFonts w:ascii="Arial" w:hAnsi="Arial" w:cs="Arial"/>
              </w:rPr>
            </w:pPr>
            <w:r w:rsidRPr="0067574A">
              <w:rPr>
                <w:rFonts w:ascii="Arial" w:hAnsi="Arial" w:cs="Arial"/>
              </w:rPr>
              <w:t>26</w:t>
            </w:r>
          </w:p>
          <w:p w14:paraId="14363304" w14:textId="77777777" w:rsidR="00435592" w:rsidRPr="0067574A" w:rsidRDefault="00435592" w:rsidP="00FB6F60">
            <w:pPr>
              <w:spacing w:line="276" w:lineRule="auto"/>
              <w:jc w:val="right"/>
              <w:rPr>
                <w:rFonts w:ascii="Arial" w:hAnsi="Arial" w:cs="Arial"/>
              </w:rPr>
            </w:pPr>
          </w:p>
          <w:p w14:paraId="7E4FE888" w14:textId="77777777" w:rsidR="00435592" w:rsidRPr="0067574A" w:rsidRDefault="00435592" w:rsidP="00FB6F60">
            <w:pPr>
              <w:spacing w:line="276" w:lineRule="auto"/>
              <w:jc w:val="right"/>
              <w:rPr>
                <w:rFonts w:ascii="Arial" w:hAnsi="Arial" w:cs="Arial"/>
              </w:rPr>
            </w:pPr>
          </w:p>
          <w:p w14:paraId="5A989F91" w14:textId="77777777" w:rsidR="00435592" w:rsidRPr="0067574A" w:rsidRDefault="00435592" w:rsidP="00FB6F60">
            <w:pPr>
              <w:spacing w:line="276" w:lineRule="auto"/>
              <w:jc w:val="right"/>
              <w:rPr>
                <w:rFonts w:ascii="Arial" w:hAnsi="Arial" w:cs="Arial"/>
              </w:rPr>
            </w:pPr>
            <w:r w:rsidRPr="0067574A">
              <w:rPr>
                <w:rFonts w:ascii="Arial" w:hAnsi="Arial" w:cs="Arial"/>
              </w:rPr>
              <w:t>27</w:t>
            </w:r>
          </w:p>
          <w:p w14:paraId="2C2E68C0" w14:textId="77777777" w:rsidR="00435592" w:rsidRPr="0067574A" w:rsidRDefault="00435592" w:rsidP="00FB6F60">
            <w:pPr>
              <w:spacing w:line="276" w:lineRule="auto"/>
              <w:jc w:val="right"/>
              <w:rPr>
                <w:rFonts w:ascii="Arial" w:hAnsi="Arial" w:cs="Arial"/>
              </w:rPr>
            </w:pPr>
          </w:p>
          <w:p w14:paraId="0B7556E2" w14:textId="77777777" w:rsidR="00435592" w:rsidRPr="0067574A" w:rsidRDefault="00435592" w:rsidP="00FB6F60">
            <w:pPr>
              <w:spacing w:line="276" w:lineRule="auto"/>
              <w:jc w:val="right"/>
              <w:rPr>
                <w:rFonts w:ascii="Arial" w:hAnsi="Arial" w:cs="Arial"/>
              </w:rPr>
            </w:pPr>
          </w:p>
          <w:p w14:paraId="2F92DA5E" w14:textId="77777777" w:rsidR="00435592" w:rsidRPr="0067574A" w:rsidRDefault="00435592" w:rsidP="00FB6F60">
            <w:pPr>
              <w:spacing w:line="276" w:lineRule="auto"/>
              <w:jc w:val="right"/>
              <w:rPr>
                <w:rFonts w:ascii="Arial" w:hAnsi="Arial" w:cs="Arial"/>
              </w:rPr>
            </w:pPr>
            <w:r w:rsidRPr="0067574A">
              <w:rPr>
                <w:rFonts w:ascii="Arial" w:hAnsi="Arial" w:cs="Arial"/>
              </w:rPr>
              <w:t>28</w:t>
            </w:r>
          </w:p>
          <w:p w14:paraId="2FD01FD1" w14:textId="77777777" w:rsidR="00435592" w:rsidRPr="0067574A" w:rsidRDefault="00435592" w:rsidP="00FB6F60">
            <w:pPr>
              <w:spacing w:line="276" w:lineRule="auto"/>
              <w:ind w:right="480"/>
              <w:rPr>
                <w:rFonts w:ascii="Arial" w:hAnsi="Arial" w:cs="Arial"/>
              </w:rPr>
            </w:pPr>
          </w:p>
          <w:p w14:paraId="5E615C55" w14:textId="77777777" w:rsidR="00435592" w:rsidRPr="0067574A" w:rsidRDefault="00435592" w:rsidP="00FB6F60">
            <w:pPr>
              <w:spacing w:line="276" w:lineRule="auto"/>
              <w:ind w:right="480"/>
              <w:rPr>
                <w:rFonts w:ascii="Arial" w:hAnsi="Arial" w:cs="Arial"/>
              </w:rPr>
            </w:pPr>
          </w:p>
          <w:p w14:paraId="582006B0" w14:textId="77777777" w:rsidR="00435592" w:rsidRPr="0067574A" w:rsidRDefault="00435592" w:rsidP="00FB6F60">
            <w:pPr>
              <w:spacing w:line="276" w:lineRule="auto"/>
              <w:jc w:val="right"/>
              <w:rPr>
                <w:rFonts w:ascii="Arial" w:hAnsi="Arial" w:cs="Arial"/>
              </w:rPr>
            </w:pPr>
            <w:r w:rsidRPr="0067574A">
              <w:rPr>
                <w:rFonts w:ascii="Arial" w:hAnsi="Arial" w:cs="Arial"/>
              </w:rPr>
              <w:t>30</w:t>
            </w:r>
          </w:p>
          <w:p w14:paraId="5FAD77A9" w14:textId="77777777" w:rsidR="00435592" w:rsidRPr="0067574A" w:rsidRDefault="00435592" w:rsidP="00FB6F60">
            <w:pPr>
              <w:spacing w:line="276" w:lineRule="auto"/>
              <w:jc w:val="right"/>
              <w:rPr>
                <w:rFonts w:ascii="Arial" w:hAnsi="Arial" w:cs="Arial"/>
              </w:rPr>
            </w:pPr>
          </w:p>
          <w:p w14:paraId="1CD4738D" w14:textId="77777777" w:rsidR="00435592" w:rsidRPr="0067574A" w:rsidRDefault="00435592" w:rsidP="00FB6F60">
            <w:pPr>
              <w:spacing w:line="276" w:lineRule="auto"/>
              <w:jc w:val="right"/>
              <w:rPr>
                <w:rFonts w:ascii="Arial" w:hAnsi="Arial" w:cs="Arial"/>
              </w:rPr>
            </w:pPr>
          </w:p>
          <w:p w14:paraId="1D61A3F1" w14:textId="77777777" w:rsidR="00435592" w:rsidRPr="0067574A" w:rsidRDefault="00435592" w:rsidP="00FB6F60">
            <w:pPr>
              <w:spacing w:line="276" w:lineRule="auto"/>
              <w:jc w:val="right"/>
              <w:rPr>
                <w:rFonts w:ascii="Arial" w:hAnsi="Arial" w:cs="Arial"/>
                <w:b/>
                <w:bCs/>
              </w:rPr>
            </w:pPr>
            <w:r w:rsidRPr="0067574A">
              <w:rPr>
                <w:rFonts w:ascii="Arial" w:hAnsi="Arial" w:cs="Arial"/>
              </w:rPr>
              <w:t>31</w:t>
            </w:r>
          </w:p>
        </w:tc>
      </w:tr>
    </w:tbl>
    <w:p w14:paraId="03397365" w14:textId="77777777" w:rsidR="00435592" w:rsidRDefault="00435592" w:rsidP="00435592">
      <w:pPr>
        <w:rPr>
          <w:rFonts w:ascii="Arial" w:hAnsi="Arial" w:cs="Arial"/>
          <w:b/>
          <w:bCs/>
          <w:lang w:val="en-US"/>
        </w:rPr>
      </w:pPr>
    </w:p>
    <w:p w14:paraId="4E0C9466" w14:textId="77777777" w:rsidR="00435592" w:rsidRDefault="00435592" w:rsidP="00435592">
      <w:pPr>
        <w:spacing w:line="259" w:lineRule="auto"/>
        <w:rPr>
          <w:rFonts w:ascii="Arial" w:hAnsi="Arial" w:cs="Arial"/>
          <w:b/>
          <w:bCs/>
          <w:lang w:val="en-US"/>
        </w:rPr>
      </w:pPr>
      <w:r>
        <w:rPr>
          <w:rFonts w:ascii="Arial" w:hAnsi="Arial" w:cs="Arial"/>
          <w:b/>
          <w:bCs/>
          <w:lang w:val="en-US"/>
        </w:rPr>
        <w:br w:type="page"/>
      </w:r>
    </w:p>
    <w:p w14:paraId="53A5FB6D" w14:textId="77777777" w:rsidR="00435592" w:rsidRDefault="00435592" w:rsidP="00435592">
      <w:pPr>
        <w:jc w:val="center"/>
        <w:rPr>
          <w:rFonts w:ascii="Arial" w:hAnsi="Arial" w:cs="Arial"/>
          <w:b/>
          <w:bCs/>
          <w:lang w:val="en-US"/>
        </w:rPr>
      </w:pPr>
      <w:r>
        <w:rPr>
          <w:rFonts w:ascii="Arial" w:hAnsi="Arial" w:cs="Arial"/>
          <w:b/>
          <w:bCs/>
          <w:lang w:val="en-US"/>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6840"/>
        <w:gridCol w:w="800"/>
      </w:tblGrid>
      <w:tr w:rsidR="00435592" w:rsidRPr="0067574A" w14:paraId="7E76A401" w14:textId="77777777" w:rsidTr="00FB6F60">
        <w:tc>
          <w:tcPr>
            <w:tcW w:w="990" w:type="dxa"/>
          </w:tcPr>
          <w:p w14:paraId="21AB646F" w14:textId="77777777" w:rsidR="00435592" w:rsidRPr="0067574A" w:rsidRDefault="00435592" w:rsidP="00FB6F60">
            <w:pPr>
              <w:spacing w:line="480" w:lineRule="auto"/>
              <w:jc w:val="center"/>
              <w:rPr>
                <w:rFonts w:ascii="Arial" w:hAnsi="Arial" w:cs="Arial"/>
                <w:b/>
                <w:bCs/>
              </w:rPr>
            </w:pPr>
            <w:r>
              <w:rPr>
                <w:rFonts w:ascii="Arial" w:hAnsi="Arial" w:cs="Arial"/>
                <w:b/>
                <w:bCs/>
              </w:rPr>
              <w:t>Figure</w:t>
            </w:r>
          </w:p>
        </w:tc>
        <w:tc>
          <w:tcPr>
            <w:tcW w:w="6840" w:type="dxa"/>
          </w:tcPr>
          <w:p w14:paraId="4738B603" w14:textId="77777777" w:rsidR="00435592" w:rsidRPr="0067574A" w:rsidRDefault="00435592" w:rsidP="00FB6F60">
            <w:pPr>
              <w:spacing w:line="480" w:lineRule="auto"/>
              <w:rPr>
                <w:rFonts w:ascii="Arial" w:hAnsi="Arial" w:cs="Arial"/>
              </w:rPr>
            </w:pPr>
          </w:p>
        </w:tc>
        <w:tc>
          <w:tcPr>
            <w:tcW w:w="800" w:type="dxa"/>
          </w:tcPr>
          <w:p w14:paraId="65AB7A10" w14:textId="77777777" w:rsidR="00435592" w:rsidRPr="0067574A" w:rsidRDefault="00435592" w:rsidP="00FB6F60">
            <w:pPr>
              <w:spacing w:line="480" w:lineRule="auto"/>
              <w:jc w:val="right"/>
              <w:rPr>
                <w:rFonts w:ascii="Arial" w:hAnsi="Arial" w:cs="Arial"/>
                <w:b/>
                <w:bCs/>
              </w:rPr>
            </w:pPr>
            <w:r w:rsidRPr="0067574A">
              <w:rPr>
                <w:rFonts w:ascii="Arial" w:hAnsi="Arial" w:cs="Arial"/>
                <w:b/>
                <w:bCs/>
              </w:rPr>
              <w:t>Page</w:t>
            </w:r>
          </w:p>
        </w:tc>
      </w:tr>
      <w:tr w:rsidR="00435592" w:rsidRPr="0067574A" w14:paraId="0A4FF056" w14:textId="77777777" w:rsidTr="00FB6F60">
        <w:tc>
          <w:tcPr>
            <w:tcW w:w="990" w:type="dxa"/>
          </w:tcPr>
          <w:p w14:paraId="287EC5A8" w14:textId="77777777" w:rsidR="00435592" w:rsidRPr="0067574A" w:rsidRDefault="00435592" w:rsidP="00FB6F60">
            <w:pPr>
              <w:spacing w:line="276" w:lineRule="auto"/>
              <w:jc w:val="center"/>
              <w:rPr>
                <w:rFonts w:ascii="Arial" w:hAnsi="Arial" w:cs="Arial"/>
              </w:rPr>
            </w:pPr>
            <w:r w:rsidRPr="0067574A">
              <w:rPr>
                <w:rFonts w:ascii="Arial" w:hAnsi="Arial" w:cs="Arial"/>
              </w:rPr>
              <w:t>1</w:t>
            </w:r>
          </w:p>
        </w:tc>
        <w:tc>
          <w:tcPr>
            <w:tcW w:w="6840" w:type="dxa"/>
          </w:tcPr>
          <w:p w14:paraId="22718B49" w14:textId="77777777" w:rsidR="00435592" w:rsidRPr="0067574A" w:rsidRDefault="00435592" w:rsidP="00FB6F60">
            <w:pPr>
              <w:tabs>
                <w:tab w:val="left" w:pos="554"/>
                <w:tab w:val="left" w:pos="720"/>
                <w:tab w:val="left" w:pos="1440"/>
                <w:tab w:val="left" w:pos="2160"/>
                <w:tab w:val="left" w:pos="2880"/>
                <w:tab w:val="left" w:pos="3600"/>
                <w:tab w:val="left" w:pos="5383"/>
              </w:tabs>
              <w:spacing w:line="276" w:lineRule="auto"/>
              <w:rPr>
                <w:rFonts w:ascii="Arial" w:hAnsi="Arial" w:cs="Arial"/>
              </w:rPr>
            </w:pPr>
            <w:r w:rsidRPr="00151F9B">
              <w:rPr>
                <w:rFonts w:ascii="Arial" w:hAnsi="Arial" w:cs="Arial"/>
              </w:rPr>
              <w:t>Research Paradigm of the Study</w:t>
            </w:r>
          </w:p>
        </w:tc>
        <w:tc>
          <w:tcPr>
            <w:tcW w:w="800" w:type="dxa"/>
          </w:tcPr>
          <w:p w14:paraId="78F92D68" w14:textId="77777777" w:rsidR="00435592" w:rsidRPr="00151F9B" w:rsidRDefault="00435592" w:rsidP="00FB6F60">
            <w:pPr>
              <w:spacing w:line="276" w:lineRule="auto"/>
              <w:jc w:val="right"/>
              <w:rPr>
                <w:rFonts w:ascii="Arial" w:hAnsi="Arial" w:cs="Arial"/>
              </w:rPr>
            </w:pPr>
            <w:r>
              <w:rPr>
                <w:rFonts w:ascii="Arial" w:hAnsi="Arial" w:cs="Arial"/>
              </w:rPr>
              <w:t>5</w:t>
            </w:r>
          </w:p>
        </w:tc>
      </w:tr>
    </w:tbl>
    <w:p w14:paraId="37C3C8F7" w14:textId="77777777" w:rsidR="00435592" w:rsidRPr="00221F78" w:rsidRDefault="00435592" w:rsidP="00435592">
      <w:pPr>
        <w:rPr>
          <w:rFonts w:ascii="Arial" w:hAnsi="Arial" w:cs="Arial"/>
          <w:b/>
          <w:bCs/>
          <w:lang w:val="en-US"/>
        </w:rPr>
      </w:pPr>
    </w:p>
    <w:p w14:paraId="563932F6" w14:textId="4ED90FA2" w:rsidR="00E04406" w:rsidRDefault="00E04406">
      <w:pPr>
        <w:spacing w:line="259" w:lineRule="auto"/>
        <w:rPr>
          <w:rFonts w:ascii="Arial" w:hAnsi="Arial" w:cs="Arial"/>
        </w:rPr>
      </w:pPr>
      <w:r>
        <w:rPr>
          <w:rFonts w:ascii="Arial" w:hAnsi="Arial" w:cs="Arial"/>
        </w:rPr>
        <w:br w:type="page"/>
      </w:r>
    </w:p>
    <w:p w14:paraId="78398E25" w14:textId="77777777" w:rsidR="00907473" w:rsidRPr="00356072" w:rsidRDefault="00907473" w:rsidP="00F30ED6">
      <w:pPr>
        <w:spacing w:after="0"/>
        <w:jc w:val="center"/>
        <w:rPr>
          <w:rFonts w:ascii="Arial" w:hAnsi="Arial" w:cs="Arial"/>
        </w:rPr>
        <w:sectPr w:rsidR="00907473" w:rsidRPr="00356072" w:rsidSect="00F86429">
          <w:pgSz w:w="12240" w:h="15840"/>
          <w:pgMar w:top="1440" w:right="1440" w:bottom="1440" w:left="2160" w:header="709" w:footer="709" w:gutter="0"/>
          <w:pgNumType w:fmt="lowerRoman"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7BD9449A" w14:textId="4DC0E3D9" w:rsidR="00911C44" w:rsidRDefault="00907473" w:rsidP="007E144D">
      <w:pPr>
        <w:spacing w:after="0" w:line="480" w:lineRule="auto"/>
        <w:jc w:val="both"/>
        <w:rPr>
          <w:rFonts w:ascii="Arial" w:hAnsi="Arial" w:cs="Arial"/>
          <w:lang w:val="en-US"/>
        </w:rPr>
      </w:pPr>
      <w:r>
        <w:rPr>
          <w:rFonts w:ascii="Arial" w:hAnsi="Arial" w:cs="Arial"/>
          <w:b/>
          <w:bCs/>
          <w:lang w:val="en-US"/>
        </w:rPr>
        <w:t>Introduction</w:t>
      </w:r>
    </w:p>
    <w:p w14:paraId="67298B18" w14:textId="68D278F3" w:rsidR="00DD3BDE"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Despite the growing importance of the internet in our society and the increased usage of gadgets, most students use their mobile devices for entertainment and unsuitable activities.</w:t>
      </w:r>
      <w:r w:rsidR="00880311">
        <w:rPr>
          <w:rFonts w:ascii="Arial" w:hAnsi="Arial" w:cs="Arial"/>
          <w:lang w:val="en-US"/>
        </w:rPr>
        <w:t xml:space="preserve"> </w:t>
      </w:r>
      <w:r w:rsidRPr="00DD3BDE">
        <w:rPr>
          <w:rFonts w:ascii="Arial" w:hAnsi="Arial" w:cs="Arial"/>
          <w:lang w:val="en-US"/>
        </w:rPr>
        <w:t>According to the study of Attia</w:t>
      </w:r>
      <w:r w:rsidR="00D03056">
        <w:rPr>
          <w:rFonts w:ascii="Arial" w:hAnsi="Arial" w:cs="Arial"/>
          <w:lang w:val="en-US"/>
        </w:rPr>
        <w:t xml:space="preserve"> </w:t>
      </w:r>
      <w:r w:rsidRPr="00DD3BDE">
        <w:rPr>
          <w:rFonts w:ascii="Arial" w:hAnsi="Arial" w:cs="Arial"/>
          <w:lang w:val="en-US"/>
        </w:rPr>
        <w:t>et al. (2017), the use of mobile phones has caused distraction</w:t>
      </w:r>
      <w:r w:rsidR="00E40B7C">
        <w:rPr>
          <w:rFonts w:ascii="Arial" w:hAnsi="Arial" w:cs="Arial"/>
          <w:lang w:val="en-US"/>
        </w:rPr>
        <w:t>s</w:t>
      </w:r>
      <w:r w:rsidRPr="00DD3BDE">
        <w:rPr>
          <w:rFonts w:ascii="Arial" w:hAnsi="Arial" w:cs="Arial"/>
          <w:lang w:val="en-US"/>
        </w:rPr>
        <w:t xml:space="preserve"> </w:t>
      </w:r>
      <w:r w:rsidR="00E40B7C">
        <w:rPr>
          <w:rFonts w:ascii="Arial" w:hAnsi="Arial" w:cs="Arial"/>
          <w:lang w:val="en-US"/>
        </w:rPr>
        <w:t>for</w:t>
      </w:r>
      <w:r w:rsidRPr="00DD3BDE">
        <w:rPr>
          <w:rFonts w:ascii="Arial" w:hAnsi="Arial" w:cs="Arial"/>
          <w:lang w:val="en-US"/>
        </w:rPr>
        <w:t xml:space="preserve"> some students, affecting their ability to learn and focus on discussion</w:t>
      </w:r>
      <w:r w:rsidR="00880311">
        <w:rPr>
          <w:rFonts w:ascii="Arial" w:hAnsi="Arial" w:cs="Arial"/>
          <w:lang w:val="en-US"/>
        </w:rPr>
        <w:t>s</w:t>
      </w:r>
      <w:r w:rsidRPr="00DD3BDE">
        <w:rPr>
          <w:rFonts w:ascii="Arial" w:hAnsi="Arial" w:cs="Arial"/>
          <w:lang w:val="en-US"/>
        </w:rPr>
        <w:t>. In addition, some classes do not allow the use of gadgets because learners tend to use them to fight boredom (Jalil &amp; Sabir</w:t>
      </w:r>
      <w:r w:rsidR="00D03056">
        <w:rPr>
          <w:rFonts w:ascii="Arial" w:hAnsi="Arial" w:cs="Arial"/>
          <w:lang w:val="en-US"/>
        </w:rPr>
        <w:t>,</w:t>
      </w:r>
      <w:r w:rsidRPr="00DD3BDE">
        <w:rPr>
          <w:rFonts w:ascii="Arial" w:hAnsi="Arial" w:cs="Arial"/>
          <w:lang w:val="en-US"/>
        </w:rPr>
        <w:t xml:space="preserve"> 2019)</w:t>
      </w:r>
      <w:r w:rsidR="00AF2D27">
        <w:rPr>
          <w:rFonts w:ascii="Arial" w:hAnsi="Arial" w:cs="Arial"/>
          <w:lang w:val="en-US"/>
        </w:rPr>
        <w:t>.</w:t>
      </w:r>
    </w:p>
    <w:p w14:paraId="38DB7C13" w14:textId="08A5913B" w:rsidR="00DD3BDE" w:rsidRDefault="00DD3BDE" w:rsidP="00DD3BDE">
      <w:pPr>
        <w:spacing w:after="0" w:line="480" w:lineRule="auto"/>
        <w:ind w:firstLine="720"/>
        <w:jc w:val="both"/>
        <w:rPr>
          <w:rFonts w:ascii="Arial" w:hAnsi="Arial" w:cs="Arial"/>
          <w:lang w:val="en-US"/>
        </w:rPr>
      </w:pPr>
      <w:r w:rsidRPr="00DD3BDE">
        <w:rPr>
          <w:rFonts w:ascii="Arial" w:hAnsi="Arial" w:cs="Arial" w:hint="cs"/>
          <w:lang w:val="en-US"/>
        </w:rPr>
        <w:t>‎</w:t>
      </w:r>
      <w:r w:rsidR="00C21A28">
        <w:rPr>
          <w:rFonts w:ascii="Arial" w:hAnsi="Arial" w:cs="Arial"/>
          <w:lang w:val="en-US"/>
        </w:rPr>
        <w:t>T</w:t>
      </w:r>
      <w:r w:rsidRPr="00DD3BDE">
        <w:rPr>
          <w:rFonts w:ascii="Arial" w:hAnsi="Arial" w:cs="Arial"/>
          <w:lang w:val="en-US"/>
        </w:rPr>
        <w:t xml:space="preserve">hrough the use </w:t>
      </w:r>
      <w:r w:rsidR="00945E47">
        <w:rPr>
          <w:rFonts w:ascii="Arial" w:hAnsi="Arial" w:cs="Arial"/>
          <w:lang w:val="en-US"/>
        </w:rPr>
        <w:t xml:space="preserve">of a </w:t>
      </w:r>
      <w:r w:rsidRPr="00DD3BDE">
        <w:rPr>
          <w:rFonts w:ascii="Arial" w:hAnsi="Arial" w:cs="Arial"/>
          <w:lang w:val="en-US"/>
        </w:rPr>
        <w:t xml:space="preserve">quiz application and </w:t>
      </w:r>
      <w:r w:rsidR="00C21A28">
        <w:rPr>
          <w:rFonts w:ascii="Arial" w:hAnsi="Arial" w:cs="Arial"/>
          <w:lang w:val="en-US"/>
        </w:rPr>
        <w:t xml:space="preserve">by </w:t>
      </w:r>
      <w:r w:rsidRPr="00DD3BDE">
        <w:rPr>
          <w:rFonts w:ascii="Arial" w:hAnsi="Arial" w:cs="Arial"/>
          <w:lang w:val="en-US"/>
        </w:rPr>
        <w:t>maximizing the usage of mobile phones in the proper</w:t>
      </w:r>
      <w:r w:rsidR="00945E47">
        <w:rPr>
          <w:rFonts w:ascii="Arial" w:hAnsi="Arial" w:cs="Arial"/>
          <w:lang w:val="en-US"/>
        </w:rPr>
        <w:t xml:space="preserve"> </w:t>
      </w:r>
      <w:r w:rsidRPr="00DD3BDE">
        <w:rPr>
          <w:rFonts w:ascii="Arial" w:hAnsi="Arial" w:cs="Arial"/>
          <w:lang w:val="en-US"/>
        </w:rPr>
        <w:t>and fun way</w:t>
      </w:r>
      <w:r w:rsidR="00C21A28">
        <w:rPr>
          <w:rFonts w:ascii="Arial" w:hAnsi="Arial" w:cs="Arial"/>
          <w:lang w:val="en-US"/>
        </w:rPr>
        <w:t>, learning engagement</w:t>
      </w:r>
      <w:r w:rsidR="00C21A28" w:rsidRPr="00DD3BDE">
        <w:rPr>
          <w:rFonts w:ascii="Arial" w:hAnsi="Arial" w:cs="Arial"/>
          <w:lang w:val="en-US"/>
        </w:rPr>
        <w:t xml:space="preserve"> of students</w:t>
      </w:r>
      <w:r w:rsidR="00C21A28">
        <w:rPr>
          <w:rFonts w:ascii="Arial" w:hAnsi="Arial" w:cs="Arial"/>
          <w:lang w:val="en-US"/>
        </w:rPr>
        <w:t xml:space="preserve"> can be improved.</w:t>
      </w:r>
      <w:r w:rsidRPr="00DD3BDE">
        <w:rPr>
          <w:rFonts w:ascii="Arial" w:hAnsi="Arial" w:cs="Arial"/>
          <w:lang w:val="en-US"/>
        </w:rPr>
        <w:t xml:space="preserve"> As mentioned in the study of Roslan</w:t>
      </w:r>
      <w:r w:rsidR="00D02319">
        <w:rPr>
          <w:rFonts w:ascii="Arial" w:hAnsi="Arial" w:cs="Arial"/>
          <w:lang w:val="en-US"/>
        </w:rPr>
        <w:t xml:space="preserve"> et al.</w:t>
      </w:r>
      <w:r w:rsidRPr="00DD3BDE">
        <w:rPr>
          <w:rFonts w:ascii="Arial" w:hAnsi="Arial" w:cs="Arial"/>
          <w:lang w:val="en-US"/>
        </w:rPr>
        <w:t xml:space="preserve"> (2021), </w:t>
      </w:r>
      <w:r w:rsidR="00C13CA6" w:rsidRPr="00DD3BDE">
        <w:rPr>
          <w:rFonts w:ascii="Arial" w:hAnsi="Arial" w:cs="Arial"/>
          <w:lang w:val="en-US"/>
        </w:rPr>
        <w:t>most</w:t>
      </w:r>
      <w:r w:rsidRPr="00DD3BDE">
        <w:rPr>
          <w:rFonts w:ascii="Arial" w:hAnsi="Arial" w:cs="Arial"/>
          <w:lang w:val="en-US"/>
        </w:rPr>
        <w:t xml:space="preserve"> learners became more motivated when there was entertainment while learning. Furthermore, it improves the learner's encouragement to gather more knowledge. There are already existing quiz applications, but they </w:t>
      </w:r>
      <w:r w:rsidR="00D03056">
        <w:rPr>
          <w:rFonts w:ascii="Arial" w:hAnsi="Arial" w:cs="Arial"/>
          <w:lang w:val="en-US"/>
        </w:rPr>
        <w:t>do not</w:t>
      </w:r>
      <w:r w:rsidRPr="00DD3BDE">
        <w:rPr>
          <w:rFonts w:ascii="Arial" w:hAnsi="Arial" w:cs="Arial"/>
          <w:lang w:val="en-US"/>
        </w:rPr>
        <w:t xml:space="preserve"> suffice. </w:t>
      </w:r>
      <w:r w:rsidR="00880311">
        <w:rPr>
          <w:rFonts w:ascii="Arial" w:hAnsi="Arial" w:cs="Arial"/>
          <w:lang w:val="en-US"/>
        </w:rPr>
        <w:t>F</w:t>
      </w:r>
      <w:r w:rsidRPr="00DD3BDE">
        <w:rPr>
          <w:rFonts w:ascii="Arial" w:hAnsi="Arial" w:cs="Arial"/>
          <w:lang w:val="en-US"/>
        </w:rPr>
        <w:t>eatures</w:t>
      </w:r>
      <w:r w:rsidR="00CB5DFA">
        <w:rPr>
          <w:rFonts w:ascii="Arial" w:hAnsi="Arial" w:cs="Arial"/>
          <w:lang w:val="en-US"/>
        </w:rPr>
        <w:t>,</w:t>
      </w:r>
      <w:r w:rsidRPr="00DD3BDE">
        <w:rPr>
          <w:rFonts w:ascii="Arial" w:hAnsi="Arial" w:cs="Arial"/>
          <w:lang w:val="en-US"/>
        </w:rPr>
        <w:t xml:space="preserve"> or </w:t>
      </w:r>
      <w:r w:rsidR="00880311">
        <w:rPr>
          <w:rFonts w:ascii="Arial" w:hAnsi="Arial" w:cs="Arial"/>
          <w:lang w:val="en-US"/>
        </w:rPr>
        <w:t xml:space="preserve">sometimes </w:t>
      </w:r>
      <w:r w:rsidRPr="00DD3BDE">
        <w:rPr>
          <w:rFonts w:ascii="Arial" w:hAnsi="Arial" w:cs="Arial"/>
          <w:lang w:val="en-US"/>
        </w:rPr>
        <w:t>the app itself</w:t>
      </w:r>
      <w:r w:rsidR="00146F32">
        <w:rPr>
          <w:rFonts w:ascii="Arial" w:hAnsi="Arial" w:cs="Arial"/>
          <w:lang w:val="en-US"/>
        </w:rPr>
        <w:t>,</w:t>
      </w:r>
      <w:r w:rsidRPr="00DD3BDE">
        <w:rPr>
          <w:rFonts w:ascii="Arial" w:hAnsi="Arial" w:cs="Arial"/>
          <w:lang w:val="en-US"/>
        </w:rPr>
        <w:t xml:space="preserve"> </w:t>
      </w:r>
      <w:r w:rsidR="00CB5DFA">
        <w:rPr>
          <w:rFonts w:ascii="Arial" w:hAnsi="Arial" w:cs="Arial"/>
          <w:lang w:val="en-US"/>
        </w:rPr>
        <w:t>are</w:t>
      </w:r>
      <w:r w:rsidRPr="00DD3BDE">
        <w:rPr>
          <w:rFonts w:ascii="Arial" w:hAnsi="Arial" w:cs="Arial"/>
          <w:lang w:val="en-US"/>
        </w:rPr>
        <w:t xml:space="preserve"> behind a paywall. Moreover, many of these tools rely </w:t>
      </w:r>
      <w:r w:rsidR="00880311">
        <w:rPr>
          <w:rFonts w:ascii="Arial" w:hAnsi="Arial" w:cs="Arial"/>
          <w:lang w:val="en-US"/>
        </w:rPr>
        <w:t>on an</w:t>
      </w:r>
      <w:r w:rsidRPr="00DD3BDE">
        <w:rPr>
          <w:rFonts w:ascii="Arial" w:hAnsi="Arial" w:cs="Arial"/>
          <w:lang w:val="en-US"/>
        </w:rPr>
        <w:t xml:space="preserve"> internet connec</w:t>
      </w:r>
      <w:r w:rsidR="00880311">
        <w:rPr>
          <w:rFonts w:ascii="Arial" w:hAnsi="Arial" w:cs="Arial"/>
          <w:lang w:val="en-US"/>
        </w:rPr>
        <w:t>tion</w:t>
      </w:r>
      <w:r w:rsidRPr="00DD3BDE">
        <w:rPr>
          <w:rFonts w:ascii="Arial" w:hAnsi="Arial" w:cs="Arial"/>
          <w:lang w:val="en-US"/>
        </w:rPr>
        <w:t xml:space="preserve">, which can </w:t>
      </w:r>
      <w:r w:rsidR="003E699C">
        <w:rPr>
          <w:rFonts w:ascii="Arial" w:hAnsi="Arial" w:cs="Arial"/>
          <w:lang w:val="en-US"/>
        </w:rPr>
        <w:t>cause</w:t>
      </w:r>
      <w:r w:rsidRPr="00DD3BDE">
        <w:rPr>
          <w:rFonts w:ascii="Arial" w:hAnsi="Arial" w:cs="Arial"/>
          <w:lang w:val="en-US"/>
        </w:rPr>
        <w:t xml:space="preserve"> challenges in regions with limited or unreliable network access. This research explores the development and impact of an offline live quiz maker, a tool designed to deliver dynamic, real-time quiz experiences without the need for an online connection.</w:t>
      </w:r>
    </w:p>
    <w:p w14:paraId="6F5A80CF" w14:textId="5733AD5B" w:rsidR="00907473"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 xml:space="preserve">The motivation behind this study is the growing need for offline educational technologies and enabling live quiz sessions in offline mode. The aim is to enhance </w:t>
      </w:r>
      <w:r w:rsidRPr="00DD3BDE">
        <w:rPr>
          <w:rFonts w:ascii="Arial" w:hAnsi="Arial" w:cs="Arial"/>
          <w:lang w:val="en-US"/>
        </w:rPr>
        <w:lastRenderedPageBreak/>
        <w:t>learning experiences. This research examines the design, implementation, and user engagement aspects of the application, evaluating its effectiveness in maintaining interactive and responsive quiz sessions even in the absence of internet access. The findings of this research are expected to contribute valuable insights into the integration of offline technologies within modern educational frameworks, paving the way for more resilient and adaptive learning environments.</w:t>
      </w: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t>Background of the Study</w:t>
      </w:r>
    </w:p>
    <w:p w14:paraId="07A5D73A" w14:textId="7B52539C" w:rsidR="00013B32" w:rsidRPr="005A5C45" w:rsidRDefault="00907473" w:rsidP="005C0386">
      <w:pPr>
        <w:spacing w:after="0" w:line="480" w:lineRule="auto"/>
        <w:jc w:val="both"/>
        <w:rPr>
          <w:rFonts w:ascii="Arial" w:hAnsi="Arial" w:cs="Arial"/>
          <w:lang w:val="en-US"/>
        </w:rPr>
      </w:pPr>
      <w:r>
        <w:rPr>
          <w:rFonts w:ascii="Arial" w:hAnsi="Arial" w:cs="Arial"/>
          <w:b/>
          <w:bCs/>
          <w:lang w:val="en-US"/>
        </w:rPr>
        <w:tab/>
      </w:r>
      <w:r w:rsidR="00013B32" w:rsidRPr="005A5C45">
        <w:rPr>
          <w:rFonts w:ascii="Arial" w:hAnsi="Arial" w:cs="Arial"/>
          <w:lang w:val="en-US"/>
        </w:rPr>
        <w:t xml:space="preserve">The goal of this study </w:t>
      </w:r>
      <w:r w:rsidR="00B556EE" w:rsidRPr="005A5C45">
        <w:rPr>
          <w:rFonts w:ascii="Arial" w:hAnsi="Arial" w:cs="Arial"/>
          <w:lang w:val="en-US"/>
        </w:rPr>
        <w:t>is</w:t>
      </w:r>
      <w:r w:rsidR="00013B32" w:rsidRPr="005A5C45">
        <w:rPr>
          <w:rFonts w:ascii="Arial" w:hAnsi="Arial" w:cs="Arial"/>
          <w:lang w:val="en-US"/>
        </w:rPr>
        <w:t xml:space="preserve"> to develop an alternative offline quiz application that enables teachers and students to administer and participate in assessments without internet connectivity. According to Enez (2024), an emotional attachment to smartphones can result in "nomophobia", it became a coping strategy to some individuals because of the entertainment giving them peace of mind. Moreover, it acknowledges the increasing dependence of students on digital devices. Consequently, it will grant a clear and purposeful role </w:t>
      </w:r>
      <w:r w:rsidR="00975CDE" w:rsidRPr="005A5C45">
        <w:rPr>
          <w:rFonts w:ascii="Arial" w:hAnsi="Arial" w:cs="Arial"/>
          <w:lang w:val="en-US"/>
        </w:rPr>
        <w:t>in</w:t>
      </w:r>
      <w:r w:rsidR="00013B32" w:rsidRPr="005A5C45">
        <w:rPr>
          <w:rFonts w:ascii="Arial" w:hAnsi="Arial" w:cs="Arial"/>
          <w:lang w:val="en-US"/>
        </w:rPr>
        <w:t xml:space="preserve"> technology by promoting the practical use of devices. Also, using </w:t>
      </w:r>
      <w:r w:rsidR="00975CDE">
        <w:rPr>
          <w:rFonts w:ascii="Arial" w:hAnsi="Arial" w:cs="Arial"/>
          <w:lang w:val="en-US"/>
        </w:rPr>
        <w:t xml:space="preserve">quiz </w:t>
      </w:r>
      <w:r w:rsidR="00013B32" w:rsidRPr="005A5C45">
        <w:rPr>
          <w:rFonts w:ascii="Arial" w:hAnsi="Arial" w:cs="Arial"/>
          <w:lang w:val="en-US"/>
        </w:rPr>
        <w:t>application</w:t>
      </w:r>
      <w:r w:rsidR="00975CDE">
        <w:rPr>
          <w:rFonts w:ascii="Arial" w:hAnsi="Arial" w:cs="Arial"/>
          <w:lang w:val="en-US"/>
        </w:rPr>
        <w:t>s</w:t>
      </w:r>
      <w:r w:rsidR="00013B32" w:rsidRPr="005A5C45">
        <w:rPr>
          <w:rFonts w:ascii="Arial" w:hAnsi="Arial" w:cs="Arial"/>
          <w:lang w:val="en-US"/>
        </w:rPr>
        <w:t xml:space="preserve"> will enhance the interactivity of students to sessions in every class as according to Gumasing, et. al. (2022)</w:t>
      </w:r>
      <w:r w:rsidR="00975CDE">
        <w:rPr>
          <w:rFonts w:ascii="Arial" w:hAnsi="Arial" w:cs="Arial"/>
          <w:lang w:val="en-US"/>
        </w:rPr>
        <w:t>,</w:t>
      </w:r>
      <w:r w:rsidR="00013B32" w:rsidRPr="005A5C45">
        <w:rPr>
          <w:rFonts w:ascii="Arial" w:hAnsi="Arial" w:cs="Arial"/>
          <w:lang w:val="en-US"/>
        </w:rPr>
        <w:t xml:space="preserve"> learners feel bored in some classes because of the lack of interaction, by providing creative and helpful programs during class such as interactive games, so that the students can focus on learning while having fun. Moreover, the application is particularly beneficial in areas with limited or no internet </w:t>
      </w:r>
      <w:r w:rsidR="005C0386" w:rsidRPr="005A5C45">
        <w:rPr>
          <w:rFonts w:ascii="Arial" w:hAnsi="Arial" w:cs="Arial"/>
          <w:lang w:val="en-US"/>
        </w:rPr>
        <w:t>connection</w:t>
      </w:r>
      <w:r w:rsidR="00013B32" w:rsidRPr="005A5C45">
        <w:rPr>
          <w:rFonts w:ascii="Arial" w:hAnsi="Arial" w:cs="Arial"/>
          <w:lang w:val="en-US"/>
        </w:rPr>
        <w:t xml:space="preserve">. Additionally, it will offer a paywall-free application to all users. The development of an offline quiz application aims to enhance security, accuracy and accessibility in various learning environments. The intended purpose of the study is to assess the </w:t>
      </w:r>
      <w:r w:rsidR="00013B32" w:rsidRPr="005A5C45">
        <w:rPr>
          <w:rFonts w:ascii="Arial" w:hAnsi="Arial" w:cs="Arial"/>
          <w:lang w:val="en-US"/>
        </w:rPr>
        <w:lastRenderedPageBreak/>
        <w:t xml:space="preserve">development of a different, entertaining, and user-friendly quiz creator application that can function live offline. Additionally, it enables users to design and administer quizzes in classrooms, workplaces, or remote areas without disruptions caused by network issues. </w:t>
      </w:r>
    </w:p>
    <w:p w14:paraId="38427692" w14:textId="205E77FE" w:rsidR="00013B32" w:rsidRPr="005A5C45" w:rsidRDefault="00013B32" w:rsidP="00013B32">
      <w:pPr>
        <w:spacing w:after="0" w:line="480" w:lineRule="auto"/>
        <w:jc w:val="both"/>
        <w:rPr>
          <w:rFonts w:ascii="Arial" w:hAnsi="Arial" w:cs="Arial"/>
          <w:lang w:val="en-US"/>
        </w:rPr>
      </w:pPr>
      <w:r w:rsidRPr="005A5C45">
        <w:rPr>
          <w:rFonts w:ascii="Arial" w:hAnsi="Arial" w:cs="Arial" w:hint="cs"/>
          <w:lang w:val="en-US"/>
        </w:rPr>
        <w:t>‎</w:t>
      </w:r>
      <w:r w:rsidR="005C0386">
        <w:rPr>
          <w:rFonts w:ascii="Arial" w:hAnsi="Arial" w:cs="Arial"/>
          <w:lang w:val="en-US"/>
        </w:rPr>
        <w:tab/>
      </w:r>
      <w:r w:rsidRPr="005A5C45">
        <w:rPr>
          <w:rFonts w:ascii="Arial" w:hAnsi="Arial" w:cs="Arial"/>
          <w:lang w:val="en-US"/>
        </w:rPr>
        <w:t>This study explores the feasibility, advantages, and implementation of an offline quiz application with live functionality, focusing on its impact on learning experiences, usability, and performance. By leveraging local storage and real-time interaction features, the system seeks to provide an effective and alternative to online quiz platforms, ensuring seamless assessment experiences in diverse educational and professional settings.</w:t>
      </w:r>
    </w:p>
    <w:p w14:paraId="017266EF" w14:textId="77777777" w:rsidR="00907473" w:rsidRDefault="00907473" w:rsidP="00907473">
      <w:pPr>
        <w:spacing w:after="0" w:line="480" w:lineRule="auto"/>
        <w:jc w:val="both"/>
        <w:rPr>
          <w:rFonts w:ascii="Arial" w:hAnsi="Arial" w:cs="Arial"/>
          <w:b/>
          <w:bCs/>
        </w:rPr>
      </w:pPr>
      <w:r w:rsidRPr="00DF1631">
        <w:rPr>
          <w:rFonts w:ascii="Arial" w:hAnsi="Arial" w:cs="Arial"/>
          <w:b/>
          <w:bCs/>
        </w:rPr>
        <w:t>Theoretical Framework</w:t>
      </w:r>
    </w:p>
    <w:p w14:paraId="5C210AAF" w14:textId="0031FB72" w:rsidR="00A142A6" w:rsidRDefault="00E45FAC" w:rsidP="00907473">
      <w:pPr>
        <w:spacing w:after="0" w:line="480" w:lineRule="auto"/>
        <w:jc w:val="both"/>
        <w:rPr>
          <w:rFonts w:ascii="Arial" w:hAnsi="Arial" w:cs="Arial"/>
          <w:b/>
          <w:bCs/>
        </w:rPr>
      </w:pPr>
      <w:r>
        <w:rPr>
          <w:rFonts w:ascii="Arial" w:hAnsi="Arial" w:cs="Arial"/>
          <w:b/>
          <w:bCs/>
        </w:rPr>
        <w:t xml:space="preserve">A. </w:t>
      </w:r>
      <w:r w:rsidR="00A142A6" w:rsidRPr="00A142A6">
        <w:rPr>
          <w:rFonts w:ascii="Arial" w:hAnsi="Arial" w:cs="Arial"/>
          <w:b/>
          <w:bCs/>
        </w:rPr>
        <w:t>Atwood's</w:t>
      </w:r>
      <w:r w:rsidR="00A142A6">
        <w:rPr>
          <w:rFonts w:ascii="Arial" w:hAnsi="Arial" w:cs="Arial"/>
          <w:b/>
          <w:bCs/>
        </w:rPr>
        <w:t xml:space="preserve"> </w:t>
      </w:r>
      <w:r w:rsidR="00BA43DB">
        <w:rPr>
          <w:rFonts w:ascii="Arial" w:hAnsi="Arial" w:cs="Arial"/>
          <w:b/>
          <w:bCs/>
        </w:rPr>
        <w:t>l</w:t>
      </w:r>
      <w:r w:rsidR="00A142A6" w:rsidRPr="00A142A6">
        <w:rPr>
          <w:rFonts w:ascii="Arial" w:hAnsi="Arial" w:cs="Arial"/>
          <w:b/>
          <w:bCs/>
        </w:rPr>
        <w:t>aw</w:t>
      </w:r>
    </w:p>
    <w:p w14:paraId="602A0CE5" w14:textId="66305021" w:rsidR="00CE2760" w:rsidRDefault="00CF3EC4" w:rsidP="00907473">
      <w:pPr>
        <w:spacing w:after="0" w:line="480" w:lineRule="auto"/>
        <w:jc w:val="both"/>
        <w:rPr>
          <w:rFonts w:ascii="Arial" w:hAnsi="Arial" w:cs="Arial"/>
        </w:rPr>
      </w:pPr>
      <w:r>
        <w:rPr>
          <w:rFonts w:ascii="Arial" w:hAnsi="Arial" w:cs="Arial"/>
          <w:b/>
          <w:bCs/>
        </w:rPr>
        <w:tab/>
      </w:r>
      <w:r w:rsidR="00FB5CAF">
        <w:rPr>
          <w:rFonts w:ascii="Arial" w:hAnsi="Arial" w:cs="Arial"/>
        </w:rPr>
        <w:t>According to Jeff Atwood</w:t>
      </w:r>
      <w:r w:rsidR="00D62207">
        <w:rPr>
          <w:rFonts w:ascii="Arial" w:hAnsi="Arial" w:cs="Arial"/>
        </w:rPr>
        <w:t xml:space="preserve">, </w:t>
      </w:r>
      <w:r w:rsidR="00FB5CAF">
        <w:rPr>
          <w:rFonts w:ascii="Arial" w:hAnsi="Arial" w:cs="Arial"/>
        </w:rPr>
        <w:t>a</w:t>
      </w:r>
      <w:r w:rsidR="00FB5CAF" w:rsidRPr="00FB5CAF">
        <w:rPr>
          <w:rFonts w:ascii="Arial" w:hAnsi="Arial" w:cs="Arial"/>
        </w:rPr>
        <w:t>ny application that can be written in JavaScrip</w:t>
      </w:r>
      <w:r w:rsidR="00AC5F43">
        <w:rPr>
          <w:rFonts w:ascii="Arial" w:hAnsi="Arial" w:cs="Arial"/>
        </w:rPr>
        <w:t>t</w:t>
      </w:r>
      <w:r w:rsidR="00D31530">
        <w:rPr>
          <w:rFonts w:ascii="Arial" w:hAnsi="Arial" w:cs="Arial"/>
        </w:rPr>
        <w:t xml:space="preserve"> </w:t>
      </w:r>
      <w:r w:rsidR="00FB5CAF" w:rsidRPr="00FB5CAF">
        <w:rPr>
          <w:rFonts w:ascii="Arial" w:hAnsi="Arial" w:cs="Arial"/>
        </w:rPr>
        <w:t>will eventually be written in JavaScript</w:t>
      </w:r>
      <w:r w:rsidR="00FB5CAF">
        <w:rPr>
          <w:rFonts w:ascii="Arial" w:hAnsi="Arial" w:cs="Arial"/>
        </w:rPr>
        <w:t>.</w:t>
      </w:r>
    </w:p>
    <w:p w14:paraId="10C266C9" w14:textId="046AAF1D" w:rsidR="00135FA2" w:rsidRPr="00CF3EC4" w:rsidRDefault="00135FA2" w:rsidP="00907473">
      <w:pPr>
        <w:spacing w:after="0" w:line="480" w:lineRule="auto"/>
        <w:jc w:val="both"/>
        <w:rPr>
          <w:rFonts w:ascii="Arial" w:hAnsi="Arial" w:cs="Arial"/>
        </w:rPr>
      </w:pPr>
      <w:r>
        <w:rPr>
          <w:rFonts w:ascii="Arial" w:hAnsi="Arial" w:cs="Arial"/>
        </w:rPr>
        <w:tab/>
      </w:r>
      <w:r w:rsidR="00C32F91">
        <w:rPr>
          <w:rFonts w:ascii="Arial" w:hAnsi="Arial" w:cs="Arial"/>
        </w:rPr>
        <w:t>Programmers</w:t>
      </w:r>
      <w:r w:rsidR="009E7942" w:rsidRPr="009E7942">
        <w:rPr>
          <w:rFonts w:ascii="Arial" w:hAnsi="Arial" w:cs="Arial"/>
        </w:rPr>
        <w:t xml:space="preserve"> must appreciate the </w:t>
      </w:r>
      <w:r w:rsidR="009E7942">
        <w:rPr>
          <w:rFonts w:ascii="Arial" w:hAnsi="Arial" w:cs="Arial"/>
        </w:rPr>
        <w:t>reasons</w:t>
      </w:r>
      <w:r w:rsidR="009E7942" w:rsidRPr="009E7942">
        <w:rPr>
          <w:rFonts w:ascii="Arial" w:hAnsi="Arial" w:cs="Arial"/>
        </w:rPr>
        <w:t xml:space="preserve"> for picki</w:t>
      </w:r>
      <w:r w:rsidR="00322606">
        <w:rPr>
          <w:rFonts w:ascii="Arial" w:hAnsi="Arial" w:cs="Arial"/>
        </w:rPr>
        <w:t xml:space="preserve">ng </w:t>
      </w:r>
      <w:r w:rsidR="009E7942" w:rsidRPr="009E7942">
        <w:rPr>
          <w:rFonts w:ascii="Arial" w:hAnsi="Arial" w:cs="Arial"/>
        </w:rPr>
        <w:t>the least powerful</w:t>
      </w:r>
      <w:r w:rsidR="00322606">
        <w:rPr>
          <w:rFonts w:ascii="Arial" w:hAnsi="Arial" w:cs="Arial"/>
        </w:rPr>
        <w:t xml:space="preserve"> solution</w:t>
      </w:r>
      <w:r w:rsidR="009E7942">
        <w:rPr>
          <w:rFonts w:ascii="Arial" w:hAnsi="Arial" w:cs="Arial"/>
        </w:rPr>
        <w:t>. The less powerful the programming language, the more you can do with</w:t>
      </w:r>
      <w:r w:rsidR="00322606">
        <w:rPr>
          <w:rFonts w:ascii="Arial" w:hAnsi="Arial" w:cs="Arial"/>
        </w:rPr>
        <w:t xml:space="preserve"> </w:t>
      </w:r>
      <w:r w:rsidR="009E7942">
        <w:rPr>
          <w:rFonts w:ascii="Arial" w:hAnsi="Arial" w:cs="Arial"/>
        </w:rPr>
        <w:t>that language</w:t>
      </w:r>
      <w:r w:rsidR="00AF2D27">
        <w:rPr>
          <w:rFonts w:ascii="Arial" w:hAnsi="Arial" w:cs="Arial"/>
        </w:rPr>
        <w:t xml:space="preserve"> </w:t>
      </w:r>
      <w:r w:rsidR="008F4070">
        <w:rPr>
          <w:rFonts w:ascii="Arial" w:hAnsi="Arial" w:cs="Arial"/>
        </w:rPr>
        <w:t>(Tim Berners-Lee, 2023)</w:t>
      </w:r>
      <w:r w:rsidR="00AF2D27">
        <w:rPr>
          <w:rFonts w:ascii="Arial" w:hAnsi="Arial" w:cs="Arial"/>
        </w:rPr>
        <w:t>.</w:t>
      </w:r>
    </w:p>
    <w:p w14:paraId="5D1F265B" w14:textId="65F6C1E0" w:rsidR="00A142A6" w:rsidRDefault="00E45FAC" w:rsidP="00907473">
      <w:pPr>
        <w:spacing w:after="0" w:line="480" w:lineRule="auto"/>
        <w:jc w:val="both"/>
        <w:rPr>
          <w:rFonts w:ascii="Arial" w:hAnsi="Arial" w:cs="Arial"/>
          <w:b/>
          <w:bCs/>
        </w:rPr>
      </w:pPr>
      <w:r>
        <w:rPr>
          <w:rFonts w:ascii="Arial" w:hAnsi="Arial" w:cs="Arial"/>
          <w:b/>
          <w:bCs/>
        </w:rPr>
        <w:t xml:space="preserve">B. </w:t>
      </w:r>
      <w:r w:rsidR="00A142A6">
        <w:rPr>
          <w:rFonts w:ascii="Arial" w:hAnsi="Arial" w:cs="Arial"/>
          <w:b/>
          <w:bCs/>
        </w:rPr>
        <w:t>E-learning theory</w:t>
      </w:r>
    </w:p>
    <w:p w14:paraId="67BA1792" w14:textId="6BF707BB" w:rsidR="00CF3EC4" w:rsidRPr="0032021F" w:rsidRDefault="00CF3EC4" w:rsidP="00907473">
      <w:pPr>
        <w:spacing w:after="0" w:line="480" w:lineRule="auto"/>
        <w:jc w:val="both"/>
      </w:pPr>
      <w:r>
        <w:rPr>
          <w:rFonts w:ascii="Arial" w:hAnsi="Arial" w:cs="Arial"/>
          <w:b/>
          <w:bCs/>
        </w:rPr>
        <w:tab/>
      </w:r>
      <w:r w:rsidR="00D155E1">
        <w:rPr>
          <w:rFonts w:ascii="Arial" w:hAnsi="Arial" w:cs="Arial"/>
        </w:rPr>
        <w:t xml:space="preserve">The </w:t>
      </w:r>
      <w:r w:rsidR="005E241B">
        <w:rPr>
          <w:rFonts w:ascii="Arial" w:hAnsi="Arial" w:cs="Arial"/>
        </w:rPr>
        <w:t>e</w:t>
      </w:r>
      <w:r w:rsidR="00D155E1">
        <w:rPr>
          <w:rFonts w:ascii="Arial" w:hAnsi="Arial" w:cs="Arial"/>
        </w:rPr>
        <w:t>-learning theory states that technology c</w:t>
      </w:r>
      <w:r w:rsidR="00D155E1" w:rsidRPr="00D155E1">
        <w:rPr>
          <w:rFonts w:ascii="Arial" w:hAnsi="Arial" w:cs="Arial"/>
        </w:rPr>
        <w:t xml:space="preserve">an be used and designed to </w:t>
      </w:r>
      <w:r w:rsidR="005E241B">
        <w:rPr>
          <w:rFonts w:ascii="Arial" w:hAnsi="Arial" w:cs="Arial"/>
        </w:rPr>
        <w:t xml:space="preserve">make </w:t>
      </w:r>
      <w:r w:rsidR="00D155E1" w:rsidRPr="00D155E1">
        <w:rPr>
          <w:rFonts w:ascii="Arial" w:hAnsi="Arial" w:cs="Arial"/>
        </w:rPr>
        <w:t>new learning opportunities and</w:t>
      </w:r>
      <w:r w:rsidR="005E241B" w:rsidRPr="00D155E1">
        <w:rPr>
          <w:rFonts w:ascii="Arial" w:hAnsi="Arial" w:cs="Arial"/>
        </w:rPr>
        <w:t xml:space="preserve"> </w:t>
      </w:r>
      <w:r w:rsidR="00D155E1" w:rsidRPr="00D155E1">
        <w:rPr>
          <w:rFonts w:ascii="Arial" w:hAnsi="Arial" w:cs="Arial"/>
        </w:rPr>
        <w:t>promote effective learning</w:t>
      </w:r>
      <w:r w:rsidR="00CB6052">
        <w:rPr>
          <w:rFonts w:ascii="Arial" w:hAnsi="Arial" w:cs="Arial"/>
        </w:rPr>
        <w:t>. It is</w:t>
      </w:r>
      <w:r w:rsidR="004267C6">
        <w:rPr>
          <w:rFonts w:ascii="Arial" w:hAnsi="Arial" w:cs="Arial"/>
        </w:rPr>
        <w:t xml:space="preserve"> also</w:t>
      </w:r>
      <w:r w:rsidR="00CB6052">
        <w:rPr>
          <w:rFonts w:ascii="Arial" w:hAnsi="Arial" w:cs="Arial"/>
        </w:rPr>
        <w:t xml:space="preserve"> </w:t>
      </w:r>
      <w:r w:rsidR="005E241B">
        <w:rPr>
          <w:rFonts w:ascii="Arial" w:hAnsi="Arial" w:cs="Arial"/>
        </w:rPr>
        <w:t>seen</w:t>
      </w:r>
      <w:r w:rsidR="00CB6052">
        <w:rPr>
          <w:rFonts w:ascii="Arial" w:hAnsi="Arial" w:cs="Arial"/>
        </w:rPr>
        <w:t xml:space="preserve"> that there is a significant increase in</w:t>
      </w:r>
      <w:r w:rsidR="00B3628E">
        <w:rPr>
          <w:rFonts w:ascii="Arial" w:hAnsi="Arial" w:cs="Arial"/>
        </w:rPr>
        <w:t xml:space="preserve"> the</w:t>
      </w:r>
      <w:r w:rsidR="00CB6052">
        <w:rPr>
          <w:rFonts w:ascii="Arial" w:hAnsi="Arial" w:cs="Arial"/>
        </w:rPr>
        <w:t xml:space="preserve"> learner’s engagement and improvement of active learning principles compared to learning with only text itself</w:t>
      </w:r>
      <w:r w:rsidR="00AF2D27">
        <w:rPr>
          <w:rFonts w:ascii="Arial" w:hAnsi="Arial" w:cs="Arial"/>
        </w:rPr>
        <w:t xml:space="preserve"> (</w:t>
      </w:r>
      <w:r w:rsidR="00852E8E">
        <w:rPr>
          <w:rFonts w:ascii="Arial" w:hAnsi="Arial" w:cs="Arial"/>
        </w:rPr>
        <w:t>He, 2023)</w:t>
      </w:r>
      <w:r w:rsidR="00AF2D27">
        <w:rPr>
          <w:rFonts w:ascii="Arial" w:hAnsi="Arial" w:cs="Arial"/>
        </w:rPr>
        <w:t>.</w:t>
      </w:r>
    </w:p>
    <w:p w14:paraId="755CC67F" w14:textId="77777777" w:rsidR="0032021F" w:rsidRDefault="0032021F" w:rsidP="00907473">
      <w:pPr>
        <w:spacing w:after="0" w:line="480" w:lineRule="auto"/>
        <w:jc w:val="both"/>
        <w:rPr>
          <w:rFonts w:ascii="Arial" w:hAnsi="Arial" w:cs="Arial"/>
          <w:b/>
          <w:bCs/>
        </w:rPr>
      </w:pPr>
    </w:p>
    <w:p w14:paraId="7F9E95E4" w14:textId="4A3BDB66" w:rsidR="00CF3EC4" w:rsidRDefault="00E45FAC" w:rsidP="00907473">
      <w:pPr>
        <w:spacing w:after="0" w:line="480" w:lineRule="auto"/>
        <w:jc w:val="both"/>
        <w:rPr>
          <w:rFonts w:ascii="Arial" w:hAnsi="Arial" w:cs="Arial"/>
          <w:b/>
          <w:bCs/>
        </w:rPr>
      </w:pPr>
      <w:r>
        <w:rPr>
          <w:rFonts w:ascii="Arial" w:hAnsi="Arial" w:cs="Arial"/>
          <w:b/>
          <w:bCs/>
        </w:rPr>
        <w:lastRenderedPageBreak/>
        <w:t xml:space="preserve">C. </w:t>
      </w:r>
      <w:r w:rsidR="006E3174">
        <w:rPr>
          <w:rFonts w:ascii="Arial" w:hAnsi="Arial" w:cs="Arial"/>
          <w:b/>
          <w:bCs/>
        </w:rPr>
        <w:t>Gamification theory</w:t>
      </w:r>
    </w:p>
    <w:p w14:paraId="1A97A8E2" w14:textId="136F293B" w:rsidR="00907473" w:rsidRPr="008845C8" w:rsidRDefault="00CF3EC4" w:rsidP="008845C8">
      <w:pPr>
        <w:spacing w:after="0" w:line="480" w:lineRule="auto"/>
        <w:jc w:val="both"/>
        <w:rPr>
          <w:rFonts w:ascii="Arial" w:hAnsi="Arial" w:cs="Arial"/>
        </w:rPr>
      </w:pPr>
      <w:r>
        <w:rPr>
          <w:rFonts w:ascii="Arial" w:hAnsi="Arial" w:cs="Arial"/>
          <w:b/>
          <w:bCs/>
        </w:rPr>
        <w:tab/>
      </w:r>
      <w:r w:rsidR="00EF424B" w:rsidRPr="00EF424B">
        <w:rPr>
          <w:rFonts w:ascii="Arial" w:hAnsi="Arial" w:cs="Arial"/>
        </w:rPr>
        <w:t>Vargas-Macías</w:t>
      </w:r>
      <w:r w:rsidR="00EF424B">
        <w:rPr>
          <w:rFonts w:ascii="Arial" w:hAnsi="Arial" w:cs="Arial"/>
        </w:rPr>
        <w:t xml:space="preserve"> et al. (2020) says that gamification lets adaptation of platforms and usage of tools in any area of knowledge. Incorporating game elements in learning and motivating learners</w:t>
      </w:r>
      <w:r w:rsidR="00A1050D">
        <w:rPr>
          <w:rFonts w:ascii="Arial" w:hAnsi="Arial" w:cs="Arial"/>
        </w:rPr>
        <w:t>. This promotes active learning and an innovative educational environment.</w:t>
      </w:r>
    </w:p>
    <w:p w14:paraId="4736B381" w14:textId="77777777" w:rsidR="00907473" w:rsidRPr="00DF1631" w:rsidRDefault="00907473" w:rsidP="00907473">
      <w:pPr>
        <w:spacing w:after="0" w:line="480" w:lineRule="auto"/>
        <w:jc w:val="both"/>
        <w:rPr>
          <w:rFonts w:ascii="Arial" w:hAnsi="Arial" w:cs="Arial"/>
          <w:b/>
          <w:bCs/>
        </w:rPr>
      </w:pPr>
      <w:bookmarkStart w:id="3" w:name="_Hlk190003980"/>
      <w:r w:rsidRPr="00DF1631">
        <w:rPr>
          <w:rFonts w:ascii="Arial" w:hAnsi="Arial" w:cs="Arial"/>
          <w:b/>
          <w:bCs/>
        </w:rPr>
        <w:t>Conceptual Framework</w:t>
      </w:r>
    </w:p>
    <w:p w14:paraId="13AC8440" w14:textId="48B04D58" w:rsidR="00907473" w:rsidRPr="001E43C6" w:rsidRDefault="00907473" w:rsidP="001E43C6">
      <w:pPr>
        <w:spacing w:line="480" w:lineRule="auto"/>
        <w:jc w:val="both"/>
        <w:rPr>
          <w:rFonts w:ascii="Arial" w:hAnsi="Arial" w:cs="Arial"/>
        </w:rPr>
      </w:pPr>
      <w:r w:rsidRPr="00DF1631">
        <w:rPr>
          <w:rFonts w:ascii="Arial" w:hAnsi="Arial" w:cs="Arial"/>
          <w:b/>
          <w:bCs/>
        </w:rPr>
        <w:tab/>
      </w:r>
      <w:r w:rsidRPr="00DF1631">
        <w:rPr>
          <w:rFonts w:ascii="Arial" w:hAnsi="Arial" w:cs="Arial"/>
        </w:rPr>
        <w:t xml:space="preserve"> </w:t>
      </w:r>
      <w:bookmarkEnd w:id="3"/>
      <w:r w:rsidR="0008321C">
        <w:rPr>
          <w:rFonts w:ascii="Arial" w:hAnsi="Arial" w:cs="Arial"/>
        </w:rPr>
        <w:t>Th</w:t>
      </w:r>
      <w:r w:rsidR="00E94D78">
        <w:rPr>
          <w:rFonts w:ascii="Arial" w:hAnsi="Arial" w:cs="Arial"/>
        </w:rPr>
        <w:t>e</w:t>
      </w:r>
      <w:r w:rsidR="0008321C">
        <w:rPr>
          <w:rFonts w:ascii="Arial" w:hAnsi="Arial" w:cs="Arial"/>
        </w:rPr>
        <w:t xml:space="preserve"> d</w:t>
      </w:r>
      <w:r w:rsidR="001433DA">
        <w:rPr>
          <w:rFonts w:ascii="Arial" w:hAnsi="Arial" w:cs="Arial"/>
        </w:rPr>
        <w:t>iagram</w:t>
      </w:r>
      <w:r w:rsidR="0008321C">
        <w:rPr>
          <w:rFonts w:ascii="Arial" w:hAnsi="Arial" w:cs="Arial"/>
        </w:rPr>
        <w:t xml:space="preserve"> shows the conceptual framework of the variables in this study</w:t>
      </w:r>
      <w:r w:rsidR="001433DA">
        <w:rPr>
          <w:rFonts w:ascii="Arial" w:hAnsi="Arial" w:cs="Arial"/>
        </w:rPr>
        <w:t>.</w:t>
      </w:r>
      <w:r w:rsidR="0008321C">
        <w:rPr>
          <w:rFonts w:ascii="Arial" w:hAnsi="Arial" w:cs="Arial"/>
        </w:rPr>
        <w:t xml:space="preserve"> This shows the input, process</w:t>
      </w:r>
      <w:r w:rsidR="00653996">
        <w:rPr>
          <w:rFonts w:ascii="Arial" w:hAnsi="Arial" w:cs="Arial"/>
        </w:rPr>
        <w:t>,</w:t>
      </w:r>
      <w:r w:rsidR="0008321C">
        <w:rPr>
          <w:rFonts w:ascii="Arial" w:hAnsi="Arial" w:cs="Arial"/>
        </w:rPr>
        <w:t xml:space="preserve"> and output shown as a quick flow. </w:t>
      </w:r>
      <w:r w:rsidR="00DA516C">
        <w:rPr>
          <w:rFonts w:ascii="Arial" w:hAnsi="Arial" w:cs="Arial"/>
        </w:rPr>
        <w:t xml:space="preserve">First, the </w:t>
      </w:r>
      <w:r w:rsidR="0008321C">
        <w:rPr>
          <w:rFonts w:ascii="Arial" w:hAnsi="Arial" w:cs="Arial"/>
        </w:rPr>
        <w:t>i</w:t>
      </w:r>
      <w:r w:rsidR="001433DA">
        <w:rPr>
          <w:rFonts w:ascii="Arial" w:hAnsi="Arial" w:cs="Arial"/>
        </w:rPr>
        <w:t>nput</w:t>
      </w:r>
      <w:r w:rsidR="00653996">
        <w:rPr>
          <w:rFonts w:ascii="Arial" w:hAnsi="Arial" w:cs="Arial"/>
        </w:rPr>
        <w:t>,</w:t>
      </w:r>
      <w:r w:rsidR="0008321C">
        <w:rPr>
          <w:rFonts w:ascii="Arial" w:hAnsi="Arial" w:cs="Arial"/>
        </w:rPr>
        <w:t xml:space="preserve"> </w:t>
      </w:r>
      <w:r w:rsidR="00871D46">
        <w:rPr>
          <w:rFonts w:ascii="Arial" w:hAnsi="Arial" w:cs="Arial"/>
        </w:rPr>
        <w:t xml:space="preserve">which </w:t>
      </w:r>
      <w:r w:rsidR="0008321C">
        <w:rPr>
          <w:rFonts w:ascii="Arial" w:hAnsi="Arial" w:cs="Arial"/>
        </w:rPr>
        <w:t xml:space="preserve">includes digital tools, </w:t>
      </w:r>
      <w:r w:rsidR="00DB6112">
        <w:rPr>
          <w:rFonts w:ascii="Arial" w:hAnsi="Arial" w:cs="Arial"/>
        </w:rPr>
        <w:t>mainly</w:t>
      </w:r>
      <w:r w:rsidR="0008321C">
        <w:rPr>
          <w:rFonts w:ascii="Arial" w:hAnsi="Arial" w:cs="Arial"/>
        </w:rPr>
        <w:t xml:space="preserve"> HTML, CSS, JavaScript, Node.js, </w:t>
      </w:r>
      <w:r w:rsidR="0070488E">
        <w:rPr>
          <w:rFonts w:ascii="Arial" w:hAnsi="Arial" w:cs="Arial"/>
        </w:rPr>
        <w:t xml:space="preserve">and </w:t>
      </w:r>
      <w:r w:rsidR="00B4570A">
        <w:rPr>
          <w:rFonts w:ascii="Arial" w:hAnsi="Arial" w:cs="Arial"/>
        </w:rPr>
        <w:t>npm</w:t>
      </w:r>
      <w:r w:rsidR="00DB6112">
        <w:rPr>
          <w:rFonts w:ascii="Arial" w:hAnsi="Arial" w:cs="Arial"/>
        </w:rPr>
        <w:t>.</w:t>
      </w:r>
      <w:r w:rsidR="00871D46">
        <w:rPr>
          <w:rFonts w:ascii="Arial" w:hAnsi="Arial" w:cs="Arial"/>
        </w:rPr>
        <w:t xml:space="preserve"> HTML, CSS</w:t>
      </w:r>
      <w:r w:rsidR="00653996">
        <w:rPr>
          <w:rFonts w:ascii="Arial" w:hAnsi="Arial" w:cs="Arial"/>
        </w:rPr>
        <w:t>,</w:t>
      </w:r>
      <w:r w:rsidR="00871D46">
        <w:rPr>
          <w:rFonts w:ascii="Arial" w:hAnsi="Arial" w:cs="Arial"/>
        </w:rPr>
        <w:t xml:space="preserve"> and JavaScript w</w:t>
      </w:r>
      <w:r w:rsidR="00B13B42">
        <w:rPr>
          <w:rFonts w:ascii="Arial" w:hAnsi="Arial" w:cs="Arial"/>
        </w:rPr>
        <w:t>ere</w:t>
      </w:r>
      <w:r w:rsidR="00871D46">
        <w:rPr>
          <w:rFonts w:ascii="Arial" w:hAnsi="Arial" w:cs="Arial"/>
        </w:rPr>
        <w:t xml:space="preserve"> used to make the structure, UI, and main functionality of the application.</w:t>
      </w:r>
      <w:r w:rsidR="00967E12">
        <w:rPr>
          <w:rFonts w:ascii="Arial" w:hAnsi="Arial" w:cs="Arial"/>
        </w:rPr>
        <w:t xml:space="preserve"> Node.js and </w:t>
      </w:r>
      <w:r w:rsidR="00B4570A">
        <w:rPr>
          <w:rFonts w:ascii="Arial" w:hAnsi="Arial" w:cs="Arial"/>
        </w:rPr>
        <w:t>npm</w:t>
      </w:r>
      <w:r w:rsidR="00967E12">
        <w:rPr>
          <w:rFonts w:ascii="Arial" w:hAnsi="Arial" w:cs="Arial"/>
        </w:rPr>
        <w:t xml:space="preserve"> w</w:t>
      </w:r>
      <w:r w:rsidR="00B13B42">
        <w:rPr>
          <w:rFonts w:ascii="Arial" w:hAnsi="Arial" w:cs="Arial"/>
        </w:rPr>
        <w:t>as</w:t>
      </w:r>
      <w:r w:rsidR="00967E12">
        <w:rPr>
          <w:rFonts w:ascii="Arial" w:hAnsi="Arial" w:cs="Arial"/>
        </w:rPr>
        <w:t xml:space="preserve"> used for importing and running modules. </w:t>
      </w:r>
      <w:r w:rsidR="00DB6112">
        <w:rPr>
          <w:rFonts w:ascii="Arial" w:hAnsi="Arial" w:cs="Arial"/>
        </w:rPr>
        <w:t xml:space="preserve">For </w:t>
      </w:r>
      <w:r w:rsidR="008A7C68">
        <w:rPr>
          <w:rFonts w:ascii="Arial" w:hAnsi="Arial" w:cs="Arial"/>
        </w:rPr>
        <w:t xml:space="preserve">building </w:t>
      </w:r>
      <w:r w:rsidR="00DB6112">
        <w:rPr>
          <w:rFonts w:ascii="Arial" w:hAnsi="Arial" w:cs="Arial"/>
        </w:rPr>
        <w:t xml:space="preserve">desktop </w:t>
      </w:r>
      <w:r w:rsidR="008A7C68">
        <w:rPr>
          <w:rFonts w:ascii="Arial" w:hAnsi="Arial" w:cs="Arial"/>
        </w:rPr>
        <w:t>executables</w:t>
      </w:r>
      <w:r w:rsidR="00DB6112">
        <w:rPr>
          <w:rFonts w:ascii="Arial" w:hAnsi="Arial" w:cs="Arial"/>
        </w:rPr>
        <w:t>, it</w:t>
      </w:r>
      <w:r w:rsidR="00B13B42">
        <w:rPr>
          <w:rFonts w:ascii="Arial" w:hAnsi="Arial" w:cs="Arial"/>
        </w:rPr>
        <w:t xml:space="preserve"> </w:t>
      </w:r>
      <w:r w:rsidR="003A2D43">
        <w:rPr>
          <w:rFonts w:ascii="Arial" w:hAnsi="Arial" w:cs="Arial"/>
        </w:rPr>
        <w:t>include</w:t>
      </w:r>
      <w:r w:rsidR="00B13B42">
        <w:rPr>
          <w:rFonts w:ascii="Arial" w:hAnsi="Arial" w:cs="Arial"/>
        </w:rPr>
        <w:t>d</w:t>
      </w:r>
      <w:r w:rsidR="00343013">
        <w:rPr>
          <w:rFonts w:ascii="Arial" w:hAnsi="Arial" w:cs="Arial"/>
        </w:rPr>
        <w:t xml:space="preserve"> </w:t>
      </w:r>
      <w:r w:rsidR="00DB6112">
        <w:rPr>
          <w:rFonts w:ascii="Arial" w:hAnsi="Arial" w:cs="Arial"/>
        </w:rPr>
        <w:t>Electro</w:t>
      </w:r>
      <w:r w:rsidR="008A7C68">
        <w:rPr>
          <w:rFonts w:ascii="Arial" w:hAnsi="Arial" w:cs="Arial"/>
        </w:rPr>
        <w:t>n</w:t>
      </w:r>
      <w:r w:rsidR="00343013">
        <w:rPr>
          <w:rFonts w:ascii="Arial" w:hAnsi="Arial" w:cs="Arial"/>
        </w:rPr>
        <w:t>.</w:t>
      </w:r>
      <w:r w:rsidR="00DB6112">
        <w:rPr>
          <w:rFonts w:ascii="Arial" w:hAnsi="Arial" w:cs="Arial"/>
        </w:rPr>
        <w:t xml:space="preserve"> For </w:t>
      </w:r>
      <w:r w:rsidR="00343013">
        <w:rPr>
          <w:rFonts w:ascii="Arial" w:hAnsi="Arial" w:cs="Arial"/>
        </w:rPr>
        <w:t xml:space="preserve">compiling </w:t>
      </w:r>
      <w:r w:rsidR="00DB6112">
        <w:rPr>
          <w:rFonts w:ascii="Arial" w:hAnsi="Arial" w:cs="Arial"/>
        </w:rPr>
        <w:t>mobile</w:t>
      </w:r>
      <w:r w:rsidR="00343013">
        <w:rPr>
          <w:rFonts w:ascii="Arial" w:hAnsi="Arial" w:cs="Arial"/>
        </w:rPr>
        <w:t xml:space="preserve"> executables</w:t>
      </w:r>
      <w:r w:rsidR="00653996">
        <w:rPr>
          <w:rFonts w:ascii="Arial" w:hAnsi="Arial" w:cs="Arial"/>
        </w:rPr>
        <w:t>,</w:t>
      </w:r>
      <w:r w:rsidR="003A2D43">
        <w:rPr>
          <w:rFonts w:ascii="Arial" w:hAnsi="Arial" w:cs="Arial"/>
        </w:rPr>
        <w:t xml:space="preserve"> </w:t>
      </w:r>
      <w:r w:rsidR="00DB6112">
        <w:rPr>
          <w:rFonts w:ascii="Arial" w:hAnsi="Arial" w:cs="Arial"/>
        </w:rPr>
        <w:t>Apache Cordova, Ionic WebView for Cordova, JDK 17, Android SDK</w:t>
      </w:r>
      <w:r w:rsidR="00653996">
        <w:rPr>
          <w:rFonts w:ascii="Arial" w:hAnsi="Arial" w:cs="Arial"/>
        </w:rPr>
        <w:t>,</w:t>
      </w:r>
      <w:r w:rsidR="00DB6112">
        <w:rPr>
          <w:rFonts w:ascii="Arial" w:hAnsi="Arial" w:cs="Arial"/>
        </w:rPr>
        <w:t xml:space="preserve"> and Gradle</w:t>
      </w:r>
      <w:r w:rsidR="003A2D43">
        <w:rPr>
          <w:rFonts w:ascii="Arial" w:hAnsi="Arial" w:cs="Arial"/>
        </w:rPr>
        <w:t xml:space="preserve"> w</w:t>
      </w:r>
      <w:r w:rsidR="00B13B42">
        <w:rPr>
          <w:rFonts w:ascii="Arial" w:hAnsi="Arial" w:cs="Arial"/>
        </w:rPr>
        <w:t xml:space="preserve">ere </w:t>
      </w:r>
      <w:r w:rsidR="003A2D43">
        <w:rPr>
          <w:rFonts w:ascii="Arial" w:hAnsi="Arial" w:cs="Arial"/>
        </w:rPr>
        <w:t>used</w:t>
      </w:r>
      <w:r w:rsidR="001433DA">
        <w:rPr>
          <w:rFonts w:ascii="Arial" w:hAnsi="Arial" w:cs="Arial"/>
        </w:rPr>
        <w:t xml:space="preserve">. </w:t>
      </w:r>
      <w:r w:rsidR="006A2DD3">
        <w:rPr>
          <w:rFonts w:ascii="Arial" w:hAnsi="Arial" w:cs="Arial"/>
        </w:rPr>
        <w:t>T</w:t>
      </w:r>
      <w:r w:rsidR="00DA516C">
        <w:rPr>
          <w:rFonts w:ascii="Arial" w:hAnsi="Arial" w:cs="Arial"/>
        </w:rPr>
        <w:t>hen the</w:t>
      </w:r>
      <w:r w:rsidR="006A2DD3">
        <w:rPr>
          <w:rFonts w:ascii="Arial" w:hAnsi="Arial" w:cs="Arial"/>
        </w:rPr>
        <w:t xml:space="preserve"> process to be done to create the application involve</w:t>
      </w:r>
      <w:r w:rsidR="00B13B42">
        <w:rPr>
          <w:rFonts w:ascii="Arial" w:hAnsi="Arial" w:cs="Arial"/>
        </w:rPr>
        <w:t>d</w:t>
      </w:r>
      <w:r w:rsidR="006A2DD3">
        <w:rPr>
          <w:rFonts w:ascii="Arial" w:hAnsi="Arial" w:cs="Arial"/>
        </w:rPr>
        <w:t xml:space="preserve"> conceptualization, d</w:t>
      </w:r>
      <w:r w:rsidR="006A2DD3" w:rsidRPr="006A2DD3">
        <w:rPr>
          <w:rFonts w:ascii="Arial" w:hAnsi="Arial" w:cs="Arial"/>
        </w:rPr>
        <w:t>evelopment and</w:t>
      </w:r>
      <w:r w:rsidR="006A2DD3">
        <w:rPr>
          <w:rFonts w:ascii="Arial" w:hAnsi="Arial" w:cs="Arial"/>
        </w:rPr>
        <w:t xml:space="preserve"> </w:t>
      </w:r>
      <w:r w:rsidR="006A2DD3" w:rsidRPr="006A2DD3">
        <w:rPr>
          <w:rFonts w:ascii="Arial" w:hAnsi="Arial" w:cs="Arial"/>
        </w:rPr>
        <w:t>designing</w:t>
      </w:r>
      <w:r w:rsidR="006A2DD3">
        <w:rPr>
          <w:rFonts w:ascii="Arial" w:hAnsi="Arial" w:cs="Arial"/>
        </w:rPr>
        <w:t>, t</w:t>
      </w:r>
      <w:r w:rsidR="006A2DD3" w:rsidRPr="006A2DD3">
        <w:rPr>
          <w:rFonts w:ascii="Arial" w:hAnsi="Arial" w:cs="Arial"/>
        </w:rPr>
        <w:t>esting</w:t>
      </w:r>
      <w:r w:rsidR="006A2DD3">
        <w:rPr>
          <w:rFonts w:ascii="Arial" w:hAnsi="Arial" w:cs="Arial"/>
        </w:rPr>
        <w:t>, b</w:t>
      </w:r>
      <w:r w:rsidR="006A2DD3" w:rsidRPr="006A2DD3">
        <w:rPr>
          <w:rFonts w:ascii="Arial" w:hAnsi="Arial" w:cs="Arial"/>
        </w:rPr>
        <w:t>ug fixing</w:t>
      </w:r>
      <w:r w:rsidR="00653996">
        <w:rPr>
          <w:rFonts w:ascii="Arial" w:hAnsi="Arial" w:cs="Arial"/>
        </w:rPr>
        <w:t>,</w:t>
      </w:r>
      <w:r w:rsidR="006A2DD3" w:rsidRPr="006A2DD3">
        <w:rPr>
          <w:rFonts w:ascii="Arial" w:hAnsi="Arial" w:cs="Arial"/>
        </w:rPr>
        <w:t xml:space="preserve"> and finalization</w:t>
      </w:r>
      <w:r w:rsidR="001433DA">
        <w:rPr>
          <w:rFonts w:ascii="Arial" w:hAnsi="Arial" w:cs="Arial"/>
        </w:rPr>
        <w:t>.</w:t>
      </w:r>
      <w:r w:rsidR="00371542">
        <w:rPr>
          <w:rFonts w:ascii="Arial" w:hAnsi="Arial" w:cs="Arial"/>
        </w:rPr>
        <w:t xml:space="preserve"> </w:t>
      </w:r>
      <w:r w:rsidR="00C05A3B">
        <w:rPr>
          <w:rFonts w:ascii="Arial" w:hAnsi="Arial" w:cs="Arial"/>
        </w:rPr>
        <w:t>At last, the product of this study, Quieazy.</w:t>
      </w:r>
      <w:r w:rsidR="00371542">
        <w:rPr>
          <w:rFonts w:ascii="Arial" w:hAnsi="Arial" w:cs="Arial"/>
        </w:rPr>
        <w:t xml:space="preserve"> </w:t>
      </w:r>
      <w:r w:rsidR="00C05A3B">
        <w:rPr>
          <w:rFonts w:ascii="Arial" w:hAnsi="Arial" w:cs="Arial"/>
        </w:rPr>
        <w:t>This application makes</w:t>
      </w:r>
      <w:r w:rsidR="00371542">
        <w:rPr>
          <w:rFonts w:ascii="Arial" w:hAnsi="Arial" w:cs="Arial"/>
        </w:rPr>
        <w:t xml:space="preserve"> digitally</w:t>
      </w:r>
      <w:r w:rsidR="00C05A3B">
        <w:rPr>
          <w:rFonts w:ascii="Arial" w:hAnsi="Arial" w:cs="Arial"/>
        </w:rPr>
        <w:t xml:space="preserve"> hosting and creating quiz</w:t>
      </w:r>
      <w:r w:rsidR="004D33C5">
        <w:rPr>
          <w:rFonts w:ascii="Arial" w:hAnsi="Arial" w:cs="Arial"/>
        </w:rPr>
        <w:t xml:space="preserve">zes </w:t>
      </w:r>
      <w:r w:rsidR="00C05A3B">
        <w:rPr>
          <w:rFonts w:ascii="Arial" w:hAnsi="Arial" w:cs="Arial"/>
        </w:rPr>
        <w:t>easier, fun</w:t>
      </w:r>
      <w:r w:rsidR="00653996">
        <w:rPr>
          <w:rFonts w:ascii="Arial" w:hAnsi="Arial" w:cs="Arial"/>
        </w:rPr>
        <w:t>,</w:t>
      </w:r>
      <w:r w:rsidR="00C05A3B">
        <w:rPr>
          <w:rFonts w:ascii="Arial" w:hAnsi="Arial" w:cs="Arial"/>
        </w:rPr>
        <w:t xml:space="preserve"> and functional even offline.</w:t>
      </w:r>
      <w:r>
        <w:rPr>
          <w:rFonts w:ascii="Arial" w:hAnsi="Arial" w:cs="Arial"/>
          <w:b/>
          <w:bCs/>
        </w:rPr>
        <w:br w:type="page"/>
      </w:r>
    </w:p>
    <w:p w14:paraId="5C5A41A6" w14:textId="63D7EFB1" w:rsidR="00907473" w:rsidRPr="00DF1631" w:rsidRDefault="00907473" w:rsidP="00907473">
      <w:pPr>
        <w:spacing w:after="0" w:line="480" w:lineRule="auto"/>
        <w:jc w:val="both"/>
        <w:rPr>
          <w:rFonts w:ascii="Arial" w:hAnsi="Arial" w:cs="Arial"/>
          <w:b/>
        </w:rPr>
      </w:pPr>
      <w:bookmarkStart w:id="4" w:name="_Hlk190004003"/>
      <w:r w:rsidRPr="00DF1631">
        <w:rPr>
          <w:rFonts w:ascii="Arial" w:hAnsi="Arial" w:cs="Arial"/>
          <w:b/>
        </w:rPr>
        <w:lastRenderedPageBreak/>
        <w:t>Research Paradigm</w:t>
      </w:r>
    </w:p>
    <w:p w14:paraId="0D955234" w14:textId="3069F46F" w:rsidR="00907473" w:rsidRPr="00DF1631" w:rsidRDefault="000261E6" w:rsidP="00907473">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31AE831C" wp14:editId="434E5983">
                <wp:simplePos x="0" y="0"/>
                <wp:positionH relativeFrom="margin">
                  <wp:posOffset>3910818</wp:posOffset>
                </wp:positionH>
                <wp:positionV relativeFrom="paragraph">
                  <wp:posOffset>15240</wp:posOffset>
                </wp:positionV>
                <wp:extent cx="1504950" cy="3889717"/>
                <wp:effectExtent l="0" t="0" r="19050" b="158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9717"/>
                        </a:xfrm>
                        <a:prstGeom prst="rect">
                          <a:avLst/>
                        </a:prstGeom>
                      </wps:spPr>
                      <wps:style>
                        <a:lnRef idx="2">
                          <a:schemeClr val="dk1"/>
                        </a:lnRef>
                        <a:fillRef idx="1">
                          <a:schemeClr val="lt1"/>
                        </a:fillRef>
                        <a:effectRef idx="0">
                          <a:schemeClr val="dk1"/>
                        </a:effectRef>
                        <a:fontRef idx="minor">
                          <a:schemeClr val="dk1"/>
                        </a:fontRef>
                      </wps:style>
                      <wps:txb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1AE831C" id="_x0000_t202" coordsize="21600,21600" o:spt="202" path="m,l,21600r21600,l21600,xe">
                <v:stroke joinstyle="miter"/>
                <v:path gradientshapeok="t" o:connecttype="rect"/>
              </v:shapetype>
              <v:shape id="Text Box 2" o:spid="_x0000_s1026" type="#_x0000_t202" style="position:absolute;left:0;text-align:left;margin-left:307.95pt;margin-top:1.2pt;width:118.5pt;height:306.3pt;z-index:-25165516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" fillcolor="white [3201]" strokecolor="black [3200]" strokeweight="1pt">
                <v:textbo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76AC04FD" wp14:editId="200B823B">
                <wp:simplePos x="0" y="0"/>
                <wp:positionH relativeFrom="margin">
                  <wp:posOffset>1941342</wp:posOffset>
                </wp:positionH>
                <wp:positionV relativeFrom="paragraph">
                  <wp:posOffset>15240</wp:posOffset>
                </wp:positionV>
                <wp:extent cx="1504950" cy="3882341"/>
                <wp:effectExtent l="0" t="0" r="1905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2341"/>
                        </a:xfrm>
                        <a:prstGeom prst="rect">
                          <a:avLst/>
                        </a:prstGeom>
                      </wps:spPr>
                      <wps:style>
                        <a:lnRef idx="2">
                          <a:schemeClr val="dk1"/>
                        </a:lnRef>
                        <a:fillRef idx="1">
                          <a:schemeClr val="lt1"/>
                        </a:fillRef>
                        <a:effectRef idx="0">
                          <a:schemeClr val="dk1"/>
                        </a:effectRef>
                        <a:fontRef idx="minor">
                          <a:schemeClr val="dk1"/>
                        </a:fontRef>
                      </wps:style>
                      <wps:txb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AC04FD" id="_x0000_s1027" type="#_x0000_t202" style="position:absolute;left:0;text-align:left;margin-left:152.85pt;margin-top:1.2pt;width:118.5pt;height:305.7pt;z-index:-25165619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" fillcolor="white [3201]" strokecolor="black [3200]" strokeweight="1pt">
                <v:textbo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D58208D" wp14:editId="57A1AC89">
                <wp:simplePos x="0" y="0"/>
                <wp:positionH relativeFrom="margin">
                  <wp:posOffset>14068</wp:posOffset>
                </wp:positionH>
                <wp:positionV relativeFrom="paragraph">
                  <wp:posOffset>8206</wp:posOffset>
                </wp:positionV>
                <wp:extent cx="1504950" cy="3889717"/>
                <wp:effectExtent l="0" t="0" r="19050"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9717"/>
                        </a:xfrm>
                        <a:prstGeom prst="rect">
                          <a:avLst/>
                        </a:prstGeom>
                      </wps:spPr>
                      <wps:style>
                        <a:lnRef idx="2">
                          <a:schemeClr val="dk1"/>
                        </a:lnRef>
                        <a:fillRef idx="1">
                          <a:schemeClr val="lt1"/>
                        </a:fillRef>
                        <a:effectRef idx="0">
                          <a:schemeClr val="dk1"/>
                        </a:effectRef>
                        <a:fontRef idx="minor">
                          <a:schemeClr val="dk1"/>
                        </a:fontRef>
                      </wps:style>
                      <wps:txb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4BBD44D3" w14:textId="32061359" w:rsidR="00F3657A" w:rsidRDefault="00F62D3B" w:rsidP="00A142A6">
                            <w:pPr>
                              <w:rPr>
                                <w:rFonts w:ascii="Arial" w:hAnsi="Arial" w:cs="Arial"/>
                              </w:rPr>
                            </w:pPr>
                            <w:r>
                              <w:rPr>
                                <w:rFonts w:ascii="Arial" w:hAnsi="Arial" w:cs="Arial"/>
                              </w:rPr>
                              <w:t>- NPM</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D58208D" id="_x0000_s1028" type="#_x0000_t202" style="position:absolute;left:0;text-align:left;margin-left:1.1pt;margin-top:.65pt;width:118.5pt;height:306.3pt;z-index:-251657216;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" fillcolor="white [3201]" strokecolor="black [3200]" strokeweight="1pt">
                <v:textbo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4BBD44D3" w14:textId="32061359" w:rsidR="00F3657A" w:rsidRDefault="00F62D3B" w:rsidP="00A142A6">
                      <w:pPr>
                        <w:rPr>
                          <w:rFonts w:ascii="Arial" w:hAnsi="Arial" w:cs="Arial"/>
                        </w:rPr>
                      </w:pPr>
                      <w:r>
                        <w:rPr>
                          <w:rFonts w:ascii="Arial" w:hAnsi="Arial" w:cs="Arial"/>
                        </w:rPr>
                        <w:t>- NPM</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v:textbox>
                <w10:wrap anchorx="margin"/>
              </v:shape>
            </w:pict>
          </mc:Fallback>
        </mc:AlternateContent>
      </w:r>
    </w:p>
    <w:p w14:paraId="347F40A6" w14:textId="5610731C" w:rsidR="00907473" w:rsidRPr="00DF1631" w:rsidRDefault="00907473" w:rsidP="00907473">
      <w:pPr>
        <w:spacing w:after="0" w:line="480" w:lineRule="auto"/>
        <w:jc w:val="both"/>
        <w:rPr>
          <w:rFonts w:ascii="Arial" w:hAnsi="Arial" w:cs="Arial"/>
          <w:b/>
        </w:rPr>
      </w:pPr>
    </w:p>
    <w:p w14:paraId="10DFFD25" w14:textId="35FACB48" w:rsidR="00907473" w:rsidRPr="00DF1631" w:rsidRDefault="00980B24" w:rsidP="00980B24">
      <w:pPr>
        <w:tabs>
          <w:tab w:val="left" w:pos="5080"/>
        </w:tabs>
        <w:spacing w:after="0" w:line="480" w:lineRule="auto"/>
        <w:jc w:val="both"/>
        <w:rPr>
          <w:rFonts w:ascii="Arial" w:hAnsi="Arial" w:cs="Arial"/>
          <w:b/>
        </w:rPr>
      </w:pPr>
      <w:r>
        <w:rPr>
          <w:rFonts w:ascii="Arial" w:hAnsi="Arial" w:cs="Arial"/>
          <w:b/>
        </w:rPr>
        <w:tab/>
      </w:r>
    </w:p>
    <w:p w14:paraId="7BFF29F0" w14:textId="54AE4819" w:rsidR="00907473" w:rsidRPr="00DF1631" w:rsidRDefault="00907473" w:rsidP="00907473">
      <w:pPr>
        <w:spacing w:after="0" w:line="480" w:lineRule="auto"/>
        <w:jc w:val="both"/>
        <w:rPr>
          <w:rFonts w:ascii="Arial" w:hAnsi="Arial" w:cs="Arial"/>
          <w:b/>
        </w:rPr>
      </w:pPr>
    </w:p>
    <w:p w14:paraId="06F8D08E" w14:textId="10CE1350" w:rsidR="00907473" w:rsidRPr="00DF1631" w:rsidRDefault="00907473" w:rsidP="00907473">
      <w:pPr>
        <w:spacing w:after="0" w:line="480" w:lineRule="auto"/>
        <w:jc w:val="both"/>
        <w:rPr>
          <w:rFonts w:ascii="Arial" w:hAnsi="Arial" w:cs="Arial"/>
        </w:rPr>
      </w:pPr>
    </w:p>
    <w:p w14:paraId="12658E83" w14:textId="2218E111" w:rsidR="00907473" w:rsidRPr="00DF1631" w:rsidRDefault="00D010B0" w:rsidP="00907473">
      <w:pPr>
        <w:spacing w:after="0" w:line="480" w:lineRule="auto"/>
        <w:jc w:val="both"/>
        <w:rPr>
          <w:rFonts w:ascii="Arial" w:hAnsi="Arial" w:cs="Arial"/>
          <w:b/>
          <w:bCs/>
          <w:lang w:val="en-US"/>
        </w:rPr>
      </w:pPr>
      <w:r w:rsidRPr="00DF1631">
        <w:rPr>
          <w:rFonts w:ascii="Arial" w:hAnsi="Arial" w:cs="Arial"/>
          <w:b/>
          <w:noProof/>
          <w:lang w:eastAsia="en-PH"/>
        </w:rPr>
        <mc:AlternateContent>
          <mc:Choice Requires="wps">
            <w:drawing>
              <wp:anchor distT="0" distB="0" distL="114300" distR="114300" simplePos="0" relativeHeight="251670528" behindDoc="1" locked="0" layoutInCell="1" allowOverlap="1" wp14:anchorId="1C92D50A" wp14:editId="255C5682">
                <wp:simplePos x="0" y="0"/>
                <wp:positionH relativeFrom="column">
                  <wp:posOffset>3531965</wp:posOffset>
                </wp:positionH>
                <wp:positionV relativeFrom="paragraph">
                  <wp:posOffset>242570</wp:posOffset>
                </wp:positionV>
                <wp:extent cx="305435" cy="221615"/>
                <wp:effectExtent l="0" t="19050" r="37465" b="45085"/>
                <wp:wrapNone/>
                <wp:docPr id="1866553782" name="Arrow: Right 1866553782"/>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24738907" w14:textId="77777777" w:rsidR="00F60ADE" w:rsidRDefault="00F60ADE" w:rsidP="00F60AD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92D5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6553782" o:spid="_x0000_s1029" type="#_x0000_t13" style="position:absolute;left:0;text-align:left;margin-left:278.1pt;margin-top:19.1pt;width:24.05pt;height:17.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yG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" adj="13764" fillcolor="black [3200]" strokecolor="black [1600]" strokeweight="1pt">
                <v:textbox>
                  <w:txbxContent>
                    <w:p w14:paraId="24738907" w14:textId="77777777" w:rsidR="00F60ADE" w:rsidRDefault="00F60ADE" w:rsidP="00F60ADE">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1AB3673F" wp14:editId="2F7F148E">
                <wp:simplePos x="0" y="0"/>
                <wp:positionH relativeFrom="column">
                  <wp:posOffset>1573530</wp:posOffset>
                </wp:positionH>
                <wp:positionV relativeFrom="paragraph">
                  <wp:posOffset>244806</wp:posOffset>
                </wp:positionV>
                <wp:extent cx="305435" cy="221615"/>
                <wp:effectExtent l="0" t="19050" r="37465" b="45085"/>
                <wp:wrapNone/>
                <wp:docPr id="3" name="Arrow: Right 3"/>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3737D6AD" w14:textId="77777777" w:rsidR="00907473" w:rsidRDefault="00907473" w:rsidP="009074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B3673F" id="Arrow: Right 3" o:spid="_x0000_s1030" type="#_x0000_t13" style="position:absolute;left:0;text-align:left;margin-left:123.9pt;margin-top:19.3pt;width:24.05pt;height:17.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8/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" adj="13764" fillcolor="black [3200]" strokecolor="black [1600]" strokeweight="1pt">
                <v:textbox>
                  <w:txbxContent>
                    <w:p w14:paraId="3737D6AD" w14:textId="77777777" w:rsidR="00907473" w:rsidRDefault="00907473" w:rsidP="00907473">
                      <w:pPr>
                        <w:jc w:val="center"/>
                      </w:pPr>
                    </w:p>
                  </w:txbxContent>
                </v:textbox>
              </v:shape>
            </w:pict>
          </mc:Fallback>
        </mc:AlternateContent>
      </w:r>
    </w:p>
    <w:p w14:paraId="5D18F089" w14:textId="293B71BB" w:rsidR="00907473" w:rsidRPr="00DF1631" w:rsidRDefault="00907473" w:rsidP="00907473">
      <w:pPr>
        <w:spacing w:after="0" w:line="480" w:lineRule="auto"/>
        <w:jc w:val="both"/>
        <w:rPr>
          <w:rFonts w:ascii="Arial" w:hAnsi="Arial" w:cs="Arial"/>
          <w:b/>
          <w:bCs/>
          <w:lang w:val="en-US"/>
        </w:rPr>
      </w:pPr>
    </w:p>
    <w:p w14:paraId="20D09369" w14:textId="77777777" w:rsidR="00907473" w:rsidRPr="00DF1631" w:rsidRDefault="00907473" w:rsidP="00907473">
      <w:pPr>
        <w:spacing w:line="480" w:lineRule="auto"/>
        <w:jc w:val="both"/>
        <w:rPr>
          <w:rFonts w:ascii="Arial" w:hAnsi="Arial" w:cs="Arial"/>
          <w:b/>
          <w:bCs/>
          <w:lang w:val="en-US"/>
        </w:rPr>
      </w:pPr>
    </w:p>
    <w:p w14:paraId="7CB3DC3D" w14:textId="2035A3DB" w:rsidR="00907473" w:rsidRDefault="00907473" w:rsidP="00907473">
      <w:pPr>
        <w:spacing w:after="240" w:line="480" w:lineRule="auto"/>
        <w:jc w:val="center"/>
        <w:rPr>
          <w:rFonts w:ascii="Arial" w:hAnsi="Arial" w:cs="Arial"/>
          <w:b/>
          <w:color w:val="000000" w:themeColor="text1"/>
        </w:rPr>
      </w:pPr>
    </w:p>
    <w:p w14:paraId="3094180C" w14:textId="77777777" w:rsidR="00F15A0F" w:rsidRDefault="00F15A0F" w:rsidP="00907473">
      <w:pPr>
        <w:spacing w:after="0" w:line="240" w:lineRule="auto"/>
        <w:jc w:val="center"/>
        <w:rPr>
          <w:rFonts w:ascii="Arial" w:hAnsi="Arial" w:cs="Arial"/>
          <w:bCs/>
          <w:color w:val="000000" w:themeColor="text1"/>
        </w:rPr>
      </w:pPr>
    </w:p>
    <w:p w14:paraId="7ECA3388" w14:textId="77777777" w:rsidR="00F15A0F" w:rsidRDefault="00F15A0F" w:rsidP="00907473">
      <w:pPr>
        <w:spacing w:after="0" w:line="240" w:lineRule="auto"/>
        <w:jc w:val="center"/>
        <w:rPr>
          <w:rFonts w:ascii="Arial" w:hAnsi="Arial" w:cs="Arial"/>
          <w:bCs/>
          <w:color w:val="000000" w:themeColor="text1"/>
        </w:rPr>
      </w:pPr>
    </w:p>
    <w:p w14:paraId="4ADFE82E" w14:textId="77777777" w:rsidR="00F15A0F" w:rsidRDefault="00F15A0F" w:rsidP="00CC03F6">
      <w:pPr>
        <w:spacing w:after="0" w:line="240" w:lineRule="auto"/>
        <w:rPr>
          <w:rFonts w:ascii="Arial" w:hAnsi="Arial" w:cs="Arial"/>
          <w:bCs/>
          <w:color w:val="000000" w:themeColor="text1"/>
        </w:rPr>
      </w:pPr>
    </w:p>
    <w:p w14:paraId="15C803C9" w14:textId="490424CD" w:rsidR="00907473" w:rsidRPr="00121F52" w:rsidRDefault="00907473" w:rsidP="00121F52">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r w:rsidR="00121F52">
        <w:rPr>
          <w:rFonts w:ascii="Arial" w:hAnsi="Arial" w:cs="Arial"/>
          <w:bCs/>
          <w:color w:val="000000" w:themeColor="text1"/>
        </w:rPr>
        <w:br/>
      </w:r>
      <w:r>
        <w:rPr>
          <w:rFonts w:ascii="Arial" w:hAnsi="Arial" w:cs="Arial"/>
          <w:b/>
          <w:color w:val="000000" w:themeColor="text1"/>
        </w:rPr>
        <w:t xml:space="preserve"> Research Paradigm of the Study</w:t>
      </w:r>
    </w:p>
    <w:p w14:paraId="7777D8D3" w14:textId="77777777" w:rsidR="00D343CC" w:rsidRDefault="00D343CC" w:rsidP="00907473">
      <w:pPr>
        <w:spacing w:after="0" w:line="480" w:lineRule="auto"/>
        <w:jc w:val="both"/>
        <w:rPr>
          <w:rFonts w:ascii="Arial" w:hAnsi="Arial" w:cs="Arial"/>
          <w:b/>
          <w:bCs/>
          <w:lang w:val="en-US"/>
        </w:rPr>
      </w:pPr>
      <w:bookmarkStart w:id="5" w:name="_Hlk190003873"/>
      <w:bookmarkEnd w:id="4"/>
    </w:p>
    <w:p w14:paraId="2DD14F1F" w14:textId="77777777" w:rsidR="002476FE" w:rsidRDefault="002476FE" w:rsidP="00907473">
      <w:pPr>
        <w:spacing w:after="0" w:line="480" w:lineRule="auto"/>
        <w:jc w:val="both"/>
        <w:rPr>
          <w:rFonts w:ascii="Arial" w:hAnsi="Arial" w:cs="Arial"/>
          <w:b/>
          <w:bCs/>
          <w:lang w:val="en-US"/>
        </w:rPr>
      </w:pPr>
    </w:p>
    <w:p w14:paraId="76583602" w14:textId="77777777" w:rsidR="002476FE" w:rsidRDefault="002476FE" w:rsidP="00907473">
      <w:pPr>
        <w:spacing w:after="0" w:line="480" w:lineRule="auto"/>
        <w:jc w:val="both"/>
        <w:rPr>
          <w:rFonts w:ascii="Arial" w:hAnsi="Arial" w:cs="Arial"/>
          <w:b/>
          <w:bCs/>
          <w:lang w:val="en-US"/>
        </w:rPr>
      </w:pPr>
    </w:p>
    <w:p w14:paraId="736E6CCC" w14:textId="77777777" w:rsidR="002476FE" w:rsidRDefault="002476FE" w:rsidP="00907473">
      <w:pPr>
        <w:spacing w:after="0" w:line="480" w:lineRule="auto"/>
        <w:jc w:val="both"/>
        <w:rPr>
          <w:rFonts w:ascii="Arial" w:hAnsi="Arial" w:cs="Arial"/>
          <w:b/>
          <w:bCs/>
          <w:lang w:val="en-US"/>
        </w:rPr>
      </w:pPr>
    </w:p>
    <w:p w14:paraId="2A4A445E" w14:textId="77777777" w:rsidR="002476FE" w:rsidRDefault="002476FE" w:rsidP="00907473">
      <w:pPr>
        <w:spacing w:after="0" w:line="480" w:lineRule="auto"/>
        <w:jc w:val="both"/>
        <w:rPr>
          <w:rFonts w:ascii="Arial" w:hAnsi="Arial" w:cs="Arial"/>
          <w:b/>
          <w:bCs/>
          <w:lang w:val="en-US"/>
        </w:rPr>
      </w:pPr>
    </w:p>
    <w:p w14:paraId="346C9B73" w14:textId="77777777" w:rsidR="002476FE" w:rsidRDefault="002476FE" w:rsidP="00907473">
      <w:pPr>
        <w:spacing w:after="0" w:line="480" w:lineRule="auto"/>
        <w:jc w:val="both"/>
        <w:rPr>
          <w:rFonts w:ascii="Arial" w:hAnsi="Arial" w:cs="Arial"/>
          <w:b/>
          <w:bCs/>
          <w:lang w:val="en-US"/>
        </w:rPr>
      </w:pPr>
    </w:p>
    <w:p w14:paraId="6888D735" w14:textId="77777777" w:rsidR="002476FE" w:rsidRDefault="002476FE" w:rsidP="00907473">
      <w:pPr>
        <w:spacing w:after="0" w:line="480" w:lineRule="auto"/>
        <w:jc w:val="both"/>
        <w:rPr>
          <w:rFonts w:ascii="Arial" w:hAnsi="Arial" w:cs="Arial"/>
          <w:b/>
          <w:bCs/>
          <w:lang w:val="en-US"/>
        </w:rPr>
      </w:pPr>
    </w:p>
    <w:p w14:paraId="0D5E9C33" w14:textId="77777777" w:rsidR="002476FE" w:rsidRDefault="002476FE" w:rsidP="00907473">
      <w:pPr>
        <w:spacing w:after="0" w:line="480" w:lineRule="auto"/>
        <w:jc w:val="both"/>
        <w:rPr>
          <w:rFonts w:ascii="Arial" w:hAnsi="Arial" w:cs="Arial"/>
          <w:b/>
          <w:bCs/>
          <w:lang w:val="en-US"/>
        </w:rPr>
      </w:pPr>
    </w:p>
    <w:p w14:paraId="363CC646" w14:textId="77777777" w:rsidR="002476FE" w:rsidRDefault="002476FE" w:rsidP="00907473">
      <w:pPr>
        <w:spacing w:after="0" w:line="480" w:lineRule="auto"/>
        <w:jc w:val="both"/>
        <w:rPr>
          <w:rFonts w:ascii="Arial" w:hAnsi="Arial" w:cs="Arial"/>
          <w:b/>
          <w:bCs/>
          <w:lang w:val="en-US"/>
        </w:rPr>
      </w:pPr>
    </w:p>
    <w:p w14:paraId="171B8748" w14:textId="77777777" w:rsidR="0063485B" w:rsidRDefault="0063485B" w:rsidP="00907473">
      <w:pPr>
        <w:spacing w:after="0" w:line="480" w:lineRule="auto"/>
        <w:jc w:val="both"/>
        <w:rPr>
          <w:rFonts w:ascii="Arial" w:hAnsi="Arial" w:cs="Arial"/>
          <w:b/>
          <w:bCs/>
          <w:lang w:val="en-US"/>
        </w:rPr>
      </w:pPr>
    </w:p>
    <w:p w14:paraId="74823FC4" w14:textId="16D57CA5"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lastRenderedPageBreak/>
        <w:t>Statement of the Problem</w:t>
      </w:r>
    </w:p>
    <w:p w14:paraId="2BD60111" w14:textId="157D3F93" w:rsidR="0086147D" w:rsidRPr="0086147D" w:rsidRDefault="0086147D" w:rsidP="00664C86">
      <w:pPr>
        <w:spacing w:after="0" w:line="480" w:lineRule="auto"/>
        <w:ind w:firstLine="360"/>
        <w:jc w:val="both"/>
        <w:rPr>
          <w:rFonts w:ascii="Arial" w:eastAsiaTheme="minorEastAsia" w:hAnsi="Arial" w:cs="Arial"/>
          <w:kern w:val="0"/>
          <w:lang w:val="en-US" w:eastAsia="zh-CN"/>
          <w14:ligatures w14:val="none"/>
        </w:rPr>
      </w:pPr>
      <w:bookmarkStart w:id="6" w:name="_Hlk190003941"/>
      <w:bookmarkEnd w:id="5"/>
      <w:r w:rsidRPr="0086147D">
        <w:rPr>
          <w:rFonts w:ascii="Arial" w:eastAsiaTheme="minorEastAsia" w:hAnsi="Arial" w:cs="Arial"/>
          <w:kern w:val="0"/>
          <w:lang w:val="en-US" w:eastAsia="zh-CN"/>
          <w14:ligatures w14:val="none"/>
        </w:rPr>
        <w:t xml:space="preserve">This study </w:t>
      </w:r>
      <w:r w:rsidR="00796276">
        <w:rPr>
          <w:rFonts w:ascii="Arial" w:eastAsiaTheme="minorEastAsia" w:hAnsi="Arial" w:cs="Arial"/>
          <w:kern w:val="0"/>
          <w:lang w:val="en-US" w:eastAsia="zh-CN"/>
          <w14:ligatures w14:val="none"/>
        </w:rPr>
        <w:t>aimed</w:t>
      </w:r>
      <w:r w:rsidRPr="0086147D">
        <w:rPr>
          <w:rFonts w:ascii="Arial" w:eastAsiaTheme="minorEastAsia" w:hAnsi="Arial" w:cs="Arial"/>
          <w:kern w:val="0"/>
          <w:lang w:val="en-US" w:eastAsia="zh-CN"/>
          <w14:ligatures w14:val="none"/>
        </w:rPr>
        <w:t xml:space="preserve"> to evaluate the creation of </w:t>
      </w:r>
      <w:r w:rsidR="00E572FA">
        <w:rPr>
          <w:rFonts w:ascii="Arial" w:eastAsiaTheme="minorEastAsia" w:hAnsi="Arial" w:cs="Arial"/>
          <w:kern w:val="0"/>
          <w:lang w:val="en-US" w:eastAsia="zh-CN"/>
          <w14:ligatures w14:val="none"/>
        </w:rPr>
        <w:t>Quieazy, an</w:t>
      </w:r>
      <w:r w:rsidRPr="0086147D">
        <w:rPr>
          <w:rFonts w:ascii="Arial" w:eastAsiaTheme="minorEastAsia" w:hAnsi="Arial" w:cs="Arial"/>
          <w:kern w:val="0"/>
          <w:lang w:val="en-US" w:eastAsia="zh-CN"/>
          <w14:ligatures w14:val="none"/>
        </w:rPr>
        <w:t xml:space="preserve"> alternative fun and easy to use quiz</w:t>
      </w:r>
      <w:r w:rsidR="00CD00A9">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application that does not require internet for live hosting and monitoring.</w:t>
      </w:r>
    </w:p>
    <w:p w14:paraId="4BF3BAEC" w14:textId="4E367735" w:rsidR="0086147D" w:rsidRPr="0086147D" w:rsidRDefault="00D010B0"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 xml:space="preserve">What is the level of acceptability of the </w:t>
      </w:r>
      <w:r w:rsidR="0086147D" w:rsidRPr="0086147D">
        <w:rPr>
          <w:rFonts w:ascii="Arial" w:eastAsiaTheme="minorEastAsia" w:hAnsi="Arial" w:cs="Arial"/>
          <w:kern w:val="0"/>
          <w:lang w:val="en-US" w:eastAsia="zh-CN"/>
          <w14:ligatures w14:val="none"/>
        </w:rPr>
        <w:t>application to learners and educators with respect to:</w:t>
      </w:r>
    </w:p>
    <w:p w14:paraId="6056D017" w14:textId="3F5484F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usability</w:t>
      </w:r>
      <w:r w:rsidR="00496140">
        <w:rPr>
          <w:rFonts w:ascii="Arial" w:eastAsiaTheme="minorEastAsia" w:hAnsi="Arial" w:cs="Arial"/>
          <w:kern w:val="0"/>
          <w:lang w:val="en-US" w:eastAsia="zh-CN"/>
          <w14:ligatures w14:val="none"/>
        </w:rPr>
        <w:t>;</w:t>
      </w:r>
    </w:p>
    <w:p w14:paraId="7D79F2D2" w14:textId="19D55B5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design</w:t>
      </w:r>
      <w:r w:rsidR="00496140">
        <w:rPr>
          <w:rFonts w:ascii="Arial" w:eastAsiaTheme="minorEastAsia" w:hAnsi="Arial" w:cs="Arial"/>
          <w:kern w:val="0"/>
          <w:lang w:val="en-US" w:eastAsia="zh-CN"/>
          <w14:ligatures w14:val="none"/>
        </w:rPr>
        <w:t>; and</w:t>
      </w:r>
    </w:p>
    <w:p w14:paraId="4A6554C7" w14:textId="698C5670"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security</w:t>
      </w:r>
      <w:r w:rsidR="003A544F">
        <w:rPr>
          <w:rFonts w:ascii="Arial" w:eastAsiaTheme="minorEastAsia" w:hAnsi="Arial" w:cs="Arial"/>
          <w:kern w:val="0"/>
          <w:lang w:val="en-US" w:eastAsia="zh-CN"/>
          <w14:ligatures w14:val="none"/>
        </w:rPr>
        <w:t>?</w:t>
      </w:r>
    </w:p>
    <w:p w14:paraId="2C72451D" w14:textId="0B873F5F" w:rsidR="0086147D" w:rsidRPr="0086147D" w:rsidRDefault="007511A8"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What is the level of performance</w:t>
      </w:r>
      <w:r w:rsidR="00D010B0">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 xml:space="preserve">of </w:t>
      </w:r>
      <w:r w:rsidR="0086147D" w:rsidRPr="0086147D">
        <w:rPr>
          <w:rFonts w:ascii="Arial" w:eastAsiaTheme="minorEastAsia" w:hAnsi="Arial" w:cs="Arial"/>
          <w:kern w:val="0"/>
          <w:lang w:val="en-US" w:eastAsia="zh-CN"/>
          <w14:ligatures w14:val="none"/>
        </w:rPr>
        <w:t>the application</w:t>
      </w:r>
      <w:r w:rsidR="004E1EE2">
        <w:rPr>
          <w:rFonts w:ascii="Arial" w:eastAsiaTheme="minorEastAsia" w:hAnsi="Arial" w:cs="Arial"/>
          <w:kern w:val="0"/>
          <w:lang w:val="en-US" w:eastAsia="zh-CN"/>
          <w14:ligatures w14:val="none"/>
        </w:rPr>
        <w:t xml:space="preserve"> with respect to</w:t>
      </w:r>
      <w:r w:rsidR="0086147D" w:rsidRPr="0086147D">
        <w:rPr>
          <w:rFonts w:ascii="Arial" w:eastAsiaTheme="minorEastAsia" w:hAnsi="Arial" w:cs="Arial"/>
          <w:kern w:val="0"/>
          <w:lang w:val="en-US" w:eastAsia="zh-CN"/>
          <w14:ligatures w14:val="none"/>
        </w:rPr>
        <w:t>:</w:t>
      </w:r>
    </w:p>
    <w:p w14:paraId="68D127BE" w14:textId="37A91E7A" w:rsidR="003535E1" w:rsidRDefault="00D010B0" w:rsidP="003535E1">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graphical performance</w:t>
      </w:r>
      <w:r w:rsidR="00496140">
        <w:rPr>
          <w:rFonts w:ascii="Arial" w:eastAsiaTheme="minorEastAsia" w:hAnsi="Arial" w:cs="Arial"/>
          <w:kern w:val="0"/>
          <w:lang w:val="en-US" w:eastAsia="zh-CN"/>
          <w14:ligatures w14:val="none"/>
        </w:rPr>
        <w:t>; and</w:t>
      </w:r>
    </w:p>
    <w:p w14:paraId="396742F5" w14:textId="3C14AD46"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transmission</w:t>
      </w:r>
      <w:r w:rsidR="0086147D" w:rsidRPr="0086147D">
        <w:rPr>
          <w:rFonts w:ascii="Arial" w:eastAsiaTheme="minorEastAsia" w:hAnsi="Arial" w:cs="Arial"/>
          <w:kern w:val="0"/>
          <w:lang w:val="en-US" w:eastAsia="zh-CN"/>
          <w14:ligatures w14:val="none"/>
        </w:rPr>
        <w:t xml:space="preserve"> continuity</w:t>
      </w:r>
      <w:r w:rsidR="003A544F">
        <w:rPr>
          <w:rFonts w:ascii="Arial" w:eastAsiaTheme="minorEastAsia" w:hAnsi="Arial" w:cs="Arial"/>
          <w:kern w:val="0"/>
          <w:lang w:val="en-US" w:eastAsia="zh-CN"/>
          <w14:ligatures w14:val="none"/>
        </w:rPr>
        <w:t>?</w:t>
      </w:r>
    </w:p>
    <w:p w14:paraId="43D548B3" w14:textId="6DE74A53" w:rsidR="00907473" w:rsidRPr="0086147D" w:rsidRDefault="0086147D" w:rsidP="00907473">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 xml:space="preserve">Is there any significant relationship between the </w:t>
      </w:r>
      <w:r w:rsidR="00901468">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9014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application</w:t>
      </w:r>
      <w:r w:rsidR="00B54833">
        <w:rPr>
          <w:rFonts w:ascii="Arial" w:eastAsiaTheme="minorEastAsia" w:hAnsi="Arial" w:cs="Arial"/>
          <w:kern w:val="0"/>
          <w:lang w:val="en-US" w:eastAsia="zh-CN"/>
          <w14:ligatures w14:val="none"/>
        </w:rPr>
        <w:t>?</w:t>
      </w:r>
    </w:p>
    <w:p w14:paraId="13A66A2E" w14:textId="77777777" w:rsidR="00907473" w:rsidRDefault="00907473" w:rsidP="00907473">
      <w:pPr>
        <w:spacing w:after="0" w:line="480" w:lineRule="auto"/>
        <w:jc w:val="both"/>
        <w:rPr>
          <w:rFonts w:ascii="Arial" w:hAnsi="Arial" w:cs="Arial"/>
          <w:b/>
          <w:bCs/>
        </w:rPr>
      </w:pPr>
      <w:r w:rsidRPr="00DF1631">
        <w:rPr>
          <w:rFonts w:ascii="Arial" w:hAnsi="Arial" w:cs="Arial"/>
          <w:b/>
          <w:bCs/>
        </w:rPr>
        <w:t>Hypothesis</w:t>
      </w:r>
    </w:p>
    <w:p w14:paraId="1387AE86" w14:textId="28E78A43" w:rsidR="00D26DA7" w:rsidRPr="00DF1631" w:rsidRDefault="00D26DA7" w:rsidP="00664C86">
      <w:pPr>
        <w:spacing w:after="0" w:line="480" w:lineRule="auto"/>
        <w:ind w:firstLine="720"/>
        <w:jc w:val="both"/>
        <w:rPr>
          <w:rFonts w:ascii="Arial" w:hAnsi="Arial" w:cs="Arial"/>
        </w:rPr>
      </w:pPr>
      <w:r>
        <w:rPr>
          <w:rFonts w:ascii="Arial" w:hAnsi="Arial" w:cs="Arial"/>
        </w:rPr>
        <w:t xml:space="preserve">This study </w:t>
      </w:r>
      <w:r w:rsidR="009A0E12">
        <w:rPr>
          <w:rFonts w:ascii="Arial" w:hAnsi="Arial" w:cs="Arial"/>
        </w:rPr>
        <w:t>explore</w:t>
      </w:r>
      <w:r w:rsidR="00286BB1">
        <w:rPr>
          <w:rFonts w:ascii="Arial" w:hAnsi="Arial" w:cs="Arial"/>
        </w:rPr>
        <w:t>d</w:t>
      </w:r>
      <w:r w:rsidR="009A0E12">
        <w:rPr>
          <w:rFonts w:ascii="Arial" w:hAnsi="Arial" w:cs="Arial"/>
        </w:rPr>
        <w:t xml:space="preserve"> the validity of the</w:t>
      </w:r>
      <w:r>
        <w:rPr>
          <w:rFonts w:ascii="Arial" w:hAnsi="Arial" w:cs="Arial"/>
        </w:rPr>
        <w:t xml:space="preserve"> null hypothesis according to the statement of the problem:</w:t>
      </w:r>
    </w:p>
    <w:p w14:paraId="724415D7" w14:textId="59A20EFF" w:rsidR="00907473" w:rsidRDefault="00D26DA7" w:rsidP="00D26DA7">
      <w:pPr>
        <w:spacing w:after="0" w:line="480" w:lineRule="auto"/>
        <w:ind w:firstLine="720"/>
        <w:contextualSpacing/>
        <w:jc w:val="both"/>
        <w:rPr>
          <w:rFonts w:ascii="Arial" w:eastAsiaTheme="minorEastAsia" w:hAnsi="Arial" w:cs="Arial"/>
          <w:kern w:val="0"/>
          <w:lang w:val="en-US" w:eastAsia="zh-CN"/>
          <w14:ligatures w14:val="none"/>
        </w:rPr>
      </w:pPr>
      <w:bookmarkStart w:id="7" w:name="_Hlk190004028"/>
      <w:bookmarkEnd w:id="6"/>
      <w:r>
        <w:rPr>
          <w:rFonts w:ascii="Arial" w:eastAsiaTheme="minorEastAsia" w:hAnsi="Arial" w:cs="Arial"/>
          <w:kern w:val="0"/>
          <w:lang w:val="en-US" w:eastAsia="zh-CN"/>
          <w14:ligatures w14:val="none"/>
        </w:rPr>
        <w:t>H</w:t>
      </w:r>
      <w:r>
        <w:rPr>
          <w:rFonts w:ascii="Arial" w:eastAsiaTheme="minorEastAsia" w:hAnsi="Arial" w:cs="Arial"/>
          <w:kern w:val="0"/>
          <w:vertAlign w:val="subscript"/>
          <w:lang w:val="en-US" w:eastAsia="zh-CN"/>
          <w14:ligatures w14:val="none"/>
        </w:rPr>
        <w:t>0</w:t>
      </w:r>
      <w:r>
        <w:rPr>
          <w:rFonts w:ascii="Arial" w:eastAsiaTheme="minorEastAsia" w:hAnsi="Arial" w:cs="Arial"/>
          <w:kern w:val="0"/>
          <w:lang w:val="en-US" w:eastAsia="zh-CN"/>
          <w14:ligatures w14:val="none"/>
        </w:rPr>
        <w:t>: T</w:t>
      </w:r>
      <w:r w:rsidRPr="0086147D">
        <w:rPr>
          <w:rFonts w:ascii="Arial" w:eastAsiaTheme="minorEastAsia" w:hAnsi="Arial" w:cs="Arial"/>
          <w:kern w:val="0"/>
          <w:lang w:val="en-US" w:eastAsia="zh-CN"/>
          <w14:ligatures w14:val="none"/>
        </w:rPr>
        <w:t>here</w:t>
      </w:r>
      <w:r>
        <w:rPr>
          <w:rFonts w:ascii="Arial" w:eastAsiaTheme="minorEastAsia" w:hAnsi="Arial" w:cs="Arial"/>
          <w:kern w:val="0"/>
          <w:lang w:val="en-US" w:eastAsia="zh-CN"/>
          <w14:ligatures w14:val="none"/>
        </w:rPr>
        <w:t xml:space="preserve"> is</w:t>
      </w:r>
      <w:r w:rsidRPr="0086147D">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no</w:t>
      </w:r>
      <w:r w:rsidRPr="0086147D">
        <w:rPr>
          <w:rFonts w:ascii="Arial" w:eastAsiaTheme="minorEastAsia" w:hAnsi="Arial" w:cs="Arial"/>
          <w:kern w:val="0"/>
          <w:lang w:val="en-US" w:eastAsia="zh-CN"/>
          <w14:ligatures w14:val="none"/>
        </w:rPr>
        <w:t xml:space="preserve"> significant relationship between the </w:t>
      </w:r>
      <w:r w:rsidR="00AF51C0">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571D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w:t>
      </w:r>
      <w:r w:rsidR="00664C86">
        <w:rPr>
          <w:rFonts w:ascii="Arial" w:eastAsiaTheme="minorEastAsia" w:hAnsi="Arial" w:cs="Arial"/>
          <w:kern w:val="0"/>
          <w:lang w:val="en-US" w:eastAsia="zh-CN"/>
          <w14:ligatures w14:val="none"/>
        </w:rPr>
        <w:t>Quieazy</w:t>
      </w:r>
      <w:r w:rsidR="00664C86" w:rsidRPr="0086147D">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w:t>
      </w:r>
      <w:r w:rsidR="00664C86">
        <w:rPr>
          <w:rFonts w:ascii="Arial" w:eastAsiaTheme="minorEastAsia" w:hAnsi="Arial" w:cs="Arial"/>
          <w:kern w:val="0"/>
          <w:lang w:val="en-US" w:eastAsia="zh-CN"/>
          <w14:ligatures w14:val="none"/>
        </w:rPr>
        <w:t>n</w:t>
      </w:r>
      <w:r w:rsidRPr="0086147D">
        <w:rPr>
          <w:rFonts w:ascii="Arial" w:eastAsiaTheme="minorEastAsia" w:hAnsi="Arial" w:cs="Arial"/>
          <w:kern w:val="0"/>
          <w:lang w:val="en-US" w:eastAsia="zh-CN"/>
          <w14:ligatures w14:val="none"/>
        </w:rPr>
        <w:t>.</w:t>
      </w:r>
    </w:p>
    <w:p w14:paraId="7C5402B9" w14:textId="77777777" w:rsidR="00907473" w:rsidRDefault="00907473" w:rsidP="00907473">
      <w:pPr>
        <w:spacing w:after="0" w:line="480" w:lineRule="auto"/>
        <w:jc w:val="both"/>
        <w:rPr>
          <w:rFonts w:ascii="Arial" w:hAnsi="Arial" w:cs="Arial"/>
          <w:b/>
          <w:bCs/>
        </w:rPr>
      </w:pPr>
      <w:r w:rsidRPr="00DF1631">
        <w:rPr>
          <w:rFonts w:ascii="Arial" w:hAnsi="Arial" w:cs="Arial"/>
          <w:b/>
          <w:bCs/>
        </w:rPr>
        <w:t>Significance of the Study</w:t>
      </w:r>
    </w:p>
    <w:p w14:paraId="3DF95B35" w14:textId="6BB978EE" w:rsidR="00907473" w:rsidRDefault="00C7207B" w:rsidP="00114B7E">
      <w:pPr>
        <w:spacing w:after="0" w:line="480" w:lineRule="auto"/>
        <w:ind w:firstLine="720"/>
        <w:jc w:val="both"/>
        <w:rPr>
          <w:rFonts w:ascii="Arial" w:hAnsi="Arial" w:cs="Arial"/>
          <w:b/>
          <w:bCs/>
        </w:rPr>
      </w:pPr>
      <w:r>
        <w:rPr>
          <w:rFonts w:ascii="Arial" w:hAnsi="Arial" w:cs="Arial"/>
          <w:b/>
          <w:bCs/>
        </w:rPr>
        <w:t>Learners</w:t>
      </w:r>
      <w:r w:rsidR="00114B7E">
        <w:rPr>
          <w:rFonts w:ascii="Arial" w:hAnsi="Arial" w:cs="Arial"/>
          <w:b/>
          <w:bCs/>
        </w:rPr>
        <w:t>.</w:t>
      </w:r>
      <w:r w:rsidR="004A6A23">
        <w:rPr>
          <w:rFonts w:ascii="Arial" w:hAnsi="Arial" w:cs="Arial"/>
          <w:b/>
          <w:bCs/>
        </w:rPr>
        <w:t xml:space="preserve"> </w:t>
      </w:r>
      <w:r w:rsidR="00411EDA" w:rsidRPr="00411EDA">
        <w:rPr>
          <w:rFonts w:ascii="Arial" w:hAnsi="Arial" w:cs="Arial"/>
        </w:rPr>
        <w:t>In using the application, learners can reduce the use and need of paper.</w:t>
      </w:r>
      <w:r w:rsidR="00411EDA">
        <w:rPr>
          <w:rFonts w:ascii="Arial" w:hAnsi="Arial" w:cs="Arial"/>
        </w:rPr>
        <w:t xml:space="preserve"> Th</w:t>
      </w:r>
      <w:r w:rsidR="00CB642C">
        <w:rPr>
          <w:rFonts w:ascii="Arial" w:hAnsi="Arial" w:cs="Arial"/>
        </w:rPr>
        <w:t>is</w:t>
      </w:r>
      <w:r w:rsidR="00411EDA">
        <w:rPr>
          <w:rFonts w:ascii="Arial" w:hAnsi="Arial" w:cs="Arial"/>
        </w:rPr>
        <w:t xml:space="preserve"> app aims to make education and quizzes more entertaining and fun.</w:t>
      </w:r>
      <w:r w:rsidR="00A91D4A">
        <w:rPr>
          <w:rFonts w:ascii="Arial" w:hAnsi="Arial" w:cs="Arial"/>
        </w:rPr>
        <w:t xml:space="preserve"> </w:t>
      </w:r>
      <w:r w:rsidR="00CB642C">
        <w:rPr>
          <w:rFonts w:ascii="Arial" w:hAnsi="Arial" w:cs="Arial"/>
        </w:rPr>
        <w:lastRenderedPageBreak/>
        <w:t xml:space="preserve">It can also help learners to </w:t>
      </w:r>
      <w:r w:rsidR="00EC77CF">
        <w:rPr>
          <w:rFonts w:ascii="Arial" w:hAnsi="Arial" w:cs="Arial"/>
        </w:rPr>
        <w:t>use the application and join quiz</w:t>
      </w:r>
      <w:r w:rsidR="00B15105">
        <w:rPr>
          <w:rFonts w:ascii="Arial" w:hAnsi="Arial" w:cs="Arial"/>
        </w:rPr>
        <w:t xml:space="preserve"> sessions</w:t>
      </w:r>
      <w:r w:rsidR="00CB642C">
        <w:rPr>
          <w:rFonts w:ascii="Arial" w:hAnsi="Arial" w:cs="Arial"/>
        </w:rPr>
        <w:t xml:space="preserve"> without internet access.</w:t>
      </w:r>
    </w:p>
    <w:p w14:paraId="4DEF1FEB" w14:textId="1EC77747" w:rsidR="00C7207B" w:rsidRPr="00CB642C" w:rsidRDefault="00C7207B" w:rsidP="00114B7E">
      <w:pPr>
        <w:spacing w:after="0" w:line="480" w:lineRule="auto"/>
        <w:ind w:firstLine="720"/>
        <w:jc w:val="both"/>
        <w:rPr>
          <w:rFonts w:ascii="Arial" w:hAnsi="Arial" w:cs="Arial"/>
        </w:rPr>
      </w:pPr>
      <w:r>
        <w:rPr>
          <w:rFonts w:ascii="Arial" w:hAnsi="Arial" w:cs="Arial"/>
          <w:b/>
          <w:bCs/>
        </w:rPr>
        <w:t>Educators</w:t>
      </w:r>
      <w:r w:rsidR="00114B7E">
        <w:rPr>
          <w:rFonts w:ascii="Arial" w:hAnsi="Arial" w:cs="Arial"/>
          <w:b/>
          <w:bCs/>
        </w:rPr>
        <w:t>.</w:t>
      </w:r>
      <w:r w:rsidR="00411EDA">
        <w:rPr>
          <w:rFonts w:ascii="Arial" w:hAnsi="Arial" w:cs="Arial"/>
          <w:b/>
          <w:bCs/>
        </w:rPr>
        <w:t xml:space="preserve"> </w:t>
      </w:r>
      <w:r w:rsidR="00CB642C" w:rsidRPr="00CB642C">
        <w:rPr>
          <w:rFonts w:ascii="Arial" w:hAnsi="Arial" w:cs="Arial"/>
        </w:rPr>
        <w:t>Th</w:t>
      </w:r>
      <w:r w:rsidR="00CB642C">
        <w:rPr>
          <w:rFonts w:ascii="Arial" w:hAnsi="Arial" w:cs="Arial"/>
        </w:rPr>
        <w:t>is</w:t>
      </w:r>
      <w:r w:rsidR="00CB642C" w:rsidRPr="00CB642C">
        <w:rPr>
          <w:rFonts w:ascii="Arial" w:hAnsi="Arial" w:cs="Arial"/>
        </w:rPr>
        <w:t xml:space="preserve"> application </w:t>
      </w:r>
      <w:r w:rsidR="00796276">
        <w:rPr>
          <w:rFonts w:ascii="Arial" w:hAnsi="Arial" w:cs="Arial"/>
        </w:rPr>
        <w:t>would</w:t>
      </w:r>
      <w:r w:rsidR="00CB642C" w:rsidRPr="00CB642C">
        <w:rPr>
          <w:rFonts w:ascii="Arial" w:hAnsi="Arial" w:cs="Arial"/>
        </w:rPr>
        <w:t xml:space="preserve"> reduce the </w:t>
      </w:r>
      <w:r w:rsidR="00CB642C">
        <w:rPr>
          <w:rFonts w:ascii="Arial" w:hAnsi="Arial" w:cs="Arial"/>
        </w:rPr>
        <w:t xml:space="preserve">hassle of work in </w:t>
      </w:r>
      <w:r w:rsidR="00DA146E">
        <w:rPr>
          <w:rFonts w:ascii="Arial" w:hAnsi="Arial" w:cs="Arial"/>
        </w:rPr>
        <w:t xml:space="preserve">performing </w:t>
      </w:r>
      <w:r w:rsidR="00CB642C">
        <w:rPr>
          <w:rFonts w:ascii="Arial" w:hAnsi="Arial" w:cs="Arial"/>
        </w:rPr>
        <w:t>and checking quizzes.</w:t>
      </w:r>
      <w:r w:rsidR="00DA146E">
        <w:rPr>
          <w:rFonts w:ascii="Arial" w:hAnsi="Arial" w:cs="Arial"/>
        </w:rPr>
        <w:t xml:space="preserve"> This can also decrease the use of paper</w:t>
      </w:r>
      <w:r w:rsidR="00951954">
        <w:rPr>
          <w:rFonts w:ascii="Arial" w:hAnsi="Arial" w:cs="Arial"/>
        </w:rPr>
        <w:t xml:space="preserve"> </w:t>
      </w:r>
      <w:r w:rsidR="00DA146E">
        <w:rPr>
          <w:rFonts w:ascii="Arial" w:hAnsi="Arial" w:cs="Arial"/>
        </w:rPr>
        <w:t>or even printing.</w:t>
      </w:r>
      <w:r w:rsidR="00A91D4A">
        <w:rPr>
          <w:rFonts w:ascii="Arial" w:hAnsi="Arial" w:cs="Arial"/>
        </w:rPr>
        <w:t xml:space="preserve"> </w:t>
      </w:r>
      <w:r w:rsidR="00DA146E">
        <w:rPr>
          <w:rFonts w:ascii="Arial" w:hAnsi="Arial" w:cs="Arial"/>
        </w:rPr>
        <w:t>The app can also provide security and integrity of the learners to the educators, lessening the occurrences of cheating.</w:t>
      </w:r>
    </w:p>
    <w:p w14:paraId="082C104C" w14:textId="44B50147" w:rsidR="004A6A23" w:rsidRDefault="004A6A23" w:rsidP="00114B7E">
      <w:pPr>
        <w:spacing w:after="0" w:line="480" w:lineRule="auto"/>
        <w:ind w:firstLine="720"/>
        <w:jc w:val="both"/>
        <w:rPr>
          <w:rFonts w:ascii="Arial" w:hAnsi="Arial" w:cs="Arial"/>
          <w:b/>
          <w:bCs/>
        </w:rPr>
      </w:pPr>
      <w:r>
        <w:rPr>
          <w:rFonts w:ascii="Arial" w:hAnsi="Arial" w:cs="Arial"/>
          <w:b/>
          <w:bCs/>
        </w:rPr>
        <w:t>Environment</w:t>
      </w:r>
      <w:r w:rsidR="00114B7E">
        <w:rPr>
          <w:rFonts w:ascii="Arial" w:hAnsi="Arial" w:cs="Arial"/>
          <w:b/>
          <w:bCs/>
        </w:rPr>
        <w:t>.</w:t>
      </w:r>
      <w:r w:rsidR="00580A01">
        <w:rPr>
          <w:rFonts w:ascii="Arial" w:hAnsi="Arial" w:cs="Arial"/>
          <w:b/>
          <w:bCs/>
        </w:rPr>
        <w:t xml:space="preserve"> </w:t>
      </w:r>
      <w:r w:rsidR="00580A01" w:rsidRPr="00580A01">
        <w:rPr>
          <w:rFonts w:ascii="Arial" w:hAnsi="Arial" w:cs="Arial"/>
        </w:rPr>
        <w:t>With the lessen</w:t>
      </w:r>
      <w:r w:rsidR="002D3565">
        <w:rPr>
          <w:rFonts w:ascii="Arial" w:hAnsi="Arial" w:cs="Arial"/>
        </w:rPr>
        <w:t>ed</w:t>
      </w:r>
      <w:r w:rsidR="00580A01" w:rsidRPr="00580A01">
        <w:rPr>
          <w:rFonts w:ascii="Arial" w:hAnsi="Arial" w:cs="Arial"/>
        </w:rPr>
        <w:t xml:space="preserve"> usage of paper, </w:t>
      </w:r>
      <w:r w:rsidR="005B667F">
        <w:rPr>
          <w:rFonts w:ascii="Arial" w:hAnsi="Arial" w:cs="Arial"/>
        </w:rPr>
        <w:t xml:space="preserve">it </w:t>
      </w:r>
      <w:r w:rsidR="00580A01" w:rsidRPr="00580A01">
        <w:rPr>
          <w:rFonts w:ascii="Arial" w:hAnsi="Arial" w:cs="Arial"/>
        </w:rPr>
        <w:t>could also reduce the cutting of trees.</w:t>
      </w:r>
    </w:p>
    <w:p w14:paraId="2E5650CC" w14:textId="0FEFE52F" w:rsidR="00C7207B" w:rsidRDefault="00C7207B" w:rsidP="00114B7E">
      <w:pPr>
        <w:spacing w:after="0" w:line="480" w:lineRule="auto"/>
        <w:ind w:firstLine="720"/>
        <w:jc w:val="both"/>
        <w:rPr>
          <w:rFonts w:ascii="Arial" w:hAnsi="Arial" w:cs="Arial"/>
          <w:b/>
          <w:bCs/>
        </w:rPr>
      </w:pPr>
      <w:r>
        <w:rPr>
          <w:rFonts w:ascii="Arial" w:hAnsi="Arial" w:cs="Arial"/>
          <w:b/>
          <w:bCs/>
        </w:rPr>
        <w:t>Future Researchers</w:t>
      </w:r>
      <w:r w:rsidR="00114B7E">
        <w:rPr>
          <w:rFonts w:ascii="Arial" w:hAnsi="Arial" w:cs="Arial"/>
          <w:b/>
          <w:bCs/>
        </w:rPr>
        <w:t>.</w:t>
      </w:r>
      <w:r w:rsidR="00DA146E">
        <w:rPr>
          <w:rFonts w:ascii="Arial" w:hAnsi="Arial" w:cs="Arial"/>
          <w:b/>
          <w:bCs/>
        </w:rPr>
        <w:t xml:space="preserve"> </w:t>
      </w:r>
      <w:r w:rsidR="00DA146E" w:rsidRPr="00DA146E">
        <w:rPr>
          <w:rFonts w:ascii="Arial" w:hAnsi="Arial" w:cs="Arial"/>
        </w:rPr>
        <w:t xml:space="preserve">They </w:t>
      </w:r>
      <w:r w:rsidR="00DA146E">
        <w:rPr>
          <w:rFonts w:ascii="Arial" w:hAnsi="Arial" w:cs="Arial"/>
        </w:rPr>
        <w:t xml:space="preserve">can use this study’s findings as reference </w:t>
      </w:r>
      <w:r w:rsidR="006846DF">
        <w:rPr>
          <w:rFonts w:ascii="Arial" w:hAnsi="Arial" w:cs="Arial"/>
        </w:rPr>
        <w:t>for</w:t>
      </w:r>
      <w:r w:rsidR="00DA146E">
        <w:rPr>
          <w:rFonts w:ascii="Arial" w:hAnsi="Arial" w:cs="Arial"/>
        </w:rPr>
        <w:t xml:space="preserve"> future studies involving education with technology. This can also provide or create new ideas in working with applications.</w:t>
      </w:r>
    </w:p>
    <w:bookmarkEnd w:id="7"/>
    <w:p w14:paraId="21C29BD4"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Scope and Delimitation of the Study</w:t>
      </w:r>
    </w:p>
    <w:p w14:paraId="2AAE8013" w14:textId="56E64A72" w:rsidR="001E43C6" w:rsidRDefault="001819FE" w:rsidP="001E43C6">
      <w:pPr>
        <w:spacing w:line="480" w:lineRule="auto"/>
        <w:ind w:firstLine="720"/>
        <w:jc w:val="both"/>
        <w:rPr>
          <w:rFonts w:ascii="Arial" w:hAnsi="Arial" w:cs="Arial"/>
        </w:rPr>
      </w:pPr>
      <w:r w:rsidRPr="001819FE">
        <w:rPr>
          <w:rFonts w:ascii="Arial" w:hAnsi="Arial" w:cs="Arial"/>
        </w:rPr>
        <w:t>Offline development is a major emphasis of this study.</w:t>
      </w:r>
      <w:r w:rsidR="008E2834">
        <w:rPr>
          <w:rFonts w:ascii="Arial" w:hAnsi="Arial" w:cs="Arial"/>
        </w:rPr>
        <w:t xml:space="preserve"> </w:t>
      </w:r>
      <w:r w:rsidR="005B667F">
        <w:rPr>
          <w:rFonts w:ascii="Arial" w:hAnsi="Arial" w:cs="Arial"/>
        </w:rPr>
        <w:t>T</w:t>
      </w:r>
      <w:r w:rsidRPr="001819FE">
        <w:rPr>
          <w:rFonts w:ascii="Arial" w:hAnsi="Arial" w:cs="Arial"/>
        </w:rPr>
        <w:t xml:space="preserve">he </w:t>
      </w:r>
      <w:r w:rsidR="00714465">
        <w:rPr>
          <w:rFonts w:ascii="Arial" w:hAnsi="Arial" w:cs="Arial"/>
        </w:rPr>
        <w:t>application</w:t>
      </w:r>
      <w:r w:rsidR="005B667F">
        <w:rPr>
          <w:rFonts w:ascii="Arial" w:hAnsi="Arial" w:cs="Arial"/>
        </w:rPr>
        <w:t xml:space="preserve"> </w:t>
      </w:r>
      <w:r w:rsidR="005B667F" w:rsidRPr="001819FE">
        <w:rPr>
          <w:rFonts w:ascii="Arial" w:hAnsi="Arial" w:cs="Arial"/>
        </w:rPr>
        <w:t>can</w:t>
      </w:r>
      <w:r w:rsidR="005B667F">
        <w:rPr>
          <w:rFonts w:ascii="Arial" w:hAnsi="Arial" w:cs="Arial"/>
        </w:rPr>
        <w:t xml:space="preserve"> be </w:t>
      </w:r>
      <w:r w:rsidR="005B667F" w:rsidRPr="001819FE">
        <w:rPr>
          <w:rFonts w:ascii="Arial" w:hAnsi="Arial" w:cs="Arial"/>
        </w:rPr>
        <w:t>distribute</w:t>
      </w:r>
      <w:r w:rsidR="005B667F">
        <w:rPr>
          <w:rFonts w:ascii="Arial" w:hAnsi="Arial" w:cs="Arial"/>
        </w:rPr>
        <w:t>d</w:t>
      </w:r>
      <w:r w:rsidRPr="001819FE">
        <w:rPr>
          <w:rFonts w:ascii="Arial" w:hAnsi="Arial" w:cs="Arial"/>
        </w:rPr>
        <w:t xml:space="preserve"> on a self-hosted website or on free app markets like itch.io. </w:t>
      </w:r>
      <w:r w:rsidR="00714465">
        <w:rPr>
          <w:rFonts w:ascii="Arial" w:hAnsi="Arial" w:cs="Arial"/>
        </w:rPr>
        <w:t xml:space="preserve">The </w:t>
      </w:r>
      <w:r w:rsidRPr="001819FE">
        <w:rPr>
          <w:rFonts w:ascii="Arial" w:hAnsi="Arial" w:cs="Arial"/>
        </w:rPr>
        <w:t xml:space="preserve">application's </w:t>
      </w:r>
      <w:r w:rsidR="00103ECC">
        <w:rPr>
          <w:rFonts w:ascii="Arial" w:hAnsi="Arial" w:cs="Arial"/>
        </w:rPr>
        <w:t>acceptability</w:t>
      </w:r>
      <w:r w:rsidRPr="001819FE">
        <w:rPr>
          <w:rFonts w:ascii="Arial" w:hAnsi="Arial" w:cs="Arial"/>
        </w:rPr>
        <w:t xml:space="preserve"> and </w:t>
      </w:r>
      <w:r w:rsidR="00103ECC">
        <w:rPr>
          <w:rFonts w:ascii="Arial" w:hAnsi="Arial" w:cs="Arial"/>
        </w:rPr>
        <w:t>performance</w:t>
      </w:r>
      <w:r w:rsidRPr="001819FE">
        <w:rPr>
          <w:rFonts w:ascii="Arial" w:hAnsi="Arial" w:cs="Arial"/>
        </w:rPr>
        <w:t xml:space="preserve"> as an educational tool for</w:t>
      </w:r>
      <w:r w:rsidR="00714465">
        <w:rPr>
          <w:rFonts w:ascii="Arial" w:hAnsi="Arial" w:cs="Arial"/>
        </w:rPr>
        <w:t xml:space="preserve"> learners</w:t>
      </w:r>
      <w:r w:rsidRPr="001819FE">
        <w:rPr>
          <w:rFonts w:ascii="Arial" w:hAnsi="Arial" w:cs="Arial"/>
        </w:rPr>
        <w:t xml:space="preserve"> and </w:t>
      </w:r>
      <w:r w:rsidR="00714465">
        <w:rPr>
          <w:rFonts w:ascii="Arial" w:hAnsi="Arial" w:cs="Arial"/>
        </w:rPr>
        <w:t>educators</w:t>
      </w:r>
      <w:r w:rsidRPr="001819FE">
        <w:rPr>
          <w:rFonts w:ascii="Arial" w:hAnsi="Arial" w:cs="Arial"/>
        </w:rPr>
        <w:t xml:space="preserve"> </w:t>
      </w:r>
      <w:r w:rsidR="00FB4824">
        <w:rPr>
          <w:rFonts w:ascii="Arial" w:hAnsi="Arial" w:cs="Arial"/>
        </w:rPr>
        <w:t>was</w:t>
      </w:r>
      <w:r w:rsidRPr="001819FE">
        <w:rPr>
          <w:rFonts w:ascii="Arial" w:hAnsi="Arial" w:cs="Arial"/>
        </w:rPr>
        <w:t xml:space="preserve"> evaluated by the researchers using survey questionnaire</w:t>
      </w:r>
      <w:r w:rsidR="009E2507">
        <w:rPr>
          <w:rFonts w:ascii="Arial" w:hAnsi="Arial" w:cs="Arial"/>
        </w:rPr>
        <w:t>s</w:t>
      </w:r>
      <w:r w:rsidRPr="001819FE">
        <w:rPr>
          <w:rFonts w:ascii="Arial" w:hAnsi="Arial" w:cs="Arial"/>
        </w:rPr>
        <w:t xml:space="preserve">. All devices, </w:t>
      </w:r>
      <w:r w:rsidR="00714465" w:rsidRPr="001819FE">
        <w:rPr>
          <w:rFonts w:ascii="Arial" w:hAnsi="Arial" w:cs="Arial"/>
        </w:rPr>
        <w:t>apart from</w:t>
      </w:r>
      <w:r w:rsidRPr="001819FE">
        <w:rPr>
          <w:rFonts w:ascii="Arial" w:hAnsi="Arial" w:cs="Arial"/>
        </w:rPr>
        <w:t xml:space="preserve"> iOS and </w:t>
      </w:r>
      <w:r w:rsidR="00A04642">
        <w:rPr>
          <w:rFonts w:ascii="Arial" w:hAnsi="Arial" w:cs="Arial"/>
        </w:rPr>
        <w:t>m</w:t>
      </w:r>
      <w:r w:rsidRPr="001819FE">
        <w:rPr>
          <w:rFonts w:ascii="Arial" w:hAnsi="Arial" w:cs="Arial"/>
        </w:rPr>
        <w:t xml:space="preserve">acOS systems, may access the </w:t>
      </w:r>
      <w:r w:rsidR="00714465">
        <w:rPr>
          <w:rFonts w:ascii="Arial" w:hAnsi="Arial" w:cs="Arial"/>
        </w:rPr>
        <w:t>software</w:t>
      </w:r>
      <w:r w:rsidRPr="001819FE">
        <w:rPr>
          <w:rFonts w:ascii="Arial" w:hAnsi="Arial" w:cs="Arial"/>
        </w:rPr>
        <w:t xml:space="preserve">. This study </w:t>
      </w:r>
      <w:r w:rsidR="007F2679">
        <w:rPr>
          <w:rFonts w:ascii="Arial" w:hAnsi="Arial" w:cs="Arial"/>
        </w:rPr>
        <w:t>did</w:t>
      </w:r>
      <w:r w:rsidRPr="001819FE">
        <w:rPr>
          <w:rFonts w:ascii="Arial" w:hAnsi="Arial" w:cs="Arial"/>
        </w:rPr>
        <w:t xml:space="preserve"> not</w:t>
      </w:r>
      <w:r w:rsidR="002E7A16">
        <w:rPr>
          <w:rFonts w:ascii="Arial" w:hAnsi="Arial" w:cs="Arial"/>
        </w:rPr>
        <w:t xml:space="preserve"> currently </w:t>
      </w:r>
      <w:r w:rsidRPr="001819FE">
        <w:rPr>
          <w:rFonts w:ascii="Arial" w:hAnsi="Arial" w:cs="Arial"/>
        </w:rPr>
        <w:t xml:space="preserve">attempt to distribute the software on paid </w:t>
      </w:r>
      <w:r w:rsidR="003A544F">
        <w:rPr>
          <w:rFonts w:ascii="Arial" w:hAnsi="Arial" w:cs="Arial"/>
        </w:rPr>
        <w:t>app markets</w:t>
      </w:r>
      <w:r w:rsidRPr="001819FE">
        <w:rPr>
          <w:rFonts w:ascii="Arial" w:hAnsi="Arial" w:cs="Arial"/>
        </w:rPr>
        <w:t xml:space="preserve"> such as the Google Play</w:t>
      </w:r>
      <w:r w:rsidR="00A04642">
        <w:rPr>
          <w:rFonts w:ascii="Arial" w:hAnsi="Arial" w:cs="Arial"/>
        </w:rPr>
        <w:t xml:space="preserve"> </w:t>
      </w:r>
      <w:r w:rsidRPr="001819FE">
        <w:rPr>
          <w:rFonts w:ascii="Arial" w:hAnsi="Arial" w:cs="Arial"/>
        </w:rPr>
        <w:t>Store</w:t>
      </w:r>
      <w:r w:rsidR="003A544F">
        <w:rPr>
          <w:rFonts w:ascii="Arial" w:hAnsi="Arial" w:cs="Arial"/>
        </w:rPr>
        <w:t xml:space="preserve"> and the Apple App</w:t>
      </w:r>
      <w:r w:rsidR="001B2B85">
        <w:rPr>
          <w:rFonts w:ascii="Arial" w:hAnsi="Arial" w:cs="Arial"/>
        </w:rPr>
        <w:t xml:space="preserve"> </w:t>
      </w:r>
      <w:r w:rsidR="003A544F">
        <w:rPr>
          <w:rFonts w:ascii="Arial" w:hAnsi="Arial" w:cs="Arial"/>
        </w:rPr>
        <w:t>Store</w:t>
      </w:r>
      <w:r w:rsidRPr="001819FE">
        <w:rPr>
          <w:rFonts w:ascii="Arial" w:hAnsi="Arial" w:cs="Arial"/>
        </w:rPr>
        <w:t>.</w:t>
      </w:r>
      <w:r w:rsidR="008E2834">
        <w:rPr>
          <w:rFonts w:ascii="Arial" w:hAnsi="Arial" w:cs="Arial"/>
        </w:rPr>
        <w:t xml:space="preserve"> This study</w:t>
      </w:r>
      <w:r w:rsidR="007F2679">
        <w:rPr>
          <w:rFonts w:ascii="Arial" w:hAnsi="Arial" w:cs="Arial"/>
        </w:rPr>
        <w:t xml:space="preserve"> did</w:t>
      </w:r>
      <w:r w:rsidR="008E2834">
        <w:rPr>
          <w:rFonts w:ascii="Arial" w:hAnsi="Arial" w:cs="Arial"/>
        </w:rPr>
        <w:t xml:space="preserve"> not focus on the market and mainly focus</w:t>
      </w:r>
      <w:r w:rsidR="007F2679">
        <w:rPr>
          <w:rFonts w:ascii="Arial" w:hAnsi="Arial" w:cs="Arial"/>
        </w:rPr>
        <w:t>ed</w:t>
      </w:r>
      <w:r w:rsidR="008E2834">
        <w:rPr>
          <w:rFonts w:ascii="Arial" w:hAnsi="Arial" w:cs="Arial"/>
        </w:rPr>
        <w:t xml:space="preserve"> on the actual application.</w:t>
      </w:r>
      <w:r w:rsidRPr="001819FE">
        <w:rPr>
          <w:rFonts w:ascii="Arial" w:hAnsi="Arial" w:cs="Arial"/>
        </w:rPr>
        <w:t xml:space="preserve"> The</w:t>
      </w:r>
      <w:r w:rsidR="009E2507">
        <w:rPr>
          <w:rFonts w:ascii="Arial" w:hAnsi="Arial" w:cs="Arial"/>
        </w:rPr>
        <w:t xml:space="preserve"> </w:t>
      </w:r>
      <w:r w:rsidR="009E2507" w:rsidRPr="001819FE">
        <w:rPr>
          <w:rFonts w:ascii="Arial" w:hAnsi="Arial" w:cs="Arial"/>
        </w:rPr>
        <w:t xml:space="preserve">subject </w:t>
      </w:r>
      <w:r w:rsidR="004F758D">
        <w:rPr>
          <w:rFonts w:ascii="Arial" w:hAnsi="Arial" w:cs="Arial"/>
        </w:rPr>
        <w:t>of</w:t>
      </w:r>
      <w:r w:rsidR="009E2507" w:rsidRPr="001819FE">
        <w:rPr>
          <w:rFonts w:ascii="Arial" w:hAnsi="Arial" w:cs="Arial"/>
        </w:rPr>
        <w:t xml:space="preserve"> </w:t>
      </w:r>
      <w:r w:rsidR="009E2507">
        <w:rPr>
          <w:rFonts w:ascii="Arial" w:hAnsi="Arial" w:cs="Arial"/>
        </w:rPr>
        <w:t xml:space="preserve">the </w:t>
      </w:r>
      <w:r w:rsidR="009E2507" w:rsidRPr="001819FE">
        <w:rPr>
          <w:rFonts w:ascii="Arial" w:hAnsi="Arial" w:cs="Arial"/>
        </w:rPr>
        <w:t>conduct</w:t>
      </w:r>
      <w:r w:rsidR="009E2507">
        <w:rPr>
          <w:rFonts w:ascii="Arial" w:hAnsi="Arial" w:cs="Arial"/>
        </w:rPr>
        <w:t xml:space="preserve"> of this study </w:t>
      </w:r>
      <w:r w:rsidR="007F2679">
        <w:rPr>
          <w:rFonts w:ascii="Arial" w:hAnsi="Arial" w:cs="Arial"/>
        </w:rPr>
        <w:t>were</w:t>
      </w:r>
      <w:r w:rsidR="009E2507">
        <w:rPr>
          <w:rFonts w:ascii="Arial" w:hAnsi="Arial" w:cs="Arial"/>
        </w:rPr>
        <w:t xml:space="preserve"> the</w:t>
      </w:r>
      <w:r w:rsidRPr="001819FE">
        <w:rPr>
          <w:rFonts w:ascii="Arial" w:hAnsi="Arial" w:cs="Arial"/>
        </w:rPr>
        <w:t xml:space="preserve"> students </w:t>
      </w:r>
      <w:r w:rsidR="009E2507">
        <w:rPr>
          <w:rFonts w:ascii="Arial" w:hAnsi="Arial" w:cs="Arial"/>
        </w:rPr>
        <w:t>of</w:t>
      </w:r>
      <w:r w:rsidRPr="001819FE">
        <w:rPr>
          <w:rFonts w:ascii="Arial" w:hAnsi="Arial" w:cs="Arial"/>
        </w:rPr>
        <w:t xml:space="preserve"> Sta. Maria Integrated High School</w:t>
      </w:r>
      <w:r w:rsidR="009E2507">
        <w:rPr>
          <w:rFonts w:ascii="Arial" w:hAnsi="Arial" w:cs="Arial"/>
        </w:rPr>
        <w:t xml:space="preserve">, </w:t>
      </w:r>
      <w:r w:rsidR="009E2507" w:rsidRPr="009E2507">
        <w:rPr>
          <w:rFonts w:ascii="Arial" w:hAnsi="Arial" w:cs="Arial"/>
        </w:rPr>
        <w:t>Academic Year 202</w:t>
      </w:r>
      <w:r w:rsidR="00B55780">
        <w:rPr>
          <w:rFonts w:ascii="Arial" w:hAnsi="Arial" w:cs="Arial"/>
        </w:rPr>
        <w:t>5</w:t>
      </w:r>
      <w:r w:rsidR="009E2507" w:rsidRPr="009E2507">
        <w:rPr>
          <w:rFonts w:ascii="Arial" w:hAnsi="Arial" w:cs="Arial"/>
        </w:rPr>
        <w:t>-202</w:t>
      </w:r>
      <w:r w:rsidR="00B55780">
        <w:rPr>
          <w:rFonts w:ascii="Arial" w:hAnsi="Arial" w:cs="Arial"/>
        </w:rPr>
        <w:t>6</w:t>
      </w:r>
      <w:r w:rsidR="009E2507" w:rsidRPr="009E2507">
        <w:rPr>
          <w:rFonts w:ascii="Arial" w:hAnsi="Arial" w:cs="Arial"/>
        </w:rPr>
        <w:t>.</w:t>
      </w:r>
    </w:p>
    <w:p w14:paraId="50F88D87" w14:textId="3CA8F854" w:rsidR="00907473" w:rsidRPr="001E43C6" w:rsidRDefault="001E43C6" w:rsidP="001E43C6">
      <w:pPr>
        <w:spacing w:line="259" w:lineRule="auto"/>
        <w:rPr>
          <w:rFonts w:ascii="Arial" w:hAnsi="Arial" w:cs="Arial"/>
        </w:rPr>
      </w:pPr>
      <w:r>
        <w:rPr>
          <w:rFonts w:ascii="Arial" w:hAnsi="Arial" w:cs="Arial"/>
        </w:rPr>
        <w:br w:type="page"/>
      </w:r>
    </w:p>
    <w:p w14:paraId="037411A1" w14:textId="77777777" w:rsidR="00907473" w:rsidRPr="00460897" w:rsidRDefault="00907473" w:rsidP="00907473">
      <w:pPr>
        <w:spacing w:after="0" w:line="480" w:lineRule="auto"/>
        <w:jc w:val="center"/>
        <w:rPr>
          <w:rFonts w:ascii="Arial" w:hAnsi="Arial" w:cs="Arial"/>
          <w:b/>
          <w:bCs/>
        </w:rPr>
      </w:pPr>
      <w:r>
        <w:rPr>
          <w:rFonts w:ascii="Arial" w:hAnsi="Arial" w:cs="Arial"/>
          <w:noProof/>
          <w14:ligatures w14:val="none"/>
        </w:rPr>
        <w:lastRenderedPageBreak/>
        <mc:AlternateContent>
          <mc:Choice Requires="wps">
            <w:drawing>
              <wp:anchor distT="0" distB="0" distL="114300" distR="114300" simplePos="0" relativeHeight="251663360" behindDoc="0" locked="0" layoutInCell="1" allowOverlap="1" wp14:anchorId="008F7B80" wp14:editId="1B819ADE">
                <wp:simplePos x="0" y="0"/>
                <wp:positionH relativeFrom="column">
                  <wp:posOffset>5164372</wp:posOffset>
                </wp:positionH>
                <wp:positionV relativeFrom="paragraph">
                  <wp:posOffset>-516835</wp:posOffset>
                </wp:positionV>
                <wp:extent cx="556591" cy="333955"/>
                <wp:effectExtent l="0" t="0" r="15240" b="28575"/>
                <wp:wrapNone/>
                <wp:docPr id="1754818679" name="Rectangle 27"/>
                <wp:cNvGraphicFramePr/>
                <a:graphic xmlns:a="http://schemas.openxmlformats.org/drawingml/2006/main">
                  <a:graphicData uri="http://schemas.microsoft.com/office/word/2010/wordprocessingShape">
                    <wps:wsp>
                      <wps:cNvSpPr/>
                      <wps:spPr>
                        <a:xfrm>
                          <a:off x="0" y="0"/>
                          <a:ext cx="556591"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356D5" id="Rectangle 27" o:spid="_x0000_s1026" style="position:absolute;margin-left:406.65pt;margin-top:-40.7pt;width:43.85pt;height:2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" fillcolor="white [3201]" strokecolor="white [3212]" strokeweight="1pt"/>
            </w:pict>
          </mc:Fallback>
        </mc:AlternateContent>
      </w:r>
      <w:r w:rsidRPr="00DF1631">
        <w:rPr>
          <w:rFonts w:ascii="Arial" w:hAnsi="Arial" w:cs="Arial"/>
        </w:rPr>
        <w:t>Chapter 2</w:t>
      </w:r>
    </w:p>
    <w:p w14:paraId="16D4EDDC" w14:textId="77777777" w:rsidR="00907473" w:rsidRDefault="00907473" w:rsidP="00907473">
      <w:pPr>
        <w:spacing w:line="480" w:lineRule="auto"/>
        <w:jc w:val="both"/>
        <w:rPr>
          <w:rFonts w:ascii="Arial" w:hAnsi="Arial" w:cs="Arial"/>
          <w:b/>
          <w:bCs/>
        </w:rPr>
      </w:pPr>
      <w:r w:rsidRPr="00DF1631">
        <w:rPr>
          <w:rFonts w:ascii="Arial" w:hAnsi="Arial" w:cs="Arial"/>
          <w:b/>
          <w:bCs/>
        </w:rPr>
        <w:tab/>
      </w:r>
      <w:r w:rsidRPr="00DF1631">
        <w:rPr>
          <w:rFonts w:ascii="Arial" w:hAnsi="Arial" w:cs="Arial"/>
          <w:b/>
          <w:bCs/>
        </w:rPr>
        <w:tab/>
        <w:t>REVIEW OF RELATED LITERATURE AND STUDIES</w:t>
      </w:r>
    </w:p>
    <w:p w14:paraId="01B5D662" w14:textId="416ADEA0" w:rsidR="00907473" w:rsidRDefault="00907473" w:rsidP="00907473">
      <w:pPr>
        <w:spacing w:line="480" w:lineRule="auto"/>
        <w:jc w:val="both"/>
        <w:rPr>
          <w:rFonts w:ascii="Arial" w:hAnsi="Arial" w:cs="Arial"/>
        </w:rPr>
      </w:pPr>
      <w:r>
        <w:rPr>
          <w:rFonts w:ascii="Arial" w:hAnsi="Arial" w:cs="Arial"/>
        </w:rPr>
        <w:tab/>
      </w:r>
      <w:r w:rsidR="001F7D53" w:rsidRPr="001F7D53">
        <w:rPr>
          <w:rFonts w:ascii="Arial" w:hAnsi="Arial" w:cs="Arial"/>
        </w:rPr>
        <w:t>This chapter shows a comprehensive review of the related literature and studies which are presented in the following paragraphs. The review includes local and international studies, ensuring a balanced exploration of the subject matter while demonstrating its relevance to the research.</w:t>
      </w:r>
    </w:p>
    <w:p w14:paraId="37EE2FB0" w14:textId="77777777" w:rsidR="00907473" w:rsidRDefault="00907473" w:rsidP="00907473">
      <w:pPr>
        <w:spacing w:after="0" w:line="480" w:lineRule="auto"/>
        <w:jc w:val="both"/>
        <w:rPr>
          <w:rFonts w:ascii="Arial" w:hAnsi="Arial" w:cs="Arial"/>
        </w:rPr>
      </w:pPr>
      <w:bookmarkStart w:id="8" w:name="_Hlk190973224"/>
      <w:r w:rsidRPr="00DF1631">
        <w:rPr>
          <w:rFonts w:ascii="Arial" w:hAnsi="Arial" w:cs="Arial"/>
          <w:b/>
          <w:bCs/>
        </w:rPr>
        <w:t>Related Literature</w:t>
      </w:r>
      <w:r w:rsidRPr="00DF1631">
        <w:rPr>
          <w:rFonts w:ascii="Arial" w:hAnsi="Arial" w:cs="Arial"/>
        </w:rPr>
        <w:t xml:space="preserve"> </w:t>
      </w:r>
    </w:p>
    <w:p w14:paraId="48CE9EC1" w14:textId="77777777" w:rsidR="00C1535A" w:rsidRPr="00C1535A" w:rsidRDefault="00C1535A" w:rsidP="00C1535A">
      <w:pPr>
        <w:spacing w:after="0" w:line="480" w:lineRule="auto"/>
        <w:ind w:firstLine="720"/>
        <w:jc w:val="both"/>
        <w:rPr>
          <w:rFonts w:ascii="Arial" w:hAnsi="Arial" w:cs="Arial"/>
        </w:rPr>
      </w:pPr>
      <w:r w:rsidRPr="00C1535A">
        <w:rPr>
          <w:rFonts w:ascii="Arial" w:hAnsi="Arial" w:cs="Arial"/>
        </w:rPr>
        <w:t xml:space="preserve">Gulshan (2023) stated that the internet is like a big web that connects people, making the exchange of information easier. The use of the internet has several advantages, such as getting information right away, learning resources, easy communication, entertainment, profit, and especially staying informed. However, there are also disadvantages, like online security risks, less face-to-face interaction, identity theft, addiction to the internet, and shorter attention spans. The internet is powerful, but discipline is important. </w:t>
      </w:r>
    </w:p>
    <w:p w14:paraId="39AD3CE3" w14:textId="607CA42C" w:rsidR="00C1535A" w:rsidRPr="00C1535A" w:rsidRDefault="00C1535A" w:rsidP="001E43C6">
      <w:pPr>
        <w:spacing w:after="0" w:line="480" w:lineRule="auto"/>
        <w:ind w:firstLine="720"/>
        <w:jc w:val="both"/>
        <w:rPr>
          <w:rFonts w:ascii="Arial" w:hAnsi="Arial" w:cs="Arial"/>
        </w:rPr>
      </w:pPr>
      <w:r w:rsidRPr="00C1535A">
        <w:rPr>
          <w:rFonts w:ascii="Arial" w:hAnsi="Arial" w:cs="Arial"/>
        </w:rPr>
        <w:t>The WebSocket API allows interaction between a user's browser and a server. With this API, devices can send messages and receive responses without checking the server for a reply (MD</w:t>
      </w:r>
      <w:r w:rsidR="00B7612F">
        <w:rPr>
          <w:rFonts w:ascii="Arial" w:hAnsi="Arial" w:cs="Arial"/>
        </w:rPr>
        <w:t>N</w:t>
      </w:r>
      <w:r w:rsidRPr="00C1535A">
        <w:rPr>
          <w:rFonts w:ascii="Arial" w:hAnsi="Arial" w:cs="Arial"/>
        </w:rPr>
        <w:t>, n.d.)</w:t>
      </w:r>
      <w:r w:rsidR="002C0828">
        <w:rPr>
          <w:rFonts w:ascii="Arial" w:hAnsi="Arial" w:cs="Arial"/>
        </w:rPr>
        <w:t>.</w:t>
      </w:r>
      <w:r w:rsidRPr="00C1535A">
        <w:rPr>
          <w:rFonts w:ascii="Arial" w:hAnsi="Arial" w:cs="Arial"/>
        </w:rPr>
        <w:t xml:space="preserve"> </w:t>
      </w:r>
    </w:p>
    <w:p w14:paraId="4605A416" w14:textId="074595C7"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Electron is a framework for building apps for desktops using both web technologies and Node.js. It is reliable, secure, and stable. It is the leading choice for most companies when building their most important product. Chat apps like Slack, Discord, and Signal are built with Electron. AI applications also use Electron, including both OpenAI’s ChatGPT and Anthropic’s Claude. Canva, Visual Studio </w:t>
      </w:r>
      <w:r w:rsidRPr="00C1535A">
        <w:rPr>
          <w:rFonts w:ascii="Arial" w:hAnsi="Arial" w:cs="Arial"/>
        </w:rPr>
        <w:lastRenderedPageBreak/>
        <w:t>Code, Loom, Notion, Docker, and other leading developers chose Electron. It is open-source and free for both commercial and personal use (Electron, n.d.)</w:t>
      </w:r>
      <w:r w:rsidR="00AF2D27">
        <w:rPr>
          <w:rFonts w:ascii="Arial" w:hAnsi="Arial" w:cs="Arial"/>
        </w:rPr>
        <w:t>.</w:t>
      </w:r>
      <w:r w:rsidRPr="00C1535A">
        <w:rPr>
          <w:rFonts w:ascii="Arial" w:hAnsi="Arial" w:cs="Arial"/>
        </w:rPr>
        <w:t xml:space="preserve"> </w:t>
      </w:r>
    </w:p>
    <w:p w14:paraId="6174AEBD" w14:textId="22EB9E23" w:rsidR="00C1535A" w:rsidRPr="00C1535A" w:rsidRDefault="00C1535A" w:rsidP="001E43C6">
      <w:pPr>
        <w:spacing w:after="0" w:line="480" w:lineRule="auto"/>
        <w:ind w:firstLine="720"/>
        <w:jc w:val="both"/>
        <w:rPr>
          <w:rFonts w:ascii="Arial" w:hAnsi="Arial" w:cs="Arial"/>
        </w:rPr>
      </w:pPr>
      <w:r w:rsidRPr="00C1535A">
        <w:rPr>
          <w:rFonts w:ascii="Arial" w:hAnsi="Arial" w:cs="Arial"/>
        </w:rPr>
        <w:t>Apache Cordova is a framework used in building mobile apps with the use of web technology. It can be used to extend an app cross-platform, without re-implementing it with different languages and tool sets. It can also be used to easily deploy web apps in different app stores</w:t>
      </w:r>
      <w:r w:rsidR="002C0828">
        <w:rPr>
          <w:rFonts w:ascii="Arial" w:hAnsi="Arial" w:cs="Arial"/>
        </w:rPr>
        <w:t xml:space="preserve"> </w:t>
      </w:r>
      <w:r w:rsidRPr="00C1535A">
        <w:rPr>
          <w:rFonts w:ascii="Arial" w:hAnsi="Arial" w:cs="Arial"/>
        </w:rPr>
        <w:t>(Apache Cordova, n.d.)</w:t>
      </w:r>
      <w:r w:rsidR="002C0828">
        <w:rPr>
          <w:rFonts w:ascii="Arial" w:hAnsi="Arial" w:cs="Arial"/>
        </w:rPr>
        <w:t>.</w:t>
      </w:r>
      <w:r w:rsidRPr="00C1535A">
        <w:rPr>
          <w:rFonts w:ascii="Arial" w:hAnsi="Arial" w:cs="Arial"/>
        </w:rPr>
        <w:t xml:space="preserve"> </w:t>
      </w:r>
    </w:p>
    <w:p w14:paraId="54608531" w14:textId="4AB2695F" w:rsidR="00C1535A" w:rsidRPr="00C1535A" w:rsidRDefault="00C1535A" w:rsidP="001E43C6">
      <w:pPr>
        <w:spacing w:after="0" w:line="480" w:lineRule="auto"/>
        <w:ind w:firstLine="720"/>
        <w:jc w:val="both"/>
        <w:rPr>
          <w:rFonts w:ascii="Arial" w:hAnsi="Arial" w:cs="Arial"/>
        </w:rPr>
      </w:pPr>
      <w:r w:rsidRPr="00C1535A">
        <w:rPr>
          <w:rFonts w:ascii="Arial" w:hAnsi="Arial" w:cs="Arial"/>
        </w:rPr>
        <w:t>Ahmed (202</w:t>
      </w:r>
      <w:r w:rsidR="00610C96">
        <w:rPr>
          <w:rFonts w:ascii="Arial" w:hAnsi="Arial" w:cs="Arial"/>
        </w:rPr>
        <w:t>3</w:t>
      </w:r>
      <w:r w:rsidRPr="00C1535A">
        <w:rPr>
          <w:rFonts w:ascii="Arial" w:hAnsi="Arial" w:cs="Arial"/>
        </w:rPr>
        <w:t xml:space="preserve">) asserts that educational learning applications aim to provide students with a pleasant and fascinating experience. E-learning platform benefits include comprehension expansion, individualized learning experiences, and intensified engagement. Any educational bureau can easily notify students about school programs by giving them school management apps and other mobile applications for their range of uses. With the mobile applications, learners have embraced cutting-edge instructional strategies. Learners can control barriers and boost their learning strategy with the aid of these smartphone apps. </w:t>
      </w:r>
    </w:p>
    <w:p w14:paraId="15E27E4C" w14:textId="3A2E7364" w:rsidR="00C1535A" w:rsidRPr="00C1535A" w:rsidRDefault="00C1535A" w:rsidP="001E43C6">
      <w:pPr>
        <w:spacing w:after="0" w:line="480" w:lineRule="auto"/>
        <w:ind w:firstLine="720"/>
        <w:jc w:val="both"/>
        <w:rPr>
          <w:rFonts w:ascii="Arial" w:hAnsi="Arial" w:cs="Arial"/>
        </w:rPr>
      </w:pPr>
      <w:r w:rsidRPr="00C1535A">
        <w:rPr>
          <w:rFonts w:ascii="Arial" w:hAnsi="Arial" w:cs="Arial"/>
        </w:rPr>
        <w:t>Rathi (</w:t>
      </w:r>
      <w:r w:rsidR="000957E9">
        <w:rPr>
          <w:rFonts w:ascii="Arial" w:hAnsi="Arial" w:cs="Arial"/>
        </w:rPr>
        <w:t>2025</w:t>
      </w:r>
      <w:r w:rsidRPr="00C1535A">
        <w:rPr>
          <w:rFonts w:ascii="Arial" w:hAnsi="Arial" w:cs="Arial"/>
        </w:rPr>
        <w:t xml:space="preserve">) said, "Teaching learning materials" (TLM) are used to improve learners' educational experiences. These resources assist learners in better comprehension of abstract ideas by acting as tactile, visual, or auditory learning aids. They meet several learning requirements and styles and are essential to personalized learning. For education to be effective, teaching materials must be introduced. They are used to enhance learner comprehension and speed up the learning process. Teaching and learning materials are crucial for the following reasons: to promote creativity, improve retention, facilitate learning, accommodate various learning styles, and save time. </w:t>
      </w:r>
    </w:p>
    <w:p w14:paraId="2D13E6C1" w14:textId="5A6BFD53" w:rsidR="00C1535A" w:rsidRPr="00C1535A" w:rsidRDefault="00C1535A" w:rsidP="001E43C6">
      <w:pPr>
        <w:spacing w:after="0" w:line="480" w:lineRule="auto"/>
        <w:ind w:firstLine="720"/>
        <w:jc w:val="both"/>
        <w:rPr>
          <w:rFonts w:ascii="Arial" w:hAnsi="Arial" w:cs="Arial"/>
        </w:rPr>
      </w:pPr>
      <w:r w:rsidRPr="00C1535A">
        <w:rPr>
          <w:rFonts w:ascii="Arial" w:hAnsi="Arial" w:cs="Arial"/>
        </w:rPr>
        <w:lastRenderedPageBreak/>
        <w:t>When making educational applications, it is better to follow common steps to have a smooth development. It starts with defining a target audience, identifying the learning objectives, choosing the appropriate platform, and planning the content and structure. After planning, the actual creation of the app comes next, which mainly includes the layout and functionality. It is important to implement gamification to achieve a fun app. Next comes the inclusion of feedback and assessment elements. Then the app must be tested and debugged to avoid bugs and errors. And the last step is to publish the app</w:t>
      </w:r>
      <w:r w:rsidR="002C0828">
        <w:rPr>
          <w:rFonts w:ascii="Arial" w:hAnsi="Arial" w:cs="Arial"/>
        </w:rPr>
        <w:t xml:space="preserve"> </w:t>
      </w:r>
      <w:r w:rsidRPr="00C1535A">
        <w:rPr>
          <w:rFonts w:ascii="Arial" w:hAnsi="Arial" w:cs="Arial"/>
        </w:rPr>
        <w:t>(Dukes, 2023)</w:t>
      </w:r>
      <w:r w:rsidR="002C0828">
        <w:rPr>
          <w:rFonts w:ascii="Arial" w:hAnsi="Arial" w:cs="Arial"/>
        </w:rPr>
        <w:t>.</w:t>
      </w:r>
    </w:p>
    <w:p w14:paraId="6F8835FA" w14:textId="54EB8089" w:rsidR="00C1535A" w:rsidRPr="00C1535A" w:rsidRDefault="00C1535A" w:rsidP="001E43C6">
      <w:pPr>
        <w:spacing w:after="0" w:line="480" w:lineRule="auto"/>
        <w:ind w:firstLine="720"/>
        <w:jc w:val="both"/>
        <w:rPr>
          <w:rFonts w:ascii="Arial" w:hAnsi="Arial" w:cs="Arial"/>
        </w:rPr>
      </w:pPr>
      <w:r w:rsidRPr="00C1535A">
        <w:rPr>
          <w:rFonts w:ascii="Arial" w:hAnsi="Arial" w:cs="Arial"/>
        </w:rPr>
        <w:t>According to Khomyn (202</w:t>
      </w:r>
      <w:r w:rsidR="00D604DB">
        <w:rPr>
          <w:rFonts w:ascii="Arial" w:hAnsi="Arial" w:cs="Arial"/>
        </w:rPr>
        <w:t>5</w:t>
      </w:r>
      <w:r w:rsidRPr="00C1535A">
        <w:rPr>
          <w:rFonts w:ascii="Arial" w:hAnsi="Arial" w:cs="Arial"/>
        </w:rPr>
        <w:t xml:space="preserve">), interaction, flexibility, and anytime/anywhere accessibility are the three principal benefits for the development of learning applications. There are specific abilities and knowledge needed to create educational mobile apps. The process of creating educational applications comprises the discovery phase, app design, app development, app testing &amp; optimization, and app release &amp; promotion. Every phase of development has unique characteristics that call for careful preparation, management, and coordination. Numerous educational mobile apps are available on the Apple App Store and Google Play Store. Examples include Coursera, Duolingo, Khan Academy, and Quizlet. </w:t>
      </w:r>
    </w:p>
    <w:p w14:paraId="578BBD0B" w14:textId="07E169B3"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Wijekoon (2023) stated that the user interface (UI) and user experience (UX) show how software looks, feels, and behaves. It ensures the users can have a consistent and predictable experience. Some of the most common UI/UX standards are consistency, usability, accessibility, responsive design, navigation and information architecture, and feedback. Following these standards has many </w:t>
      </w:r>
      <w:r w:rsidRPr="00C1535A">
        <w:rPr>
          <w:rFonts w:ascii="Arial" w:hAnsi="Arial" w:cs="Arial"/>
        </w:rPr>
        <w:lastRenderedPageBreak/>
        <w:t xml:space="preserve">benefits, such as better user experience, a lessened learning curve, improved efficiency, and reduced maintenance costs. </w:t>
      </w:r>
    </w:p>
    <w:p w14:paraId="0FE84D83" w14:textId="4985BF32" w:rsidR="00147C2B" w:rsidRDefault="00147C2B" w:rsidP="001E43C6">
      <w:pPr>
        <w:spacing w:after="0" w:line="480" w:lineRule="auto"/>
        <w:ind w:firstLine="720"/>
        <w:jc w:val="both"/>
        <w:rPr>
          <w:rFonts w:ascii="Arial" w:hAnsi="Arial" w:cs="Arial"/>
        </w:rPr>
      </w:pPr>
      <w:r w:rsidRPr="00147C2B">
        <w:rPr>
          <w:rFonts w:ascii="Arial" w:hAnsi="Arial" w:cs="Arial"/>
        </w:rPr>
        <w:t>The Transmission Control Protocol (TCP) stands out as a foundation of the internet protocol suite. Designed for robust communication over networks, TCP is one of the most crucial protocols allowing for the seamless exchange of data across the globe. It ensures that data packets sent from one computer to another arrive intact and in the correct order. It reliably works due to its design, which includes connection-oriented protocol, three-way handshake, reliable data transfer, flow control, congestion control, data segmentation, and error detection and correction. TCP offers various advantages that are crucial for successful data transmission over the internet. Advantages include reliability, order preservation, error recovery, standardization, and flexible data flow. TCP is used in web browsing, email services, file transfers, remote access, and streaming services (UMATechnology, 202</w:t>
      </w:r>
      <w:r w:rsidR="00DC262B">
        <w:rPr>
          <w:rFonts w:ascii="Arial" w:hAnsi="Arial" w:cs="Arial"/>
        </w:rPr>
        <w:t>5</w:t>
      </w:r>
      <w:r w:rsidRPr="00147C2B">
        <w:rPr>
          <w:rFonts w:ascii="Arial" w:hAnsi="Arial" w:cs="Arial"/>
        </w:rPr>
        <w:t>)</w:t>
      </w:r>
      <w:r w:rsidR="002C0828">
        <w:rPr>
          <w:rFonts w:ascii="Arial" w:hAnsi="Arial" w:cs="Arial"/>
        </w:rPr>
        <w:t>.</w:t>
      </w:r>
    </w:p>
    <w:p w14:paraId="0051EE01" w14:textId="4F767EB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Patro (2023) stated that debugging is crucial because it ensures the smooth operations of software product development. It identifies, analyzes, and fixes defects or bugs found in the application's code. It aims to remove the errors and unexpected behaviors, making sure that the application's functionality is at its best. Some examples of bugs include logical errors, code errors, race conditions, memory leaks, and compatibility issues. </w:t>
      </w:r>
    </w:p>
    <w:p w14:paraId="62245515" w14:textId="3AF219DF"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Ortega (2023) stated that one of the key functions of DevTools is to inspect, debug errors, and optimize a site. It saves time and effort in the development process, allowing for an efficient identification and resolution of issues. In addition, </w:t>
      </w:r>
      <w:r w:rsidRPr="00C1535A">
        <w:rPr>
          <w:rFonts w:ascii="Arial" w:hAnsi="Arial" w:cs="Arial"/>
        </w:rPr>
        <w:lastRenderedPageBreak/>
        <w:t xml:space="preserve">the console in DevTools is an important tool that enables JavaScript testing, printing debugging messages, executing commands, and evaluating expressions. Another valuable tool in DevTools is network functionality. It helps to understand how the page communicates with the server, and it identifies the performance issues. Also, it facilitates data transfer optimization. </w:t>
      </w:r>
    </w:p>
    <w:p w14:paraId="26E0F3BA" w14:textId="1A7AEE03"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According to the npm Docs (n.d.), the largest software registry in the world is Node Package Manager (npm). It is used to distribute software packages to open-source developers on many continents and by many organizations to oversee private work. It is also used to modify packages for apps, download standalone tools, run packages, and share code anywhere. </w:t>
      </w:r>
      <w:r w:rsidR="00B4570A">
        <w:rPr>
          <w:rFonts w:ascii="Arial" w:hAnsi="Arial" w:cs="Arial"/>
        </w:rPr>
        <w:t>npm</w:t>
      </w:r>
      <w:r w:rsidRPr="00C1535A">
        <w:rPr>
          <w:rFonts w:ascii="Arial" w:hAnsi="Arial" w:cs="Arial"/>
        </w:rPr>
        <w:t xml:space="preserve"> and Node.js are used together to create website APIs, automation, real-time, and single-page applications. There are many companies that use this, such as Netflix, Discord, LinkedIn, NASA, and PayPal</w:t>
      </w:r>
      <w:r w:rsidR="002C0828">
        <w:rPr>
          <w:rFonts w:ascii="Arial" w:hAnsi="Arial" w:cs="Arial"/>
        </w:rPr>
        <w:t xml:space="preserve"> </w:t>
      </w:r>
      <w:r w:rsidRPr="00C1535A">
        <w:rPr>
          <w:rFonts w:ascii="Arial" w:hAnsi="Arial" w:cs="Arial"/>
        </w:rPr>
        <w:t>(Harężlak, 2024)</w:t>
      </w:r>
      <w:r w:rsidR="002C0828">
        <w:rPr>
          <w:rFonts w:ascii="Arial" w:hAnsi="Arial" w:cs="Arial"/>
        </w:rPr>
        <w:t>.</w:t>
      </w:r>
    </w:p>
    <w:p w14:paraId="1EF2FA6B" w14:textId="5E5780BE" w:rsidR="00C1535A" w:rsidRPr="00C1535A" w:rsidRDefault="00932BDF" w:rsidP="001E43C6">
      <w:pPr>
        <w:spacing w:after="0" w:line="480" w:lineRule="auto"/>
        <w:ind w:firstLine="720"/>
        <w:jc w:val="both"/>
        <w:rPr>
          <w:rFonts w:ascii="Arial" w:hAnsi="Arial" w:cs="Arial"/>
        </w:rPr>
      </w:pPr>
      <w:r w:rsidRPr="00932BDF">
        <w:rPr>
          <w:rFonts w:ascii="Arial" w:hAnsi="Arial" w:cs="Arial"/>
        </w:rPr>
        <w:t>Padmanabhan (2020</w:t>
      </w:r>
      <w:r>
        <w:rPr>
          <w:rFonts w:ascii="Arial" w:hAnsi="Arial" w:cs="Arial"/>
        </w:rPr>
        <w:t xml:space="preserve">) </w:t>
      </w:r>
      <w:r w:rsidR="00C1535A" w:rsidRPr="00C1535A">
        <w:rPr>
          <w:rFonts w:ascii="Arial" w:hAnsi="Arial" w:cs="Arial"/>
        </w:rPr>
        <w:t xml:space="preserve">notes that package managers streamline software management by automating tasks such as installation, updates, configuration, and removal. A package typically consists of compressed files containing the software, settings, and dependency information. In addition, according to Nineleaps (2023), package management boosts productivity and streamlines development workflows, playing a crucial role in modern software development. Its key benefits include efficient dependency management, simplified version control, and optimized resource utilization, making a reliable package manager essential for contemporary software development. </w:t>
      </w:r>
    </w:p>
    <w:p w14:paraId="36A60BF4" w14:textId="33523AA4" w:rsidR="00907473" w:rsidRPr="001E43C6" w:rsidRDefault="00C1535A" w:rsidP="001E43C6">
      <w:pPr>
        <w:spacing w:after="0" w:line="480" w:lineRule="auto"/>
        <w:ind w:firstLine="720"/>
        <w:jc w:val="both"/>
        <w:rPr>
          <w:rFonts w:ascii="Arial" w:hAnsi="Arial" w:cs="Arial"/>
        </w:rPr>
      </w:pPr>
      <w:r w:rsidRPr="00C1535A">
        <w:rPr>
          <w:rFonts w:ascii="Arial" w:hAnsi="Arial" w:cs="Arial"/>
        </w:rPr>
        <w:lastRenderedPageBreak/>
        <w:t>According to Coursera (2024), JavaScript is a flexible tool. It can be used to add interactivity to web pages and create simple to complex animations. Developers can use it for back-end development together with Node.js, but it is usually used for developing interactive front-end web pages. JavaScript is a common choice for web development because of its several advantages. For instance, learning the language is simple, as there is a lot of existing documentation and tutorials. It is widely available for users because almost every web browser supports JavaScript.</w:t>
      </w:r>
    </w:p>
    <w:p w14:paraId="1B255E78" w14:textId="77777777" w:rsidR="00907473" w:rsidRDefault="00907473" w:rsidP="00907473">
      <w:pPr>
        <w:spacing w:after="0" w:line="480" w:lineRule="auto"/>
        <w:jc w:val="both"/>
        <w:rPr>
          <w:rFonts w:ascii="Arial" w:hAnsi="Arial" w:cs="Arial"/>
          <w:b/>
          <w:bCs/>
        </w:rPr>
      </w:pPr>
      <w:r w:rsidRPr="00DF1631">
        <w:rPr>
          <w:rFonts w:ascii="Arial" w:hAnsi="Arial" w:cs="Arial"/>
          <w:b/>
          <w:bCs/>
        </w:rPr>
        <w:t>Related Studies</w:t>
      </w:r>
    </w:p>
    <w:p w14:paraId="74EE0B94" w14:textId="16BD6108" w:rsidR="001E43C6" w:rsidRPr="001E43C6" w:rsidRDefault="001E43C6" w:rsidP="001E43C6">
      <w:pPr>
        <w:spacing w:after="0" w:line="480" w:lineRule="auto"/>
        <w:ind w:firstLine="720"/>
        <w:jc w:val="both"/>
        <w:rPr>
          <w:rFonts w:ascii="Arial" w:hAnsi="Arial" w:cs="Arial"/>
        </w:rPr>
      </w:pPr>
      <w:r w:rsidRPr="001E43C6">
        <w:rPr>
          <w:rFonts w:ascii="Arial" w:hAnsi="Arial" w:cs="Arial"/>
        </w:rPr>
        <w:t>When the COVID-19 pandemic started, teachers and learners faced difficulties in having quizzes online. The educators made an effort to search trusted media for them to have online quizzes. And with the help of QUIZIZZ, educators were able to teach online. It also has an entertainment area, where there are games. It helped learners to be more engaged in taking quizzes</w:t>
      </w:r>
      <w:r w:rsidR="002C0828">
        <w:rPr>
          <w:rFonts w:ascii="Arial" w:hAnsi="Arial" w:cs="Arial"/>
        </w:rPr>
        <w:t xml:space="preserve"> </w:t>
      </w:r>
      <w:r w:rsidRPr="001E43C6">
        <w:rPr>
          <w:rFonts w:ascii="Arial" w:hAnsi="Arial" w:cs="Arial"/>
        </w:rPr>
        <w:t>(Octorina, 2021)</w:t>
      </w:r>
      <w:r w:rsidR="002C0828">
        <w:rPr>
          <w:rFonts w:ascii="Arial" w:hAnsi="Arial" w:cs="Arial"/>
        </w:rPr>
        <w:t>.</w:t>
      </w:r>
    </w:p>
    <w:p w14:paraId="6B3F149D" w14:textId="6B8E8385"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said by Khairka et al. (2024), the normal exam creation process is slow and difficult for both educators and learners, which leads to delays in result declaration. Multiple-choice questions (MCQs) are identified as the easy way of assessing student knowledge. </w:t>
      </w:r>
    </w:p>
    <w:p w14:paraId="6E06C1F2" w14:textId="0AAF903F"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Student Response System (SRS) is a tool used in educational settings to gather real-time feedback from students during lectures or classes. It allows instructors to receive immediate insights into student understanding and engagement with the material. It has been used to help educators to engage students in the classroom. It will be well-known, as learning management systems </w:t>
      </w:r>
      <w:r w:rsidRPr="001E43C6">
        <w:rPr>
          <w:rFonts w:ascii="Arial" w:hAnsi="Arial" w:cs="Arial"/>
        </w:rPr>
        <w:lastRenderedPageBreak/>
        <w:t>such as Moodle have implemented such SRS. Nevertheless, the tools nowadays are too limited to effectively support blended learning, especially in maintaining students' concentration</w:t>
      </w:r>
      <w:r w:rsidR="002C0828">
        <w:rPr>
          <w:rFonts w:ascii="Arial" w:hAnsi="Arial" w:cs="Arial"/>
        </w:rPr>
        <w:t xml:space="preserve"> </w:t>
      </w:r>
      <w:r w:rsidRPr="001E43C6">
        <w:rPr>
          <w:rFonts w:ascii="Arial" w:hAnsi="Arial" w:cs="Arial"/>
        </w:rPr>
        <w:t>(Xie et al. 2023)</w:t>
      </w:r>
      <w:r w:rsidR="002C0828">
        <w:rPr>
          <w:rFonts w:ascii="Arial" w:hAnsi="Arial" w:cs="Arial"/>
        </w:rPr>
        <w:t>.</w:t>
      </w:r>
    </w:p>
    <w:p w14:paraId="144B44F2" w14:textId="3E97219E"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Rüth et al. (2021) discussed the basis of mobile quiz apps. Quiz apps have the potential to facilitate remote and self-regulated learning. In this context, automated feedback plays a crucial role. They examined the effects of two feedback types of quiz apps on performance, namely, the standard corrective feedback and feedback that incorporates additional information related to the correct response option. </w:t>
      </w:r>
    </w:p>
    <w:p w14:paraId="26A0BE46" w14:textId="46F1812A"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stated by Wang et al. (2023), compared to 4G networks, 5G offers easier deployment, reduced transmission delay, higher reliability, greater bandwidth, and broader connectivity. These advantages address key challenges in traditional manufacturing transformation, such as complex wiring requirements and heightened sensitivity to delays and stability issues. </w:t>
      </w:r>
    </w:p>
    <w:p w14:paraId="7FB04C68" w14:textId="02842CE7" w:rsidR="001E43C6" w:rsidRPr="001E43C6" w:rsidRDefault="001E43C6" w:rsidP="001E43C6">
      <w:pPr>
        <w:spacing w:after="0" w:line="480" w:lineRule="auto"/>
        <w:ind w:firstLine="720"/>
        <w:jc w:val="both"/>
        <w:rPr>
          <w:rFonts w:ascii="Arial" w:hAnsi="Arial" w:cs="Arial"/>
        </w:rPr>
      </w:pPr>
      <w:r w:rsidRPr="001E43C6">
        <w:rPr>
          <w:rFonts w:ascii="Arial" w:hAnsi="Arial" w:cs="Arial"/>
        </w:rPr>
        <w:t>Blended learning, that is, the combination of online and offline teaching and learning, can enhance students' understanding of many concepts. Furthermore, blended learning positively affected students; for instance, many achieved higher scores with the blended method compared to the traditional method</w:t>
      </w:r>
      <w:r w:rsidR="002C0828">
        <w:rPr>
          <w:rFonts w:ascii="Arial" w:hAnsi="Arial" w:cs="Arial"/>
        </w:rPr>
        <w:t xml:space="preserve"> </w:t>
      </w:r>
      <w:r w:rsidRPr="001E43C6">
        <w:rPr>
          <w:rFonts w:ascii="Arial" w:hAnsi="Arial" w:cs="Arial"/>
        </w:rPr>
        <w:t>(Setyawan, 2019)</w:t>
      </w:r>
      <w:r w:rsidR="002C0828">
        <w:rPr>
          <w:rFonts w:ascii="Arial" w:hAnsi="Arial" w:cs="Arial"/>
        </w:rPr>
        <w:t>.</w:t>
      </w:r>
    </w:p>
    <w:p w14:paraId="29702ED7" w14:textId="09527441"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According to Munoto et al. (2021), by using M-learning (mobile learning), learners attain more information and enhance their interest in learning due to entertainment. It is a combination of electronic learning (e-learning) and mobile </w:t>
      </w:r>
      <w:r w:rsidRPr="001E43C6">
        <w:rPr>
          <w:rFonts w:ascii="Arial" w:hAnsi="Arial" w:cs="Arial"/>
        </w:rPr>
        <w:lastRenderedPageBreak/>
        <w:t xml:space="preserve">computing, making the application accessible anytime and anywhere through mobile devices. </w:t>
      </w:r>
    </w:p>
    <w:p w14:paraId="4FC1A7BA" w14:textId="3B42A07B"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Based on the study of Smiderle et al. (2020), similar to how games can improve specific skills and maximize learning, gamification of education can increase student engagement levels. They have examined how gamification affects students' behavior, learning, and engagement based on their personality traits. Their findings indicated that the effect of gamification depends on the user's characteristics. </w:t>
      </w:r>
    </w:p>
    <w:p w14:paraId="534C5832" w14:textId="262C9513" w:rsidR="001E43C6" w:rsidRPr="001E43C6" w:rsidRDefault="001E43C6" w:rsidP="001E43C6">
      <w:pPr>
        <w:spacing w:after="0" w:line="480" w:lineRule="auto"/>
        <w:ind w:firstLine="720"/>
        <w:jc w:val="both"/>
        <w:rPr>
          <w:rFonts w:ascii="Arial" w:hAnsi="Arial" w:cs="Arial"/>
        </w:rPr>
      </w:pPr>
      <w:r w:rsidRPr="001E43C6">
        <w:rPr>
          <w:rFonts w:ascii="Arial" w:hAnsi="Arial" w:cs="Arial"/>
        </w:rPr>
        <w:t>Quizzes are used to test the understanding of a given material. And in e-learning, quizzes are typically conducted online. Online quizzes often have a time schedule, a time limit, and a limited number of attempts to answer. If students take tests at the same time, most are extremely likely to fail, especially if the network is unstable. To address this issue, a desktop-based offline quiz application was developed. Students use the offline quiz program to view all of the available quizzes. While answering is completed offline, downloading and uploading processes still require an internet connection</w:t>
      </w:r>
      <w:r w:rsidR="002C0828">
        <w:rPr>
          <w:rFonts w:ascii="Arial" w:hAnsi="Arial" w:cs="Arial"/>
        </w:rPr>
        <w:t xml:space="preserve"> </w:t>
      </w:r>
      <w:r w:rsidRPr="001E43C6">
        <w:rPr>
          <w:rFonts w:ascii="Arial" w:hAnsi="Arial" w:cs="Arial"/>
        </w:rPr>
        <w:t>(Mutiawani et al., 2020)</w:t>
      </w:r>
      <w:r w:rsidR="002C0828">
        <w:rPr>
          <w:rFonts w:ascii="Arial" w:hAnsi="Arial" w:cs="Arial"/>
        </w:rPr>
        <w:t>.</w:t>
      </w:r>
    </w:p>
    <w:p w14:paraId="67DF5532" w14:textId="57815811" w:rsidR="001E43C6" w:rsidRDefault="001E43C6" w:rsidP="001E43C6">
      <w:pPr>
        <w:spacing w:after="0" w:line="480" w:lineRule="auto"/>
        <w:ind w:firstLine="720"/>
        <w:jc w:val="both"/>
        <w:rPr>
          <w:rFonts w:ascii="Arial" w:hAnsi="Arial" w:cs="Arial"/>
        </w:rPr>
      </w:pPr>
      <w:r w:rsidRPr="001E43C6">
        <w:rPr>
          <w:rFonts w:ascii="Arial" w:hAnsi="Arial" w:cs="Arial"/>
        </w:rPr>
        <w:t xml:space="preserve">Shoesmith et al. (2020) made a game called Organic Fanatic, a free mobile game with quizzes that helps students evaluate their knowledge of organic structures and reactivity in an entertaining, arcade-style setting. Pupils said Organic Fanatic was a fun and creative way to learn organic chemistry. In organic chemistry education, such an interactive resource has proven to be a useful element in enabling a blended learning environment. Progress mechanics (points, badges, and leaderboards), narrative and characters, player control, instant </w:t>
      </w:r>
      <w:r w:rsidRPr="001E43C6">
        <w:rPr>
          <w:rFonts w:ascii="Arial" w:hAnsi="Arial" w:cs="Arial"/>
        </w:rPr>
        <w:lastRenderedPageBreak/>
        <w:t>feedback, opportunities for cooperative problem-solving, scaffolded learning with escalating challenges, opportunities for mastery and leveling up, and social interaction are some aspects of games that can help inspire students and make learning fun and easier.</w:t>
      </w:r>
      <w:bookmarkEnd w:id="8"/>
    </w:p>
    <w:p w14:paraId="3C104705" w14:textId="14DF1F27" w:rsidR="00907473" w:rsidRPr="00DF1631" w:rsidRDefault="001E43C6" w:rsidP="001E43C6">
      <w:pPr>
        <w:spacing w:line="259" w:lineRule="auto"/>
        <w:rPr>
          <w:rFonts w:ascii="Arial" w:hAnsi="Arial" w:cs="Arial"/>
        </w:rPr>
      </w:pPr>
      <w:r>
        <w:rPr>
          <w:rFonts w:ascii="Arial" w:hAnsi="Arial" w:cs="Arial"/>
        </w:rPr>
        <w:br w:type="page"/>
      </w:r>
    </w:p>
    <w:p w14:paraId="7DD43DDF" w14:textId="77777777" w:rsidR="00907473" w:rsidRDefault="00907473" w:rsidP="00907473">
      <w:pPr>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4384" behindDoc="0" locked="0" layoutInCell="1" allowOverlap="1" wp14:anchorId="561F076C" wp14:editId="7F6C983A">
                <wp:simplePos x="0" y="0"/>
                <wp:positionH relativeFrom="column">
                  <wp:posOffset>5140518</wp:posOffset>
                </wp:positionH>
                <wp:positionV relativeFrom="paragraph">
                  <wp:posOffset>-564543</wp:posOffset>
                </wp:positionV>
                <wp:extent cx="461176" cy="365760"/>
                <wp:effectExtent l="0" t="0" r="15240" b="15240"/>
                <wp:wrapNone/>
                <wp:docPr id="1047866800" name="Rectangle 29"/>
                <wp:cNvGraphicFramePr/>
                <a:graphic xmlns:a="http://schemas.openxmlformats.org/drawingml/2006/main">
                  <a:graphicData uri="http://schemas.microsoft.com/office/word/2010/wordprocessingShape">
                    <wps:wsp>
                      <wps:cNvSpPr/>
                      <wps:spPr>
                        <a:xfrm>
                          <a:off x="0" y="0"/>
                          <a:ext cx="461176"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9B352" id="Rectangle 29" o:spid="_x0000_s1026" style="position:absolute;margin-left:404.75pt;margin-top:-44.45pt;width:36.3pt;height:2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" fillcolor="white [3201]" strokecolor="white [3212]" strokeweight="1pt"/>
            </w:pict>
          </mc:Fallback>
        </mc:AlternateContent>
      </w:r>
      <w:r w:rsidRPr="00DF1631">
        <w:rPr>
          <w:rFonts w:ascii="Arial" w:hAnsi="Arial" w:cs="Arial"/>
        </w:rPr>
        <w:t>Chapter 3</w:t>
      </w:r>
    </w:p>
    <w:p w14:paraId="525684A1" w14:textId="77777777" w:rsidR="00907473" w:rsidRPr="00C912C1" w:rsidRDefault="00907473" w:rsidP="00907473">
      <w:pPr>
        <w:spacing w:after="0" w:line="480" w:lineRule="auto"/>
        <w:jc w:val="center"/>
        <w:rPr>
          <w:rFonts w:ascii="Arial" w:hAnsi="Arial" w:cs="Arial"/>
        </w:rPr>
      </w:pPr>
      <w:r w:rsidRPr="00DF1631">
        <w:rPr>
          <w:rFonts w:ascii="Arial" w:hAnsi="Arial" w:cs="Arial"/>
          <w:b/>
          <w:bCs/>
        </w:rPr>
        <w:t>RESEARCH METHODOLOGY</w:t>
      </w:r>
    </w:p>
    <w:p w14:paraId="5C2AEEA0" w14:textId="77777777" w:rsidR="00907473" w:rsidRDefault="00907473" w:rsidP="00907473">
      <w:pPr>
        <w:spacing w:line="480" w:lineRule="auto"/>
        <w:jc w:val="both"/>
        <w:rPr>
          <w:rFonts w:ascii="Arial" w:hAnsi="Arial" w:cs="Arial"/>
        </w:rPr>
      </w:pPr>
      <w:r>
        <w:rPr>
          <w:rFonts w:ascii="Arial" w:hAnsi="Arial" w:cs="Arial"/>
        </w:rPr>
        <w:tab/>
      </w:r>
      <w:r w:rsidRPr="00D93767">
        <w:rPr>
          <w:rFonts w:ascii="Arial" w:hAnsi="Arial" w:cs="Arial"/>
        </w:rPr>
        <w:t>This chapter contains the locale of the study, research design, subject of the study, sampling technique, research materials, budgetary requirements, special techniques and procedures, research instrumentation, data gathering procedures, and statistical data.</w:t>
      </w:r>
    </w:p>
    <w:p w14:paraId="76115DAB" w14:textId="77777777" w:rsidR="00907473" w:rsidRDefault="00907473" w:rsidP="00907473">
      <w:pPr>
        <w:spacing w:after="0" w:line="480" w:lineRule="auto"/>
        <w:jc w:val="both"/>
        <w:rPr>
          <w:rFonts w:ascii="Arial" w:hAnsi="Arial" w:cs="Arial"/>
          <w:b/>
          <w:bCs/>
        </w:rPr>
      </w:pPr>
      <w:r w:rsidRPr="00DF1631">
        <w:rPr>
          <w:rFonts w:ascii="Arial" w:hAnsi="Arial" w:cs="Arial"/>
          <w:b/>
          <w:bCs/>
        </w:rPr>
        <w:t>Locale of the Study</w:t>
      </w:r>
    </w:p>
    <w:p w14:paraId="66D569D0" w14:textId="21ECFC65" w:rsidR="001035F3" w:rsidRPr="00973C7C" w:rsidRDefault="001035F3" w:rsidP="001035F3">
      <w:pPr>
        <w:spacing w:line="480" w:lineRule="auto"/>
        <w:ind w:firstLine="720"/>
        <w:jc w:val="both"/>
        <w:rPr>
          <w:rFonts w:ascii="Arial" w:hAnsi="Arial" w:cs="Arial"/>
          <w:b/>
          <w:bCs/>
          <w:color w:val="000000" w:themeColor="text1"/>
        </w:rPr>
      </w:pPr>
      <w:r>
        <w:rPr>
          <w:rFonts w:ascii="Arial" w:hAnsi="Arial" w:cs="Arial"/>
          <w:bCs/>
        </w:rPr>
        <w:t>This study w</w:t>
      </w:r>
      <w:r w:rsidR="00FE1E1A">
        <w:rPr>
          <w:rFonts w:ascii="Arial" w:hAnsi="Arial" w:cs="Arial"/>
          <w:bCs/>
        </w:rPr>
        <w:t>as</w:t>
      </w:r>
      <w:r>
        <w:rPr>
          <w:rFonts w:ascii="Arial" w:hAnsi="Arial" w:cs="Arial"/>
          <w:bCs/>
        </w:rPr>
        <w:t xml:space="preserve"> conducted in Sta. Maria Integrated High School during the </w:t>
      </w:r>
      <w:r w:rsidR="00B5265B">
        <w:rPr>
          <w:rFonts w:ascii="Arial" w:hAnsi="Arial" w:cs="Arial"/>
          <w:bCs/>
        </w:rPr>
        <w:t>second</w:t>
      </w:r>
      <w:r>
        <w:rPr>
          <w:rFonts w:ascii="Arial" w:hAnsi="Arial" w:cs="Arial"/>
          <w:bCs/>
        </w:rPr>
        <w:t xml:space="preserve"> semester of the academic year 2025-2026. The respondents </w:t>
      </w:r>
      <w:r w:rsidR="00BD2C6B">
        <w:rPr>
          <w:rFonts w:ascii="Arial" w:hAnsi="Arial" w:cs="Arial"/>
          <w:bCs/>
        </w:rPr>
        <w:t>were</w:t>
      </w:r>
      <w:r w:rsidR="00844677">
        <w:rPr>
          <w:rFonts w:ascii="Arial" w:hAnsi="Arial" w:cs="Arial"/>
          <w:bCs/>
        </w:rPr>
        <w:t xml:space="preserve"> </w:t>
      </w:r>
      <w:r>
        <w:rPr>
          <w:rFonts w:ascii="Arial" w:hAnsi="Arial" w:cs="Arial"/>
          <w:bCs/>
        </w:rPr>
        <w:t xml:space="preserve">chosen from </w:t>
      </w:r>
      <w:r w:rsidR="00B5265B">
        <w:rPr>
          <w:rFonts w:ascii="Arial" w:hAnsi="Arial" w:cs="Arial"/>
          <w:bCs/>
        </w:rPr>
        <w:t>senior high school</w:t>
      </w:r>
      <w:r>
        <w:rPr>
          <w:rFonts w:ascii="Arial" w:hAnsi="Arial" w:cs="Arial"/>
          <w:bCs/>
        </w:rPr>
        <w:t xml:space="preserve"> students.</w:t>
      </w:r>
    </w:p>
    <w:p w14:paraId="144AEAA0" w14:textId="77777777" w:rsidR="00907473" w:rsidRPr="00774308" w:rsidRDefault="00907473" w:rsidP="00907473">
      <w:pPr>
        <w:spacing w:after="0" w:line="480" w:lineRule="auto"/>
        <w:jc w:val="both"/>
        <w:rPr>
          <w:rFonts w:ascii="Arial" w:hAnsi="Arial" w:cs="Arial"/>
          <w:b/>
          <w:bCs/>
          <w:color w:val="000000" w:themeColor="text1"/>
        </w:rPr>
      </w:pPr>
      <w:r w:rsidRPr="00774308">
        <w:rPr>
          <w:rFonts w:ascii="Arial" w:hAnsi="Arial" w:cs="Arial"/>
          <w:b/>
          <w:bCs/>
          <w:color w:val="000000" w:themeColor="text1"/>
        </w:rPr>
        <w:t>Research Design</w:t>
      </w:r>
    </w:p>
    <w:p w14:paraId="255BEB65" w14:textId="30E098EA" w:rsidR="00651EA3" w:rsidRPr="00651EA3" w:rsidRDefault="00907473" w:rsidP="00651EA3">
      <w:pPr>
        <w:spacing w:line="480" w:lineRule="auto"/>
        <w:jc w:val="both"/>
        <w:rPr>
          <w:rFonts w:ascii="Arial" w:hAnsi="Arial" w:cs="Arial"/>
        </w:rPr>
      </w:pPr>
      <w:r w:rsidRPr="00DF1631">
        <w:rPr>
          <w:rFonts w:ascii="Arial" w:hAnsi="Arial" w:cs="Arial"/>
          <w:b/>
          <w:bCs/>
        </w:rPr>
        <w:tab/>
      </w:r>
      <w:bookmarkStart w:id="9" w:name="_Hlk190004400"/>
      <w:r w:rsidRPr="00DF1631">
        <w:rPr>
          <w:rFonts w:ascii="Arial" w:hAnsi="Arial" w:cs="Arial"/>
        </w:rPr>
        <w:t xml:space="preserve"> </w:t>
      </w:r>
      <w:bookmarkEnd w:id="9"/>
      <w:r w:rsidR="00651EA3" w:rsidRPr="00651EA3">
        <w:rPr>
          <w:rFonts w:ascii="Arial" w:hAnsi="Arial" w:cs="Arial"/>
        </w:rPr>
        <w:t>To retrieve the level of acceptability and performance of the quiz application Quieazy, this research study used</w:t>
      </w:r>
      <w:r w:rsidR="0086180C">
        <w:rPr>
          <w:rFonts w:ascii="Arial" w:hAnsi="Arial" w:cs="Arial"/>
        </w:rPr>
        <w:t xml:space="preserve"> a</w:t>
      </w:r>
      <w:r w:rsidR="00651EA3" w:rsidRPr="00651EA3">
        <w:rPr>
          <w:rFonts w:ascii="Arial" w:hAnsi="Arial" w:cs="Arial"/>
        </w:rPr>
        <w:t xml:space="preserve"> true experimental research design.</w:t>
      </w:r>
    </w:p>
    <w:p w14:paraId="614A43AE" w14:textId="77777777" w:rsidR="003B5CE8" w:rsidRDefault="00651EA3" w:rsidP="00651EA3">
      <w:pPr>
        <w:spacing w:line="480" w:lineRule="auto"/>
        <w:jc w:val="both"/>
        <w:rPr>
          <w:rFonts w:ascii="Arial" w:hAnsi="Arial" w:cs="Arial"/>
        </w:rPr>
      </w:pPr>
      <w:r w:rsidRPr="00651EA3">
        <w:rPr>
          <w:rFonts w:ascii="Arial" w:hAnsi="Arial" w:cs="Arial"/>
        </w:rPr>
        <w:tab/>
        <w:t>True experimental research design is the most accurate research method, used to establish cause and effect relationship between variables by manipulating an independent variable and measuring its effect on a dependent variable, while controlling for other factors. It also requires randomly selected respondent groups.</w:t>
      </w:r>
    </w:p>
    <w:p w14:paraId="7566C42D" w14:textId="77A71E81" w:rsidR="0087641F" w:rsidRDefault="0087641F" w:rsidP="00BB29CB">
      <w:pPr>
        <w:spacing w:line="360" w:lineRule="auto"/>
        <w:jc w:val="both"/>
        <w:rPr>
          <w:rFonts w:ascii="Arial" w:hAnsi="Arial" w:cs="Arial"/>
          <w:b/>
          <w:bCs/>
        </w:rPr>
      </w:pPr>
      <w:r>
        <w:rPr>
          <w:rFonts w:ascii="Arial" w:hAnsi="Arial" w:cs="Arial"/>
          <w:b/>
          <w:bCs/>
        </w:rPr>
        <w:t>Subject of the Study</w:t>
      </w:r>
    </w:p>
    <w:p w14:paraId="347645E1" w14:textId="41F4E7EA" w:rsidR="0087641F" w:rsidRDefault="0087641F" w:rsidP="0087641F">
      <w:pPr>
        <w:spacing w:after="0" w:line="480" w:lineRule="auto"/>
        <w:ind w:firstLine="720"/>
        <w:jc w:val="both"/>
        <w:rPr>
          <w:rFonts w:ascii="Arial" w:hAnsi="Arial" w:cs="Arial"/>
          <w:bCs/>
        </w:rPr>
      </w:pPr>
      <w:r>
        <w:rPr>
          <w:rFonts w:ascii="Arial" w:hAnsi="Arial" w:cs="Arial"/>
          <w:bCs/>
        </w:rPr>
        <w:t xml:space="preserve">The respondents in this study </w:t>
      </w:r>
      <w:r w:rsidR="00DF15FB">
        <w:rPr>
          <w:rFonts w:ascii="Arial" w:hAnsi="Arial" w:cs="Arial"/>
          <w:bCs/>
        </w:rPr>
        <w:t>were senior high school</w:t>
      </w:r>
      <w:r>
        <w:rPr>
          <w:rFonts w:ascii="Arial" w:hAnsi="Arial" w:cs="Arial"/>
          <w:bCs/>
        </w:rPr>
        <w:t xml:space="preserve"> students enrolled in Sta. Maria Integrated High School for the academic year </w:t>
      </w:r>
      <w:r w:rsidR="00597858">
        <w:rPr>
          <w:rFonts w:ascii="Arial" w:hAnsi="Arial" w:cs="Arial"/>
          <w:bCs/>
        </w:rPr>
        <w:t xml:space="preserve">of </w:t>
      </w:r>
      <w:r>
        <w:rPr>
          <w:rFonts w:ascii="Arial" w:hAnsi="Arial" w:cs="Arial"/>
          <w:bCs/>
        </w:rPr>
        <w:t>2025-2026.</w:t>
      </w:r>
      <w:r w:rsidR="00597858">
        <w:rPr>
          <w:rFonts w:ascii="Arial" w:hAnsi="Arial" w:cs="Arial"/>
          <w:bCs/>
        </w:rPr>
        <w:t xml:space="preserve"> </w:t>
      </w:r>
      <w:r>
        <w:rPr>
          <w:rFonts w:ascii="Arial" w:hAnsi="Arial" w:cs="Arial"/>
          <w:bCs/>
        </w:rPr>
        <w:t xml:space="preserve">They </w:t>
      </w:r>
      <w:r w:rsidR="006C649E">
        <w:rPr>
          <w:rFonts w:ascii="Arial" w:hAnsi="Arial" w:cs="Arial"/>
          <w:bCs/>
        </w:rPr>
        <w:t>we</w:t>
      </w:r>
      <w:r w:rsidR="007F2679">
        <w:rPr>
          <w:rFonts w:ascii="Arial" w:hAnsi="Arial" w:cs="Arial"/>
          <w:bCs/>
        </w:rPr>
        <w:t>re</w:t>
      </w:r>
      <w:r>
        <w:rPr>
          <w:rFonts w:ascii="Arial" w:hAnsi="Arial" w:cs="Arial"/>
          <w:bCs/>
        </w:rPr>
        <w:t xml:space="preserve"> the subject of the trial of the application.</w:t>
      </w:r>
    </w:p>
    <w:p w14:paraId="19EE1E11" w14:textId="77777777" w:rsidR="00582EA1" w:rsidRDefault="00582EA1" w:rsidP="00E10986">
      <w:pPr>
        <w:spacing w:after="0" w:line="480" w:lineRule="auto"/>
        <w:jc w:val="both"/>
        <w:rPr>
          <w:rFonts w:ascii="Arial" w:hAnsi="Arial" w:cs="Arial"/>
          <w:bCs/>
        </w:rPr>
      </w:pPr>
    </w:p>
    <w:p w14:paraId="1C4DC8AC" w14:textId="0790723D" w:rsidR="007D1651" w:rsidRDefault="00BE703A" w:rsidP="00892DF0">
      <w:pPr>
        <w:spacing w:after="0" w:line="480" w:lineRule="auto"/>
        <w:jc w:val="both"/>
        <w:rPr>
          <w:rFonts w:ascii="Arial" w:hAnsi="Arial" w:cs="Arial"/>
          <w:bCs/>
        </w:rPr>
      </w:pPr>
      <w:r>
        <w:rPr>
          <w:rFonts w:ascii="Arial" w:hAnsi="Arial" w:cs="Arial"/>
          <w:b/>
          <w:bCs/>
        </w:rPr>
        <w:lastRenderedPageBreak/>
        <w:t>Sampling Technique</w:t>
      </w:r>
    </w:p>
    <w:p w14:paraId="485CCF45" w14:textId="2B887810" w:rsidR="00AB65BF" w:rsidRDefault="008D45C4" w:rsidP="0087641F">
      <w:pPr>
        <w:spacing w:after="0" w:line="480" w:lineRule="auto"/>
        <w:jc w:val="both"/>
        <w:rPr>
          <w:rFonts w:ascii="Arial" w:hAnsi="Arial" w:cs="Arial"/>
          <w:bCs/>
        </w:rPr>
      </w:pPr>
      <w:r>
        <w:rPr>
          <w:rFonts w:ascii="Arial" w:hAnsi="Arial" w:cs="Arial"/>
          <w:bCs/>
        </w:rPr>
        <w:tab/>
      </w:r>
      <w:r w:rsidR="006728D2" w:rsidRPr="006728D2">
        <w:rPr>
          <w:rFonts w:ascii="Arial" w:hAnsi="Arial" w:cs="Arial"/>
          <w:bCs/>
        </w:rPr>
        <w:t>This study employed a stratified sampling technique. The sample was randomly selected from those selecting identified respondents. This was deemed the most appropriate for this study. The researchers focused on senior high school students in Sta. Maria Integrated High School.</w:t>
      </w:r>
    </w:p>
    <w:p w14:paraId="79E1315B" w14:textId="36979A89" w:rsidR="00907473" w:rsidRPr="0087641F" w:rsidRDefault="00907473" w:rsidP="0087641F">
      <w:pPr>
        <w:spacing w:after="0" w:line="480" w:lineRule="auto"/>
        <w:jc w:val="both"/>
        <w:rPr>
          <w:rFonts w:ascii="Arial" w:hAnsi="Arial" w:cs="Arial"/>
          <w:bCs/>
        </w:rPr>
      </w:pPr>
      <w:r w:rsidRPr="00DF1631">
        <w:rPr>
          <w:rFonts w:ascii="Arial" w:hAnsi="Arial" w:cs="Arial"/>
          <w:b/>
          <w:bCs/>
        </w:rPr>
        <w:t>Research Materials</w:t>
      </w:r>
    </w:p>
    <w:p w14:paraId="18B2E453" w14:textId="2553325D" w:rsidR="00722919" w:rsidRDefault="00722919" w:rsidP="00722919">
      <w:pPr>
        <w:spacing w:after="0" w:line="480" w:lineRule="auto"/>
        <w:ind w:firstLine="720"/>
        <w:jc w:val="both"/>
        <w:rPr>
          <w:rFonts w:ascii="Arial" w:hAnsi="Arial" w:cs="Arial"/>
        </w:rPr>
      </w:pPr>
      <w:r>
        <w:rPr>
          <w:rFonts w:ascii="Arial" w:hAnsi="Arial" w:cs="Arial"/>
        </w:rPr>
        <w:t xml:space="preserve">The tools and equipment </w:t>
      </w:r>
      <w:r w:rsidR="00C41848" w:rsidRPr="00C41848">
        <w:rPr>
          <w:rFonts w:ascii="Arial" w:hAnsi="Arial" w:cs="Arial"/>
          <w:lang w:val="en-US"/>
        </w:rPr>
        <w:t>utilize</w:t>
      </w:r>
      <w:r w:rsidR="00C41848" w:rsidRPr="00C41848">
        <w:rPr>
          <w:rFonts w:ascii="Arial" w:hAnsi="Arial" w:cs="Arial"/>
        </w:rPr>
        <w:t xml:space="preserve">d </w:t>
      </w:r>
      <w:r>
        <w:rPr>
          <w:rFonts w:ascii="Arial" w:hAnsi="Arial" w:cs="Arial"/>
        </w:rPr>
        <w:t>in the development of Quieazy are given below:</w:t>
      </w:r>
    </w:p>
    <w:p w14:paraId="67B685BF" w14:textId="0917AAF8" w:rsidR="00907473" w:rsidRPr="00222E2A" w:rsidRDefault="00722919" w:rsidP="00907473">
      <w:pPr>
        <w:spacing w:after="0" w:line="480" w:lineRule="auto"/>
        <w:jc w:val="both"/>
        <w:rPr>
          <w:rFonts w:ascii="Arial" w:hAnsi="Arial" w:cs="Arial"/>
        </w:rPr>
      </w:pPr>
      <w:r>
        <w:rPr>
          <w:rFonts w:ascii="Arial" w:hAnsi="Arial" w:cs="Arial"/>
          <w:b/>
          <w:bCs/>
        </w:rPr>
        <w:t>Development</w:t>
      </w:r>
      <w:r w:rsidR="00907473" w:rsidRPr="00DF1631">
        <w:rPr>
          <w:rFonts w:ascii="Arial" w:hAnsi="Arial" w:cs="Arial"/>
          <w:b/>
          <w:bCs/>
        </w:rPr>
        <w:t xml:space="preserve"> of </w:t>
      </w:r>
      <w:r>
        <w:rPr>
          <w:rFonts w:ascii="Arial" w:hAnsi="Arial" w:cs="Arial"/>
          <w:b/>
          <w:bCs/>
        </w:rPr>
        <w:t>the Quieazy Application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81"/>
        <w:gridCol w:w="2881"/>
      </w:tblGrid>
      <w:tr w:rsidR="00722919" w:rsidRPr="00E10B93" w14:paraId="0BC414A7" w14:textId="1A9FC0E5" w:rsidTr="00D15847">
        <w:tc>
          <w:tcPr>
            <w:tcW w:w="1666" w:type="pct"/>
          </w:tcPr>
          <w:p w14:paraId="6035D83C"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1667" w:type="pct"/>
          </w:tcPr>
          <w:p w14:paraId="0CB56C90"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Unit</w:t>
            </w:r>
          </w:p>
        </w:tc>
        <w:tc>
          <w:tcPr>
            <w:tcW w:w="1667" w:type="pct"/>
          </w:tcPr>
          <w:p w14:paraId="7DB7D081" w14:textId="2A656AB2"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Material Description</w:t>
            </w:r>
          </w:p>
        </w:tc>
      </w:tr>
      <w:tr w:rsidR="00722919" w:rsidRPr="00E10B93" w14:paraId="75AD44DD" w14:textId="0FC6D15D" w:rsidTr="00D15847">
        <w:tc>
          <w:tcPr>
            <w:tcW w:w="1666" w:type="pct"/>
          </w:tcPr>
          <w:p w14:paraId="7C59100C" w14:textId="7ADF1003" w:rsidR="00722919" w:rsidRPr="00E10B93" w:rsidRDefault="00722919" w:rsidP="00877B1B">
            <w:pPr>
              <w:spacing w:before="100" w:beforeAutospacing="1" w:after="100" w:afterAutospacing="1" w:line="240" w:lineRule="auto"/>
              <w:jc w:val="center"/>
              <w:rPr>
                <w:rFonts w:ascii="Arial" w:hAnsi="Arial" w:cs="Arial"/>
              </w:rPr>
            </w:pPr>
            <w:bookmarkStart w:id="10" w:name="_Hlk190974018"/>
            <w:r>
              <w:rPr>
                <w:rFonts w:ascii="Arial" w:hAnsi="Arial" w:cs="Arial"/>
              </w:rPr>
              <w:t>5</w:t>
            </w:r>
          </w:p>
        </w:tc>
        <w:tc>
          <w:tcPr>
            <w:tcW w:w="1667" w:type="pct"/>
          </w:tcPr>
          <w:p w14:paraId="7FC9A433"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595A90DC" w14:textId="1E7CA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Mobile Phone</w:t>
            </w:r>
          </w:p>
        </w:tc>
      </w:tr>
      <w:tr w:rsidR="00722919" w:rsidRPr="00E10B93" w14:paraId="019679DE" w14:textId="02742AFB" w:rsidTr="00D15847">
        <w:tc>
          <w:tcPr>
            <w:tcW w:w="1666" w:type="pct"/>
          </w:tcPr>
          <w:p w14:paraId="1337DABC" w14:textId="02C1AB72" w:rsidR="00722919" w:rsidRPr="00E10B93" w:rsidRDefault="00722919" w:rsidP="00877B1B">
            <w:pPr>
              <w:spacing w:before="100" w:beforeAutospacing="1" w:after="100" w:afterAutospacing="1" w:line="240" w:lineRule="auto"/>
              <w:jc w:val="center"/>
              <w:rPr>
                <w:rFonts w:ascii="Arial" w:hAnsi="Arial" w:cs="Arial"/>
              </w:rPr>
            </w:pPr>
            <w:r>
              <w:rPr>
                <w:rFonts w:ascii="Arial" w:hAnsi="Arial" w:cs="Arial"/>
              </w:rPr>
              <w:t>3</w:t>
            </w:r>
          </w:p>
        </w:tc>
        <w:tc>
          <w:tcPr>
            <w:tcW w:w="1667" w:type="pct"/>
          </w:tcPr>
          <w:p w14:paraId="60CF08EE"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3DA1979B" w14:textId="12C48D3E"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Laptop with the required tools to build and edit the app</w:t>
            </w:r>
          </w:p>
        </w:tc>
      </w:tr>
      <w:tr w:rsidR="00722919" w:rsidRPr="00E10B93" w14:paraId="1725414E" w14:textId="7B41E688" w:rsidTr="00D15847">
        <w:tc>
          <w:tcPr>
            <w:tcW w:w="1666" w:type="pct"/>
          </w:tcPr>
          <w:p w14:paraId="04CDE03E" w14:textId="7FE05ADB"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69204C8A" w14:textId="06D6F778"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2A35DC5B" w14:textId="243B0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Internet</w:t>
            </w:r>
          </w:p>
        </w:tc>
      </w:tr>
    </w:tbl>
    <w:bookmarkEnd w:id="10"/>
    <w:p w14:paraId="117BA87B" w14:textId="77777777" w:rsidR="00907473" w:rsidRDefault="00907473" w:rsidP="00907473">
      <w:pPr>
        <w:spacing w:after="0" w:line="480" w:lineRule="auto"/>
        <w:jc w:val="both"/>
        <w:rPr>
          <w:rFonts w:ascii="Arial" w:hAnsi="Arial" w:cs="Arial"/>
          <w:b/>
          <w:bCs/>
        </w:rPr>
      </w:pPr>
      <w:r w:rsidRPr="00DF1631">
        <w:rPr>
          <w:rFonts w:ascii="Arial" w:hAnsi="Arial" w:cs="Arial"/>
          <w:b/>
          <w:bCs/>
        </w:rPr>
        <w:t>Budgetary Requirements</w:t>
      </w:r>
    </w:p>
    <w:p w14:paraId="4FFB1FBE" w14:textId="3BAFDDB6" w:rsidR="00907473" w:rsidRPr="003E7C54" w:rsidRDefault="00907473" w:rsidP="00907473">
      <w:pPr>
        <w:spacing w:after="0" w:line="480" w:lineRule="auto"/>
        <w:jc w:val="both"/>
        <w:rPr>
          <w:rFonts w:ascii="Arial" w:hAnsi="Arial" w:cs="Arial"/>
          <w:b/>
          <w:bCs/>
        </w:rPr>
      </w:pPr>
      <w:r>
        <w:rPr>
          <w:rFonts w:ascii="Arial" w:hAnsi="Arial" w:cs="Arial"/>
        </w:rPr>
        <w:tab/>
      </w:r>
      <w:r w:rsidR="00722919">
        <w:rPr>
          <w:rFonts w:ascii="Arial" w:hAnsi="Arial" w:cs="Arial"/>
          <w:lang w:val="en-US"/>
        </w:rPr>
        <w:t>In this section, the cost and material amount are listed.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722919" w:rsidRPr="00E10B93" w14:paraId="79BF789E" w14:textId="77777777" w:rsidTr="0031145C">
        <w:tc>
          <w:tcPr>
            <w:tcW w:w="2499" w:type="pct"/>
          </w:tcPr>
          <w:p w14:paraId="6FFDAA8A"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Particulars</w:t>
            </w:r>
          </w:p>
        </w:tc>
        <w:tc>
          <w:tcPr>
            <w:tcW w:w="2501" w:type="pct"/>
          </w:tcPr>
          <w:p w14:paraId="00608A5F"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Amount (Php)</w:t>
            </w:r>
          </w:p>
        </w:tc>
      </w:tr>
      <w:tr w:rsidR="00722919" w:rsidRPr="00E10B93" w14:paraId="4E30E462" w14:textId="77777777" w:rsidTr="0031145C">
        <w:tc>
          <w:tcPr>
            <w:tcW w:w="2499" w:type="pct"/>
          </w:tcPr>
          <w:p w14:paraId="3A5BFBDA" w14:textId="443115A6" w:rsidR="00722919" w:rsidRPr="0031145C" w:rsidRDefault="0031145C" w:rsidP="00BF00AC">
            <w:pPr>
              <w:spacing w:before="100" w:beforeAutospacing="1" w:after="100" w:afterAutospacing="1" w:line="240" w:lineRule="auto"/>
              <w:rPr>
                <w:rFonts w:ascii="Arial" w:hAnsi="Arial" w:cs="Arial"/>
              </w:rPr>
            </w:pPr>
            <w:r>
              <w:rPr>
                <w:rFonts w:ascii="Arial" w:hAnsi="Arial" w:cs="Arial"/>
              </w:rPr>
              <w:t>Electricity</w:t>
            </w:r>
          </w:p>
        </w:tc>
        <w:tc>
          <w:tcPr>
            <w:tcW w:w="2501" w:type="pct"/>
          </w:tcPr>
          <w:p w14:paraId="3ACB7B3A" w14:textId="174B4A18" w:rsidR="00722919"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r w:rsidR="0031145C" w:rsidRPr="00E10B93" w14:paraId="57035A85" w14:textId="77777777" w:rsidTr="0031145C">
        <w:tc>
          <w:tcPr>
            <w:tcW w:w="2499" w:type="pct"/>
          </w:tcPr>
          <w:p w14:paraId="1349E6FE" w14:textId="2CB0D795" w:rsidR="0031145C" w:rsidRDefault="0031145C" w:rsidP="00BF00AC">
            <w:pPr>
              <w:spacing w:before="100" w:beforeAutospacing="1" w:after="100" w:afterAutospacing="1" w:line="240" w:lineRule="auto"/>
              <w:rPr>
                <w:rFonts w:ascii="Arial" w:hAnsi="Arial" w:cs="Arial"/>
              </w:rPr>
            </w:pPr>
            <w:r>
              <w:rPr>
                <w:rFonts w:ascii="Arial" w:hAnsi="Arial" w:cs="Arial"/>
              </w:rPr>
              <w:t>Internet connection</w:t>
            </w:r>
          </w:p>
        </w:tc>
        <w:tc>
          <w:tcPr>
            <w:tcW w:w="2501" w:type="pct"/>
          </w:tcPr>
          <w:p w14:paraId="152F6A07" w14:textId="3E6641D3" w:rsidR="0031145C"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bl>
    <w:p w14:paraId="267FAD2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B23ABDC" w14:textId="58C02991"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Special Techniques and Procedure</w:t>
      </w:r>
    </w:p>
    <w:p w14:paraId="3CB46863" w14:textId="58B97B27" w:rsidR="00A0240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lang w:val="en-US"/>
        </w:rPr>
      </w:pPr>
      <w:r w:rsidRPr="00DF1631">
        <w:rPr>
          <w:rFonts w:ascii="Arial" w:hAnsi="Arial" w:cs="Arial"/>
          <w:b/>
          <w:bCs/>
          <w:lang w:val="en-US"/>
        </w:rPr>
        <w:tab/>
      </w:r>
      <w:r w:rsidR="008152B1">
        <w:rPr>
          <w:rFonts w:ascii="Arial" w:hAnsi="Arial" w:cs="Arial"/>
          <w:lang w:val="en-US"/>
        </w:rPr>
        <w:t>In</w:t>
      </w:r>
      <w:r w:rsidRPr="00DF1631">
        <w:rPr>
          <w:rFonts w:ascii="Arial" w:hAnsi="Arial" w:cs="Arial"/>
          <w:lang w:val="en-US"/>
        </w:rPr>
        <w:t xml:space="preserve"> creat</w:t>
      </w:r>
      <w:r w:rsidR="008152B1">
        <w:rPr>
          <w:rFonts w:ascii="Arial" w:hAnsi="Arial" w:cs="Arial"/>
          <w:lang w:val="en-US"/>
        </w:rPr>
        <w:t>ing</w:t>
      </w:r>
      <w:r w:rsidRPr="00DF1631">
        <w:rPr>
          <w:rFonts w:ascii="Arial" w:hAnsi="Arial" w:cs="Arial"/>
          <w:lang w:val="en-US"/>
        </w:rPr>
        <w:t xml:space="preserve"> </w:t>
      </w:r>
      <w:r w:rsidR="008152B1">
        <w:rPr>
          <w:rFonts w:ascii="Arial" w:hAnsi="Arial" w:cs="Arial"/>
          <w:lang w:val="en-US"/>
        </w:rPr>
        <w:t>the Quieazy application</w:t>
      </w:r>
      <w:r w:rsidRPr="00DF1631">
        <w:rPr>
          <w:rFonts w:ascii="Arial" w:hAnsi="Arial" w:cs="Arial"/>
          <w:lang w:val="en-US"/>
        </w:rPr>
        <w:t xml:space="preserve">, these </w:t>
      </w:r>
      <w:r w:rsidR="00EF6171">
        <w:rPr>
          <w:rFonts w:ascii="Arial" w:hAnsi="Arial" w:cs="Arial"/>
          <w:lang w:val="en-US"/>
        </w:rPr>
        <w:t xml:space="preserve">were </w:t>
      </w:r>
      <w:r w:rsidRPr="00DF1631">
        <w:rPr>
          <w:rFonts w:ascii="Arial" w:hAnsi="Arial" w:cs="Arial"/>
          <w:lang w:val="en-US"/>
        </w:rPr>
        <w:t xml:space="preserve">the procedures that the researchers </w:t>
      </w:r>
      <w:r w:rsidR="000060C1">
        <w:rPr>
          <w:rFonts w:ascii="Arial" w:hAnsi="Arial" w:cs="Arial"/>
          <w:lang w:val="en-US"/>
        </w:rPr>
        <w:t>followed</w:t>
      </w:r>
      <w:r w:rsidRPr="00DF1631">
        <w:rPr>
          <w:rFonts w:ascii="Arial" w:hAnsi="Arial" w:cs="Arial"/>
          <w:lang w:val="en-US"/>
        </w:rPr>
        <w:t>.</w:t>
      </w:r>
    </w:p>
    <w:p w14:paraId="50B0B547" w14:textId="77777777" w:rsidR="00584737"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Conceptualization</w:t>
      </w:r>
    </w:p>
    <w:p w14:paraId="37219FFA" w14:textId="1E99DF30" w:rsidR="009E1BEA" w:rsidRPr="009E1BEA" w:rsidRDefault="00584737" w:rsidP="00584737">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ab/>
      </w:r>
      <w:r w:rsidRPr="00584737">
        <w:rPr>
          <w:rFonts w:ascii="Arial" w:hAnsi="Arial" w:cs="Arial"/>
          <w:lang w:val="en-US"/>
        </w:rPr>
        <w:t>The researchers planned out the design of the application by looking</w:t>
      </w:r>
      <w:r>
        <w:rPr>
          <w:rFonts w:ascii="Arial" w:hAnsi="Arial" w:cs="Arial"/>
          <w:lang w:val="en-US"/>
        </w:rPr>
        <w:t xml:space="preserve"> at existing well-known user interface layout</w:t>
      </w:r>
      <w:r w:rsidR="000C7137">
        <w:rPr>
          <w:rFonts w:ascii="Arial" w:hAnsi="Arial" w:cs="Arial"/>
          <w:lang w:val="en-US"/>
        </w:rPr>
        <w:t>s</w:t>
      </w:r>
      <w:r>
        <w:rPr>
          <w:rFonts w:ascii="Arial" w:hAnsi="Arial" w:cs="Arial"/>
          <w:lang w:val="en-US"/>
        </w:rPr>
        <w:t xml:space="preserve"> as reference and by drawing the </w:t>
      </w:r>
      <w:r w:rsidR="00FB63A0">
        <w:rPr>
          <w:rFonts w:ascii="Arial" w:hAnsi="Arial" w:cs="Arial"/>
          <w:lang w:val="en-US"/>
        </w:rPr>
        <w:t>target</w:t>
      </w:r>
      <w:r>
        <w:rPr>
          <w:rFonts w:ascii="Arial" w:hAnsi="Arial" w:cs="Arial"/>
          <w:lang w:val="en-US"/>
        </w:rPr>
        <w:t xml:space="preserve"> layout by hand.</w:t>
      </w:r>
      <w:r w:rsidR="00E577CB">
        <w:rPr>
          <w:rFonts w:ascii="Arial" w:hAnsi="Arial" w:cs="Arial"/>
          <w:lang w:val="en-US"/>
        </w:rPr>
        <w:t xml:space="preserve"> This help</w:t>
      </w:r>
      <w:r w:rsidR="00E67C88">
        <w:rPr>
          <w:rFonts w:ascii="Arial" w:hAnsi="Arial" w:cs="Arial"/>
          <w:lang w:val="en-US"/>
        </w:rPr>
        <w:t>ed</w:t>
      </w:r>
      <w:r w:rsidR="00E577CB">
        <w:rPr>
          <w:rFonts w:ascii="Arial" w:hAnsi="Arial" w:cs="Arial"/>
          <w:lang w:val="en-US"/>
        </w:rPr>
        <w:t xml:space="preserve"> in making the application look familiar</w:t>
      </w:r>
      <w:r w:rsidR="00FB63A0">
        <w:rPr>
          <w:rFonts w:ascii="Arial" w:hAnsi="Arial" w:cs="Arial"/>
          <w:lang w:val="en-US"/>
        </w:rPr>
        <w:t xml:space="preserve"> </w:t>
      </w:r>
      <w:r w:rsidR="00E577CB">
        <w:rPr>
          <w:rFonts w:ascii="Arial" w:hAnsi="Arial" w:cs="Arial"/>
          <w:lang w:val="en-US"/>
        </w:rPr>
        <w:lastRenderedPageBreak/>
        <w:t xml:space="preserve">to users. </w:t>
      </w:r>
      <w:r w:rsidR="00FB63A0">
        <w:rPr>
          <w:rFonts w:ascii="Arial" w:hAnsi="Arial" w:cs="Arial"/>
          <w:lang w:val="en-US"/>
        </w:rPr>
        <w:t xml:space="preserve">For the functionality of the </w:t>
      </w:r>
      <w:r w:rsidR="0030229D">
        <w:rPr>
          <w:rFonts w:ascii="Arial" w:hAnsi="Arial" w:cs="Arial"/>
          <w:lang w:val="en-US"/>
        </w:rPr>
        <w:t>app</w:t>
      </w:r>
      <w:r w:rsidR="00FB63A0">
        <w:rPr>
          <w:rFonts w:ascii="Arial" w:hAnsi="Arial" w:cs="Arial"/>
          <w:lang w:val="en-US"/>
        </w:rPr>
        <w:t xml:space="preserve">, the researchers </w:t>
      </w:r>
      <w:r w:rsidR="00E577CB">
        <w:rPr>
          <w:rFonts w:ascii="Arial" w:hAnsi="Arial" w:cs="Arial"/>
          <w:lang w:val="en-US"/>
        </w:rPr>
        <w:t>made concept maps and flowcharts.</w:t>
      </w:r>
    </w:p>
    <w:p w14:paraId="141DE181" w14:textId="6A0C49CC" w:rsidR="009E1BEA"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Development and Design</w:t>
      </w:r>
    </w:p>
    <w:p w14:paraId="6103C4C5" w14:textId="00109DCB" w:rsidR="00733BED" w:rsidRPr="00733BED" w:rsidRDefault="00E80582" w:rsidP="00733BED">
      <w:pPr>
        <w:tabs>
          <w:tab w:val="left" w:pos="720"/>
          <w:tab w:val="left" w:pos="1440"/>
          <w:tab w:val="left" w:pos="2160"/>
          <w:tab w:val="left" w:pos="2880"/>
          <w:tab w:val="left" w:pos="3600"/>
          <w:tab w:val="left" w:pos="5383"/>
        </w:tabs>
        <w:spacing w:after="0" w:line="480" w:lineRule="auto"/>
        <w:ind w:left="720"/>
        <w:jc w:val="both"/>
        <w:rPr>
          <w:rFonts w:ascii="Arial" w:hAnsi="Arial" w:cs="Arial"/>
          <w:lang w:val="en-US"/>
        </w:rPr>
      </w:pPr>
      <w:r>
        <w:rPr>
          <w:rFonts w:ascii="Arial" w:hAnsi="Arial" w:cs="Arial"/>
          <w:lang w:val="en-US"/>
        </w:rPr>
        <w:tab/>
      </w:r>
      <w:r w:rsidR="00733BED">
        <w:rPr>
          <w:rFonts w:ascii="Arial" w:hAnsi="Arial" w:cs="Arial"/>
          <w:lang w:val="en-US"/>
        </w:rPr>
        <w:t>The primary progra</w:t>
      </w:r>
      <w:r w:rsidR="00C94175">
        <w:rPr>
          <w:rFonts w:ascii="Arial" w:hAnsi="Arial" w:cs="Arial"/>
          <w:lang w:val="en-US"/>
        </w:rPr>
        <w:t>m</w:t>
      </w:r>
      <w:r w:rsidR="00733BED">
        <w:rPr>
          <w:rFonts w:ascii="Arial" w:hAnsi="Arial" w:cs="Arial"/>
          <w:lang w:val="en-US"/>
        </w:rPr>
        <w:t>ming language</w:t>
      </w:r>
      <w:r w:rsidR="00616376">
        <w:rPr>
          <w:rFonts w:ascii="Arial" w:hAnsi="Arial" w:cs="Arial"/>
          <w:lang w:val="en-US"/>
        </w:rPr>
        <w:t xml:space="preserve"> </w:t>
      </w:r>
      <w:r w:rsidR="00733BED">
        <w:rPr>
          <w:rFonts w:ascii="Arial" w:hAnsi="Arial" w:cs="Arial"/>
          <w:lang w:val="en-US"/>
        </w:rPr>
        <w:t>used</w:t>
      </w:r>
      <w:r w:rsidR="008B040C">
        <w:rPr>
          <w:rFonts w:ascii="Arial" w:hAnsi="Arial" w:cs="Arial"/>
          <w:lang w:val="en-US"/>
        </w:rPr>
        <w:t xml:space="preserve"> in developing the app</w:t>
      </w:r>
      <w:r w:rsidR="00733BED">
        <w:rPr>
          <w:rFonts w:ascii="Arial" w:hAnsi="Arial" w:cs="Arial"/>
          <w:lang w:val="en-US"/>
        </w:rPr>
        <w:t xml:space="preserve"> is JavaScript</w:t>
      </w:r>
      <w:r w:rsidR="00E577CB">
        <w:rPr>
          <w:rFonts w:ascii="Arial" w:hAnsi="Arial" w:cs="Arial"/>
          <w:lang w:val="en-US"/>
        </w:rPr>
        <w:t>, as it is easy</w:t>
      </w:r>
      <w:r w:rsidR="00BC5918">
        <w:rPr>
          <w:rFonts w:ascii="Arial" w:hAnsi="Arial" w:cs="Arial"/>
          <w:lang w:val="en-US"/>
        </w:rPr>
        <w:t xml:space="preserve"> to learn and work with</w:t>
      </w:r>
      <w:r w:rsidR="00E577CB">
        <w:rPr>
          <w:rFonts w:ascii="Arial" w:hAnsi="Arial" w:cs="Arial"/>
          <w:lang w:val="en-US"/>
        </w:rPr>
        <w:t xml:space="preserve">. </w:t>
      </w:r>
      <w:r w:rsidR="005739C2">
        <w:rPr>
          <w:rFonts w:ascii="Arial" w:hAnsi="Arial" w:cs="Arial"/>
          <w:lang w:val="en-US"/>
        </w:rPr>
        <w:t xml:space="preserve">The application has 2 separate </w:t>
      </w:r>
      <w:r w:rsidR="006B5974">
        <w:rPr>
          <w:rFonts w:ascii="Arial" w:hAnsi="Arial" w:cs="Arial"/>
          <w:lang w:val="en-US"/>
        </w:rPr>
        <w:t>workspaces</w:t>
      </w:r>
      <w:r w:rsidR="005739C2">
        <w:rPr>
          <w:rFonts w:ascii="Arial" w:hAnsi="Arial" w:cs="Arial"/>
          <w:lang w:val="en-US"/>
        </w:rPr>
        <w:t>, one for mobile development and the other for desktops</w:t>
      </w:r>
      <w:r w:rsidR="0071263C" w:rsidRPr="0071263C">
        <w:rPr>
          <w:rFonts w:ascii="Arial" w:hAnsi="Arial" w:cs="Arial"/>
          <w:lang w:val="en-US"/>
        </w:rPr>
        <w:t xml:space="preserve"> </w:t>
      </w:r>
      <w:r w:rsidR="0071263C">
        <w:rPr>
          <w:rFonts w:ascii="Arial" w:hAnsi="Arial" w:cs="Arial"/>
          <w:lang w:val="en-US"/>
        </w:rPr>
        <w:t xml:space="preserve">The 2 platforms </w:t>
      </w:r>
      <w:r w:rsidR="00B16214">
        <w:rPr>
          <w:rFonts w:ascii="Arial" w:hAnsi="Arial" w:cs="Arial"/>
          <w:lang w:val="en-US"/>
        </w:rPr>
        <w:t>use</w:t>
      </w:r>
      <w:r w:rsidR="00C1549D">
        <w:rPr>
          <w:rFonts w:ascii="Arial" w:hAnsi="Arial" w:cs="Arial"/>
          <w:lang w:val="en-US"/>
        </w:rPr>
        <w:t xml:space="preserve"> </w:t>
      </w:r>
      <w:r w:rsidR="0071263C">
        <w:rPr>
          <w:rFonts w:ascii="Arial" w:hAnsi="Arial" w:cs="Arial"/>
          <w:lang w:val="en-US"/>
        </w:rPr>
        <w:t>different executable frameworks to achieve better device compatibility while maintaining the use of JavaScript.</w:t>
      </w:r>
      <w:r w:rsidR="007C3886">
        <w:rPr>
          <w:rFonts w:ascii="Arial" w:hAnsi="Arial" w:cs="Arial"/>
          <w:lang w:val="en-US"/>
        </w:rPr>
        <w:t xml:space="preserve"> </w:t>
      </w:r>
      <w:r w:rsidR="001E06CF">
        <w:rPr>
          <w:rFonts w:ascii="Arial" w:hAnsi="Arial" w:cs="Arial"/>
          <w:lang w:val="en-US"/>
        </w:rPr>
        <w:t>T</w:t>
      </w:r>
      <w:r w:rsidR="004A00D6">
        <w:rPr>
          <w:rFonts w:ascii="Arial" w:hAnsi="Arial" w:cs="Arial"/>
          <w:lang w:val="en-US"/>
        </w:rPr>
        <w:t xml:space="preserve">he mobile executables </w:t>
      </w:r>
      <w:r w:rsidR="006E5046">
        <w:rPr>
          <w:rFonts w:ascii="Arial" w:hAnsi="Arial" w:cs="Arial"/>
          <w:lang w:val="en-US"/>
        </w:rPr>
        <w:t>are</w:t>
      </w:r>
      <w:r w:rsidR="004A00D6">
        <w:rPr>
          <w:rFonts w:ascii="Arial" w:hAnsi="Arial" w:cs="Arial"/>
          <w:lang w:val="en-US"/>
        </w:rPr>
        <w:t xml:space="preserve"> made with Apache Cordova and Electron for desktops.</w:t>
      </w:r>
    </w:p>
    <w:p w14:paraId="73C7E25D" w14:textId="2CAA00A6" w:rsidR="009E1BEA" w:rsidRDefault="00DD4BA7" w:rsidP="00DD4BA7">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Testing and Deployment</w:t>
      </w:r>
    </w:p>
    <w:p w14:paraId="664273E3" w14:textId="37E1680F" w:rsidR="00C13A26" w:rsidRPr="00C13A26" w:rsidRDefault="00E80582" w:rsidP="00C13A26">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lang w:val="en-US"/>
        </w:rPr>
      </w:pPr>
      <w:r>
        <w:rPr>
          <w:rFonts w:ascii="Arial" w:hAnsi="Arial" w:cs="Arial"/>
          <w:lang w:val="en-US"/>
        </w:rPr>
        <w:tab/>
      </w:r>
      <w:r w:rsidR="00C13A26">
        <w:rPr>
          <w:rFonts w:ascii="Arial" w:hAnsi="Arial" w:cs="Arial"/>
          <w:lang w:val="en-US"/>
        </w:rPr>
        <w:t>Before</w:t>
      </w:r>
      <w:r w:rsidR="00977123">
        <w:rPr>
          <w:rFonts w:ascii="Arial" w:hAnsi="Arial" w:cs="Arial"/>
          <w:lang w:val="en-US"/>
        </w:rPr>
        <w:t xml:space="preserve"> </w:t>
      </w:r>
      <w:r w:rsidR="00C13A26">
        <w:rPr>
          <w:rFonts w:ascii="Arial" w:hAnsi="Arial" w:cs="Arial"/>
          <w:lang w:val="en-US"/>
        </w:rPr>
        <w:t>deplo</w:t>
      </w:r>
      <w:r w:rsidR="00BB066C">
        <w:rPr>
          <w:rFonts w:ascii="Arial" w:hAnsi="Arial" w:cs="Arial"/>
          <w:lang w:val="en-US"/>
        </w:rPr>
        <w:t>y</w:t>
      </w:r>
      <w:r w:rsidR="00C94175">
        <w:rPr>
          <w:rFonts w:ascii="Arial" w:hAnsi="Arial" w:cs="Arial"/>
          <w:lang w:val="en-US"/>
        </w:rPr>
        <w:t>ing the prototype</w:t>
      </w:r>
      <w:r w:rsidR="00977123">
        <w:rPr>
          <w:rFonts w:ascii="Arial" w:hAnsi="Arial" w:cs="Arial"/>
          <w:lang w:val="en-US"/>
        </w:rPr>
        <w:t xml:space="preserve">, </w:t>
      </w:r>
      <w:r w:rsidR="00C94175">
        <w:rPr>
          <w:rFonts w:ascii="Arial" w:hAnsi="Arial" w:cs="Arial"/>
          <w:lang w:val="en-US"/>
        </w:rPr>
        <w:t>the researchers thoroughly test</w:t>
      </w:r>
      <w:r w:rsidR="009B5CCF">
        <w:rPr>
          <w:rFonts w:ascii="Arial" w:hAnsi="Arial" w:cs="Arial"/>
          <w:lang w:val="en-US"/>
        </w:rPr>
        <w:t>ed</w:t>
      </w:r>
      <w:r w:rsidR="00C94175">
        <w:rPr>
          <w:rFonts w:ascii="Arial" w:hAnsi="Arial" w:cs="Arial"/>
          <w:lang w:val="en-US"/>
        </w:rPr>
        <w:t xml:space="preserve"> the application to maintain its stability and to reduce programming bug</w:t>
      </w:r>
      <w:r w:rsidR="0080618B">
        <w:rPr>
          <w:rFonts w:ascii="Arial" w:hAnsi="Arial" w:cs="Arial"/>
          <w:lang w:val="en-US"/>
        </w:rPr>
        <w:t xml:space="preserve">s, flaws, and </w:t>
      </w:r>
      <w:r w:rsidR="00C94175">
        <w:rPr>
          <w:rFonts w:ascii="Arial" w:hAnsi="Arial" w:cs="Arial"/>
          <w:lang w:val="en-US"/>
        </w:rPr>
        <w:t xml:space="preserve">errors. </w:t>
      </w:r>
      <w:r w:rsidR="00285B58">
        <w:rPr>
          <w:rFonts w:ascii="Arial" w:hAnsi="Arial" w:cs="Arial"/>
          <w:lang w:val="en-US"/>
        </w:rPr>
        <w:t>When</w:t>
      </w:r>
      <w:r w:rsidR="00C94175">
        <w:rPr>
          <w:rFonts w:ascii="Arial" w:hAnsi="Arial" w:cs="Arial"/>
          <w:lang w:val="en-US"/>
        </w:rPr>
        <w:t xml:space="preserve"> the researchers </w:t>
      </w:r>
      <w:r w:rsidR="00285B58">
        <w:rPr>
          <w:rFonts w:ascii="Arial" w:hAnsi="Arial" w:cs="Arial"/>
          <w:lang w:val="en-US"/>
        </w:rPr>
        <w:t>were</w:t>
      </w:r>
      <w:r w:rsidR="00C94175">
        <w:rPr>
          <w:rFonts w:ascii="Arial" w:hAnsi="Arial" w:cs="Arial"/>
          <w:lang w:val="en-US"/>
        </w:rPr>
        <w:t xml:space="preserve"> </w:t>
      </w:r>
      <w:r w:rsidR="009C39DA">
        <w:rPr>
          <w:rFonts w:ascii="Arial" w:hAnsi="Arial" w:cs="Arial"/>
          <w:lang w:val="en-US"/>
        </w:rPr>
        <w:t>satisfied</w:t>
      </w:r>
      <w:r w:rsidR="00C94175">
        <w:rPr>
          <w:rFonts w:ascii="Arial" w:hAnsi="Arial" w:cs="Arial"/>
          <w:lang w:val="en-US"/>
        </w:rPr>
        <w:t xml:space="preserve"> with the state of the application, it </w:t>
      </w:r>
      <w:r w:rsidR="00285B58">
        <w:rPr>
          <w:rFonts w:ascii="Arial" w:hAnsi="Arial" w:cs="Arial"/>
          <w:lang w:val="en-US"/>
        </w:rPr>
        <w:t>was</w:t>
      </w:r>
      <w:r w:rsidR="00C94175">
        <w:rPr>
          <w:rFonts w:ascii="Arial" w:hAnsi="Arial" w:cs="Arial"/>
          <w:lang w:val="en-US"/>
        </w:rPr>
        <w:t xml:space="preserve"> distributed </w:t>
      </w:r>
      <w:r w:rsidR="00DF7563">
        <w:rPr>
          <w:rFonts w:ascii="Arial" w:hAnsi="Arial" w:cs="Arial"/>
          <w:lang w:val="en-US"/>
        </w:rPr>
        <w:t>in</w:t>
      </w:r>
      <w:r w:rsidR="00C94175">
        <w:rPr>
          <w:rFonts w:ascii="Arial" w:hAnsi="Arial" w:cs="Arial"/>
          <w:lang w:val="en-US"/>
        </w:rPr>
        <w:t xml:space="preserve"> several ways. It </w:t>
      </w:r>
      <w:r w:rsidR="00E201D9">
        <w:rPr>
          <w:rFonts w:ascii="Arial" w:hAnsi="Arial" w:cs="Arial"/>
          <w:lang w:val="en-US"/>
        </w:rPr>
        <w:t>was</w:t>
      </w:r>
      <w:r w:rsidR="00C94175">
        <w:rPr>
          <w:rFonts w:ascii="Arial" w:hAnsi="Arial" w:cs="Arial"/>
          <w:lang w:val="en-US"/>
        </w:rPr>
        <w:t xml:space="preserve"> distributed by</w:t>
      </w:r>
      <w:r w:rsidR="00C85042">
        <w:rPr>
          <w:rFonts w:ascii="Arial" w:hAnsi="Arial" w:cs="Arial"/>
          <w:lang w:val="en-US"/>
        </w:rPr>
        <w:t xml:space="preserve"> </w:t>
      </w:r>
      <w:r w:rsidR="0080618B">
        <w:rPr>
          <w:rFonts w:ascii="Arial" w:hAnsi="Arial" w:cs="Arial"/>
          <w:lang w:val="en-US"/>
        </w:rPr>
        <w:t>link, Bluetooth, and other common sharing methods.</w:t>
      </w:r>
    </w:p>
    <w:p w14:paraId="048F6753" w14:textId="77777777" w:rsidR="00881CE5" w:rsidRDefault="00907473" w:rsidP="00BA25F0">
      <w:pPr>
        <w:tabs>
          <w:tab w:val="left" w:pos="720"/>
          <w:tab w:val="left" w:pos="1440"/>
          <w:tab w:val="left" w:pos="2160"/>
          <w:tab w:val="left" w:pos="2880"/>
          <w:tab w:val="left" w:pos="3600"/>
          <w:tab w:val="left" w:pos="5383"/>
        </w:tabs>
        <w:spacing w:before="240" w:after="0" w:line="240" w:lineRule="auto"/>
        <w:jc w:val="both"/>
        <w:rPr>
          <w:rFonts w:ascii="Arial" w:hAnsi="Arial" w:cs="Arial"/>
          <w:b/>
          <w:bCs/>
        </w:rPr>
      </w:pPr>
      <w:r w:rsidRPr="00DF1631">
        <w:rPr>
          <w:rFonts w:ascii="Arial" w:hAnsi="Arial" w:cs="Arial"/>
          <w:b/>
          <w:bCs/>
        </w:rPr>
        <w:t>Research Instrumentation</w:t>
      </w:r>
    </w:p>
    <w:p w14:paraId="5F45404D" w14:textId="16EF6585" w:rsidR="00907473" w:rsidRPr="00A0240B" w:rsidRDefault="00881CE5"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ab/>
      </w:r>
      <w:r w:rsidR="00EB518A">
        <w:rPr>
          <w:rFonts w:ascii="Arial" w:hAnsi="Arial" w:cs="Arial"/>
          <w:bCs/>
        </w:rPr>
        <w:t>In this research study, the researchers use</w:t>
      </w:r>
      <w:r w:rsidR="002460FA">
        <w:rPr>
          <w:rFonts w:ascii="Arial" w:hAnsi="Arial" w:cs="Arial"/>
          <w:bCs/>
        </w:rPr>
        <w:t>d</w:t>
      </w:r>
      <w:r w:rsidR="00EB518A">
        <w:rPr>
          <w:rFonts w:ascii="Arial" w:hAnsi="Arial" w:cs="Arial"/>
          <w:bCs/>
        </w:rPr>
        <w:t xml:space="preserve"> a survey questionnaire to ‎collect, analyze, and measure data regarding the Quieazy application to determine its acceptability and performance. The instrument of the study w</w:t>
      </w:r>
      <w:r w:rsidR="00F468CE">
        <w:rPr>
          <w:rFonts w:ascii="Arial" w:hAnsi="Arial" w:cs="Arial"/>
          <w:bCs/>
        </w:rPr>
        <w:t>as</w:t>
      </w:r>
      <w:r w:rsidR="00EB518A">
        <w:rPr>
          <w:rFonts w:ascii="Arial" w:hAnsi="Arial" w:cs="Arial"/>
          <w:bCs/>
        </w:rPr>
        <w:t xml:space="preserve"> inspected and assessed by the researchers to make sure it w</w:t>
      </w:r>
      <w:r w:rsidR="007F2679">
        <w:rPr>
          <w:rFonts w:ascii="Arial" w:hAnsi="Arial" w:cs="Arial"/>
          <w:bCs/>
        </w:rPr>
        <w:t xml:space="preserve">as </w:t>
      </w:r>
      <w:r w:rsidR="00EB518A">
        <w:rPr>
          <w:rFonts w:ascii="Arial" w:hAnsi="Arial" w:cs="Arial"/>
          <w:bCs/>
        </w:rPr>
        <w:t xml:space="preserve">accurate and effective before it </w:t>
      </w:r>
      <w:r w:rsidR="005B669D">
        <w:rPr>
          <w:rFonts w:ascii="Arial" w:hAnsi="Arial" w:cs="Arial"/>
          <w:bCs/>
        </w:rPr>
        <w:t>was</w:t>
      </w:r>
      <w:r w:rsidR="00EB518A">
        <w:rPr>
          <w:rFonts w:ascii="Arial" w:hAnsi="Arial" w:cs="Arial"/>
          <w:bCs/>
        </w:rPr>
        <w:t xml:space="preserve"> distributed. The questionnaire consisted of questions about the usability, design, security, graphical performance, and transmission continuity.</w:t>
      </w:r>
    </w:p>
    <w:p w14:paraId="3DED5A9D" w14:textId="119FDEB2" w:rsidR="00EB518A" w:rsidRDefault="00EB518A"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Cs/>
        </w:rPr>
      </w:pPr>
      <w:r>
        <w:rPr>
          <w:rFonts w:ascii="Arial" w:hAnsi="Arial" w:cs="Arial"/>
          <w:bCs/>
        </w:rPr>
        <w:lastRenderedPageBreak/>
        <w:tab/>
        <w:t>The statement</w:t>
      </w:r>
      <w:r w:rsidR="00574EF8">
        <w:rPr>
          <w:rFonts w:ascii="Arial" w:hAnsi="Arial" w:cs="Arial"/>
          <w:bCs/>
        </w:rPr>
        <w:t>s</w:t>
      </w:r>
      <w:r>
        <w:rPr>
          <w:rFonts w:ascii="Arial" w:hAnsi="Arial" w:cs="Arial"/>
          <w:bCs/>
        </w:rPr>
        <w:t xml:space="preserve"> in the questionnaire </w:t>
      </w:r>
      <w:r w:rsidR="00A069FF">
        <w:rPr>
          <w:rFonts w:ascii="Arial" w:hAnsi="Arial" w:cs="Arial"/>
          <w:bCs/>
        </w:rPr>
        <w:t>were</w:t>
      </w:r>
      <w:r>
        <w:rPr>
          <w:rFonts w:ascii="Arial" w:hAnsi="Arial" w:cs="Arial"/>
          <w:bCs/>
        </w:rPr>
        <w:t xml:space="preserve"> evaluated based on the numeric weight corresponding with its verbal interpretation as described below:</w:t>
      </w:r>
    </w:p>
    <w:p w14:paraId="40289F4F" w14:textId="4756D099" w:rsidR="00EB518A" w:rsidRDefault="00EB518A" w:rsidP="00EB518A">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A</w:t>
      </w:r>
      <w:r>
        <w:rPr>
          <w:rFonts w:ascii="Arial" w:hAnsi="Arial" w:cs="Arial"/>
          <w:b/>
          <w:bCs/>
        </w:rPr>
        <w:t>cceptability with respect to Usability, Design, and Security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EB518A" w:rsidRPr="00E10B93" w14:paraId="40FEAD5F" w14:textId="77777777" w:rsidTr="008E7378">
        <w:tc>
          <w:tcPr>
            <w:tcW w:w="2499" w:type="pct"/>
          </w:tcPr>
          <w:p w14:paraId="59B9B82F" w14:textId="5FF33FD6" w:rsidR="00EB518A" w:rsidRPr="00E10B93" w:rsidRDefault="006A1AA4" w:rsidP="008E737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44DBD81D" w14:textId="642C1F09" w:rsidR="00EB518A" w:rsidRPr="00E10B93" w:rsidRDefault="006A1AA4" w:rsidP="008E737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EB518A" w:rsidRPr="00E10B93" w14:paraId="014E1797" w14:textId="77777777" w:rsidTr="008E7378">
        <w:tc>
          <w:tcPr>
            <w:tcW w:w="2499" w:type="pct"/>
          </w:tcPr>
          <w:p w14:paraId="054DF161" w14:textId="7334F579" w:rsidR="00EB518A" w:rsidRPr="0031145C" w:rsidRDefault="006A1AA4" w:rsidP="008E737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1A31BDE1" w14:textId="092F9EF1"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Highly Acceptable</w:t>
            </w:r>
          </w:p>
        </w:tc>
      </w:tr>
      <w:tr w:rsidR="00EB518A" w:rsidRPr="00E10B93" w14:paraId="2E3DBD4D" w14:textId="77777777" w:rsidTr="008E7378">
        <w:tc>
          <w:tcPr>
            <w:tcW w:w="2499" w:type="pct"/>
          </w:tcPr>
          <w:p w14:paraId="2BEBADD6" w14:textId="4B231CAC" w:rsidR="00EB518A" w:rsidRDefault="006A1AA4" w:rsidP="008E737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0B78A424" w14:textId="05DA6D3F"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Acceptable</w:t>
            </w:r>
          </w:p>
        </w:tc>
      </w:tr>
      <w:tr w:rsidR="006A1AA4" w:rsidRPr="00E10B93" w14:paraId="307394D8" w14:textId="77777777" w:rsidTr="008E7378">
        <w:tc>
          <w:tcPr>
            <w:tcW w:w="2499" w:type="pct"/>
          </w:tcPr>
          <w:p w14:paraId="34164D71" w14:textId="7D82F97C" w:rsidR="006A1AA4" w:rsidRDefault="006A1AA4" w:rsidP="008E737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56A5C496" w14:textId="5E13694D"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Fairly Acceptable</w:t>
            </w:r>
          </w:p>
        </w:tc>
      </w:tr>
      <w:tr w:rsidR="006A1AA4" w:rsidRPr="00E10B93" w14:paraId="09EE1CF2" w14:textId="77777777" w:rsidTr="008E7378">
        <w:tc>
          <w:tcPr>
            <w:tcW w:w="2499" w:type="pct"/>
          </w:tcPr>
          <w:p w14:paraId="0BC89F20" w14:textId="50424AA8" w:rsidR="006A1AA4" w:rsidRDefault="006A1AA4" w:rsidP="008E737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2A8D4DCB" w14:textId="0695224B"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Not Acceptable</w:t>
            </w:r>
          </w:p>
        </w:tc>
      </w:tr>
    </w:tbl>
    <w:p w14:paraId="3C424A40" w14:textId="1253F0EB" w:rsidR="008E7378" w:rsidRDefault="00EB518A" w:rsidP="008E7378">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P</w:t>
      </w:r>
      <w:r>
        <w:rPr>
          <w:rFonts w:ascii="Arial" w:hAnsi="Arial" w:cs="Arial"/>
          <w:b/>
          <w:bCs/>
        </w:rPr>
        <w:t>erformance with respect to Graphical Performance and 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8E7378" w:rsidRPr="00E10B93" w14:paraId="63F09288" w14:textId="77777777" w:rsidTr="001E78D8">
        <w:tc>
          <w:tcPr>
            <w:tcW w:w="2499" w:type="pct"/>
          </w:tcPr>
          <w:p w14:paraId="0BAE7124" w14:textId="77777777" w:rsidR="008E7378" w:rsidRPr="00E10B93" w:rsidRDefault="008E7378" w:rsidP="001E78D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3E3720C2" w14:textId="77777777" w:rsidR="008E7378" w:rsidRPr="00E10B93" w:rsidRDefault="008E7378" w:rsidP="001E78D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8E7378" w:rsidRPr="00E10B93" w14:paraId="3C004203" w14:textId="77777777" w:rsidTr="001E78D8">
        <w:tc>
          <w:tcPr>
            <w:tcW w:w="2499" w:type="pct"/>
          </w:tcPr>
          <w:p w14:paraId="1F32665E" w14:textId="77777777" w:rsidR="008E7378" w:rsidRPr="0031145C" w:rsidRDefault="008E7378" w:rsidP="001E78D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6B8DDA65" w14:textId="703D59B1"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Always Observed</w:t>
            </w:r>
          </w:p>
        </w:tc>
      </w:tr>
      <w:tr w:rsidR="008E7378" w:rsidRPr="00E10B93" w14:paraId="28684305" w14:textId="77777777" w:rsidTr="001E78D8">
        <w:tc>
          <w:tcPr>
            <w:tcW w:w="2499" w:type="pct"/>
          </w:tcPr>
          <w:p w14:paraId="70F14787"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7351E918" w14:textId="0E6B341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Observed</w:t>
            </w:r>
          </w:p>
        </w:tc>
      </w:tr>
      <w:tr w:rsidR="008E7378" w:rsidRPr="00E10B93" w14:paraId="78A688E3" w14:textId="77777777" w:rsidTr="001E78D8">
        <w:tc>
          <w:tcPr>
            <w:tcW w:w="2499" w:type="pct"/>
          </w:tcPr>
          <w:p w14:paraId="42DFCFB0"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1F2F679C" w14:textId="31AC8C3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Sometimes</w:t>
            </w:r>
            <w:r w:rsidR="008E7378">
              <w:rPr>
                <w:rFonts w:ascii="Arial" w:hAnsi="Arial" w:cs="Arial"/>
              </w:rPr>
              <w:t xml:space="preserve"> </w:t>
            </w:r>
            <w:r>
              <w:rPr>
                <w:rFonts w:ascii="Arial" w:hAnsi="Arial" w:cs="Arial"/>
              </w:rPr>
              <w:t>Observed</w:t>
            </w:r>
          </w:p>
        </w:tc>
      </w:tr>
      <w:tr w:rsidR="008E7378" w:rsidRPr="00E10B93" w14:paraId="05D621B5" w14:textId="77777777" w:rsidTr="001E78D8">
        <w:tc>
          <w:tcPr>
            <w:tcW w:w="2499" w:type="pct"/>
          </w:tcPr>
          <w:p w14:paraId="27DE55AA"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17893580" w14:textId="73659E02" w:rsidR="008E7378" w:rsidRPr="00571648" w:rsidRDefault="008E7378" w:rsidP="001E78D8">
            <w:pPr>
              <w:spacing w:before="100" w:beforeAutospacing="1" w:after="100" w:afterAutospacing="1" w:line="360" w:lineRule="auto"/>
              <w:jc w:val="center"/>
              <w:rPr>
                <w:rFonts w:ascii="Arial" w:hAnsi="Arial" w:cs="Arial"/>
              </w:rPr>
            </w:pPr>
            <w:r>
              <w:rPr>
                <w:rFonts w:ascii="Arial" w:hAnsi="Arial" w:cs="Arial"/>
              </w:rPr>
              <w:t xml:space="preserve">Not </w:t>
            </w:r>
            <w:r w:rsidR="009A31E9">
              <w:rPr>
                <w:rFonts w:ascii="Arial" w:hAnsi="Arial" w:cs="Arial"/>
              </w:rPr>
              <w:t>Observed</w:t>
            </w:r>
          </w:p>
        </w:tc>
      </w:tr>
    </w:tbl>
    <w:p w14:paraId="43B4820E" w14:textId="77777777" w:rsidR="00907473" w:rsidRPr="000F467E" w:rsidRDefault="00907473" w:rsidP="00B240FE">
      <w:pPr>
        <w:tabs>
          <w:tab w:val="left" w:pos="720"/>
          <w:tab w:val="left" w:pos="1440"/>
          <w:tab w:val="left" w:pos="2160"/>
          <w:tab w:val="left" w:pos="2880"/>
          <w:tab w:val="left" w:pos="3600"/>
          <w:tab w:val="left" w:pos="5383"/>
        </w:tabs>
        <w:spacing w:line="240" w:lineRule="auto"/>
        <w:jc w:val="both"/>
        <w:rPr>
          <w:rFonts w:ascii="Arial" w:hAnsi="Arial" w:cs="Arial"/>
          <w:b/>
          <w:bCs/>
        </w:rPr>
      </w:pPr>
    </w:p>
    <w:p w14:paraId="7EEE38E9"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Data Gathering Procedure</w:t>
      </w:r>
    </w:p>
    <w:p w14:paraId="140A3D15" w14:textId="4E564D1E" w:rsidR="00907473" w:rsidRDefault="00730F5C" w:rsidP="00730F5C">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r>
        <w:rPr>
          <w:rFonts w:ascii="Arial" w:hAnsi="Arial" w:cs="Arial"/>
        </w:rPr>
        <w:t>The researchers</w:t>
      </w:r>
      <w:r w:rsidR="00AA708C">
        <w:rPr>
          <w:rFonts w:ascii="Arial" w:hAnsi="Arial" w:cs="Arial"/>
        </w:rPr>
        <w:t xml:space="preserve"> </w:t>
      </w:r>
      <w:r>
        <w:rPr>
          <w:rFonts w:ascii="Arial" w:hAnsi="Arial" w:cs="Arial"/>
        </w:rPr>
        <w:t>request</w:t>
      </w:r>
      <w:r w:rsidR="00AA708C">
        <w:rPr>
          <w:rFonts w:ascii="Arial" w:hAnsi="Arial" w:cs="Arial"/>
        </w:rPr>
        <w:t>ed</w:t>
      </w:r>
      <w:r>
        <w:rPr>
          <w:rFonts w:ascii="Arial" w:hAnsi="Arial" w:cs="Arial"/>
        </w:rPr>
        <w:t xml:space="preserve"> an official permission </w:t>
      </w:r>
      <w:r w:rsidR="005B55F3">
        <w:rPr>
          <w:rFonts w:ascii="Arial" w:hAnsi="Arial" w:cs="Arial"/>
        </w:rPr>
        <w:t>to</w:t>
      </w:r>
      <w:r>
        <w:rPr>
          <w:rFonts w:ascii="Arial" w:hAnsi="Arial" w:cs="Arial"/>
        </w:rPr>
        <w:t xml:space="preserve"> conduct the study from the school principal and the practical research adviser. </w:t>
      </w:r>
      <w:r w:rsidRPr="00730F5C">
        <w:rPr>
          <w:rFonts w:ascii="Arial" w:hAnsi="Arial" w:cs="Arial"/>
        </w:rPr>
        <w:t>A survey validation w</w:t>
      </w:r>
      <w:r w:rsidR="007B6451">
        <w:rPr>
          <w:rFonts w:ascii="Arial" w:hAnsi="Arial" w:cs="Arial"/>
        </w:rPr>
        <w:t>as</w:t>
      </w:r>
      <w:r w:rsidRPr="00730F5C">
        <w:rPr>
          <w:rFonts w:ascii="Arial" w:hAnsi="Arial" w:cs="Arial"/>
        </w:rPr>
        <w:t xml:space="preserve"> applied to the instrument after approval.</w:t>
      </w:r>
      <w:r>
        <w:rPr>
          <w:rFonts w:ascii="Arial" w:hAnsi="Arial" w:cs="Arial"/>
        </w:rPr>
        <w:t xml:space="preserve"> </w:t>
      </w:r>
      <w:r w:rsidRPr="00730F5C">
        <w:rPr>
          <w:rFonts w:ascii="Arial" w:hAnsi="Arial" w:cs="Arial"/>
        </w:rPr>
        <w:t xml:space="preserve">This </w:t>
      </w:r>
      <w:r w:rsidR="007B6451">
        <w:rPr>
          <w:rFonts w:ascii="Arial" w:hAnsi="Arial" w:cs="Arial"/>
        </w:rPr>
        <w:t>the f</w:t>
      </w:r>
      <w:r w:rsidRPr="00730F5C">
        <w:rPr>
          <w:rFonts w:ascii="Arial" w:hAnsi="Arial" w:cs="Arial"/>
        </w:rPr>
        <w:t>ollow</w:t>
      </w:r>
      <w:r w:rsidR="007B6451">
        <w:rPr>
          <w:rFonts w:ascii="Arial" w:hAnsi="Arial" w:cs="Arial"/>
        </w:rPr>
        <w:t>ed</w:t>
      </w:r>
      <w:r w:rsidRPr="00730F5C">
        <w:rPr>
          <w:rFonts w:ascii="Arial" w:hAnsi="Arial" w:cs="Arial"/>
        </w:rPr>
        <w:t xml:space="preserve"> up on the survey instrument, which includ</w:t>
      </w:r>
      <w:r w:rsidR="00286E94">
        <w:rPr>
          <w:rFonts w:ascii="Arial" w:hAnsi="Arial" w:cs="Arial"/>
        </w:rPr>
        <w:t>e</w:t>
      </w:r>
      <w:r w:rsidR="007B6451">
        <w:rPr>
          <w:rFonts w:ascii="Arial" w:hAnsi="Arial" w:cs="Arial"/>
        </w:rPr>
        <w:t>d</w:t>
      </w:r>
      <w:r w:rsidRPr="00730F5C">
        <w:rPr>
          <w:rFonts w:ascii="Arial" w:hAnsi="Arial" w:cs="Arial"/>
        </w:rPr>
        <w:t xml:space="preserve"> questions about the content</w:t>
      </w:r>
      <w:r w:rsidR="00286E94">
        <w:rPr>
          <w:rFonts w:ascii="Arial" w:hAnsi="Arial" w:cs="Arial"/>
        </w:rPr>
        <w:t xml:space="preserve"> of </w:t>
      </w:r>
      <w:r w:rsidR="00286E94" w:rsidRPr="00730F5C">
        <w:rPr>
          <w:rFonts w:ascii="Arial" w:hAnsi="Arial" w:cs="Arial"/>
        </w:rPr>
        <w:t>Quieazy</w:t>
      </w:r>
      <w:r w:rsidRPr="00730F5C">
        <w:rPr>
          <w:rFonts w:ascii="Arial" w:hAnsi="Arial" w:cs="Arial"/>
        </w:rPr>
        <w:t xml:space="preserve"> and </w:t>
      </w:r>
      <w:r w:rsidR="00286E94">
        <w:rPr>
          <w:rFonts w:ascii="Arial" w:hAnsi="Arial" w:cs="Arial"/>
        </w:rPr>
        <w:t xml:space="preserve">the </w:t>
      </w:r>
      <w:r w:rsidRPr="00730F5C">
        <w:rPr>
          <w:rFonts w:ascii="Arial" w:hAnsi="Arial" w:cs="Arial"/>
        </w:rPr>
        <w:t>respondents' experience using it.</w:t>
      </w:r>
      <w:r w:rsidR="00286E94">
        <w:rPr>
          <w:rFonts w:ascii="Arial" w:hAnsi="Arial" w:cs="Arial"/>
        </w:rPr>
        <w:t xml:space="preserve"> </w:t>
      </w:r>
      <w:r w:rsidRPr="00730F5C">
        <w:rPr>
          <w:rFonts w:ascii="Arial" w:hAnsi="Arial" w:cs="Arial"/>
        </w:rPr>
        <w:t>After that, the participants w</w:t>
      </w:r>
      <w:r w:rsidR="007B6451">
        <w:rPr>
          <w:rFonts w:ascii="Arial" w:hAnsi="Arial" w:cs="Arial"/>
        </w:rPr>
        <w:t>ere</w:t>
      </w:r>
      <w:r w:rsidRPr="00730F5C">
        <w:rPr>
          <w:rFonts w:ascii="Arial" w:hAnsi="Arial" w:cs="Arial"/>
        </w:rPr>
        <w:t xml:space="preserve"> given an overview of the study by the researchers, who </w:t>
      </w:r>
      <w:r w:rsidR="00AD5D5E">
        <w:rPr>
          <w:rFonts w:ascii="Arial" w:hAnsi="Arial" w:cs="Arial"/>
        </w:rPr>
        <w:t>w</w:t>
      </w:r>
      <w:r w:rsidR="00AA30E1">
        <w:rPr>
          <w:rFonts w:ascii="Arial" w:hAnsi="Arial" w:cs="Arial"/>
        </w:rPr>
        <w:t>ent</w:t>
      </w:r>
      <w:r w:rsidR="00AD5D5E">
        <w:rPr>
          <w:rFonts w:ascii="Arial" w:hAnsi="Arial" w:cs="Arial"/>
        </w:rPr>
        <w:t xml:space="preserve"> </w:t>
      </w:r>
      <w:r w:rsidRPr="00730F5C">
        <w:rPr>
          <w:rFonts w:ascii="Arial" w:hAnsi="Arial" w:cs="Arial"/>
        </w:rPr>
        <w:t xml:space="preserve">over its goal and methodology, especially the survey questionnaire about </w:t>
      </w:r>
      <w:r w:rsidR="00A0425E">
        <w:rPr>
          <w:rFonts w:ascii="Arial" w:hAnsi="Arial" w:cs="Arial"/>
        </w:rPr>
        <w:t xml:space="preserve">Quieazy </w:t>
      </w:r>
      <w:r w:rsidRPr="00730F5C">
        <w:rPr>
          <w:rFonts w:ascii="Arial" w:hAnsi="Arial" w:cs="Arial"/>
        </w:rPr>
        <w:t>as a virtual too</w:t>
      </w:r>
      <w:r w:rsidR="00A0425E">
        <w:rPr>
          <w:rFonts w:ascii="Arial" w:hAnsi="Arial" w:cs="Arial"/>
        </w:rPr>
        <w:t>l, specifically an application for creating and hosting quizzes</w:t>
      </w:r>
      <w:r w:rsidRPr="00730F5C">
        <w:rPr>
          <w:rFonts w:ascii="Arial" w:hAnsi="Arial" w:cs="Arial"/>
        </w:rPr>
        <w:t>.</w:t>
      </w:r>
      <w:r w:rsidR="00A0425E">
        <w:rPr>
          <w:rFonts w:ascii="Arial" w:hAnsi="Arial" w:cs="Arial"/>
        </w:rPr>
        <w:t xml:space="preserve"> </w:t>
      </w:r>
      <w:r w:rsidRPr="00730F5C">
        <w:rPr>
          <w:rFonts w:ascii="Arial" w:hAnsi="Arial" w:cs="Arial"/>
        </w:rPr>
        <w:t>Students</w:t>
      </w:r>
      <w:r w:rsidR="00A0425E">
        <w:rPr>
          <w:rFonts w:ascii="Arial" w:hAnsi="Arial" w:cs="Arial"/>
        </w:rPr>
        <w:t xml:space="preserve"> </w:t>
      </w:r>
      <w:r w:rsidR="0067580B">
        <w:rPr>
          <w:rFonts w:ascii="Arial" w:hAnsi="Arial" w:cs="Arial"/>
        </w:rPr>
        <w:t xml:space="preserve">who </w:t>
      </w:r>
      <w:r w:rsidRPr="00730F5C">
        <w:rPr>
          <w:rFonts w:ascii="Arial" w:hAnsi="Arial" w:cs="Arial"/>
        </w:rPr>
        <w:t>g</w:t>
      </w:r>
      <w:r w:rsidR="006935C0">
        <w:rPr>
          <w:rFonts w:ascii="Arial" w:hAnsi="Arial" w:cs="Arial"/>
        </w:rPr>
        <w:t>a</w:t>
      </w:r>
      <w:r w:rsidRPr="00730F5C">
        <w:rPr>
          <w:rFonts w:ascii="Arial" w:hAnsi="Arial" w:cs="Arial"/>
        </w:rPr>
        <w:t>ve their consen</w:t>
      </w:r>
      <w:r w:rsidR="00285503">
        <w:rPr>
          <w:rFonts w:ascii="Arial" w:hAnsi="Arial" w:cs="Arial"/>
        </w:rPr>
        <w:t xml:space="preserve">t </w:t>
      </w:r>
      <w:r w:rsidRPr="00730F5C">
        <w:rPr>
          <w:rFonts w:ascii="Arial" w:hAnsi="Arial" w:cs="Arial"/>
        </w:rPr>
        <w:lastRenderedPageBreak/>
        <w:t>receive</w:t>
      </w:r>
      <w:r w:rsidR="00285503">
        <w:rPr>
          <w:rFonts w:ascii="Arial" w:hAnsi="Arial" w:cs="Arial"/>
        </w:rPr>
        <w:t>d</w:t>
      </w:r>
      <w:r w:rsidRPr="00730F5C">
        <w:rPr>
          <w:rFonts w:ascii="Arial" w:hAnsi="Arial" w:cs="Arial"/>
        </w:rPr>
        <w:t xml:space="preserve"> the survey questions.</w:t>
      </w:r>
      <w:r w:rsidR="00A0425E">
        <w:rPr>
          <w:rFonts w:ascii="Arial" w:hAnsi="Arial" w:cs="Arial"/>
        </w:rPr>
        <w:t xml:space="preserve"> </w:t>
      </w:r>
      <w:r w:rsidRPr="00730F5C">
        <w:rPr>
          <w:rFonts w:ascii="Arial" w:hAnsi="Arial" w:cs="Arial"/>
        </w:rPr>
        <w:t>Upon collecting the questionnaires, the researchers</w:t>
      </w:r>
      <w:r w:rsidR="00A0425E">
        <w:rPr>
          <w:rFonts w:ascii="Arial" w:hAnsi="Arial" w:cs="Arial"/>
        </w:rPr>
        <w:t xml:space="preserve"> </w:t>
      </w:r>
      <w:r w:rsidRPr="00730F5C">
        <w:rPr>
          <w:rFonts w:ascii="Arial" w:hAnsi="Arial" w:cs="Arial"/>
        </w:rPr>
        <w:t>analyze</w:t>
      </w:r>
      <w:r w:rsidR="008D6126">
        <w:rPr>
          <w:rFonts w:ascii="Arial" w:hAnsi="Arial" w:cs="Arial"/>
        </w:rPr>
        <w:t>d</w:t>
      </w:r>
      <w:r w:rsidRPr="00730F5C">
        <w:rPr>
          <w:rFonts w:ascii="Arial" w:hAnsi="Arial" w:cs="Arial"/>
        </w:rPr>
        <w:t xml:space="preserve"> the data using appropriate methods of statistics, obeying the guidelines provided in the research plan.</w:t>
      </w:r>
    </w:p>
    <w:p w14:paraId="457209D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192B27">
        <w:rPr>
          <w:rFonts w:ascii="Arial" w:hAnsi="Arial" w:cs="Arial"/>
          <w:b/>
          <w:bCs/>
        </w:rPr>
        <w:t>Statistical Analysis of Data</w:t>
      </w:r>
    </w:p>
    <w:p w14:paraId="42F0C2D7" w14:textId="04018D28"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rPr>
        <w:tab/>
      </w:r>
      <w:r w:rsidRPr="00192B27">
        <w:rPr>
          <w:rFonts w:ascii="Arial" w:hAnsi="Arial" w:cs="Arial"/>
        </w:rPr>
        <w:t>T</w:t>
      </w:r>
      <w:r>
        <w:rPr>
          <w:rFonts w:ascii="Arial" w:hAnsi="Arial" w:cs="Arial"/>
        </w:rPr>
        <w:t xml:space="preserve">his section contains the statistical methods that </w:t>
      </w:r>
      <w:r w:rsidR="00CE2508">
        <w:rPr>
          <w:rFonts w:ascii="Arial" w:hAnsi="Arial" w:cs="Arial"/>
        </w:rPr>
        <w:t>was</w:t>
      </w:r>
      <w:r>
        <w:rPr>
          <w:rFonts w:ascii="Arial" w:hAnsi="Arial" w:cs="Arial"/>
        </w:rPr>
        <w:t xml:space="preserve"> utilized in the study.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907473" w:rsidRPr="00DF1631" w14:paraId="7785224F" w14:textId="77777777" w:rsidTr="00934EE1">
        <w:tc>
          <w:tcPr>
            <w:tcW w:w="2500" w:type="pct"/>
          </w:tcPr>
          <w:p w14:paraId="296F995C" w14:textId="685C45B0" w:rsidR="00907473" w:rsidRPr="00906C99" w:rsidRDefault="00907473" w:rsidP="00934EE1">
            <w:pPr>
              <w:tabs>
                <w:tab w:val="left" w:pos="720"/>
                <w:tab w:val="left" w:pos="1440"/>
                <w:tab w:val="left" w:pos="2160"/>
                <w:tab w:val="left" w:pos="2880"/>
                <w:tab w:val="left" w:pos="3600"/>
                <w:tab w:val="left" w:pos="5383"/>
              </w:tabs>
              <w:spacing w:before="100" w:beforeAutospacing="1" w:after="100" w:afterAutospacing="1" w:line="240" w:lineRule="auto"/>
              <w:jc w:val="center"/>
              <w:rPr>
                <w:rFonts w:ascii="Arial" w:hAnsi="Arial" w:cs="Arial"/>
                <w:b/>
                <w:bCs/>
              </w:rPr>
            </w:pPr>
            <w:bookmarkStart w:id="11" w:name="_Hlk190005130"/>
            <w:r w:rsidRPr="00906C99">
              <w:rPr>
                <w:rFonts w:ascii="Arial" w:hAnsi="Arial" w:cs="Arial"/>
                <w:b/>
                <w:bCs/>
              </w:rPr>
              <w:t>Variable (s)</w:t>
            </w:r>
            <w:r w:rsidR="00934EE1">
              <w:rPr>
                <w:rFonts w:ascii="Arial" w:hAnsi="Arial" w:cs="Arial"/>
                <w:b/>
                <w:bCs/>
              </w:rPr>
              <w:br/>
            </w:r>
          </w:p>
        </w:tc>
        <w:tc>
          <w:tcPr>
            <w:tcW w:w="2500" w:type="pct"/>
          </w:tcPr>
          <w:p w14:paraId="395B1D70" w14:textId="77777777" w:rsidR="00907473" w:rsidRPr="00192B27" w:rsidRDefault="00907473" w:rsidP="00934EE1">
            <w:pPr>
              <w:tabs>
                <w:tab w:val="left" w:pos="720"/>
              </w:tabs>
              <w:spacing w:line="240" w:lineRule="auto"/>
              <w:rPr>
                <w:rFonts w:ascii="Arial" w:hAnsi="Arial" w:cs="Arial"/>
                <w:b/>
                <w:bCs/>
              </w:rPr>
            </w:pPr>
            <w:r>
              <w:rPr>
                <w:rFonts w:ascii="Arial" w:hAnsi="Arial" w:cs="Arial"/>
                <w:b/>
                <w:bCs/>
              </w:rPr>
              <w:t xml:space="preserve">          </w:t>
            </w:r>
            <w:r w:rsidRPr="00192B27">
              <w:rPr>
                <w:rFonts w:ascii="Arial" w:hAnsi="Arial" w:cs="Arial"/>
                <w:b/>
                <w:bCs/>
              </w:rPr>
              <w:t>Statistical Treatment (s)</w:t>
            </w:r>
          </w:p>
        </w:tc>
      </w:tr>
      <w:bookmarkEnd w:id="11"/>
      <w:tr w:rsidR="00934EE1" w:rsidRPr="00DF1631" w14:paraId="5C0686F2" w14:textId="77777777" w:rsidTr="00934EE1">
        <w:tc>
          <w:tcPr>
            <w:tcW w:w="2500" w:type="pct"/>
          </w:tcPr>
          <w:p w14:paraId="7518E57E" w14:textId="5005C11B" w:rsidR="00934EE1" w:rsidRPr="00934EE1" w:rsidRDefault="002D6780" w:rsidP="0016696D">
            <w:pPr>
              <w:tabs>
                <w:tab w:val="left" w:pos="720"/>
                <w:tab w:val="left" w:pos="1440"/>
                <w:tab w:val="left" w:pos="2160"/>
                <w:tab w:val="left" w:pos="2880"/>
                <w:tab w:val="left" w:pos="3600"/>
                <w:tab w:val="left" w:pos="5383"/>
              </w:tabs>
              <w:spacing w:before="100" w:beforeAutospacing="1" w:after="100" w:afterAutospacing="1" w:line="240" w:lineRule="auto"/>
              <w:jc w:val="both"/>
              <w:rPr>
                <w:rFonts w:ascii="Arial" w:hAnsi="Arial" w:cs="Arial"/>
                <w:bCs/>
              </w:rPr>
            </w:pPr>
            <w:r>
              <w:rPr>
                <w:rFonts w:ascii="Arial" w:hAnsi="Arial" w:cs="Arial"/>
                <w:bCs/>
              </w:rPr>
              <w:t>L</w:t>
            </w:r>
            <w:r w:rsidR="00934EE1">
              <w:rPr>
                <w:rFonts w:ascii="Arial" w:hAnsi="Arial" w:cs="Arial"/>
                <w:bCs/>
              </w:rPr>
              <w:t>evel of acceptability of Quieazy as educational quiz application</w:t>
            </w:r>
            <w:r w:rsidR="00934EE1">
              <w:rPr>
                <w:rFonts w:ascii="Arial" w:hAnsi="Arial" w:cs="Arial"/>
                <w:bCs/>
              </w:rPr>
              <w:br/>
            </w:r>
          </w:p>
        </w:tc>
        <w:tc>
          <w:tcPr>
            <w:tcW w:w="2500" w:type="pct"/>
          </w:tcPr>
          <w:p w14:paraId="57290736" w14:textId="281A027F" w:rsidR="00934EE1" w:rsidRDefault="00934EE1" w:rsidP="00934EE1">
            <w:pPr>
              <w:tabs>
                <w:tab w:val="left" w:pos="720"/>
              </w:tabs>
              <w:spacing w:line="240" w:lineRule="auto"/>
              <w:jc w:val="center"/>
              <w:rPr>
                <w:rFonts w:ascii="Arial" w:hAnsi="Arial" w:cs="Arial"/>
                <w:b/>
                <w:bCs/>
              </w:rPr>
            </w:pPr>
            <w:r>
              <w:rPr>
                <w:rFonts w:ascii="Arial" w:hAnsi="Arial" w:cs="Arial"/>
                <w:bCs/>
              </w:rPr>
              <w:t>Weighted Mean</w:t>
            </w:r>
          </w:p>
        </w:tc>
      </w:tr>
      <w:tr w:rsidR="00934EE1" w:rsidRPr="00DF1631" w14:paraId="011CE16F" w14:textId="77777777" w:rsidTr="00934EE1">
        <w:tc>
          <w:tcPr>
            <w:tcW w:w="2500" w:type="pct"/>
          </w:tcPr>
          <w:p w14:paraId="6B9E0A01" w14:textId="20B8DCAA" w:rsidR="00934EE1" w:rsidRDefault="002D6780" w:rsidP="0016696D">
            <w:pPr>
              <w:tabs>
                <w:tab w:val="left" w:pos="720"/>
                <w:tab w:val="left" w:pos="1440"/>
                <w:tab w:val="left" w:pos="2160"/>
                <w:tab w:val="left" w:pos="2880"/>
                <w:tab w:val="left" w:pos="3600"/>
                <w:tab w:val="left" w:pos="5383"/>
              </w:tabs>
              <w:spacing w:before="100" w:beforeAutospacing="1" w:after="100" w:afterAutospacing="1" w:line="240" w:lineRule="auto"/>
              <w:jc w:val="both"/>
              <w:rPr>
                <w:rFonts w:ascii="Arial" w:hAnsi="Arial" w:cs="Arial"/>
                <w:bCs/>
              </w:rPr>
            </w:pPr>
            <w:r>
              <w:rPr>
                <w:rFonts w:ascii="Arial" w:hAnsi="Arial" w:cs="Arial"/>
                <w:bCs/>
              </w:rPr>
              <w:t>L</w:t>
            </w:r>
            <w:r w:rsidR="00934EE1">
              <w:rPr>
                <w:rFonts w:ascii="Arial" w:hAnsi="Arial" w:cs="Arial"/>
                <w:bCs/>
              </w:rPr>
              <w:t>evel of performance of Quieazy as educational quiz application</w:t>
            </w:r>
            <w:r w:rsidR="00934EE1">
              <w:rPr>
                <w:rFonts w:ascii="Arial" w:hAnsi="Arial" w:cs="Arial"/>
                <w:bCs/>
              </w:rPr>
              <w:br/>
            </w:r>
          </w:p>
        </w:tc>
        <w:tc>
          <w:tcPr>
            <w:tcW w:w="2500" w:type="pct"/>
          </w:tcPr>
          <w:p w14:paraId="28F2AE7E" w14:textId="1EA7EF1A" w:rsidR="00934EE1" w:rsidRDefault="00934EE1" w:rsidP="00934EE1">
            <w:pPr>
              <w:tabs>
                <w:tab w:val="left" w:pos="720"/>
              </w:tabs>
              <w:spacing w:line="240" w:lineRule="auto"/>
              <w:jc w:val="center"/>
              <w:rPr>
                <w:rFonts w:ascii="Arial" w:hAnsi="Arial" w:cs="Arial"/>
                <w:bCs/>
              </w:rPr>
            </w:pPr>
            <w:r w:rsidRPr="00934EE1">
              <w:rPr>
                <w:rFonts w:ascii="Arial" w:hAnsi="Arial" w:cs="Arial"/>
                <w:bCs/>
                <w:lang w:val="en-PH"/>
              </w:rPr>
              <w:t>Weighted Mean</w:t>
            </w:r>
          </w:p>
        </w:tc>
      </w:tr>
      <w:tr w:rsidR="00934EE1" w:rsidRPr="00DF1631" w14:paraId="23F5FC95" w14:textId="77777777" w:rsidTr="00934EE1">
        <w:tc>
          <w:tcPr>
            <w:tcW w:w="2500" w:type="pct"/>
          </w:tcPr>
          <w:p w14:paraId="758FF181" w14:textId="747975D7" w:rsidR="00934EE1" w:rsidRDefault="00934EE1" w:rsidP="0016696D">
            <w:pPr>
              <w:tabs>
                <w:tab w:val="left" w:pos="720"/>
                <w:tab w:val="left" w:pos="1440"/>
                <w:tab w:val="left" w:pos="2160"/>
                <w:tab w:val="left" w:pos="2880"/>
                <w:tab w:val="left" w:pos="3600"/>
                <w:tab w:val="left" w:pos="5383"/>
              </w:tabs>
              <w:spacing w:before="100" w:beforeAutospacing="1" w:after="100" w:afterAutospacing="1" w:line="240" w:lineRule="auto"/>
              <w:jc w:val="both"/>
              <w:rPr>
                <w:rFonts w:ascii="Arial" w:hAnsi="Arial" w:cs="Arial"/>
                <w:bCs/>
              </w:rPr>
            </w:pPr>
            <w:r>
              <w:rPr>
                <w:rFonts w:ascii="Arial" w:hAnsi="Arial" w:cs="Arial"/>
                <w:bCs/>
              </w:rPr>
              <w:t>Significant relationship between the level of acceptability and performance of Quieazy as educational quiz application</w:t>
            </w:r>
          </w:p>
        </w:tc>
        <w:tc>
          <w:tcPr>
            <w:tcW w:w="2500" w:type="pct"/>
          </w:tcPr>
          <w:p w14:paraId="659392BB" w14:textId="77777777" w:rsidR="00895858" w:rsidRDefault="00934EE1" w:rsidP="00934EE1">
            <w:pPr>
              <w:tabs>
                <w:tab w:val="left" w:pos="720"/>
              </w:tabs>
              <w:spacing w:line="240" w:lineRule="auto"/>
              <w:jc w:val="center"/>
              <w:rPr>
                <w:rFonts w:ascii="Arial" w:hAnsi="Arial" w:cs="Arial"/>
                <w:bCs/>
              </w:rPr>
            </w:pPr>
            <w:r>
              <w:rPr>
                <w:rFonts w:ascii="Arial" w:hAnsi="Arial" w:cs="Arial"/>
                <w:bCs/>
              </w:rPr>
              <w:t>Spearman rho</w:t>
            </w:r>
          </w:p>
          <w:p w14:paraId="2E30DF5F" w14:textId="27543C21" w:rsidR="00934EE1" w:rsidRPr="00934EE1" w:rsidRDefault="00934EE1" w:rsidP="00934EE1">
            <w:pPr>
              <w:tabs>
                <w:tab w:val="left" w:pos="720"/>
              </w:tabs>
              <w:spacing w:line="240" w:lineRule="auto"/>
              <w:jc w:val="center"/>
              <w:rPr>
                <w:rFonts w:ascii="Arial" w:hAnsi="Arial" w:cs="Arial"/>
                <w:bCs/>
              </w:rPr>
            </w:pPr>
            <w:r>
              <w:rPr>
                <w:rFonts w:ascii="Arial" w:hAnsi="Arial" w:cs="Arial"/>
                <w:bCs/>
              </w:rPr>
              <w:t>correlation</w:t>
            </w:r>
          </w:p>
        </w:tc>
      </w:tr>
    </w:tbl>
    <w:p w14:paraId="49821B9F" w14:textId="77777777" w:rsidR="00907473" w:rsidRPr="00192B27" w:rsidRDefault="00907473" w:rsidP="00907473">
      <w:pPr>
        <w:tabs>
          <w:tab w:val="left" w:pos="720"/>
          <w:tab w:val="left" w:pos="1440"/>
          <w:tab w:val="left" w:pos="2160"/>
          <w:tab w:val="left" w:pos="2880"/>
          <w:tab w:val="left" w:pos="3600"/>
          <w:tab w:val="left" w:pos="5383"/>
        </w:tabs>
        <w:spacing w:after="100" w:afterAutospacing="1" w:line="480" w:lineRule="auto"/>
        <w:jc w:val="both"/>
        <w:rPr>
          <w:rFonts w:ascii="Arial" w:hAnsi="Arial" w:cs="Arial"/>
        </w:rPr>
      </w:pPr>
    </w:p>
    <w:p w14:paraId="1F6A8465" w14:textId="77777777" w:rsidR="00907473" w:rsidRDefault="00907473" w:rsidP="00907473">
      <w:pPr>
        <w:spacing w:after="0" w:line="240" w:lineRule="auto"/>
        <w:rPr>
          <w:rFonts w:ascii="Arial" w:hAnsi="Arial" w:cs="Arial"/>
        </w:rPr>
      </w:pPr>
      <w:r>
        <w:rPr>
          <w:rFonts w:ascii="Arial" w:hAnsi="Arial" w:cs="Arial"/>
        </w:rPr>
        <w:br w:type="page"/>
      </w:r>
    </w:p>
    <w:p w14:paraId="5465E42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5408" behindDoc="0" locked="0" layoutInCell="1" allowOverlap="1" wp14:anchorId="0418F770" wp14:editId="4CD93BA9">
                <wp:simplePos x="0" y="0"/>
                <wp:positionH relativeFrom="column">
                  <wp:posOffset>5220031</wp:posOffset>
                </wp:positionH>
                <wp:positionV relativeFrom="paragraph">
                  <wp:posOffset>-477078</wp:posOffset>
                </wp:positionV>
                <wp:extent cx="453225" cy="302149"/>
                <wp:effectExtent l="0" t="0" r="23495" b="22225"/>
                <wp:wrapNone/>
                <wp:docPr id="1767114003" name="Rectangle 31"/>
                <wp:cNvGraphicFramePr/>
                <a:graphic xmlns:a="http://schemas.openxmlformats.org/drawingml/2006/main">
                  <a:graphicData uri="http://schemas.microsoft.com/office/word/2010/wordprocessingShape">
                    <wps:wsp>
                      <wps:cNvSpPr/>
                      <wps:spPr>
                        <a:xfrm>
                          <a:off x="0" y="0"/>
                          <a:ext cx="453225" cy="3021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F8543" id="Rectangle 31" o:spid="_x0000_s1026" style="position:absolute;margin-left:411.05pt;margin-top:-37.55pt;width:35.7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" fillcolor="white [3201]" strokecolor="white [3212]" strokeweight="1pt"/>
            </w:pict>
          </mc:Fallback>
        </mc:AlternateContent>
      </w:r>
      <w:r w:rsidRPr="00DF1631">
        <w:rPr>
          <w:rFonts w:ascii="Arial" w:hAnsi="Arial" w:cs="Arial"/>
        </w:rPr>
        <w:t>Chapter 4</w:t>
      </w:r>
    </w:p>
    <w:p w14:paraId="63EF186A" w14:textId="77777777" w:rsidR="00907473" w:rsidRPr="00DF1631"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PRESENTATION, ANALYSIS, AND INTERPRETATION OF DATA</w:t>
      </w:r>
    </w:p>
    <w:p w14:paraId="2B90137F" w14:textId="63581F7B" w:rsidR="008E2C37" w:rsidRPr="00112C4E" w:rsidRDefault="00907473" w:rsidP="00E86FA2">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C82B90">
        <w:rPr>
          <w:rFonts w:ascii="Arial" w:hAnsi="Arial" w:cs="Arial"/>
        </w:rPr>
        <w:t>This chapter presents the</w:t>
      </w:r>
      <w:r w:rsidR="00C838BD">
        <w:rPr>
          <w:rFonts w:ascii="Arial" w:hAnsi="Arial" w:cs="Arial"/>
        </w:rPr>
        <w:t xml:space="preserve"> collected data from</w:t>
      </w:r>
      <w:r w:rsidRPr="00C82B90">
        <w:rPr>
          <w:rFonts w:ascii="Arial" w:hAnsi="Arial" w:cs="Arial"/>
        </w:rPr>
        <w:t xml:space="preserve"> the study</w:t>
      </w:r>
      <w:r w:rsidR="00344447">
        <w:rPr>
          <w:rFonts w:ascii="Arial" w:hAnsi="Arial" w:cs="Arial"/>
        </w:rPr>
        <w:t xml:space="preserve"> </w:t>
      </w:r>
      <w:r>
        <w:rPr>
          <w:rFonts w:ascii="Arial" w:hAnsi="Arial" w:cs="Arial"/>
        </w:rPr>
        <w:t>a</w:t>
      </w:r>
      <w:r w:rsidR="00344447">
        <w:rPr>
          <w:rFonts w:ascii="Arial" w:hAnsi="Arial" w:cs="Arial"/>
        </w:rPr>
        <w:t xml:space="preserve">nd its </w:t>
      </w:r>
      <w:r w:rsidR="00C27378">
        <w:rPr>
          <w:rFonts w:ascii="Arial" w:hAnsi="Arial" w:cs="Arial"/>
        </w:rPr>
        <w:t xml:space="preserve">comprehensive </w:t>
      </w:r>
      <w:r w:rsidR="00344447">
        <w:rPr>
          <w:rFonts w:ascii="Arial" w:hAnsi="Arial" w:cs="Arial"/>
        </w:rPr>
        <w:t>analysis and interpretation</w:t>
      </w:r>
      <w:r w:rsidRPr="00C82B90">
        <w:rPr>
          <w:rFonts w:ascii="Arial" w:hAnsi="Arial" w:cs="Arial"/>
        </w:rPr>
        <w:t xml:space="preserve">. </w:t>
      </w:r>
      <w:r w:rsidR="00AF661F">
        <w:rPr>
          <w:rFonts w:ascii="Arial" w:hAnsi="Arial" w:cs="Arial"/>
        </w:rPr>
        <w:t>The data are organized to clearly address the objectives and questions.</w:t>
      </w:r>
    </w:p>
    <w:p w14:paraId="569AF514" w14:textId="54E1DF07" w:rsidR="001D1E62" w:rsidRDefault="001D1E62"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 xml:space="preserve">The </w:t>
      </w:r>
      <w:r w:rsidRPr="00614D45">
        <w:rPr>
          <w:rFonts w:ascii="Arial" w:hAnsi="Arial" w:cs="Arial"/>
          <w:b/>
          <w:bCs/>
        </w:rPr>
        <w:t>Level of Acceptability of Quieazy</w:t>
      </w:r>
      <w:r w:rsidR="003D6D31">
        <w:rPr>
          <w:rFonts w:ascii="Arial" w:hAnsi="Arial" w:cs="Arial"/>
          <w:b/>
          <w:bCs/>
        </w:rPr>
        <w:t xml:space="preserve"> </w:t>
      </w:r>
      <w:r w:rsidR="00BB5DDB">
        <w:rPr>
          <w:rFonts w:ascii="Arial" w:hAnsi="Arial" w:cs="Arial"/>
          <w:b/>
          <w:bCs/>
        </w:rPr>
        <w:t xml:space="preserve">as a Quiz </w:t>
      </w:r>
      <w:r w:rsidR="003D6D31">
        <w:rPr>
          <w:rFonts w:ascii="Arial" w:hAnsi="Arial" w:cs="Arial"/>
          <w:b/>
          <w:bCs/>
        </w:rPr>
        <w:t>Application</w:t>
      </w:r>
      <w:r w:rsidRPr="00614D45">
        <w:rPr>
          <w:rFonts w:ascii="Arial" w:hAnsi="Arial" w:cs="Arial"/>
          <w:b/>
          <w:bCs/>
        </w:rPr>
        <w:t xml:space="preserve"> with respect to Usability</w:t>
      </w:r>
      <w:r>
        <w:rPr>
          <w:rFonts w:ascii="Arial" w:hAnsi="Arial" w:cs="Arial"/>
          <w:b/>
          <w:bCs/>
        </w:rPr>
        <w:t>, Design and Security</w:t>
      </w:r>
    </w:p>
    <w:p w14:paraId="3B403CDD" w14:textId="1D67DDC0" w:rsidR="00EF0471" w:rsidRPr="00AA3126" w:rsidRDefault="00AA3126" w:rsidP="00AA3126">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1</w:t>
      </w:r>
      <w:r>
        <w:rPr>
          <w:rFonts w:ascii="Arial" w:hAnsi="Arial" w:cs="Arial"/>
        </w:rPr>
        <w:br/>
      </w:r>
      <w:r w:rsidR="00084635" w:rsidRPr="00614D45">
        <w:rPr>
          <w:rFonts w:ascii="Arial" w:hAnsi="Arial" w:cs="Arial"/>
          <w:b/>
          <w:bCs/>
        </w:rPr>
        <w:t>Level of Acceptability of Quieazy with respect to Usability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C0340A" w14:paraId="527D3D1B" w14:textId="77777777" w:rsidTr="00C0340A">
        <w:trPr>
          <w:trHeight w:val="432"/>
        </w:trPr>
        <w:tc>
          <w:tcPr>
            <w:tcW w:w="1875" w:type="pct"/>
            <w:tcBorders>
              <w:top w:val="double" w:sz="6" w:space="0" w:color="auto"/>
              <w:bottom w:val="single" w:sz="8" w:space="0" w:color="auto"/>
            </w:tcBorders>
            <w:vAlign w:val="center"/>
          </w:tcPr>
          <w:p w14:paraId="6A83C4BE" w14:textId="569B9A1B" w:rsidR="00FB205F" w:rsidRPr="000C73A5" w:rsidRDefault="003040DE" w:rsidP="00C03C3C">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5C1FA715" w14:textId="4E27FC44"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4559A659" w14:textId="745507A7"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1B4F7662" w14:textId="0C8B3D9D"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E81DAD" w14:paraId="09880A7C" w14:textId="77777777" w:rsidTr="00C0340A">
        <w:trPr>
          <w:trHeight w:val="432"/>
        </w:trPr>
        <w:tc>
          <w:tcPr>
            <w:tcW w:w="1875" w:type="pct"/>
            <w:tcBorders>
              <w:top w:val="single" w:sz="8" w:space="0" w:color="auto"/>
            </w:tcBorders>
          </w:tcPr>
          <w:p w14:paraId="299E14CB" w14:textId="7071EEAF" w:rsidR="00FB205F" w:rsidRDefault="00A67563"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3040DE">
              <w:rPr>
                <w:rFonts w:ascii="Arial" w:hAnsi="Arial" w:cs="Arial"/>
              </w:rPr>
              <w:t>Reviewing post-quiz</w:t>
            </w:r>
            <w:r w:rsidR="0034688B">
              <w:rPr>
                <w:rFonts w:ascii="Arial" w:hAnsi="Arial" w:cs="Arial"/>
              </w:rPr>
              <w:t xml:space="preserve"> </w:t>
            </w:r>
            <w:r w:rsidR="003040DE">
              <w:rPr>
                <w:rFonts w:ascii="Arial" w:hAnsi="Arial" w:cs="Arial"/>
              </w:rPr>
              <w:t>results and tracking</w:t>
            </w:r>
            <w:r w:rsidR="0034688B">
              <w:rPr>
                <w:rFonts w:ascii="Arial" w:hAnsi="Arial" w:cs="Arial"/>
              </w:rPr>
              <w:t xml:space="preserve"> </w:t>
            </w:r>
            <w:r w:rsidR="003040DE">
              <w:rPr>
                <w:rFonts w:ascii="Arial" w:hAnsi="Arial" w:cs="Arial"/>
              </w:rPr>
              <w:t>progress is easy.</w:t>
            </w:r>
          </w:p>
        </w:tc>
        <w:tc>
          <w:tcPr>
            <w:tcW w:w="1198" w:type="pct"/>
            <w:tcBorders>
              <w:top w:val="single" w:sz="8" w:space="0" w:color="auto"/>
            </w:tcBorders>
            <w:vAlign w:val="center"/>
          </w:tcPr>
          <w:p w14:paraId="30907D60" w14:textId="41B75135" w:rsidR="00006C2B" w:rsidRDefault="00006C2B" w:rsidP="00006C2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3.79</w:t>
            </w:r>
          </w:p>
        </w:tc>
        <w:tc>
          <w:tcPr>
            <w:tcW w:w="1409" w:type="pct"/>
            <w:tcBorders>
              <w:top w:val="single" w:sz="8" w:space="0" w:color="auto"/>
            </w:tcBorders>
            <w:vAlign w:val="center"/>
          </w:tcPr>
          <w:p w14:paraId="3226863F" w14:textId="6B4A1B94"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0AF8E579" w14:textId="3DEBC4E6"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E81DAD" w14:paraId="690D4A87" w14:textId="77777777" w:rsidTr="00C0340A">
        <w:trPr>
          <w:trHeight w:val="432"/>
        </w:trPr>
        <w:tc>
          <w:tcPr>
            <w:tcW w:w="1875" w:type="pct"/>
          </w:tcPr>
          <w:p w14:paraId="4306DB03" w14:textId="20E83B46" w:rsidR="00FB205F" w:rsidRDefault="00A67563"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B81EC5">
              <w:rPr>
                <w:rFonts w:ascii="Arial" w:hAnsi="Arial" w:cs="Arial"/>
              </w:rPr>
              <w:t>Creating and</w:t>
            </w:r>
            <w:r>
              <w:rPr>
                <w:rFonts w:ascii="Arial" w:hAnsi="Arial" w:cs="Arial"/>
              </w:rPr>
              <w:t xml:space="preserve"> hosting</w:t>
            </w:r>
            <w:r w:rsidR="0034688B">
              <w:rPr>
                <w:rFonts w:ascii="Arial" w:hAnsi="Arial" w:cs="Arial"/>
              </w:rPr>
              <w:t xml:space="preserve"> </w:t>
            </w:r>
            <w:r>
              <w:rPr>
                <w:rFonts w:ascii="Arial" w:hAnsi="Arial" w:cs="Arial"/>
              </w:rPr>
              <w:t>quizzes and passing</w:t>
            </w:r>
            <w:r w:rsidR="0034688B">
              <w:rPr>
                <w:rFonts w:ascii="Arial" w:hAnsi="Arial" w:cs="Arial"/>
              </w:rPr>
              <w:t xml:space="preserve"> </w:t>
            </w:r>
            <w:r>
              <w:rPr>
                <w:rFonts w:ascii="Arial" w:hAnsi="Arial" w:cs="Arial"/>
              </w:rPr>
              <w:t>answers are easy.</w:t>
            </w:r>
          </w:p>
        </w:tc>
        <w:tc>
          <w:tcPr>
            <w:tcW w:w="1198" w:type="pct"/>
            <w:vAlign w:val="center"/>
          </w:tcPr>
          <w:p w14:paraId="790CE31E" w14:textId="3DDD65DB"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3.57</w:t>
            </w:r>
          </w:p>
        </w:tc>
        <w:tc>
          <w:tcPr>
            <w:tcW w:w="1409" w:type="pct"/>
            <w:vAlign w:val="center"/>
          </w:tcPr>
          <w:p w14:paraId="7E71FEB7" w14:textId="66C31A34"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7645A664" w14:textId="18ED9129"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E81DAD" w14:paraId="1876AC49" w14:textId="77777777" w:rsidTr="00C0340A">
        <w:trPr>
          <w:trHeight w:val="432"/>
        </w:trPr>
        <w:tc>
          <w:tcPr>
            <w:tcW w:w="1875" w:type="pct"/>
          </w:tcPr>
          <w:p w14:paraId="3DF11527" w14:textId="34B52107"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3. Accessible through</w:t>
            </w:r>
            <w:r w:rsidR="0034688B">
              <w:rPr>
                <w:rFonts w:ascii="Arial" w:hAnsi="Arial" w:cs="Arial"/>
              </w:rPr>
              <w:t xml:space="preserve"> </w:t>
            </w:r>
            <w:r>
              <w:rPr>
                <w:rFonts w:ascii="Arial" w:hAnsi="Arial" w:cs="Arial"/>
              </w:rPr>
              <w:t>multiple devices.</w:t>
            </w:r>
          </w:p>
        </w:tc>
        <w:tc>
          <w:tcPr>
            <w:tcW w:w="1198" w:type="pct"/>
            <w:vAlign w:val="center"/>
          </w:tcPr>
          <w:p w14:paraId="64C55986" w14:textId="5AD669B4"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3.55</w:t>
            </w:r>
          </w:p>
        </w:tc>
        <w:tc>
          <w:tcPr>
            <w:tcW w:w="1409" w:type="pct"/>
            <w:vAlign w:val="center"/>
          </w:tcPr>
          <w:p w14:paraId="02085A27" w14:textId="2548BC20"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15772FEF" w14:textId="6CE6910F"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E81DAD" w14:paraId="20540761" w14:textId="77777777" w:rsidTr="00C0340A">
        <w:trPr>
          <w:trHeight w:val="432"/>
        </w:trPr>
        <w:tc>
          <w:tcPr>
            <w:tcW w:w="1875" w:type="pct"/>
          </w:tcPr>
          <w:p w14:paraId="1BBC2970" w14:textId="3C17DA5D"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4. Quizzes can be easily</w:t>
            </w:r>
            <w:r w:rsidR="0034688B">
              <w:rPr>
                <w:rFonts w:ascii="Arial" w:hAnsi="Arial" w:cs="Arial"/>
              </w:rPr>
              <w:t xml:space="preserve"> </w:t>
            </w:r>
            <w:r>
              <w:rPr>
                <w:rFonts w:ascii="Arial" w:hAnsi="Arial" w:cs="Arial"/>
              </w:rPr>
              <w:t xml:space="preserve">transferred </w:t>
            </w:r>
            <w:r w:rsidR="001D77EC">
              <w:rPr>
                <w:rFonts w:ascii="Arial" w:hAnsi="Arial" w:cs="Arial"/>
              </w:rPr>
              <w:t>through</w:t>
            </w:r>
            <w:r>
              <w:rPr>
                <w:rFonts w:ascii="Arial" w:hAnsi="Arial" w:cs="Arial"/>
              </w:rPr>
              <w:t xml:space="preserve"> multiple</w:t>
            </w:r>
            <w:r w:rsidR="0034688B">
              <w:rPr>
                <w:rFonts w:ascii="Arial" w:hAnsi="Arial" w:cs="Arial"/>
              </w:rPr>
              <w:t xml:space="preserve"> </w:t>
            </w:r>
            <w:r>
              <w:rPr>
                <w:rFonts w:ascii="Arial" w:hAnsi="Arial" w:cs="Arial"/>
              </w:rPr>
              <w:t>devices</w:t>
            </w:r>
            <w:r w:rsidR="00632632">
              <w:rPr>
                <w:rFonts w:ascii="Arial" w:hAnsi="Arial" w:cs="Arial"/>
              </w:rPr>
              <w:t>.</w:t>
            </w:r>
          </w:p>
        </w:tc>
        <w:tc>
          <w:tcPr>
            <w:tcW w:w="1198" w:type="pct"/>
            <w:vAlign w:val="center"/>
          </w:tcPr>
          <w:p w14:paraId="1C8E7B04" w14:textId="6F30A531"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3.63</w:t>
            </w:r>
          </w:p>
        </w:tc>
        <w:tc>
          <w:tcPr>
            <w:tcW w:w="1409" w:type="pct"/>
            <w:vAlign w:val="center"/>
          </w:tcPr>
          <w:p w14:paraId="21120D50" w14:textId="209FD3FE"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4C958D21" w14:textId="72B3ADD3"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C0340A" w14:paraId="385D002A" w14:textId="77777777" w:rsidTr="00C0340A">
        <w:trPr>
          <w:trHeight w:val="432"/>
        </w:trPr>
        <w:tc>
          <w:tcPr>
            <w:tcW w:w="1875" w:type="pct"/>
            <w:tcBorders>
              <w:bottom w:val="single" w:sz="8" w:space="0" w:color="auto"/>
            </w:tcBorders>
          </w:tcPr>
          <w:p w14:paraId="52ABC64A" w14:textId="5B17C0B0"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982D23">
              <w:rPr>
                <w:rFonts w:ascii="Arial" w:hAnsi="Arial" w:cs="Arial"/>
              </w:rPr>
              <w:t>T</w:t>
            </w:r>
            <w:r w:rsidR="00632632">
              <w:rPr>
                <w:rFonts w:ascii="Arial" w:hAnsi="Arial" w:cs="Arial"/>
              </w:rPr>
              <w:t>here are variety of ways</w:t>
            </w:r>
            <w:r w:rsidR="0034688B">
              <w:rPr>
                <w:rFonts w:ascii="Arial" w:hAnsi="Arial" w:cs="Arial"/>
              </w:rPr>
              <w:t xml:space="preserve"> </w:t>
            </w:r>
            <w:r w:rsidR="00815A8E">
              <w:rPr>
                <w:rFonts w:ascii="Arial" w:hAnsi="Arial" w:cs="Arial"/>
              </w:rPr>
              <w:t>of</w:t>
            </w:r>
            <w:r w:rsidR="00632632">
              <w:rPr>
                <w:rFonts w:ascii="Arial" w:hAnsi="Arial" w:cs="Arial"/>
              </w:rPr>
              <w:t xml:space="preserve"> hosting quizzes.</w:t>
            </w:r>
          </w:p>
        </w:tc>
        <w:tc>
          <w:tcPr>
            <w:tcW w:w="1198" w:type="pct"/>
            <w:tcBorders>
              <w:bottom w:val="single" w:sz="8" w:space="0" w:color="auto"/>
            </w:tcBorders>
            <w:vAlign w:val="center"/>
          </w:tcPr>
          <w:p w14:paraId="22E2EB9D" w14:textId="6A325DB7"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3.59</w:t>
            </w:r>
          </w:p>
        </w:tc>
        <w:tc>
          <w:tcPr>
            <w:tcW w:w="1409" w:type="pct"/>
            <w:tcBorders>
              <w:bottom w:val="single" w:sz="8" w:space="0" w:color="auto"/>
            </w:tcBorders>
            <w:vAlign w:val="center"/>
          </w:tcPr>
          <w:p w14:paraId="76759AA2" w14:textId="76E4E280"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18BA2653" w14:textId="72207B99"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C0340A" w14:paraId="46C696E8" w14:textId="77777777" w:rsidTr="00C0340A">
        <w:trPr>
          <w:trHeight w:val="432"/>
        </w:trPr>
        <w:tc>
          <w:tcPr>
            <w:tcW w:w="1875" w:type="pct"/>
            <w:tcBorders>
              <w:top w:val="single" w:sz="8" w:space="0" w:color="auto"/>
              <w:bottom w:val="double" w:sz="6" w:space="0" w:color="auto"/>
            </w:tcBorders>
            <w:vAlign w:val="center"/>
          </w:tcPr>
          <w:p w14:paraId="62DC2612" w14:textId="26913B32" w:rsidR="00FB205F" w:rsidRPr="00E81DAD"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32AD6013" w14:textId="478D9FB4" w:rsidR="00FB205F" w:rsidRPr="00E81DAD"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3.63</w:t>
            </w:r>
          </w:p>
        </w:tc>
        <w:tc>
          <w:tcPr>
            <w:tcW w:w="1409" w:type="pct"/>
            <w:tcBorders>
              <w:top w:val="single" w:sz="8" w:space="0" w:color="auto"/>
              <w:bottom w:val="double" w:sz="6" w:space="0" w:color="auto"/>
            </w:tcBorders>
            <w:vAlign w:val="center"/>
          </w:tcPr>
          <w:p w14:paraId="404B8315" w14:textId="1BF5F2FB" w:rsidR="00FB205F" w:rsidRPr="00E81DAD"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2BF08FBA" w14:textId="77777777" w:rsidR="00FB205F" w:rsidRPr="00E81DAD" w:rsidRDefault="00FB205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14D51245" w14:textId="77777777" w:rsidR="000E3C02" w:rsidRDefault="000E3C02" w:rsidP="00212B75">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18BCFEFC" w14:textId="4FCCCE1E" w:rsidR="000E3C02" w:rsidRPr="000E3C02" w:rsidRDefault="000E3C02" w:rsidP="000E3C02">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0E3C02">
        <w:rPr>
          <w:rFonts w:ascii="Arial" w:hAnsi="Arial" w:cs="Arial"/>
        </w:rPr>
        <w:t>The data from the Table 1 reveals excellent results for Quieazy with respect to its usability. The calculated weighted mean reflects positiv</w:t>
      </w:r>
      <w:r w:rsidR="00234BBF">
        <w:rPr>
          <w:rFonts w:ascii="Arial" w:hAnsi="Arial" w:cs="Arial"/>
        </w:rPr>
        <w:t>e</w:t>
      </w:r>
      <w:r w:rsidRPr="000E3C02">
        <w:rPr>
          <w:rFonts w:ascii="Arial" w:hAnsi="Arial" w:cs="Arial"/>
        </w:rPr>
        <w:t xml:space="preserve"> performance across several key features </w:t>
      </w:r>
      <w:r w:rsidR="001169F9">
        <w:rPr>
          <w:rFonts w:ascii="Arial" w:hAnsi="Arial" w:cs="Arial"/>
        </w:rPr>
        <w:t xml:space="preserve">including </w:t>
      </w:r>
      <w:r w:rsidR="001169F9" w:rsidRPr="000E3C02">
        <w:rPr>
          <w:rFonts w:ascii="Arial" w:hAnsi="Arial" w:cs="Arial"/>
        </w:rPr>
        <w:t>easy</w:t>
      </w:r>
      <w:r w:rsidRPr="000E3C02">
        <w:rPr>
          <w:rFonts w:ascii="Arial" w:hAnsi="Arial" w:cs="Arial"/>
        </w:rPr>
        <w:t xml:space="preserve"> </w:t>
      </w:r>
      <w:r w:rsidR="001169F9">
        <w:rPr>
          <w:rFonts w:ascii="Arial" w:hAnsi="Arial" w:cs="Arial"/>
        </w:rPr>
        <w:t xml:space="preserve">to </w:t>
      </w:r>
      <w:r w:rsidRPr="000E3C02">
        <w:rPr>
          <w:rFonts w:ascii="Arial" w:hAnsi="Arial" w:cs="Arial"/>
        </w:rPr>
        <w:t>review quiz result</w:t>
      </w:r>
      <w:r w:rsidR="001169F9">
        <w:rPr>
          <w:rFonts w:ascii="Arial" w:hAnsi="Arial" w:cs="Arial"/>
        </w:rPr>
        <w:t xml:space="preserve">s along with </w:t>
      </w:r>
      <w:r w:rsidRPr="000E3C02">
        <w:rPr>
          <w:rFonts w:ascii="Arial" w:hAnsi="Arial" w:cs="Arial"/>
        </w:rPr>
        <w:t>creating</w:t>
      </w:r>
      <w:r w:rsidR="0059545B">
        <w:rPr>
          <w:rFonts w:ascii="Arial" w:hAnsi="Arial" w:cs="Arial"/>
        </w:rPr>
        <w:t xml:space="preserve"> and </w:t>
      </w:r>
      <w:r w:rsidRPr="000E3C02">
        <w:rPr>
          <w:rFonts w:ascii="Arial" w:hAnsi="Arial" w:cs="Arial"/>
        </w:rPr>
        <w:t>hosting quizzes</w:t>
      </w:r>
      <w:r w:rsidR="001169F9">
        <w:rPr>
          <w:rFonts w:ascii="Arial" w:hAnsi="Arial" w:cs="Arial"/>
        </w:rPr>
        <w:t>,</w:t>
      </w:r>
      <w:r w:rsidRPr="000E3C02">
        <w:rPr>
          <w:rFonts w:ascii="Arial" w:hAnsi="Arial" w:cs="Arial"/>
        </w:rPr>
        <w:t xml:space="preserve"> and passing answer</w:t>
      </w:r>
      <w:r w:rsidR="0059545B">
        <w:rPr>
          <w:rFonts w:ascii="Arial" w:hAnsi="Arial" w:cs="Arial"/>
        </w:rPr>
        <w:t>s</w:t>
      </w:r>
      <w:r w:rsidRPr="000E3C02">
        <w:rPr>
          <w:rFonts w:ascii="Arial" w:hAnsi="Arial" w:cs="Arial"/>
        </w:rPr>
        <w:t xml:space="preserve">, </w:t>
      </w:r>
      <w:r w:rsidR="001169F9">
        <w:rPr>
          <w:rFonts w:ascii="Arial" w:hAnsi="Arial" w:cs="Arial"/>
        </w:rPr>
        <w:t xml:space="preserve">the application being </w:t>
      </w:r>
      <w:r w:rsidRPr="000E3C02">
        <w:rPr>
          <w:rFonts w:ascii="Arial" w:hAnsi="Arial" w:cs="Arial"/>
        </w:rPr>
        <w:t xml:space="preserve">accessible through </w:t>
      </w:r>
      <w:r w:rsidRPr="000E3C02">
        <w:rPr>
          <w:rFonts w:ascii="Arial" w:hAnsi="Arial" w:cs="Arial"/>
        </w:rPr>
        <w:lastRenderedPageBreak/>
        <w:t xml:space="preserve">multiple devices, </w:t>
      </w:r>
      <w:r w:rsidR="001169F9" w:rsidRPr="000E3C02">
        <w:rPr>
          <w:rFonts w:ascii="Arial" w:hAnsi="Arial" w:cs="Arial"/>
        </w:rPr>
        <w:t>eas</w:t>
      </w:r>
      <w:r w:rsidR="001169F9">
        <w:rPr>
          <w:rFonts w:ascii="Arial" w:hAnsi="Arial" w:cs="Arial"/>
        </w:rPr>
        <w:t xml:space="preserve">y to </w:t>
      </w:r>
      <w:r w:rsidR="001169F9" w:rsidRPr="000E3C02">
        <w:rPr>
          <w:rFonts w:ascii="Arial" w:hAnsi="Arial" w:cs="Arial"/>
        </w:rPr>
        <w:t>transfe</w:t>
      </w:r>
      <w:r w:rsidR="001169F9">
        <w:rPr>
          <w:rFonts w:ascii="Arial" w:hAnsi="Arial" w:cs="Arial"/>
        </w:rPr>
        <w:t>r</w:t>
      </w:r>
      <w:r w:rsidR="001169F9" w:rsidRPr="000E3C02">
        <w:rPr>
          <w:rFonts w:ascii="Arial" w:hAnsi="Arial" w:cs="Arial"/>
        </w:rPr>
        <w:t xml:space="preserve"> </w:t>
      </w:r>
      <w:r w:rsidRPr="000E3C02">
        <w:rPr>
          <w:rFonts w:ascii="Arial" w:hAnsi="Arial" w:cs="Arial"/>
        </w:rPr>
        <w:t xml:space="preserve">quizzes, and </w:t>
      </w:r>
      <w:r w:rsidR="00860515">
        <w:rPr>
          <w:rFonts w:ascii="Arial" w:hAnsi="Arial" w:cs="Arial"/>
        </w:rPr>
        <w:t xml:space="preserve">having </w:t>
      </w:r>
      <w:r w:rsidRPr="000E3C02">
        <w:rPr>
          <w:rFonts w:ascii="Arial" w:hAnsi="Arial" w:cs="Arial"/>
        </w:rPr>
        <w:t>variety of ways in hosting quizzes</w:t>
      </w:r>
      <w:r w:rsidR="001169F9">
        <w:rPr>
          <w:rFonts w:ascii="Arial" w:hAnsi="Arial" w:cs="Arial"/>
        </w:rPr>
        <w:t>, are</w:t>
      </w:r>
      <w:r w:rsidRPr="000E3C02">
        <w:rPr>
          <w:rFonts w:ascii="Arial" w:hAnsi="Arial" w:cs="Arial"/>
        </w:rPr>
        <w:t xml:space="preserve"> within the Highly Acceptable range.</w:t>
      </w:r>
    </w:p>
    <w:p w14:paraId="59FD15FF" w14:textId="7B9974BD" w:rsidR="008457E9" w:rsidRDefault="00C2651E"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0E3C02" w:rsidRPr="000E3C02">
        <w:rPr>
          <w:rFonts w:ascii="Arial" w:hAnsi="Arial" w:cs="Arial"/>
        </w:rPr>
        <w:t>The overall mean of Quieazy with respect to its usability is 3.63, indicating that it is Highly Acceptable. This emphasizes the significance of the application in reviewing post-quiz results and tracking progress is easy.</w:t>
      </w:r>
    </w:p>
    <w:p w14:paraId="28901C8D" w14:textId="6F73E0CE" w:rsidR="00507F9D" w:rsidRDefault="00507F9D"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07F9D">
        <w:rPr>
          <w:rFonts w:ascii="Arial" w:hAnsi="Arial" w:cs="Arial"/>
        </w:rPr>
        <w:t xml:space="preserve">Studies suggest that </w:t>
      </w:r>
      <w:r w:rsidR="00C9646B">
        <w:rPr>
          <w:rFonts w:ascii="Arial" w:hAnsi="Arial" w:cs="Arial"/>
        </w:rPr>
        <w:t xml:space="preserve">having </w:t>
      </w:r>
      <w:r w:rsidR="00662480">
        <w:rPr>
          <w:rFonts w:ascii="Arial" w:hAnsi="Arial" w:cs="Arial"/>
        </w:rPr>
        <w:t>easil</w:t>
      </w:r>
      <w:r w:rsidR="00C9646B">
        <w:rPr>
          <w:rFonts w:ascii="Arial" w:hAnsi="Arial" w:cs="Arial"/>
        </w:rPr>
        <w:t xml:space="preserve">y to </w:t>
      </w:r>
      <w:r w:rsidRPr="00507F9D">
        <w:rPr>
          <w:rFonts w:ascii="Arial" w:hAnsi="Arial" w:cs="Arial"/>
        </w:rPr>
        <w:t>review post-quiz results and tracking progress enhances both teaching and learning efficiency. Automated systems and educational applications allow teachers to quickly assess student performance, provide immediate feedback, and monitor improvements over time</w:t>
      </w:r>
      <w:r w:rsidR="00CB0C24">
        <w:rPr>
          <w:rFonts w:ascii="Arial" w:hAnsi="Arial" w:cs="Arial"/>
        </w:rPr>
        <w:t>.</w:t>
      </w:r>
      <w:r>
        <w:rPr>
          <w:rFonts w:ascii="Arial" w:hAnsi="Arial" w:cs="Arial"/>
        </w:rPr>
        <w:t xml:space="preserve"> </w:t>
      </w:r>
      <w:r w:rsidR="00CB0799">
        <w:rPr>
          <w:rFonts w:ascii="Arial" w:hAnsi="Arial" w:cs="Arial"/>
        </w:rPr>
        <w:t>(</w:t>
      </w:r>
      <w:r w:rsidRPr="00507F9D">
        <w:rPr>
          <w:rFonts w:ascii="Arial" w:hAnsi="Arial" w:cs="Arial"/>
        </w:rPr>
        <w:t>Ifenthaler &amp; Yau, 2020). Such tools reduce manual workload and improve the accuracy of performance tracking, making the process easier and more effective.</w:t>
      </w:r>
    </w:p>
    <w:p w14:paraId="1736688D" w14:textId="4C7552D7" w:rsidR="00167E9D" w:rsidRPr="00AA3126" w:rsidRDefault="00167E9D" w:rsidP="00167E9D">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2</w:t>
      </w:r>
      <w:r>
        <w:rPr>
          <w:rFonts w:ascii="Arial" w:hAnsi="Arial" w:cs="Arial"/>
        </w:rPr>
        <w:br/>
      </w:r>
      <w:r w:rsidRPr="00614D45">
        <w:rPr>
          <w:rFonts w:ascii="Arial" w:hAnsi="Arial" w:cs="Arial"/>
          <w:b/>
          <w:bCs/>
        </w:rPr>
        <w:t xml:space="preserve">Level of Acceptability of Quieazy with respect to </w:t>
      </w:r>
      <w:r w:rsidR="00FD4A31">
        <w:rPr>
          <w:rFonts w:ascii="Arial" w:hAnsi="Arial" w:cs="Arial"/>
          <w:b/>
          <w:bCs/>
        </w:rPr>
        <w:t>Design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167E9D" w14:paraId="5A9FF9EB" w14:textId="77777777" w:rsidTr="001405E7">
        <w:trPr>
          <w:trHeight w:val="432"/>
        </w:trPr>
        <w:tc>
          <w:tcPr>
            <w:tcW w:w="1875" w:type="pct"/>
            <w:tcBorders>
              <w:top w:val="double" w:sz="6" w:space="0" w:color="auto"/>
              <w:bottom w:val="single" w:sz="8" w:space="0" w:color="auto"/>
            </w:tcBorders>
            <w:vAlign w:val="center"/>
          </w:tcPr>
          <w:p w14:paraId="1D55A445"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798BA3A2"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7D11835F"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23E9C7BA"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167E9D" w14:paraId="572E8F4F" w14:textId="77777777" w:rsidTr="001405E7">
        <w:trPr>
          <w:trHeight w:val="432"/>
        </w:trPr>
        <w:tc>
          <w:tcPr>
            <w:tcW w:w="1875" w:type="pct"/>
            <w:tcBorders>
              <w:top w:val="single" w:sz="8" w:space="0" w:color="auto"/>
            </w:tcBorders>
          </w:tcPr>
          <w:p w14:paraId="464393EC" w14:textId="47E7B6AA"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D8035C">
              <w:rPr>
                <w:rFonts w:ascii="Arial" w:hAnsi="Arial" w:cs="Arial"/>
              </w:rPr>
              <w:t>The language of the text</w:t>
            </w:r>
            <w:r w:rsidR="0034688B">
              <w:rPr>
                <w:rFonts w:ascii="Arial" w:hAnsi="Arial" w:cs="Arial"/>
              </w:rPr>
              <w:t xml:space="preserve"> </w:t>
            </w:r>
            <w:r w:rsidR="00D8035C">
              <w:rPr>
                <w:rFonts w:ascii="Arial" w:hAnsi="Arial" w:cs="Arial"/>
              </w:rPr>
              <w:t>is easily understandable.</w:t>
            </w:r>
          </w:p>
        </w:tc>
        <w:tc>
          <w:tcPr>
            <w:tcW w:w="1198" w:type="pct"/>
            <w:tcBorders>
              <w:top w:val="single" w:sz="8" w:space="0" w:color="auto"/>
            </w:tcBorders>
            <w:vAlign w:val="center"/>
          </w:tcPr>
          <w:p w14:paraId="298E9FA0" w14:textId="6C1816DE"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67</w:t>
            </w:r>
          </w:p>
        </w:tc>
        <w:tc>
          <w:tcPr>
            <w:tcW w:w="1409" w:type="pct"/>
            <w:tcBorders>
              <w:top w:val="single" w:sz="8" w:space="0" w:color="auto"/>
            </w:tcBorders>
            <w:vAlign w:val="center"/>
          </w:tcPr>
          <w:p w14:paraId="5F8E7D43"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78685FC2" w14:textId="5059CBE6"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167E9D" w14:paraId="36F9C6C8" w14:textId="77777777" w:rsidTr="001405E7">
        <w:trPr>
          <w:trHeight w:val="432"/>
        </w:trPr>
        <w:tc>
          <w:tcPr>
            <w:tcW w:w="1875" w:type="pct"/>
          </w:tcPr>
          <w:p w14:paraId="303CB107" w14:textId="28D77806"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5538EB">
              <w:rPr>
                <w:rFonts w:ascii="Arial" w:hAnsi="Arial" w:cs="Arial"/>
              </w:rPr>
              <w:t>Has clearly labeled buttons and menus.</w:t>
            </w:r>
          </w:p>
        </w:tc>
        <w:tc>
          <w:tcPr>
            <w:tcW w:w="1198" w:type="pct"/>
            <w:vAlign w:val="center"/>
          </w:tcPr>
          <w:p w14:paraId="23601F87" w14:textId="0EBFC3F4"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65</w:t>
            </w:r>
          </w:p>
        </w:tc>
        <w:tc>
          <w:tcPr>
            <w:tcW w:w="1409" w:type="pct"/>
            <w:vAlign w:val="center"/>
          </w:tcPr>
          <w:p w14:paraId="39A64A8C"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3B86A1CB"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167E9D" w14:paraId="5BCDE4A2" w14:textId="77777777" w:rsidTr="001405E7">
        <w:trPr>
          <w:trHeight w:val="432"/>
        </w:trPr>
        <w:tc>
          <w:tcPr>
            <w:tcW w:w="1875" w:type="pct"/>
          </w:tcPr>
          <w:p w14:paraId="274BBEEC" w14:textId="2EFFCEE3"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5538EB">
              <w:rPr>
                <w:rFonts w:ascii="Arial" w:hAnsi="Arial" w:cs="Arial"/>
              </w:rPr>
              <w:t>Font and text size are easy to read.</w:t>
            </w:r>
          </w:p>
        </w:tc>
        <w:tc>
          <w:tcPr>
            <w:tcW w:w="1198" w:type="pct"/>
            <w:vAlign w:val="center"/>
          </w:tcPr>
          <w:p w14:paraId="1FE83C87" w14:textId="58F7984F"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72</w:t>
            </w:r>
          </w:p>
        </w:tc>
        <w:tc>
          <w:tcPr>
            <w:tcW w:w="1409" w:type="pct"/>
            <w:vAlign w:val="center"/>
          </w:tcPr>
          <w:p w14:paraId="2B66C3E3"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2075A1D3" w14:textId="58C2D813"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167E9D" w14:paraId="5313F4B4" w14:textId="77777777" w:rsidTr="001405E7">
        <w:trPr>
          <w:trHeight w:val="432"/>
        </w:trPr>
        <w:tc>
          <w:tcPr>
            <w:tcW w:w="1875" w:type="pct"/>
          </w:tcPr>
          <w:p w14:paraId="04C8F18C" w14:textId="69E5E478"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4. </w:t>
            </w:r>
            <w:r w:rsidR="007B3839">
              <w:rPr>
                <w:rFonts w:ascii="Arial" w:hAnsi="Arial" w:cs="Arial"/>
              </w:rPr>
              <w:t>Has clean and organized layout that improves focus of the users.</w:t>
            </w:r>
          </w:p>
        </w:tc>
        <w:tc>
          <w:tcPr>
            <w:tcW w:w="1198" w:type="pct"/>
            <w:vAlign w:val="center"/>
          </w:tcPr>
          <w:p w14:paraId="2BE74168" w14:textId="0ED34FE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CC4A91">
              <w:rPr>
                <w:rFonts w:ascii="Arial" w:hAnsi="Arial" w:cs="Arial"/>
              </w:rPr>
              <w:t>2</w:t>
            </w:r>
          </w:p>
        </w:tc>
        <w:tc>
          <w:tcPr>
            <w:tcW w:w="1409" w:type="pct"/>
            <w:vAlign w:val="center"/>
          </w:tcPr>
          <w:p w14:paraId="61C4F970"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5CA2228A" w14:textId="7B3D38D5"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167E9D" w14:paraId="64D25B22" w14:textId="77777777" w:rsidTr="001405E7">
        <w:trPr>
          <w:trHeight w:val="432"/>
        </w:trPr>
        <w:tc>
          <w:tcPr>
            <w:tcW w:w="1875" w:type="pct"/>
            <w:tcBorders>
              <w:bottom w:val="single" w:sz="8" w:space="0" w:color="auto"/>
            </w:tcBorders>
          </w:tcPr>
          <w:p w14:paraId="3F9F7ECC" w14:textId="556FB150"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7B3839">
              <w:rPr>
                <w:rFonts w:ascii="Arial" w:hAnsi="Arial" w:cs="Arial"/>
              </w:rPr>
              <w:t xml:space="preserve">The color of the elements is comfortable </w:t>
            </w:r>
            <w:r w:rsidR="002115A4">
              <w:rPr>
                <w:rFonts w:ascii="Arial" w:hAnsi="Arial" w:cs="Arial"/>
              </w:rPr>
              <w:t>for</w:t>
            </w:r>
            <w:r w:rsidR="007B3839">
              <w:rPr>
                <w:rFonts w:ascii="Arial" w:hAnsi="Arial" w:cs="Arial"/>
              </w:rPr>
              <w:t xml:space="preserve"> the eyes.</w:t>
            </w:r>
          </w:p>
        </w:tc>
        <w:tc>
          <w:tcPr>
            <w:tcW w:w="1198" w:type="pct"/>
            <w:tcBorders>
              <w:bottom w:val="single" w:sz="8" w:space="0" w:color="auto"/>
            </w:tcBorders>
            <w:vAlign w:val="center"/>
          </w:tcPr>
          <w:p w14:paraId="64D0370B" w14:textId="33A209D0"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66</w:t>
            </w:r>
          </w:p>
        </w:tc>
        <w:tc>
          <w:tcPr>
            <w:tcW w:w="1409" w:type="pct"/>
            <w:tcBorders>
              <w:bottom w:val="single" w:sz="8" w:space="0" w:color="auto"/>
            </w:tcBorders>
            <w:vAlign w:val="center"/>
          </w:tcPr>
          <w:p w14:paraId="22DC8028"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002D4C3C"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167E9D" w14:paraId="18131B29" w14:textId="77777777" w:rsidTr="001405E7">
        <w:trPr>
          <w:trHeight w:val="432"/>
        </w:trPr>
        <w:tc>
          <w:tcPr>
            <w:tcW w:w="1875" w:type="pct"/>
            <w:tcBorders>
              <w:top w:val="single" w:sz="8" w:space="0" w:color="auto"/>
              <w:bottom w:val="double" w:sz="6" w:space="0" w:color="auto"/>
            </w:tcBorders>
            <w:vAlign w:val="center"/>
          </w:tcPr>
          <w:p w14:paraId="74FF102D"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781C7AFE" w14:textId="72AA19B9"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426F79">
              <w:rPr>
                <w:rFonts w:ascii="Arial" w:hAnsi="Arial" w:cs="Arial"/>
                <w:b/>
                <w:bCs/>
              </w:rPr>
              <w:t>6</w:t>
            </w:r>
          </w:p>
        </w:tc>
        <w:tc>
          <w:tcPr>
            <w:tcW w:w="1409" w:type="pct"/>
            <w:tcBorders>
              <w:top w:val="single" w:sz="8" w:space="0" w:color="auto"/>
              <w:bottom w:val="double" w:sz="6" w:space="0" w:color="auto"/>
            </w:tcBorders>
            <w:vAlign w:val="center"/>
          </w:tcPr>
          <w:p w14:paraId="77A74ACC"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67ED5CEF"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367F7CA1" w14:textId="77777777" w:rsidR="009D0812" w:rsidRDefault="009D0812" w:rsidP="00525AD3">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EC372A2" w14:textId="28D9CEA5" w:rsidR="00525AD3" w:rsidRPr="00525AD3" w:rsidRDefault="00525AD3"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25AD3">
        <w:rPr>
          <w:rFonts w:ascii="Arial" w:hAnsi="Arial" w:cs="Arial"/>
        </w:rPr>
        <w:t xml:space="preserve">Table 2 shows the results of evaluating the design of </w:t>
      </w:r>
      <w:r w:rsidR="00CC1515">
        <w:rPr>
          <w:rFonts w:ascii="Arial" w:hAnsi="Arial" w:cs="Arial"/>
        </w:rPr>
        <w:t>the application</w:t>
      </w:r>
      <w:r w:rsidRPr="00525AD3">
        <w:rPr>
          <w:rFonts w:ascii="Arial" w:hAnsi="Arial" w:cs="Arial"/>
        </w:rPr>
        <w:t xml:space="preserve">, with all aspects rated as Highly Acceptable. The application excels in readability, with </w:t>
      </w:r>
      <w:r w:rsidRPr="00525AD3">
        <w:rPr>
          <w:rFonts w:ascii="Arial" w:hAnsi="Arial" w:cs="Arial"/>
        </w:rPr>
        <w:lastRenderedPageBreak/>
        <w:t>easily understandable text, a clean and organized layout, and comfortable font sizes. Quieazy also has clear labeling of buttons and menus. Furthermore, the color of the elements is comfortable to the eyes.</w:t>
      </w:r>
    </w:p>
    <w:p w14:paraId="18DBEAFE" w14:textId="7F0C3002" w:rsidR="00697D76" w:rsidRDefault="00665DF4"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525AD3" w:rsidRPr="00525AD3">
        <w:rPr>
          <w:rFonts w:ascii="Arial" w:hAnsi="Arial" w:cs="Arial"/>
        </w:rPr>
        <w:t>The average weighted mean for design is 3.66, demonstrating a Highly Acceptable result. It highlights th</w:t>
      </w:r>
      <w:r w:rsidR="00A57039">
        <w:rPr>
          <w:rFonts w:ascii="Arial" w:hAnsi="Arial" w:cs="Arial"/>
        </w:rPr>
        <w:t xml:space="preserve">at the application’s </w:t>
      </w:r>
      <w:r w:rsidR="00525AD3" w:rsidRPr="00525AD3">
        <w:rPr>
          <w:rFonts w:ascii="Arial" w:hAnsi="Arial" w:cs="Arial"/>
        </w:rPr>
        <w:t>font and text size are easy to read.</w:t>
      </w:r>
    </w:p>
    <w:p w14:paraId="2C02A029" w14:textId="15EE888E" w:rsidR="006431CD" w:rsidRDefault="006431CD"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6431CD">
        <w:rPr>
          <w:rFonts w:ascii="Arial" w:hAnsi="Arial" w:cs="Arial"/>
        </w:rPr>
        <w:t xml:space="preserve">The readability of digital and printed text is significantly affected by font type and text size. </w:t>
      </w:r>
      <w:r w:rsidR="00282A28">
        <w:rPr>
          <w:rFonts w:ascii="Arial" w:hAnsi="Arial" w:cs="Arial"/>
        </w:rPr>
        <w:t>Clear</w:t>
      </w:r>
      <w:r w:rsidRPr="006431CD">
        <w:rPr>
          <w:rFonts w:ascii="Arial" w:hAnsi="Arial" w:cs="Arial"/>
        </w:rPr>
        <w:t>, simple fonts such as sans-serif styles (e.g., Arial, Calibri) improve reading speed and comprehension, especially on screens (Kurniawan &amp; Zaphiris, 2021). Additionally, larger font sizes reduce eye strain and enhance accessibility, making reading easier for users with visual impairments or older adults (Al-Wabil et al., 2021).</w:t>
      </w:r>
    </w:p>
    <w:p w14:paraId="53DD026E" w14:textId="4A3AC99B" w:rsidR="009D0812" w:rsidRPr="00AA3126" w:rsidRDefault="009D0812" w:rsidP="009D0812">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3</w:t>
      </w:r>
      <w:r>
        <w:rPr>
          <w:rFonts w:ascii="Arial" w:hAnsi="Arial" w:cs="Arial"/>
        </w:rPr>
        <w:br/>
      </w:r>
      <w:r w:rsidRPr="00614D45">
        <w:rPr>
          <w:rFonts w:ascii="Arial" w:hAnsi="Arial" w:cs="Arial"/>
          <w:b/>
          <w:bCs/>
        </w:rPr>
        <w:t xml:space="preserve">Level of Acceptability of Quieazy with respect to </w:t>
      </w:r>
      <w:r w:rsidR="00FC7C3E">
        <w:rPr>
          <w:rFonts w:ascii="Arial" w:hAnsi="Arial" w:cs="Arial"/>
          <w:b/>
          <w:bCs/>
        </w:rPr>
        <w:t>S</w:t>
      </w:r>
      <w:r w:rsidR="00141A61">
        <w:rPr>
          <w:rFonts w:ascii="Arial" w:hAnsi="Arial" w:cs="Arial"/>
          <w:b/>
          <w:bCs/>
        </w:rPr>
        <w:t>e</w:t>
      </w:r>
      <w:r w:rsidR="00FC7C3E">
        <w:rPr>
          <w:rFonts w:ascii="Arial" w:hAnsi="Arial" w:cs="Arial"/>
          <w:b/>
          <w:bCs/>
        </w:rPr>
        <w:t>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9D0812" w14:paraId="3DF2E9A3" w14:textId="77777777" w:rsidTr="001405E7">
        <w:trPr>
          <w:trHeight w:val="432"/>
        </w:trPr>
        <w:tc>
          <w:tcPr>
            <w:tcW w:w="1875" w:type="pct"/>
            <w:tcBorders>
              <w:top w:val="double" w:sz="6" w:space="0" w:color="auto"/>
              <w:bottom w:val="single" w:sz="8" w:space="0" w:color="auto"/>
            </w:tcBorders>
            <w:vAlign w:val="center"/>
          </w:tcPr>
          <w:p w14:paraId="60B31CE9"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52690683"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222BB0B3"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01268618"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9D0812" w14:paraId="5F5A79FE" w14:textId="77777777" w:rsidTr="001405E7">
        <w:trPr>
          <w:trHeight w:val="432"/>
        </w:trPr>
        <w:tc>
          <w:tcPr>
            <w:tcW w:w="1875" w:type="pct"/>
            <w:tcBorders>
              <w:top w:val="single" w:sz="8" w:space="0" w:color="auto"/>
            </w:tcBorders>
          </w:tcPr>
          <w:p w14:paraId="2AF9DE6B" w14:textId="004196F4"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2115A4">
              <w:rPr>
                <w:rFonts w:ascii="Arial" w:hAnsi="Arial" w:cs="Arial"/>
              </w:rPr>
              <w:t>Users can be detected if they switch applications.</w:t>
            </w:r>
          </w:p>
        </w:tc>
        <w:tc>
          <w:tcPr>
            <w:tcW w:w="1198" w:type="pct"/>
            <w:tcBorders>
              <w:top w:val="single" w:sz="8" w:space="0" w:color="auto"/>
            </w:tcBorders>
            <w:vAlign w:val="center"/>
          </w:tcPr>
          <w:p w14:paraId="4ED689C2" w14:textId="5B0286F1"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62</w:t>
            </w:r>
          </w:p>
        </w:tc>
        <w:tc>
          <w:tcPr>
            <w:tcW w:w="1409" w:type="pct"/>
            <w:tcBorders>
              <w:top w:val="single" w:sz="8" w:space="0" w:color="auto"/>
            </w:tcBorders>
            <w:vAlign w:val="center"/>
          </w:tcPr>
          <w:p w14:paraId="176FBDFB"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34D80C3E" w14:textId="2491900A"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9D0812" w14:paraId="6CADBFFF" w14:textId="77777777" w:rsidTr="001405E7">
        <w:trPr>
          <w:trHeight w:val="432"/>
        </w:trPr>
        <w:tc>
          <w:tcPr>
            <w:tcW w:w="1875" w:type="pct"/>
          </w:tcPr>
          <w:p w14:paraId="2D06EC74" w14:textId="3254265B"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D07867">
              <w:rPr>
                <w:rFonts w:ascii="Arial" w:hAnsi="Arial" w:cs="Arial"/>
              </w:rPr>
              <w:t>Random users cannot easily enter sessions.</w:t>
            </w:r>
          </w:p>
        </w:tc>
        <w:tc>
          <w:tcPr>
            <w:tcW w:w="1198" w:type="pct"/>
            <w:vAlign w:val="center"/>
          </w:tcPr>
          <w:p w14:paraId="7DA9D62F" w14:textId="0CF73950"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w:t>
            </w:r>
            <w:r w:rsidR="00B350D1">
              <w:rPr>
                <w:rFonts w:ascii="Arial" w:hAnsi="Arial" w:cs="Arial"/>
              </w:rPr>
              <w:t>5</w:t>
            </w:r>
          </w:p>
        </w:tc>
        <w:tc>
          <w:tcPr>
            <w:tcW w:w="1409" w:type="pct"/>
            <w:vAlign w:val="center"/>
          </w:tcPr>
          <w:p w14:paraId="778AC42E"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21950356" w14:textId="2C482E19"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9D0812" w14:paraId="58D94DED" w14:textId="77777777" w:rsidTr="001405E7">
        <w:trPr>
          <w:trHeight w:val="432"/>
        </w:trPr>
        <w:tc>
          <w:tcPr>
            <w:tcW w:w="1875" w:type="pct"/>
          </w:tcPr>
          <w:p w14:paraId="60AB9DF5" w14:textId="22AE3860"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D07867">
              <w:rPr>
                <w:rFonts w:ascii="Arial" w:hAnsi="Arial" w:cs="Arial"/>
              </w:rPr>
              <w:t>Key to corrections cannot be stolen.</w:t>
            </w:r>
          </w:p>
        </w:tc>
        <w:tc>
          <w:tcPr>
            <w:tcW w:w="1198" w:type="pct"/>
            <w:vAlign w:val="center"/>
          </w:tcPr>
          <w:p w14:paraId="32D7B7D1" w14:textId="09090278"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68</w:t>
            </w:r>
          </w:p>
        </w:tc>
        <w:tc>
          <w:tcPr>
            <w:tcW w:w="1409" w:type="pct"/>
            <w:vAlign w:val="center"/>
          </w:tcPr>
          <w:p w14:paraId="18B3916A"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3BDE43BC" w14:textId="4661114E"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9D0812" w14:paraId="06AFD467" w14:textId="77777777" w:rsidTr="001405E7">
        <w:trPr>
          <w:trHeight w:val="432"/>
        </w:trPr>
        <w:tc>
          <w:tcPr>
            <w:tcW w:w="1875" w:type="pct"/>
          </w:tcPr>
          <w:p w14:paraId="238F53A4" w14:textId="29B33FE4" w:rsidR="009D0812" w:rsidRDefault="009D0812" w:rsidP="00D07867">
            <w:pPr>
              <w:spacing w:line="240" w:lineRule="auto"/>
              <w:rPr>
                <w:rFonts w:ascii="Arial" w:hAnsi="Arial" w:cs="Arial"/>
              </w:rPr>
            </w:pPr>
            <w:r w:rsidRPr="00D07867">
              <w:rPr>
                <w:rFonts w:ascii="Arial" w:hAnsi="Arial" w:cs="Arial"/>
              </w:rPr>
              <w:t xml:space="preserve">4. </w:t>
            </w:r>
            <w:r w:rsidR="00D07867" w:rsidRPr="00D07867">
              <w:rPr>
                <w:rFonts w:ascii="Arial" w:hAnsi="Arial" w:cs="Arial"/>
              </w:rPr>
              <w:t>Live sessions cannot be</w:t>
            </w:r>
            <w:r w:rsidR="00D07867">
              <w:rPr>
                <w:rFonts w:ascii="Arial" w:hAnsi="Arial" w:cs="Arial"/>
              </w:rPr>
              <w:t xml:space="preserve"> </w:t>
            </w:r>
            <w:r w:rsidR="00D07867" w:rsidRPr="00D07867">
              <w:rPr>
                <w:rFonts w:ascii="Arial" w:hAnsi="Arial" w:cs="Arial"/>
              </w:rPr>
              <w:t>hijacked.</w:t>
            </w:r>
          </w:p>
        </w:tc>
        <w:tc>
          <w:tcPr>
            <w:tcW w:w="1198" w:type="pct"/>
            <w:vAlign w:val="center"/>
          </w:tcPr>
          <w:p w14:paraId="4C888C8D"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3.63</w:t>
            </w:r>
          </w:p>
        </w:tc>
        <w:tc>
          <w:tcPr>
            <w:tcW w:w="1409" w:type="pct"/>
            <w:vAlign w:val="center"/>
          </w:tcPr>
          <w:p w14:paraId="2D84CC20"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5A97A55D" w14:textId="317F538E"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9D0812" w14:paraId="5D4322F2" w14:textId="77777777" w:rsidTr="001405E7">
        <w:trPr>
          <w:trHeight w:val="432"/>
        </w:trPr>
        <w:tc>
          <w:tcPr>
            <w:tcW w:w="1875" w:type="pct"/>
            <w:tcBorders>
              <w:bottom w:val="single" w:sz="8" w:space="0" w:color="auto"/>
            </w:tcBorders>
          </w:tcPr>
          <w:p w14:paraId="22743150" w14:textId="12879DC3"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D07867">
              <w:rPr>
                <w:rFonts w:ascii="Arial" w:hAnsi="Arial" w:cs="Arial"/>
              </w:rPr>
              <w:t>The privacy policy of the application can be easily understood.</w:t>
            </w:r>
          </w:p>
        </w:tc>
        <w:tc>
          <w:tcPr>
            <w:tcW w:w="1198" w:type="pct"/>
            <w:tcBorders>
              <w:bottom w:val="single" w:sz="8" w:space="0" w:color="auto"/>
            </w:tcBorders>
            <w:vAlign w:val="center"/>
          </w:tcPr>
          <w:p w14:paraId="5E947EE3" w14:textId="6B389B6B"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72</w:t>
            </w:r>
          </w:p>
        </w:tc>
        <w:tc>
          <w:tcPr>
            <w:tcW w:w="1409" w:type="pct"/>
            <w:tcBorders>
              <w:bottom w:val="single" w:sz="8" w:space="0" w:color="auto"/>
            </w:tcBorders>
            <w:vAlign w:val="center"/>
          </w:tcPr>
          <w:p w14:paraId="01D4A67B"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56037242" w14:textId="521B4A18"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9D0812" w14:paraId="2607E09F" w14:textId="77777777" w:rsidTr="001405E7">
        <w:trPr>
          <w:trHeight w:val="432"/>
        </w:trPr>
        <w:tc>
          <w:tcPr>
            <w:tcW w:w="1875" w:type="pct"/>
            <w:tcBorders>
              <w:top w:val="single" w:sz="8" w:space="0" w:color="auto"/>
              <w:bottom w:val="double" w:sz="6" w:space="0" w:color="auto"/>
            </w:tcBorders>
            <w:vAlign w:val="center"/>
          </w:tcPr>
          <w:p w14:paraId="73A08E01"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7174B25F" w14:textId="62FAE0D6"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B350D1">
              <w:rPr>
                <w:rFonts w:ascii="Arial" w:hAnsi="Arial" w:cs="Arial"/>
                <w:b/>
                <w:bCs/>
              </w:rPr>
              <w:t>4</w:t>
            </w:r>
          </w:p>
        </w:tc>
        <w:tc>
          <w:tcPr>
            <w:tcW w:w="1409" w:type="pct"/>
            <w:tcBorders>
              <w:top w:val="single" w:sz="8" w:space="0" w:color="auto"/>
              <w:bottom w:val="double" w:sz="6" w:space="0" w:color="auto"/>
            </w:tcBorders>
            <w:vAlign w:val="center"/>
          </w:tcPr>
          <w:p w14:paraId="24EBEA03"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097D468A"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4785185E" w14:textId="77777777" w:rsidR="00DA3E94" w:rsidRDefault="00DA3E94" w:rsidP="006823EC">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3735B081" w14:textId="77777777" w:rsidR="002D1D5D" w:rsidRDefault="006823EC"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lastRenderedPageBreak/>
        <w:tab/>
      </w:r>
      <w:r w:rsidRPr="006823EC">
        <w:rPr>
          <w:rFonts w:ascii="Arial" w:hAnsi="Arial" w:cs="Arial"/>
        </w:rPr>
        <w:t>Table 3 shows the results of analyzing the security of</w:t>
      </w:r>
      <w:r>
        <w:rPr>
          <w:rFonts w:ascii="Arial" w:hAnsi="Arial" w:cs="Arial"/>
        </w:rPr>
        <w:t xml:space="preserve"> the</w:t>
      </w:r>
      <w:r w:rsidRPr="006823EC">
        <w:rPr>
          <w:rFonts w:ascii="Arial" w:hAnsi="Arial" w:cs="Arial"/>
        </w:rPr>
        <w:t xml:space="preserve"> application, with all aspects rated as Highly Acceptable. The application is secured, </w:t>
      </w:r>
      <w:r w:rsidR="00B01AD4">
        <w:rPr>
          <w:rFonts w:ascii="Arial" w:hAnsi="Arial" w:cs="Arial"/>
        </w:rPr>
        <w:t>as</w:t>
      </w:r>
      <w:r w:rsidRPr="006823EC">
        <w:rPr>
          <w:rFonts w:ascii="Arial" w:hAnsi="Arial" w:cs="Arial"/>
        </w:rPr>
        <w:t xml:space="preserve"> users can be detected </w:t>
      </w:r>
      <w:r w:rsidR="00D5493D">
        <w:rPr>
          <w:rFonts w:ascii="Arial" w:hAnsi="Arial" w:cs="Arial"/>
        </w:rPr>
        <w:t>i</w:t>
      </w:r>
      <w:r w:rsidRPr="006823EC">
        <w:rPr>
          <w:rFonts w:ascii="Arial" w:hAnsi="Arial" w:cs="Arial"/>
        </w:rPr>
        <w:t>f they switch application</w:t>
      </w:r>
      <w:r w:rsidR="00E42B57">
        <w:rPr>
          <w:rFonts w:ascii="Arial" w:hAnsi="Arial" w:cs="Arial"/>
        </w:rPr>
        <w:t>s</w:t>
      </w:r>
      <w:r w:rsidRPr="006823EC">
        <w:rPr>
          <w:rFonts w:ascii="Arial" w:hAnsi="Arial" w:cs="Arial"/>
        </w:rPr>
        <w:t>, ra</w:t>
      </w:r>
      <w:r w:rsidR="00ED753E">
        <w:rPr>
          <w:rFonts w:ascii="Arial" w:hAnsi="Arial" w:cs="Arial"/>
        </w:rPr>
        <w:t>n</w:t>
      </w:r>
      <w:r w:rsidRPr="006823EC">
        <w:rPr>
          <w:rFonts w:ascii="Arial" w:hAnsi="Arial" w:cs="Arial"/>
        </w:rPr>
        <w:t>dom users cannot easily enter session</w:t>
      </w:r>
      <w:r w:rsidR="00013559">
        <w:rPr>
          <w:rFonts w:ascii="Arial" w:hAnsi="Arial" w:cs="Arial"/>
        </w:rPr>
        <w:t>s</w:t>
      </w:r>
      <w:r w:rsidRPr="006823EC">
        <w:rPr>
          <w:rFonts w:ascii="Arial" w:hAnsi="Arial" w:cs="Arial"/>
        </w:rPr>
        <w:t>, key to corrections cannot be stolen, live session</w:t>
      </w:r>
      <w:r w:rsidR="00375C65">
        <w:rPr>
          <w:rFonts w:ascii="Arial" w:hAnsi="Arial" w:cs="Arial"/>
        </w:rPr>
        <w:t>s</w:t>
      </w:r>
      <w:r w:rsidRPr="006823EC">
        <w:rPr>
          <w:rFonts w:ascii="Arial" w:hAnsi="Arial" w:cs="Arial"/>
        </w:rPr>
        <w:t xml:space="preserve"> cannot be hijacked, and the privacy policy of the application can </w:t>
      </w:r>
      <w:r w:rsidR="008839F5">
        <w:rPr>
          <w:rFonts w:ascii="Arial" w:hAnsi="Arial" w:cs="Arial"/>
        </w:rPr>
        <w:t xml:space="preserve">be </w:t>
      </w:r>
      <w:r w:rsidRPr="006823EC">
        <w:rPr>
          <w:rFonts w:ascii="Arial" w:hAnsi="Arial" w:cs="Arial"/>
        </w:rPr>
        <w:t>easily understood.</w:t>
      </w:r>
    </w:p>
    <w:p w14:paraId="4A3E99F3" w14:textId="098F813E" w:rsidR="00DA3E94" w:rsidRDefault="00E93EA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6823EC" w:rsidRPr="006823EC">
        <w:rPr>
          <w:rFonts w:ascii="Arial" w:hAnsi="Arial" w:cs="Arial"/>
        </w:rPr>
        <w:t>The overall mean of Quieazy with respect to its security is 3.64, indicating that it is Highly Acceptable.</w:t>
      </w:r>
      <w:r w:rsidR="00302C1F">
        <w:rPr>
          <w:rFonts w:ascii="Arial" w:hAnsi="Arial" w:cs="Arial"/>
        </w:rPr>
        <w:t xml:space="preserve"> </w:t>
      </w:r>
      <w:r w:rsidR="006823EC" w:rsidRPr="006823EC">
        <w:rPr>
          <w:rFonts w:ascii="Arial" w:hAnsi="Arial" w:cs="Arial"/>
        </w:rPr>
        <w:t xml:space="preserve">This emphasizes the significance of the </w:t>
      </w:r>
      <w:r w:rsidR="00302C1F" w:rsidRPr="006823EC">
        <w:rPr>
          <w:rFonts w:ascii="Arial" w:hAnsi="Arial" w:cs="Arial"/>
        </w:rPr>
        <w:t>privacy</w:t>
      </w:r>
      <w:r w:rsidR="006823EC" w:rsidRPr="006823EC">
        <w:rPr>
          <w:rFonts w:ascii="Arial" w:hAnsi="Arial" w:cs="Arial"/>
        </w:rPr>
        <w:t xml:space="preserve"> </w:t>
      </w:r>
      <w:r w:rsidR="00302C1F" w:rsidRPr="006823EC">
        <w:rPr>
          <w:rFonts w:ascii="Arial" w:hAnsi="Arial" w:cs="Arial"/>
        </w:rPr>
        <w:t>policy</w:t>
      </w:r>
      <w:r w:rsidR="006823EC" w:rsidRPr="006823EC">
        <w:rPr>
          <w:rFonts w:ascii="Arial" w:hAnsi="Arial" w:cs="Arial"/>
        </w:rPr>
        <w:t xml:space="preserve"> of the application can easily understood.</w:t>
      </w:r>
    </w:p>
    <w:p w14:paraId="0D293951" w14:textId="2F1A81F7" w:rsidR="001D11B7" w:rsidRDefault="005E6B0B"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E6B0B">
        <w:rPr>
          <w:rFonts w:ascii="Arial" w:hAnsi="Arial" w:cs="Arial"/>
        </w:rPr>
        <w:t>A privacy policy is a legal document that explains how an application collects, uses, stores, and protects users’ personal information (Solove, 2022). For mobile applications, clarity and comprehensibility of privacy policies are critical because they affect user trust, adoption, and compliance with data protection laws (e.g., GDPR, CCPA)</w:t>
      </w:r>
      <w:r w:rsidR="003A2D6F">
        <w:rPr>
          <w:rFonts w:ascii="Arial" w:hAnsi="Arial" w:cs="Arial"/>
        </w:rPr>
        <w:t>.</w:t>
      </w:r>
      <w:r w:rsidRPr="005E6B0B">
        <w:rPr>
          <w:rFonts w:ascii="Arial" w:hAnsi="Arial" w:cs="Arial"/>
        </w:rPr>
        <w:t xml:space="preserve"> (Obar &amp; Oeldorf-Hirsch, 2020).</w:t>
      </w:r>
    </w:p>
    <w:p w14:paraId="15AA1DA8"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3C07609"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7078D4A6"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440CBD6D"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2118BF6C"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05745150"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3CD2F25"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6DBF7659" w14:textId="07F60FFA" w:rsidR="001D11B7" w:rsidRDefault="001D11B7"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lastRenderedPageBreak/>
        <w:t xml:space="preserve">The </w:t>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w:t>
      </w:r>
      <w:r>
        <w:rPr>
          <w:rFonts w:ascii="Arial" w:hAnsi="Arial" w:cs="Arial"/>
          <w:b/>
          <w:bCs/>
        </w:rPr>
        <w:t xml:space="preserve"> as a Quiz Application</w:t>
      </w:r>
      <w:r w:rsidRPr="00614D45">
        <w:rPr>
          <w:rFonts w:ascii="Arial" w:hAnsi="Arial" w:cs="Arial"/>
          <w:b/>
          <w:bCs/>
        </w:rPr>
        <w:t xml:space="preserve"> with respect to </w:t>
      </w:r>
      <w:r>
        <w:rPr>
          <w:rFonts w:ascii="Arial" w:hAnsi="Arial" w:cs="Arial"/>
          <w:b/>
          <w:bCs/>
        </w:rPr>
        <w:t>Graphical Performance and Transmission Continuity</w:t>
      </w:r>
    </w:p>
    <w:p w14:paraId="5804A06B" w14:textId="757F31D2" w:rsidR="00DA3E94" w:rsidRPr="00AA3126" w:rsidRDefault="00DA3E94" w:rsidP="00DA3E94">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4</w:t>
      </w:r>
      <w:r>
        <w:rPr>
          <w:rFonts w:ascii="Arial" w:hAnsi="Arial" w:cs="Arial"/>
        </w:rPr>
        <w:br/>
      </w:r>
      <w:r w:rsidRPr="00614D45">
        <w:rPr>
          <w:rFonts w:ascii="Arial" w:hAnsi="Arial" w:cs="Arial"/>
          <w:b/>
          <w:bCs/>
        </w:rPr>
        <w:t xml:space="preserve">Level of </w:t>
      </w:r>
      <w:r w:rsidR="00A15C61">
        <w:rPr>
          <w:rFonts w:ascii="Arial" w:hAnsi="Arial" w:cs="Arial"/>
          <w:b/>
          <w:bCs/>
        </w:rPr>
        <w:t>Performance</w:t>
      </w:r>
      <w:r w:rsidRPr="00614D45">
        <w:rPr>
          <w:rFonts w:ascii="Arial" w:hAnsi="Arial" w:cs="Arial"/>
          <w:b/>
          <w:bCs/>
        </w:rPr>
        <w:t xml:space="preserve"> of Quieazy with respect to </w:t>
      </w:r>
      <w:r w:rsidR="003D62C1">
        <w:rPr>
          <w:rFonts w:ascii="Arial" w:hAnsi="Arial" w:cs="Arial"/>
          <w:b/>
          <w:bCs/>
        </w:rPr>
        <w:t>Graphical Performance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DA3E94" w14:paraId="1FA6E0AE" w14:textId="77777777" w:rsidTr="001405E7">
        <w:trPr>
          <w:trHeight w:val="432"/>
        </w:trPr>
        <w:tc>
          <w:tcPr>
            <w:tcW w:w="1875" w:type="pct"/>
            <w:tcBorders>
              <w:top w:val="double" w:sz="6" w:space="0" w:color="auto"/>
              <w:bottom w:val="single" w:sz="8" w:space="0" w:color="auto"/>
            </w:tcBorders>
            <w:vAlign w:val="center"/>
          </w:tcPr>
          <w:p w14:paraId="448B13A5"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267D7490"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35ED8710"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746346FA"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DA3E94" w14:paraId="0A98125C" w14:textId="77777777" w:rsidTr="001405E7">
        <w:trPr>
          <w:trHeight w:val="432"/>
        </w:trPr>
        <w:tc>
          <w:tcPr>
            <w:tcW w:w="1875" w:type="pct"/>
            <w:tcBorders>
              <w:top w:val="single" w:sz="8" w:space="0" w:color="auto"/>
            </w:tcBorders>
          </w:tcPr>
          <w:p w14:paraId="6006306D" w14:textId="5FE0DB10"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sidR="00DF42B1">
              <w:rPr>
                <w:rFonts w:ascii="Arial" w:hAnsi="Arial" w:cs="Arial"/>
              </w:rPr>
              <w:t xml:space="preserve"> Clicks and interactions have fast response.</w:t>
            </w:r>
          </w:p>
        </w:tc>
        <w:tc>
          <w:tcPr>
            <w:tcW w:w="1198" w:type="pct"/>
            <w:tcBorders>
              <w:top w:val="single" w:sz="8" w:space="0" w:color="auto"/>
            </w:tcBorders>
            <w:vAlign w:val="center"/>
          </w:tcPr>
          <w:p w14:paraId="687CAECB" w14:textId="45ECECAE"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62</w:t>
            </w:r>
          </w:p>
        </w:tc>
        <w:tc>
          <w:tcPr>
            <w:tcW w:w="1409" w:type="pct"/>
            <w:tcBorders>
              <w:top w:val="single" w:sz="8" w:space="0" w:color="auto"/>
            </w:tcBorders>
            <w:vAlign w:val="center"/>
          </w:tcPr>
          <w:p w14:paraId="124AA2DA" w14:textId="7854014B"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w:t>
            </w:r>
            <w:r w:rsidR="00DA3E94">
              <w:rPr>
                <w:rFonts w:ascii="Arial" w:hAnsi="Arial" w:cs="Arial"/>
              </w:rPr>
              <w:t xml:space="preserve"> </w:t>
            </w:r>
            <w:r>
              <w:rPr>
                <w:rFonts w:ascii="Arial" w:hAnsi="Arial" w:cs="Arial"/>
              </w:rPr>
              <w:t>Observed</w:t>
            </w:r>
          </w:p>
        </w:tc>
        <w:tc>
          <w:tcPr>
            <w:tcW w:w="518" w:type="pct"/>
            <w:tcBorders>
              <w:top w:val="single" w:sz="8" w:space="0" w:color="auto"/>
            </w:tcBorders>
            <w:vAlign w:val="center"/>
          </w:tcPr>
          <w:p w14:paraId="54563765" w14:textId="0A8E7818"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DA3E94" w14:paraId="4B458E6B" w14:textId="77777777" w:rsidTr="001405E7">
        <w:trPr>
          <w:trHeight w:val="432"/>
        </w:trPr>
        <w:tc>
          <w:tcPr>
            <w:tcW w:w="1875" w:type="pct"/>
          </w:tcPr>
          <w:p w14:paraId="0704FFC9" w14:textId="0A5D12DF"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DF42B1">
              <w:rPr>
                <w:rFonts w:ascii="Arial" w:hAnsi="Arial" w:cs="Arial"/>
              </w:rPr>
              <w:t>Animations and transitions are smooth.</w:t>
            </w:r>
          </w:p>
        </w:tc>
        <w:tc>
          <w:tcPr>
            <w:tcW w:w="1198" w:type="pct"/>
            <w:vAlign w:val="center"/>
          </w:tcPr>
          <w:p w14:paraId="65D56383" w14:textId="25939E88"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w:t>
            </w:r>
            <w:r w:rsidR="00C74A63">
              <w:rPr>
                <w:rFonts w:ascii="Arial" w:hAnsi="Arial" w:cs="Arial"/>
              </w:rPr>
              <w:t>9</w:t>
            </w:r>
          </w:p>
        </w:tc>
        <w:tc>
          <w:tcPr>
            <w:tcW w:w="1409" w:type="pct"/>
            <w:vAlign w:val="center"/>
          </w:tcPr>
          <w:p w14:paraId="465779D9" w14:textId="715F9A07"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24EA4AD5" w14:textId="3FF18980"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DA3E94" w14:paraId="777C61D0" w14:textId="77777777" w:rsidTr="001405E7">
        <w:trPr>
          <w:trHeight w:val="432"/>
        </w:trPr>
        <w:tc>
          <w:tcPr>
            <w:tcW w:w="1875" w:type="pct"/>
          </w:tcPr>
          <w:p w14:paraId="46756BD3" w14:textId="58BCF70A"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9F41B5">
              <w:rPr>
                <w:rFonts w:ascii="Arial" w:hAnsi="Arial" w:cs="Arial"/>
              </w:rPr>
              <w:t>Application maintains</w:t>
            </w:r>
            <w:r w:rsidR="007F37CD">
              <w:rPr>
                <w:rFonts w:ascii="Arial" w:hAnsi="Arial" w:cs="Arial"/>
              </w:rPr>
              <w:t xml:space="preserve"> </w:t>
            </w:r>
            <w:r w:rsidR="009F41B5">
              <w:rPr>
                <w:rFonts w:ascii="Arial" w:hAnsi="Arial" w:cs="Arial"/>
              </w:rPr>
              <w:t>smoothness even when</w:t>
            </w:r>
            <w:r w:rsidR="007F37CD">
              <w:rPr>
                <w:rFonts w:ascii="Arial" w:hAnsi="Arial" w:cs="Arial"/>
              </w:rPr>
              <w:t xml:space="preserve"> </w:t>
            </w:r>
            <w:r w:rsidR="009F41B5">
              <w:rPr>
                <w:rFonts w:ascii="Arial" w:hAnsi="Arial" w:cs="Arial"/>
              </w:rPr>
              <w:t>hosting with plenty of users.</w:t>
            </w:r>
          </w:p>
        </w:tc>
        <w:tc>
          <w:tcPr>
            <w:tcW w:w="1198" w:type="pct"/>
            <w:vAlign w:val="center"/>
          </w:tcPr>
          <w:p w14:paraId="21B64609" w14:textId="33C1F62F"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73</w:t>
            </w:r>
          </w:p>
        </w:tc>
        <w:tc>
          <w:tcPr>
            <w:tcW w:w="1409" w:type="pct"/>
            <w:vAlign w:val="center"/>
          </w:tcPr>
          <w:p w14:paraId="68A98C93" w14:textId="13A3E7FF"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4B82E447" w14:textId="72606F2D"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DA3E94" w14:paraId="70A9FE37" w14:textId="77777777" w:rsidTr="001405E7">
        <w:trPr>
          <w:trHeight w:val="432"/>
        </w:trPr>
        <w:tc>
          <w:tcPr>
            <w:tcW w:w="1875" w:type="pct"/>
          </w:tcPr>
          <w:p w14:paraId="79C16996" w14:textId="739C7F79" w:rsidR="00DA3E94" w:rsidRDefault="00DA3E94" w:rsidP="001405E7">
            <w:pPr>
              <w:spacing w:line="240" w:lineRule="auto"/>
              <w:rPr>
                <w:rFonts w:ascii="Arial" w:hAnsi="Arial" w:cs="Arial"/>
              </w:rPr>
            </w:pPr>
            <w:r w:rsidRPr="00D07867">
              <w:rPr>
                <w:rFonts w:ascii="Arial" w:hAnsi="Arial" w:cs="Arial"/>
              </w:rPr>
              <w:t xml:space="preserve">4. </w:t>
            </w:r>
            <w:r w:rsidR="001C30AB">
              <w:rPr>
                <w:rFonts w:ascii="Arial" w:hAnsi="Arial" w:cs="Arial"/>
              </w:rPr>
              <w:t>Dragging and scrolling through the application is smooth.</w:t>
            </w:r>
          </w:p>
        </w:tc>
        <w:tc>
          <w:tcPr>
            <w:tcW w:w="1198" w:type="pct"/>
            <w:vAlign w:val="center"/>
          </w:tcPr>
          <w:p w14:paraId="0BFC979B" w14:textId="410DCC03"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C74A63">
              <w:rPr>
                <w:rFonts w:ascii="Arial" w:hAnsi="Arial" w:cs="Arial"/>
              </w:rPr>
              <w:t>2</w:t>
            </w:r>
          </w:p>
        </w:tc>
        <w:tc>
          <w:tcPr>
            <w:tcW w:w="1409" w:type="pct"/>
            <w:vAlign w:val="center"/>
          </w:tcPr>
          <w:p w14:paraId="7450CF60" w14:textId="7C17D228"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B308D4F" w14:textId="2C550C33"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DA3E94" w14:paraId="4CCF4458" w14:textId="77777777" w:rsidTr="001405E7">
        <w:trPr>
          <w:trHeight w:val="432"/>
        </w:trPr>
        <w:tc>
          <w:tcPr>
            <w:tcW w:w="1875" w:type="pct"/>
            <w:tcBorders>
              <w:bottom w:val="single" w:sz="8" w:space="0" w:color="auto"/>
            </w:tcBorders>
          </w:tcPr>
          <w:p w14:paraId="448A811C" w14:textId="4FA56716"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7A2A68">
              <w:rPr>
                <w:rFonts w:ascii="Arial" w:hAnsi="Arial" w:cs="Arial"/>
              </w:rPr>
              <w:t>Visual elements are clearly displayed</w:t>
            </w:r>
            <w:r w:rsidR="003511B2">
              <w:rPr>
                <w:rFonts w:ascii="Arial" w:hAnsi="Arial" w:cs="Arial"/>
              </w:rPr>
              <w:t>.</w:t>
            </w:r>
          </w:p>
        </w:tc>
        <w:tc>
          <w:tcPr>
            <w:tcW w:w="1198" w:type="pct"/>
            <w:tcBorders>
              <w:bottom w:val="single" w:sz="8" w:space="0" w:color="auto"/>
            </w:tcBorders>
            <w:vAlign w:val="center"/>
          </w:tcPr>
          <w:p w14:paraId="1087F634" w14:textId="7D8C17E0"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63</w:t>
            </w:r>
          </w:p>
        </w:tc>
        <w:tc>
          <w:tcPr>
            <w:tcW w:w="1409" w:type="pct"/>
            <w:tcBorders>
              <w:bottom w:val="single" w:sz="8" w:space="0" w:color="auto"/>
            </w:tcBorders>
            <w:vAlign w:val="center"/>
          </w:tcPr>
          <w:p w14:paraId="4AFCD300" w14:textId="1F4448BA"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bottom w:val="single" w:sz="8" w:space="0" w:color="auto"/>
            </w:tcBorders>
            <w:vAlign w:val="center"/>
          </w:tcPr>
          <w:p w14:paraId="603783FC" w14:textId="4153861C"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DA3E94" w14:paraId="1F07D3BB" w14:textId="77777777" w:rsidTr="001405E7">
        <w:trPr>
          <w:trHeight w:val="432"/>
        </w:trPr>
        <w:tc>
          <w:tcPr>
            <w:tcW w:w="1875" w:type="pct"/>
            <w:tcBorders>
              <w:top w:val="single" w:sz="8" w:space="0" w:color="auto"/>
              <w:bottom w:val="double" w:sz="6" w:space="0" w:color="auto"/>
            </w:tcBorders>
            <w:vAlign w:val="center"/>
          </w:tcPr>
          <w:p w14:paraId="467DD017" w14:textId="77777777"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63A4E050" w14:textId="0F58A6D3"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C74A63">
              <w:rPr>
                <w:rFonts w:ascii="Arial" w:hAnsi="Arial" w:cs="Arial"/>
                <w:b/>
                <w:bCs/>
              </w:rPr>
              <w:t>4</w:t>
            </w:r>
          </w:p>
        </w:tc>
        <w:tc>
          <w:tcPr>
            <w:tcW w:w="1409" w:type="pct"/>
            <w:tcBorders>
              <w:top w:val="single" w:sz="8" w:space="0" w:color="auto"/>
              <w:bottom w:val="double" w:sz="6" w:space="0" w:color="auto"/>
            </w:tcBorders>
            <w:vAlign w:val="center"/>
          </w:tcPr>
          <w:p w14:paraId="473E54B9" w14:textId="582AFD4E" w:rsidR="00DA3E94" w:rsidRPr="00EE75F0"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E75F0">
              <w:rPr>
                <w:rFonts w:ascii="Arial" w:hAnsi="Arial" w:cs="Arial"/>
                <w:b/>
                <w:bCs/>
              </w:rPr>
              <w:t>Always Observed</w:t>
            </w:r>
          </w:p>
        </w:tc>
        <w:tc>
          <w:tcPr>
            <w:tcW w:w="518" w:type="pct"/>
            <w:tcBorders>
              <w:top w:val="single" w:sz="8" w:space="0" w:color="auto"/>
              <w:bottom w:val="double" w:sz="6" w:space="0" w:color="auto"/>
            </w:tcBorders>
            <w:vAlign w:val="center"/>
          </w:tcPr>
          <w:p w14:paraId="3D451A1E" w14:textId="77777777"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6BB0F027" w14:textId="77777777" w:rsidR="00DB1DB7" w:rsidRDefault="00DB1DB7" w:rsidP="009A0C8F">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07493B67" w14:textId="77777777" w:rsidR="00572F73" w:rsidRDefault="009A0C8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9A0C8F">
        <w:rPr>
          <w:rFonts w:ascii="Arial" w:hAnsi="Arial" w:cs="Arial"/>
        </w:rPr>
        <w:t>Table 4 assesses the performance of Quieazy as an educational application for learners, focusing on graphical performance. Quieazy receives</w:t>
      </w:r>
      <w:r>
        <w:rPr>
          <w:rFonts w:ascii="Arial" w:hAnsi="Arial" w:cs="Arial"/>
        </w:rPr>
        <w:t xml:space="preserve"> an</w:t>
      </w:r>
      <w:r w:rsidRPr="009A0C8F">
        <w:rPr>
          <w:rFonts w:ascii="Arial" w:hAnsi="Arial" w:cs="Arial"/>
        </w:rPr>
        <w:t xml:space="preserve"> Always Observed rating for its graphical performance, demonstrating strong performance </w:t>
      </w:r>
      <w:r w:rsidR="00572F73">
        <w:rPr>
          <w:rFonts w:ascii="Arial" w:hAnsi="Arial" w:cs="Arial"/>
        </w:rPr>
        <w:t>as</w:t>
      </w:r>
      <w:r w:rsidRPr="009A0C8F">
        <w:rPr>
          <w:rFonts w:ascii="Arial" w:hAnsi="Arial" w:cs="Arial"/>
        </w:rPr>
        <w:t xml:space="preserve"> clicking and interactions have fast response, animation and transitions are smooth, application maintains smoothness even when hosting with plenty of users, dragging and scrolling through the application is smooth, and </w:t>
      </w:r>
      <w:r w:rsidR="00572F73" w:rsidRPr="009A0C8F">
        <w:rPr>
          <w:rFonts w:ascii="Arial" w:hAnsi="Arial" w:cs="Arial"/>
        </w:rPr>
        <w:t>visual</w:t>
      </w:r>
      <w:r w:rsidRPr="009A0C8F">
        <w:rPr>
          <w:rFonts w:ascii="Arial" w:hAnsi="Arial" w:cs="Arial"/>
        </w:rPr>
        <w:t xml:space="preserve"> design elements are clearly displayed.</w:t>
      </w:r>
    </w:p>
    <w:p w14:paraId="5F01AE66" w14:textId="1F788A07" w:rsidR="009A0C8F" w:rsidRDefault="00572F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9A0C8F" w:rsidRPr="009A0C8F">
        <w:rPr>
          <w:rFonts w:ascii="Arial" w:hAnsi="Arial" w:cs="Arial"/>
        </w:rPr>
        <w:t>The overall mean score of 3.64 indicates a high level of performance. This aligns with research highlighting the visual elements are clearly displayed.</w:t>
      </w:r>
    </w:p>
    <w:p w14:paraId="439E37E9" w14:textId="3DB37FDE" w:rsidR="00572F73" w:rsidRDefault="00032C7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lastRenderedPageBreak/>
        <w:tab/>
        <w:t>I</w:t>
      </w:r>
      <w:r w:rsidR="000422DD" w:rsidRPr="000422DD">
        <w:rPr>
          <w:rFonts w:ascii="Arial" w:hAnsi="Arial" w:cs="Arial"/>
        </w:rPr>
        <w:t>n the study</w:t>
      </w:r>
      <w:r>
        <w:rPr>
          <w:rFonts w:ascii="Arial" w:hAnsi="Arial" w:cs="Arial"/>
        </w:rPr>
        <w:t xml:space="preserve"> of </w:t>
      </w:r>
      <w:r w:rsidRPr="000422DD">
        <w:rPr>
          <w:rFonts w:ascii="Arial" w:hAnsi="Arial" w:cs="Arial"/>
        </w:rPr>
        <w:t>Garcí</w:t>
      </w:r>
      <w:r>
        <w:rPr>
          <w:rFonts w:ascii="Arial" w:hAnsi="Arial" w:cs="Arial"/>
        </w:rPr>
        <w:t xml:space="preserve">a </w:t>
      </w:r>
      <w:r w:rsidRPr="000422DD">
        <w:rPr>
          <w:rFonts w:ascii="Arial" w:hAnsi="Arial" w:cs="Arial"/>
        </w:rPr>
        <w:t>et al. (2025)</w:t>
      </w:r>
      <w:r>
        <w:rPr>
          <w:rFonts w:ascii="Arial" w:hAnsi="Arial" w:cs="Arial"/>
        </w:rPr>
        <w:t>,</w:t>
      </w:r>
      <w:r w:rsidR="000422DD" w:rsidRPr="000422DD">
        <w:rPr>
          <w:rFonts w:ascii="Arial" w:hAnsi="Arial" w:cs="Arial"/>
        </w:rPr>
        <w:t xml:space="preserve"> </w:t>
      </w:r>
      <w:r w:rsidR="0091132D">
        <w:rPr>
          <w:rFonts w:ascii="Arial" w:hAnsi="Arial" w:cs="Arial"/>
        </w:rPr>
        <w:t>they achi</w:t>
      </w:r>
      <w:r w:rsidR="00004030">
        <w:rPr>
          <w:rFonts w:ascii="Arial" w:hAnsi="Arial" w:cs="Arial"/>
        </w:rPr>
        <w:t>eved</w:t>
      </w:r>
      <w:r w:rsidR="000422DD" w:rsidRPr="000422DD">
        <w:rPr>
          <w:rFonts w:ascii="Arial" w:hAnsi="Arial" w:cs="Arial"/>
        </w:rPr>
        <w:t xml:space="preserve"> dynamic low-latency load balancing for massively multiplayer online games,</w:t>
      </w:r>
      <w:r w:rsidR="0091132D">
        <w:rPr>
          <w:rFonts w:ascii="Arial" w:hAnsi="Arial" w:cs="Arial"/>
        </w:rPr>
        <w:t xml:space="preserve"> </w:t>
      </w:r>
      <w:r w:rsidR="006567FC">
        <w:rPr>
          <w:rFonts w:ascii="Arial" w:hAnsi="Arial" w:cs="Arial"/>
        </w:rPr>
        <w:t xml:space="preserve">where they </w:t>
      </w:r>
      <w:r w:rsidR="000422DD" w:rsidRPr="000422DD">
        <w:rPr>
          <w:rFonts w:ascii="Arial" w:hAnsi="Arial" w:cs="Arial"/>
        </w:rPr>
        <w:t xml:space="preserve">demonstrate </w:t>
      </w:r>
      <w:r w:rsidR="00764C98">
        <w:rPr>
          <w:rFonts w:ascii="Arial" w:hAnsi="Arial" w:cs="Arial"/>
        </w:rPr>
        <w:t xml:space="preserve">by </w:t>
      </w:r>
      <w:r w:rsidR="000422DD" w:rsidRPr="000422DD">
        <w:rPr>
          <w:rFonts w:ascii="Arial" w:hAnsi="Arial" w:cs="Arial"/>
        </w:rPr>
        <w:t xml:space="preserve">distributing computational tasks across </w:t>
      </w:r>
      <w:r w:rsidR="000F3BF1">
        <w:rPr>
          <w:rFonts w:ascii="Arial" w:hAnsi="Arial" w:cs="Arial"/>
        </w:rPr>
        <w:t>obfuscation</w:t>
      </w:r>
      <w:r w:rsidR="000422DD" w:rsidRPr="000422DD">
        <w:rPr>
          <w:rFonts w:ascii="Arial" w:hAnsi="Arial" w:cs="Arial"/>
        </w:rPr>
        <w:t xml:space="preserve">. This ensures that applications maintain smooth graphical performance even when hosting </w:t>
      </w:r>
      <w:r w:rsidR="00E51111" w:rsidRPr="000422DD">
        <w:rPr>
          <w:rFonts w:ascii="Arial" w:hAnsi="Arial" w:cs="Arial"/>
        </w:rPr>
        <w:t>many</w:t>
      </w:r>
      <w:r w:rsidR="000422DD" w:rsidRPr="000422DD">
        <w:rPr>
          <w:rFonts w:ascii="Arial" w:hAnsi="Arial" w:cs="Arial"/>
        </w:rPr>
        <w:t xml:space="preserve"> concurrent users. The findings support the criterion because they show that scalability and responsiveness under heavy load are essential for preserving visual fluidity and user experience.</w:t>
      </w:r>
    </w:p>
    <w:p w14:paraId="7DF9FDCD" w14:textId="174E69F7" w:rsidR="00DB1DB7" w:rsidRPr="00AA3126" w:rsidRDefault="00DB1DB7" w:rsidP="00DB1DB7">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5</w:t>
      </w:r>
      <w:r>
        <w:rPr>
          <w:rFonts w:ascii="Arial" w:hAnsi="Arial" w:cs="Arial"/>
        </w:rPr>
        <w:br/>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 with respect to </w:t>
      </w:r>
      <w:r w:rsidR="000B45EF">
        <w:rPr>
          <w:rFonts w:ascii="Arial" w:hAnsi="Arial" w:cs="Arial"/>
          <w:b/>
          <w:bCs/>
        </w:rPr>
        <w:t>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DB1DB7" w14:paraId="0A0F07FB" w14:textId="77777777" w:rsidTr="001405E7">
        <w:trPr>
          <w:trHeight w:val="432"/>
        </w:trPr>
        <w:tc>
          <w:tcPr>
            <w:tcW w:w="1875" w:type="pct"/>
            <w:tcBorders>
              <w:top w:val="double" w:sz="6" w:space="0" w:color="auto"/>
              <w:bottom w:val="single" w:sz="8" w:space="0" w:color="auto"/>
            </w:tcBorders>
            <w:vAlign w:val="center"/>
          </w:tcPr>
          <w:p w14:paraId="7A8AA891"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3471AFB3"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086E2499"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047EA866"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DB1DB7" w14:paraId="41AD76A6" w14:textId="77777777" w:rsidTr="001405E7">
        <w:trPr>
          <w:trHeight w:val="432"/>
        </w:trPr>
        <w:tc>
          <w:tcPr>
            <w:tcW w:w="1875" w:type="pct"/>
            <w:tcBorders>
              <w:top w:val="single" w:sz="8" w:space="0" w:color="auto"/>
            </w:tcBorders>
          </w:tcPr>
          <w:p w14:paraId="7DB1E120" w14:textId="00A856B6"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144D2F">
              <w:rPr>
                <w:rFonts w:ascii="Arial" w:hAnsi="Arial" w:cs="Arial"/>
              </w:rPr>
              <w:t>Application doesn’t randomly disconnect while in quiz sessions.</w:t>
            </w:r>
          </w:p>
        </w:tc>
        <w:tc>
          <w:tcPr>
            <w:tcW w:w="1198" w:type="pct"/>
            <w:tcBorders>
              <w:top w:val="single" w:sz="8" w:space="0" w:color="auto"/>
            </w:tcBorders>
            <w:vAlign w:val="center"/>
          </w:tcPr>
          <w:p w14:paraId="2C168AA1" w14:textId="2D8BA54A"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49</w:t>
            </w:r>
          </w:p>
        </w:tc>
        <w:tc>
          <w:tcPr>
            <w:tcW w:w="1409" w:type="pct"/>
            <w:tcBorders>
              <w:top w:val="single" w:sz="8" w:space="0" w:color="auto"/>
            </w:tcBorders>
            <w:vAlign w:val="center"/>
          </w:tcPr>
          <w:p w14:paraId="77D0FBA8" w14:textId="2EAD9F35"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top w:val="single" w:sz="8" w:space="0" w:color="auto"/>
            </w:tcBorders>
            <w:vAlign w:val="center"/>
          </w:tcPr>
          <w:p w14:paraId="27534C93" w14:textId="7193CFA3"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DB1DB7" w14:paraId="0DEF6FA4" w14:textId="77777777" w:rsidTr="001405E7">
        <w:trPr>
          <w:trHeight w:val="432"/>
        </w:trPr>
        <w:tc>
          <w:tcPr>
            <w:tcW w:w="1875" w:type="pct"/>
          </w:tcPr>
          <w:p w14:paraId="36AD9094" w14:textId="0083E3BF"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144D2F">
              <w:rPr>
                <w:rFonts w:ascii="Arial" w:hAnsi="Arial" w:cs="Arial"/>
              </w:rPr>
              <w:t>Joining quiz session is quick.</w:t>
            </w:r>
          </w:p>
        </w:tc>
        <w:tc>
          <w:tcPr>
            <w:tcW w:w="1198" w:type="pct"/>
            <w:vAlign w:val="center"/>
          </w:tcPr>
          <w:p w14:paraId="3B90422D" w14:textId="04657AC3"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48</w:t>
            </w:r>
          </w:p>
        </w:tc>
        <w:tc>
          <w:tcPr>
            <w:tcW w:w="1409" w:type="pct"/>
            <w:vAlign w:val="center"/>
          </w:tcPr>
          <w:p w14:paraId="28478BF8" w14:textId="62B03E88"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BD177D8" w14:textId="40E9DB78"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DB1DB7" w14:paraId="2FD6EABA" w14:textId="77777777" w:rsidTr="001405E7">
        <w:trPr>
          <w:trHeight w:val="432"/>
        </w:trPr>
        <w:tc>
          <w:tcPr>
            <w:tcW w:w="1875" w:type="pct"/>
          </w:tcPr>
          <w:p w14:paraId="359A95B6" w14:textId="08535C33"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144D2F">
              <w:rPr>
                <w:rFonts w:ascii="Arial" w:hAnsi="Arial" w:cs="Arial"/>
              </w:rPr>
              <w:t>Users can still participate in quizzes even at reasonable distances from host.</w:t>
            </w:r>
          </w:p>
        </w:tc>
        <w:tc>
          <w:tcPr>
            <w:tcW w:w="1198" w:type="pct"/>
            <w:vAlign w:val="center"/>
          </w:tcPr>
          <w:p w14:paraId="066E2443" w14:textId="67A05444"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44</w:t>
            </w:r>
          </w:p>
        </w:tc>
        <w:tc>
          <w:tcPr>
            <w:tcW w:w="1409" w:type="pct"/>
            <w:vAlign w:val="center"/>
          </w:tcPr>
          <w:p w14:paraId="4A71DA35" w14:textId="74A06374"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0CCD021E" w14:textId="77777777"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DB1DB7" w14:paraId="4D6189F0" w14:textId="77777777" w:rsidTr="001405E7">
        <w:trPr>
          <w:trHeight w:val="432"/>
        </w:trPr>
        <w:tc>
          <w:tcPr>
            <w:tcW w:w="1875" w:type="pct"/>
          </w:tcPr>
          <w:p w14:paraId="62F7B364" w14:textId="2EFC5F67" w:rsidR="00DB1DB7" w:rsidRDefault="00DB1DB7" w:rsidP="001405E7">
            <w:pPr>
              <w:spacing w:line="240" w:lineRule="auto"/>
              <w:rPr>
                <w:rFonts w:ascii="Arial" w:hAnsi="Arial" w:cs="Arial"/>
              </w:rPr>
            </w:pPr>
            <w:r w:rsidRPr="00D07867">
              <w:rPr>
                <w:rFonts w:ascii="Arial" w:hAnsi="Arial" w:cs="Arial"/>
              </w:rPr>
              <w:t xml:space="preserve">4. </w:t>
            </w:r>
            <w:r w:rsidR="00907C37">
              <w:rPr>
                <w:rFonts w:ascii="Arial" w:hAnsi="Arial" w:cs="Arial"/>
              </w:rPr>
              <w:t>Sending, receiving questions and answers are quick.</w:t>
            </w:r>
          </w:p>
        </w:tc>
        <w:tc>
          <w:tcPr>
            <w:tcW w:w="1198" w:type="pct"/>
            <w:vAlign w:val="center"/>
          </w:tcPr>
          <w:p w14:paraId="53A9EAA7" w14:textId="4AAA9991"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1C1ECC">
              <w:rPr>
                <w:rFonts w:ascii="Arial" w:hAnsi="Arial" w:cs="Arial"/>
              </w:rPr>
              <w:t>3</w:t>
            </w:r>
          </w:p>
        </w:tc>
        <w:tc>
          <w:tcPr>
            <w:tcW w:w="1409" w:type="pct"/>
            <w:vAlign w:val="center"/>
          </w:tcPr>
          <w:p w14:paraId="389BF504" w14:textId="02760B39"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21366F4" w14:textId="77777777"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DB1DB7" w14:paraId="18BFB814" w14:textId="77777777" w:rsidTr="001405E7">
        <w:trPr>
          <w:trHeight w:val="432"/>
        </w:trPr>
        <w:tc>
          <w:tcPr>
            <w:tcW w:w="1875" w:type="pct"/>
            <w:tcBorders>
              <w:bottom w:val="single" w:sz="8" w:space="0" w:color="auto"/>
            </w:tcBorders>
          </w:tcPr>
          <w:p w14:paraId="31F59A39" w14:textId="6D063FFC"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FC62E1">
              <w:rPr>
                <w:rFonts w:ascii="Arial" w:hAnsi="Arial" w:cs="Arial"/>
              </w:rPr>
              <w:t xml:space="preserve">Receiving warnings </w:t>
            </w:r>
            <w:r w:rsidR="00EE75F0">
              <w:rPr>
                <w:rFonts w:ascii="Arial" w:hAnsi="Arial" w:cs="Arial"/>
              </w:rPr>
              <w:t>is</w:t>
            </w:r>
            <w:r w:rsidR="00FC62E1">
              <w:rPr>
                <w:rFonts w:ascii="Arial" w:hAnsi="Arial" w:cs="Arial"/>
              </w:rPr>
              <w:t xml:space="preserve"> quick.</w:t>
            </w:r>
          </w:p>
        </w:tc>
        <w:tc>
          <w:tcPr>
            <w:tcW w:w="1198" w:type="pct"/>
            <w:tcBorders>
              <w:bottom w:val="single" w:sz="8" w:space="0" w:color="auto"/>
            </w:tcBorders>
            <w:vAlign w:val="center"/>
          </w:tcPr>
          <w:p w14:paraId="362A54F9" w14:textId="7F899880"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73</w:t>
            </w:r>
          </w:p>
        </w:tc>
        <w:tc>
          <w:tcPr>
            <w:tcW w:w="1409" w:type="pct"/>
            <w:tcBorders>
              <w:bottom w:val="single" w:sz="8" w:space="0" w:color="auto"/>
            </w:tcBorders>
            <w:vAlign w:val="center"/>
          </w:tcPr>
          <w:p w14:paraId="110AAD40" w14:textId="73F01090"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bottom w:val="single" w:sz="8" w:space="0" w:color="auto"/>
            </w:tcBorders>
            <w:vAlign w:val="center"/>
          </w:tcPr>
          <w:p w14:paraId="61A52D17" w14:textId="0918CC15"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DB1DB7" w14:paraId="42BE78B8" w14:textId="77777777" w:rsidTr="001405E7">
        <w:trPr>
          <w:trHeight w:val="432"/>
        </w:trPr>
        <w:tc>
          <w:tcPr>
            <w:tcW w:w="1875" w:type="pct"/>
            <w:tcBorders>
              <w:top w:val="single" w:sz="8" w:space="0" w:color="auto"/>
              <w:bottom w:val="double" w:sz="6" w:space="0" w:color="auto"/>
            </w:tcBorders>
            <w:vAlign w:val="center"/>
          </w:tcPr>
          <w:p w14:paraId="0E05A040" w14:textId="77777777"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08E16795" w14:textId="1984CF63"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w:t>
            </w:r>
            <w:r w:rsidR="001C1ECC">
              <w:rPr>
                <w:rFonts w:ascii="Arial" w:hAnsi="Arial" w:cs="Arial"/>
                <w:b/>
                <w:bCs/>
              </w:rPr>
              <w:t>55</w:t>
            </w:r>
          </w:p>
        </w:tc>
        <w:tc>
          <w:tcPr>
            <w:tcW w:w="1409" w:type="pct"/>
            <w:tcBorders>
              <w:top w:val="single" w:sz="8" w:space="0" w:color="auto"/>
              <w:bottom w:val="double" w:sz="6" w:space="0" w:color="auto"/>
            </w:tcBorders>
            <w:vAlign w:val="center"/>
          </w:tcPr>
          <w:p w14:paraId="4A4F78AC" w14:textId="2F4369BF" w:rsidR="00DB1DB7" w:rsidRPr="00EE75F0"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E75F0">
              <w:rPr>
                <w:rFonts w:ascii="Arial" w:hAnsi="Arial" w:cs="Arial"/>
                <w:b/>
                <w:bCs/>
              </w:rPr>
              <w:t>Always Observed</w:t>
            </w:r>
          </w:p>
        </w:tc>
        <w:tc>
          <w:tcPr>
            <w:tcW w:w="518" w:type="pct"/>
            <w:tcBorders>
              <w:top w:val="single" w:sz="8" w:space="0" w:color="auto"/>
              <w:bottom w:val="double" w:sz="6" w:space="0" w:color="auto"/>
            </w:tcBorders>
            <w:vAlign w:val="center"/>
          </w:tcPr>
          <w:p w14:paraId="65D54B81" w14:textId="77777777"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52FD08EF" w14:textId="77777777" w:rsidR="00506C68" w:rsidRDefault="00506C68" w:rsidP="00CD12C6">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BD31307" w14:textId="7121452C" w:rsidR="006A7579" w:rsidRDefault="00CD12C6"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3524A7" w:rsidRPr="003524A7">
        <w:rPr>
          <w:rFonts w:ascii="Arial" w:hAnsi="Arial" w:cs="Arial"/>
        </w:rPr>
        <w:t xml:space="preserve">Table 5 shows the transmission continuity of Quieazy for learners which is rated as Always Observed. The application receives positive rating </w:t>
      </w:r>
      <w:r w:rsidR="0002470A">
        <w:rPr>
          <w:rFonts w:ascii="Arial" w:hAnsi="Arial" w:cs="Arial"/>
        </w:rPr>
        <w:t xml:space="preserve">as </w:t>
      </w:r>
      <w:r w:rsidR="00BD5A29">
        <w:rPr>
          <w:rFonts w:ascii="Arial" w:hAnsi="Arial" w:cs="Arial"/>
        </w:rPr>
        <w:t xml:space="preserve">it </w:t>
      </w:r>
      <w:r w:rsidR="0002470A">
        <w:rPr>
          <w:rFonts w:ascii="Arial" w:hAnsi="Arial" w:cs="Arial"/>
        </w:rPr>
        <w:t>does not</w:t>
      </w:r>
      <w:r w:rsidR="00BD5A29">
        <w:rPr>
          <w:rFonts w:ascii="Arial" w:hAnsi="Arial" w:cs="Arial"/>
        </w:rPr>
        <w:t xml:space="preserve"> always </w:t>
      </w:r>
      <w:r w:rsidR="003524A7" w:rsidRPr="003524A7">
        <w:rPr>
          <w:rFonts w:ascii="Arial" w:hAnsi="Arial" w:cs="Arial"/>
        </w:rPr>
        <w:t>ra</w:t>
      </w:r>
      <w:r w:rsidR="00BD5A29">
        <w:rPr>
          <w:rFonts w:ascii="Arial" w:hAnsi="Arial" w:cs="Arial"/>
        </w:rPr>
        <w:t>n</w:t>
      </w:r>
      <w:r w:rsidR="003524A7" w:rsidRPr="003524A7">
        <w:rPr>
          <w:rFonts w:ascii="Arial" w:hAnsi="Arial" w:cs="Arial"/>
        </w:rPr>
        <w:t>domly disconnect while in quiz session, joining quiz sessio</w:t>
      </w:r>
      <w:r w:rsidR="0002470A">
        <w:rPr>
          <w:rFonts w:ascii="Arial" w:hAnsi="Arial" w:cs="Arial"/>
        </w:rPr>
        <w:t>ns are</w:t>
      </w:r>
      <w:r w:rsidR="003524A7" w:rsidRPr="003524A7">
        <w:rPr>
          <w:rFonts w:ascii="Arial" w:hAnsi="Arial" w:cs="Arial"/>
        </w:rPr>
        <w:t xml:space="preserve"> quick, users can still participate in quizzes even at reasonable distances from host, </w:t>
      </w:r>
      <w:r w:rsidR="003524A7" w:rsidRPr="003524A7">
        <w:rPr>
          <w:rFonts w:ascii="Arial" w:hAnsi="Arial" w:cs="Arial"/>
        </w:rPr>
        <w:lastRenderedPageBreak/>
        <w:t>sending, receiving questions and answers are quick, and receiving warnings are quick.</w:t>
      </w:r>
    </w:p>
    <w:p w14:paraId="5C1AD63F" w14:textId="2467AC69" w:rsidR="00572F73" w:rsidRDefault="006A757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3524A7" w:rsidRPr="003524A7">
        <w:rPr>
          <w:rFonts w:ascii="Arial" w:hAnsi="Arial" w:cs="Arial"/>
        </w:rPr>
        <w:t>The overall mean score for transmission continuity was 3.55</w:t>
      </w:r>
      <w:r w:rsidR="0002470A">
        <w:rPr>
          <w:rFonts w:ascii="Arial" w:hAnsi="Arial" w:cs="Arial"/>
        </w:rPr>
        <w:t>,</w:t>
      </w:r>
      <w:r w:rsidR="003524A7" w:rsidRPr="003524A7">
        <w:rPr>
          <w:rFonts w:ascii="Arial" w:hAnsi="Arial" w:cs="Arial"/>
        </w:rPr>
        <w:t xml:space="preserve"> rated as Always Observed. These results show that the receiving warnings are quick is the highest.</w:t>
      </w:r>
    </w:p>
    <w:p w14:paraId="348F7011" w14:textId="63EA4CFE" w:rsidR="004665C8" w:rsidRDefault="00C8480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I</w:t>
      </w:r>
      <w:r w:rsidRPr="00C8480F">
        <w:rPr>
          <w:rFonts w:ascii="Arial" w:hAnsi="Arial" w:cs="Arial"/>
        </w:rPr>
        <w:t xml:space="preserve">n the study </w:t>
      </w:r>
      <w:r>
        <w:rPr>
          <w:rFonts w:ascii="Arial" w:hAnsi="Arial" w:cs="Arial"/>
        </w:rPr>
        <w:t xml:space="preserve">of </w:t>
      </w:r>
      <w:r w:rsidRPr="00C8480F">
        <w:rPr>
          <w:rFonts w:ascii="Arial" w:hAnsi="Arial" w:cs="Arial"/>
        </w:rPr>
        <w:t>Liu et al. (2022),</w:t>
      </w:r>
      <w:r>
        <w:rPr>
          <w:rFonts w:ascii="Arial" w:hAnsi="Arial" w:cs="Arial"/>
        </w:rPr>
        <w:t xml:space="preserve"> they</w:t>
      </w:r>
      <w:r w:rsidRPr="00C8480F">
        <w:rPr>
          <w:rFonts w:ascii="Arial" w:hAnsi="Arial" w:cs="Arial"/>
        </w:rPr>
        <w:t xml:space="preserve"> emphasize that minimizing alert latency is critical for maintaining system reliability and continuity. The</w:t>
      </w:r>
      <w:r w:rsidR="00D54DCE">
        <w:rPr>
          <w:rFonts w:ascii="Arial" w:hAnsi="Arial" w:cs="Arial"/>
        </w:rPr>
        <w:t xml:space="preserve">y </w:t>
      </w:r>
      <w:r w:rsidRPr="00C8480F">
        <w:rPr>
          <w:rFonts w:ascii="Arial" w:hAnsi="Arial" w:cs="Arial"/>
        </w:rPr>
        <w:t>demonstrate</w:t>
      </w:r>
      <w:r w:rsidR="00D54DCE">
        <w:rPr>
          <w:rFonts w:ascii="Arial" w:hAnsi="Arial" w:cs="Arial"/>
        </w:rPr>
        <w:t>d</w:t>
      </w:r>
      <w:r w:rsidRPr="00C8480F">
        <w:rPr>
          <w:rFonts w:ascii="Arial" w:hAnsi="Arial" w:cs="Arial"/>
        </w:rPr>
        <w:t xml:space="preserve"> that when warnings are received quickly—up to 99% faster than traditional methods—organizations can respond to threats in real time, preventing disruptions and ensuring uninterrupted data transmission. This supports the idea that “</w:t>
      </w:r>
      <w:r w:rsidR="009F46CD">
        <w:rPr>
          <w:rFonts w:ascii="Arial" w:hAnsi="Arial" w:cs="Arial"/>
        </w:rPr>
        <w:t>r</w:t>
      </w:r>
      <w:r w:rsidRPr="00C8480F">
        <w:rPr>
          <w:rFonts w:ascii="Arial" w:hAnsi="Arial" w:cs="Arial"/>
        </w:rPr>
        <w:t>eceiving warnings are quick” is a top-ranked factor</w:t>
      </w:r>
      <w:r w:rsidR="00C86BC0">
        <w:rPr>
          <w:rFonts w:ascii="Arial" w:hAnsi="Arial" w:cs="Arial"/>
        </w:rPr>
        <w:t>,</w:t>
      </w:r>
      <w:r w:rsidRPr="00C8480F">
        <w:rPr>
          <w:rFonts w:ascii="Arial" w:hAnsi="Arial" w:cs="Arial"/>
        </w:rPr>
        <w:t xml:space="preserve"> because rapid alert delivery directly correlates with operational stability and secure communication flow.</w:t>
      </w:r>
    </w:p>
    <w:p w14:paraId="6F4CD4D6" w14:textId="3EDBB1CA" w:rsidR="004665C8" w:rsidRDefault="004665C8"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Relationship between the Level of Acceptability and Performance of Quieazy</w:t>
      </w:r>
    </w:p>
    <w:p w14:paraId="7F5A5BDB" w14:textId="624AD820" w:rsidR="00A37A26" w:rsidRPr="00AA3126" w:rsidRDefault="00A37A26" w:rsidP="00A37A26">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Table</w:t>
      </w:r>
      <w:r w:rsidR="005C29CE">
        <w:rPr>
          <w:rFonts w:ascii="Arial" w:hAnsi="Arial" w:cs="Arial"/>
        </w:rPr>
        <w:t xml:space="preserve"> 6</w:t>
      </w:r>
      <w:r>
        <w:rPr>
          <w:rFonts w:ascii="Arial" w:hAnsi="Arial" w:cs="Arial"/>
        </w:rPr>
        <w:br/>
      </w:r>
      <w:r w:rsidR="00F30114">
        <w:rPr>
          <w:rFonts w:ascii="Arial" w:hAnsi="Arial" w:cs="Arial"/>
          <w:b/>
          <w:bCs/>
        </w:rPr>
        <w:t>Relationship between the Level of Acceptability of Quieazy with respect to Usability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177"/>
        <w:gridCol w:w="762"/>
        <w:gridCol w:w="1327"/>
        <w:gridCol w:w="976"/>
        <w:gridCol w:w="718"/>
        <w:gridCol w:w="1016"/>
        <w:gridCol w:w="1377"/>
      </w:tblGrid>
      <w:tr w:rsidR="00016129" w:rsidRPr="006B7FC0" w14:paraId="6778A256" w14:textId="77777777" w:rsidTr="0032021F">
        <w:trPr>
          <w:trHeight w:val="576"/>
        </w:trPr>
        <w:tc>
          <w:tcPr>
            <w:tcW w:w="1287" w:type="dxa"/>
            <w:tcBorders>
              <w:top w:val="double" w:sz="6" w:space="0" w:color="auto"/>
              <w:bottom w:val="single" w:sz="8" w:space="0" w:color="auto"/>
            </w:tcBorders>
            <w:vAlign w:val="center"/>
          </w:tcPr>
          <w:p w14:paraId="2A334D48" w14:textId="14F3F9E5"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177" w:type="dxa"/>
            <w:tcBorders>
              <w:top w:val="double" w:sz="6" w:space="0" w:color="auto"/>
              <w:bottom w:val="single" w:sz="8" w:space="0" w:color="auto"/>
            </w:tcBorders>
            <w:vAlign w:val="center"/>
          </w:tcPr>
          <w:p w14:paraId="0D288399" w14:textId="7A21AD7A"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762" w:type="dxa"/>
            <w:tcBorders>
              <w:top w:val="double" w:sz="6" w:space="0" w:color="auto"/>
              <w:bottom w:val="single" w:sz="8" w:space="0" w:color="auto"/>
            </w:tcBorders>
            <w:vAlign w:val="center"/>
          </w:tcPr>
          <w:p w14:paraId="664D4026" w14:textId="05DB6177"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df</w:t>
            </w:r>
          </w:p>
        </w:tc>
        <w:tc>
          <w:tcPr>
            <w:tcW w:w="1327" w:type="dxa"/>
            <w:tcBorders>
              <w:top w:val="double" w:sz="6" w:space="0" w:color="auto"/>
              <w:bottom w:val="single" w:sz="8" w:space="0" w:color="auto"/>
            </w:tcBorders>
            <w:vAlign w:val="center"/>
          </w:tcPr>
          <w:p w14:paraId="3CA2DB28" w14:textId="34DFECA6" w:rsidR="00BA1A7C"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 xml:space="preserve">Correlational </w:t>
            </w:r>
            <w:r w:rsidR="00353553" w:rsidRPr="009A3F06">
              <w:rPr>
                <w:rFonts w:ascii="Arial" w:hAnsi="Arial" w:cs="Arial"/>
                <w:b/>
                <w:bCs/>
                <w:sz w:val="18"/>
                <w:szCs w:val="18"/>
              </w:rPr>
              <w:t>V</w:t>
            </w:r>
            <w:r w:rsidRPr="009A3F06">
              <w:rPr>
                <w:rFonts w:ascii="Arial" w:hAnsi="Arial" w:cs="Arial"/>
                <w:b/>
                <w:bCs/>
                <w:sz w:val="18"/>
                <w:szCs w:val="18"/>
              </w:rPr>
              <w:t>alue</w:t>
            </w:r>
          </w:p>
        </w:tc>
        <w:tc>
          <w:tcPr>
            <w:tcW w:w="976" w:type="dxa"/>
            <w:tcBorders>
              <w:top w:val="double" w:sz="6" w:space="0" w:color="auto"/>
              <w:bottom w:val="single" w:sz="8" w:space="0" w:color="auto"/>
            </w:tcBorders>
            <w:vAlign w:val="center"/>
          </w:tcPr>
          <w:p w14:paraId="4EBE4FD8" w14:textId="633F37DC"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718" w:type="dxa"/>
            <w:tcBorders>
              <w:top w:val="double" w:sz="6" w:space="0" w:color="auto"/>
              <w:bottom w:val="single" w:sz="8" w:space="0" w:color="auto"/>
            </w:tcBorders>
            <w:vAlign w:val="center"/>
          </w:tcPr>
          <w:p w14:paraId="7609E1CA" w14:textId="39B00C25" w:rsidR="00F41067" w:rsidRPr="009A3F06" w:rsidRDefault="003F3365"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16" w:type="dxa"/>
            <w:tcBorders>
              <w:top w:val="double" w:sz="6" w:space="0" w:color="auto"/>
              <w:bottom w:val="single" w:sz="8" w:space="0" w:color="auto"/>
            </w:tcBorders>
            <w:vAlign w:val="center"/>
          </w:tcPr>
          <w:p w14:paraId="7427F7CB" w14:textId="0191705A" w:rsidR="00F41067" w:rsidRPr="009A3F06" w:rsidRDefault="00DC7219"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377" w:type="dxa"/>
            <w:tcBorders>
              <w:top w:val="double" w:sz="6" w:space="0" w:color="auto"/>
              <w:bottom w:val="single" w:sz="8" w:space="0" w:color="auto"/>
            </w:tcBorders>
            <w:vAlign w:val="center"/>
          </w:tcPr>
          <w:p w14:paraId="3C5A18DD" w14:textId="6C7B7AAC" w:rsidR="00F41067" w:rsidRPr="009A3F06" w:rsidRDefault="00DC7219"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016129" w:rsidRPr="006B7FC0" w14:paraId="69F18465" w14:textId="77777777" w:rsidTr="0032021F">
        <w:trPr>
          <w:trHeight w:val="1008"/>
        </w:trPr>
        <w:tc>
          <w:tcPr>
            <w:tcW w:w="1287" w:type="dxa"/>
            <w:tcBorders>
              <w:top w:val="single" w:sz="8" w:space="0" w:color="auto"/>
            </w:tcBorders>
            <w:vAlign w:val="center"/>
          </w:tcPr>
          <w:p w14:paraId="26D56387" w14:textId="77777777" w:rsidR="00F41067"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Usability</w:t>
            </w:r>
          </w:p>
          <w:p w14:paraId="1264AC9C" w14:textId="40192695" w:rsidR="009A3F06" w:rsidRPr="009A3F06" w:rsidRDefault="009A3F06"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1F90D321" w14:textId="77777777"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19F8A518" w14:textId="5466181E"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177" w:type="dxa"/>
            <w:tcBorders>
              <w:top w:val="single" w:sz="8" w:space="0" w:color="auto"/>
            </w:tcBorders>
            <w:vAlign w:val="center"/>
          </w:tcPr>
          <w:p w14:paraId="72E25A1D" w14:textId="22F0C66F"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top w:val="single" w:sz="8" w:space="0" w:color="auto"/>
            </w:tcBorders>
            <w:vAlign w:val="center"/>
          </w:tcPr>
          <w:p w14:paraId="70A806EA" w14:textId="67CD31FA"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top w:val="single" w:sz="8" w:space="0" w:color="auto"/>
            </w:tcBorders>
            <w:vAlign w:val="center"/>
          </w:tcPr>
          <w:p w14:paraId="791E2CED" w14:textId="6F57F784"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0.35</w:t>
            </w:r>
          </w:p>
        </w:tc>
        <w:tc>
          <w:tcPr>
            <w:tcW w:w="976" w:type="dxa"/>
            <w:tcBorders>
              <w:top w:val="single" w:sz="8" w:space="0" w:color="auto"/>
            </w:tcBorders>
            <w:vAlign w:val="center"/>
          </w:tcPr>
          <w:p w14:paraId="15AE6BEC" w14:textId="70C28905" w:rsidR="00F41067" w:rsidRPr="009A3F06" w:rsidRDefault="0032021F"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016129" w:rsidRPr="009A3F06">
              <w:rPr>
                <w:rFonts w:ascii="Arial" w:hAnsi="Arial" w:cs="Arial"/>
                <w:sz w:val="18"/>
                <w:szCs w:val="18"/>
              </w:rPr>
              <w:t>0.00</w:t>
            </w:r>
            <w:r>
              <w:rPr>
                <w:rFonts w:ascii="Arial" w:hAnsi="Arial" w:cs="Arial"/>
                <w:sz w:val="18"/>
                <w:szCs w:val="18"/>
              </w:rPr>
              <w:t>01</w:t>
            </w:r>
          </w:p>
        </w:tc>
        <w:tc>
          <w:tcPr>
            <w:tcW w:w="718" w:type="dxa"/>
            <w:tcBorders>
              <w:top w:val="single" w:sz="8" w:space="0" w:color="auto"/>
            </w:tcBorders>
            <w:vAlign w:val="center"/>
          </w:tcPr>
          <w:p w14:paraId="5F6EFEE5" w14:textId="5FCE0390"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top w:val="single" w:sz="8" w:space="0" w:color="auto"/>
            </w:tcBorders>
            <w:vAlign w:val="center"/>
          </w:tcPr>
          <w:p w14:paraId="40357FF1" w14:textId="086BAAC9"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top w:val="single" w:sz="8" w:space="0" w:color="auto"/>
            </w:tcBorders>
            <w:vAlign w:val="center"/>
          </w:tcPr>
          <w:p w14:paraId="5F7A17D7" w14:textId="0E0B1227"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016129" w:rsidRPr="006B7FC0" w14:paraId="557CB7F4" w14:textId="77777777" w:rsidTr="0032021F">
        <w:trPr>
          <w:trHeight w:val="1008"/>
        </w:trPr>
        <w:tc>
          <w:tcPr>
            <w:tcW w:w="1287" w:type="dxa"/>
            <w:tcBorders>
              <w:bottom w:val="double" w:sz="6" w:space="0" w:color="auto"/>
            </w:tcBorders>
            <w:vAlign w:val="center"/>
          </w:tcPr>
          <w:p w14:paraId="579ACC4C" w14:textId="77777777" w:rsidR="00F41067"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Usability</w:t>
            </w:r>
          </w:p>
          <w:p w14:paraId="4720628D" w14:textId="61592E02" w:rsidR="00107D00" w:rsidRPr="009A3F06" w:rsidRDefault="00107D00"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7171091B" w14:textId="3B81BCC5"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177" w:type="dxa"/>
            <w:tcBorders>
              <w:bottom w:val="double" w:sz="6" w:space="0" w:color="auto"/>
            </w:tcBorders>
            <w:vAlign w:val="center"/>
          </w:tcPr>
          <w:p w14:paraId="187738A9" w14:textId="18DDFBE6"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bottom w:val="double" w:sz="6" w:space="0" w:color="auto"/>
            </w:tcBorders>
            <w:vAlign w:val="center"/>
          </w:tcPr>
          <w:p w14:paraId="30C57BF2" w14:textId="24224EAD"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bottom w:val="double" w:sz="6" w:space="0" w:color="auto"/>
            </w:tcBorders>
            <w:vAlign w:val="center"/>
          </w:tcPr>
          <w:p w14:paraId="2330B082" w14:textId="70AE5C23"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0.4</w:t>
            </w:r>
            <w:r w:rsidR="002014DA">
              <w:rPr>
                <w:rFonts w:ascii="Arial" w:hAnsi="Arial" w:cs="Arial"/>
                <w:sz w:val="18"/>
                <w:szCs w:val="18"/>
              </w:rPr>
              <w:t>8</w:t>
            </w:r>
          </w:p>
        </w:tc>
        <w:tc>
          <w:tcPr>
            <w:tcW w:w="976" w:type="dxa"/>
            <w:tcBorders>
              <w:bottom w:val="double" w:sz="6" w:space="0" w:color="auto"/>
            </w:tcBorders>
            <w:vAlign w:val="center"/>
          </w:tcPr>
          <w:p w14:paraId="1DF02A8B" w14:textId="56D89872" w:rsidR="00F41067" w:rsidRPr="009A3F06" w:rsidRDefault="0032021F"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&lt; 0</w:t>
            </w:r>
            <w:r w:rsidR="00016129" w:rsidRPr="009A3F06">
              <w:rPr>
                <w:rFonts w:ascii="Arial" w:hAnsi="Arial" w:cs="Arial"/>
                <w:sz w:val="18"/>
                <w:szCs w:val="18"/>
              </w:rPr>
              <w:t>.00</w:t>
            </w:r>
            <w:r>
              <w:rPr>
                <w:rFonts w:ascii="Arial" w:hAnsi="Arial" w:cs="Arial"/>
                <w:sz w:val="18"/>
                <w:szCs w:val="18"/>
              </w:rPr>
              <w:t>01</w:t>
            </w:r>
          </w:p>
        </w:tc>
        <w:tc>
          <w:tcPr>
            <w:tcW w:w="718" w:type="dxa"/>
            <w:tcBorders>
              <w:bottom w:val="double" w:sz="6" w:space="0" w:color="auto"/>
            </w:tcBorders>
            <w:vAlign w:val="center"/>
          </w:tcPr>
          <w:p w14:paraId="219CDCA2" w14:textId="411C0260"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bottom w:val="double" w:sz="6" w:space="0" w:color="auto"/>
            </w:tcBorders>
            <w:vAlign w:val="center"/>
          </w:tcPr>
          <w:p w14:paraId="19C8E6EE" w14:textId="4478B6BE"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bottom w:val="double" w:sz="6" w:space="0" w:color="auto"/>
            </w:tcBorders>
            <w:vAlign w:val="center"/>
          </w:tcPr>
          <w:p w14:paraId="4B4FF527" w14:textId="0F1B66DB"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2D82CE7D" w14:textId="77777777" w:rsidR="00962A83" w:rsidRDefault="00962A83" w:rsidP="00D85E96">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1D1631C" w14:textId="239DEC46" w:rsidR="00D85E96" w:rsidRDefault="00681221"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D85E96" w:rsidRPr="00D85E96">
        <w:rPr>
          <w:rFonts w:ascii="Arial" w:hAnsi="Arial" w:cs="Arial"/>
        </w:rPr>
        <w:t xml:space="preserve">The results suggest that as the level of acceptability with respect to usability increases, the level of performance with respect to graphical performance and </w:t>
      </w:r>
      <w:r w:rsidR="00D85E96" w:rsidRPr="00D85E96">
        <w:rPr>
          <w:rFonts w:ascii="Arial" w:hAnsi="Arial" w:cs="Arial"/>
        </w:rPr>
        <w:lastRenderedPageBreak/>
        <w:t>transmission continuity also tend to increase and vice versa. It implies that</w:t>
      </w:r>
      <w:r w:rsidR="00CE6D31">
        <w:rPr>
          <w:rFonts w:ascii="Arial" w:hAnsi="Arial" w:cs="Arial"/>
        </w:rPr>
        <w:t xml:space="preserve"> </w:t>
      </w:r>
      <w:r w:rsidR="00763CB5">
        <w:rPr>
          <w:rFonts w:ascii="Arial" w:hAnsi="Arial" w:cs="Arial"/>
        </w:rPr>
        <w:t xml:space="preserve">using the </w:t>
      </w:r>
      <w:r w:rsidR="00124D6B">
        <w:rPr>
          <w:rFonts w:ascii="Arial" w:hAnsi="Arial" w:cs="Arial"/>
        </w:rPr>
        <w:t>application</w:t>
      </w:r>
      <w:r w:rsidR="00DC30C9">
        <w:rPr>
          <w:rFonts w:ascii="Arial" w:hAnsi="Arial" w:cs="Arial"/>
        </w:rPr>
        <w:t xml:space="preserve"> is</w:t>
      </w:r>
      <w:r w:rsidR="00D85E96" w:rsidRPr="00D85E96">
        <w:rPr>
          <w:rFonts w:ascii="Arial" w:hAnsi="Arial" w:cs="Arial"/>
        </w:rPr>
        <w:t xml:space="preserve"> easy. The visual elements of</w:t>
      </w:r>
      <w:r w:rsidR="00CE6D31">
        <w:rPr>
          <w:rFonts w:ascii="Arial" w:hAnsi="Arial" w:cs="Arial"/>
        </w:rPr>
        <w:t xml:space="preserve"> the</w:t>
      </w:r>
      <w:r w:rsidR="00D85E96" w:rsidRPr="00D85E96">
        <w:rPr>
          <w:rFonts w:ascii="Arial" w:hAnsi="Arial" w:cs="Arial"/>
        </w:rPr>
        <w:t xml:space="preserve"> application are clearly displayed.</w:t>
      </w:r>
    </w:p>
    <w:p w14:paraId="71079A0D" w14:textId="2873FFBD" w:rsidR="008C2DE9" w:rsidRDefault="004920F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Th</w:t>
      </w:r>
      <w:r w:rsidR="00F27D36">
        <w:rPr>
          <w:rFonts w:ascii="Arial" w:hAnsi="Arial" w:cs="Arial"/>
        </w:rPr>
        <w:t>e relationship of usability and graphical performance</w:t>
      </w:r>
      <w:r>
        <w:rPr>
          <w:rFonts w:ascii="Arial" w:hAnsi="Arial" w:cs="Arial"/>
        </w:rPr>
        <w:t xml:space="preserve"> matches the </w:t>
      </w:r>
      <w:r w:rsidRPr="004920F3">
        <w:rPr>
          <w:rFonts w:ascii="Arial" w:hAnsi="Arial" w:cs="Arial"/>
        </w:rPr>
        <w:t>study</w:t>
      </w:r>
      <w:r>
        <w:rPr>
          <w:rFonts w:ascii="Arial" w:hAnsi="Arial" w:cs="Arial"/>
        </w:rPr>
        <w:t xml:space="preserve"> of</w:t>
      </w:r>
      <w:r w:rsidRPr="004920F3">
        <w:rPr>
          <w:rFonts w:ascii="Arial" w:hAnsi="Arial" w:cs="Arial"/>
        </w:rPr>
        <w:t xml:space="preserve"> Hussain et al. (2021)</w:t>
      </w:r>
      <w:r w:rsidR="00B475A7">
        <w:rPr>
          <w:rFonts w:ascii="Arial" w:hAnsi="Arial" w:cs="Arial"/>
        </w:rPr>
        <w:t>, where they</w:t>
      </w:r>
      <w:r w:rsidRPr="004920F3">
        <w:rPr>
          <w:rFonts w:ascii="Arial" w:hAnsi="Arial" w:cs="Arial"/>
        </w:rPr>
        <w:t xml:space="preserve"> found </w:t>
      </w:r>
      <w:r w:rsidR="00CB0753">
        <w:rPr>
          <w:rFonts w:ascii="Arial" w:hAnsi="Arial" w:cs="Arial"/>
        </w:rPr>
        <w:t xml:space="preserve">out </w:t>
      </w:r>
      <w:r w:rsidRPr="004920F3">
        <w:rPr>
          <w:rFonts w:ascii="Arial" w:hAnsi="Arial" w:cs="Arial"/>
        </w:rPr>
        <w:t>that graphical interface quality significantly affects usability metrics such as learnability and user satisfaction. Their research showed that applications with smooth visual transitions and responsive graphical elements allowed users to complete tasks more efficiently and with fewer errors. This indicates that high graphical performance enhances usability by supporting clearer user interactions. In addition to that</w:t>
      </w:r>
      <w:r w:rsidR="00A259B7">
        <w:rPr>
          <w:rFonts w:ascii="Arial" w:hAnsi="Arial" w:cs="Arial"/>
        </w:rPr>
        <w:t>,</w:t>
      </w:r>
      <w:r w:rsidRPr="004920F3">
        <w:rPr>
          <w:rFonts w:ascii="Arial" w:hAnsi="Arial" w:cs="Arial"/>
        </w:rPr>
        <w:t xml:space="preserve"> graphical delays and inconsistent visual feedback negatively impact user efficiency and perceived system usability. Users often associate slow or unstable graphics with poor overall system performance, leading to frustration and decreased productivity. Their findings emphasize that graphical performance is a critical contributor to perceived usability</w:t>
      </w:r>
      <w:r w:rsidR="002C0828">
        <w:rPr>
          <w:rFonts w:ascii="Arial" w:hAnsi="Arial" w:cs="Arial"/>
        </w:rPr>
        <w:t xml:space="preserve"> </w:t>
      </w:r>
      <w:r w:rsidR="00A259B7" w:rsidRPr="004920F3">
        <w:rPr>
          <w:rFonts w:ascii="Arial" w:hAnsi="Arial" w:cs="Arial"/>
        </w:rPr>
        <w:t>Alshamrani</w:t>
      </w:r>
      <w:r w:rsidR="0008217A">
        <w:rPr>
          <w:rFonts w:ascii="Arial" w:hAnsi="Arial" w:cs="Arial"/>
        </w:rPr>
        <w:t xml:space="preserve"> &amp;</w:t>
      </w:r>
      <w:r w:rsidR="00A259B7" w:rsidRPr="004920F3">
        <w:rPr>
          <w:rFonts w:ascii="Arial" w:hAnsi="Arial" w:cs="Arial"/>
        </w:rPr>
        <w:t xml:space="preserve"> Bahattab (2023)</w:t>
      </w:r>
      <w:r w:rsidR="002C0828">
        <w:rPr>
          <w:rFonts w:ascii="Arial" w:hAnsi="Arial" w:cs="Arial"/>
        </w:rPr>
        <w:t>.</w:t>
      </w:r>
    </w:p>
    <w:p w14:paraId="6831757B" w14:textId="28D711A6" w:rsidR="008C2DE9" w:rsidRDefault="008B052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For the results of usability and transmission continuity</w:t>
      </w:r>
      <w:r w:rsidR="00F40DA7">
        <w:rPr>
          <w:rFonts w:ascii="Arial" w:hAnsi="Arial" w:cs="Arial"/>
        </w:rPr>
        <w:t>, it</w:t>
      </w:r>
      <w:r>
        <w:rPr>
          <w:rFonts w:ascii="Arial" w:hAnsi="Arial" w:cs="Arial"/>
        </w:rPr>
        <w:t xml:space="preserve"> is similar with the findings o</w:t>
      </w:r>
      <w:r w:rsidR="00F40DA7">
        <w:rPr>
          <w:rFonts w:ascii="Arial" w:hAnsi="Arial" w:cs="Arial"/>
        </w:rPr>
        <w:t>f</w:t>
      </w:r>
      <w:r w:rsidR="008C2DE9" w:rsidRPr="008C2DE9">
        <w:rPr>
          <w:rFonts w:ascii="Arial" w:hAnsi="Arial" w:cs="Arial"/>
        </w:rPr>
        <w:t xml:space="preserve"> Lee and Kwon (2020)</w:t>
      </w:r>
      <w:r w:rsidR="00F40DA7">
        <w:rPr>
          <w:rFonts w:ascii="Arial" w:hAnsi="Arial" w:cs="Arial"/>
        </w:rPr>
        <w:t>, where they</w:t>
      </w:r>
      <w:r w:rsidR="008C2DE9" w:rsidRPr="008C2DE9">
        <w:rPr>
          <w:rFonts w:ascii="Arial" w:hAnsi="Arial" w:cs="Arial"/>
        </w:rPr>
        <w:t xml:space="preserve"> found that poor transmission continuity, such as frequent disconnections or delayed data synchronization, significantly reduces perceived usability and user satisfaction. Their study on mobile learning applications revealed that users rated applications with stable data transmission as more usable, even when interface design remained constant. This suggests that continuity of transmission plays a vital role in shaping users’ usability perceptions.</w:t>
      </w:r>
    </w:p>
    <w:p w14:paraId="0E386495" w14:textId="27D0926B" w:rsidR="00962A83" w:rsidRPr="00AA3126" w:rsidRDefault="00962A83" w:rsidP="00962A83">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lastRenderedPageBreak/>
        <w:t xml:space="preserve">Table </w:t>
      </w:r>
      <w:r w:rsidR="005C29CE">
        <w:rPr>
          <w:rFonts w:ascii="Arial" w:hAnsi="Arial" w:cs="Arial"/>
        </w:rPr>
        <w:t>7</w:t>
      </w:r>
      <w:r>
        <w:rPr>
          <w:rFonts w:ascii="Arial" w:hAnsi="Arial" w:cs="Arial"/>
        </w:rPr>
        <w:br/>
      </w:r>
      <w:r>
        <w:rPr>
          <w:rFonts w:ascii="Arial" w:hAnsi="Arial" w:cs="Arial"/>
          <w:b/>
          <w:bCs/>
        </w:rPr>
        <w:t xml:space="preserve">Relationship between the Level of Acceptability of Quieazy with respect to </w:t>
      </w:r>
      <w:r w:rsidR="0042453D">
        <w:rPr>
          <w:rFonts w:ascii="Arial" w:hAnsi="Arial" w:cs="Arial"/>
          <w:b/>
          <w:bCs/>
        </w:rPr>
        <w:t>Design</w:t>
      </w:r>
      <w:r>
        <w:rPr>
          <w:rFonts w:ascii="Arial" w:hAnsi="Arial" w:cs="Arial"/>
          <w:b/>
          <w:bCs/>
        </w:rPr>
        <w:t xml:space="preserve">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177"/>
        <w:gridCol w:w="762"/>
        <w:gridCol w:w="1327"/>
        <w:gridCol w:w="976"/>
        <w:gridCol w:w="718"/>
        <w:gridCol w:w="1016"/>
        <w:gridCol w:w="1377"/>
      </w:tblGrid>
      <w:tr w:rsidR="00962A83" w:rsidRPr="006B7FC0" w14:paraId="5D7D1F22" w14:textId="77777777" w:rsidTr="0032021F">
        <w:trPr>
          <w:trHeight w:val="576"/>
        </w:trPr>
        <w:tc>
          <w:tcPr>
            <w:tcW w:w="1287" w:type="dxa"/>
            <w:tcBorders>
              <w:top w:val="double" w:sz="6" w:space="0" w:color="auto"/>
              <w:bottom w:val="single" w:sz="8" w:space="0" w:color="auto"/>
            </w:tcBorders>
            <w:vAlign w:val="center"/>
          </w:tcPr>
          <w:p w14:paraId="2477736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177" w:type="dxa"/>
            <w:tcBorders>
              <w:top w:val="double" w:sz="6" w:space="0" w:color="auto"/>
              <w:bottom w:val="single" w:sz="8" w:space="0" w:color="auto"/>
            </w:tcBorders>
            <w:vAlign w:val="center"/>
          </w:tcPr>
          <w:p w14:paraId="159431D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762" w:type="dxa"/>
            <w:tcBorders>
              <w:top w:val="double" w:sz="6" w:space="0" w:color="auto"/>
              <w:bottom w:val="single" w:sz="8" w:space="0" w:color="auto"/>
            </w:tcBorders>
            <w:vAlign w:val="center"/>
          </w:tcPr>
          <w:p w14:paraId="714971CD"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df</w:t>
            </w:r>
          </w:p>
        </w:tc>
        <w:tc>
          <w:tcPr>
            <w:tcW w:w="1327" w:type="dxa"/>
            <w:tcBorders>
              <w:top w:val="double" w:sz="6" w:space="0" w:color="auto"/>
              <w:bottom w:val="single" w:sz="8" w:space="0" w:color="auto"/>
            </w:tcBorders>
            <w:vAlign w:val="center"/>
          </w:tcPr>
          <w:p w14:paraId="299FBE1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Correlational Value</w:t>
            </w:r>
          </w:p>
        </w:tc>
        <w:tc>
          <w:tcPr>
            <w:tcW w:w="976" w:type="dxa"/>
            <w:tcBorders>
              <w:top w:val="double" w:sz="6" w:space="0" w:color="auto"/>
              <w:bottom w:val="single" w:sz="8" w:space="0" w:color="auto"/>
            </w:tcBorders>
            <w:vAlign w:val="center"/>
          </w:tcPr>
          <w:p w14:paraId="704CFCBB"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718" w:type="dxa"/>
            <w:tcBorders>
              <w:top w:val="double" w:sz="6" w:space="0" w:color="auto"/>
              <w:bottom w:val="single" w:sz="8" w:space="0" w:color="auto"/>
            </w:tcBorders>
            <w:vAlign w:val="center"/>
          </w:tcPr>
          <w:p w14:paraId="5488737D"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16" w:type="dxa"/>
            <w:tcBorders>
              <w:top w:val="double" w:sz="6" w:space="0" w:color="auto"/>
              <w:bottom w:val="single" w:sz="8" w:space="0" w:color="auto"/>
            </w:tcBorders>
            <w:vAlign w:val="center"/>
          </w:tcPr>
          <w:p w14:paraId="11C36F6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377" w:type="dxa"/>
            <w:tcBorders>
              <w:top w:val="double" w:sz="6" w:space="0" w:color="auto"/>
              <w:bottom w:val="single" w:sz="8" w:space="0" w:color="auto"/>
            </w:tcBorders>
            <w:vAlign w:val="center"/>
          </w:tcPr>
          <w:p w14:paraId="1196B3D1"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962A83" w:rsidRPr="006B7FC0" w14:paraId="3E3E6B7A" w14:textId="77777777" w:rsidTr="0032021F">
        <w:trPr>
          <w:trHeight w:val="1008"/>
        </w:trPr>
        <w:tc>
          <w:tcPr>
            <w:tcW w:w="1287" w:type="dxa"/>
            <w:tcBorders>
              <w:top w:val="single" w:sz="8" w:space="0" w:color="auto"/>
            </w:tcBorders>
            <w:vAlign w:val="center"/>
          </w:tcPr>
          <w:p w14:paraId="24203CC3" w14:textId="56AC4592" w:rsidR="00962A83" w:rsidRDefault="00524F55"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Design</w:t>
            </w:r>
          </w:p>
          <w:p w14:paraId="03C7BD6A"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20BA444E"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24DB320A"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177" w:type="dxa"/>
            <w:tcBorders>
              <w:top w:val="single" w:sz="8" w:space="0" w:color="auto"/>
            </w:tcBorders>
            <w:vAlign w:val="center"/>
          </w:tcPr>
          <w:p w14:paraId="081B6AF9"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top w:val="single" w:sz="8" w:space="0" w:color="auto"/>
            </w:tcBorders>
            <w:vAlign w:val="center"/>
          </w:tcPr>
          <w:p w14:paraId="1EE394E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top w:val="single" w:sz="8" w:space="0" w:color="auto"/>
            </w:tcBorders>
            <w:vAlign w:val="center"/>
          </w:tcPr>
          <w:p w14:paraId="1BD4D9A2" w14:textId="66B26225"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2014DA">
              <w:rPr>
                <w:rFonts w:ascii="Arial" w:hAnsi="Arial" w:cs="Arial"/>
                <w:sz w:val="18"/>
                <w:szCs w:val="18"/>
              </w:rPr>
              <w:t>54</w:t>
            </w:r>
          </w:p>
        </w:tc>
        <w:tc>
          <w:tcPr>
            <w:tcW w:w="976" w:type="dxa"/>
            <w:tcBorders>
              <w:top w:val="single" w:sz="8" w:space="0" w:color="auto"/>
            </w:tcBorders>
            <w:vAlign w:val="center"/>
          </w:tcPr>
          <w:p w14:paraId="4FADE2A8" w14:textId="44CD1F6F" w:rsidR="00962A83" w:rsidRPr="009A3F06" w:rsidRDefault="0032021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962A83" w:rsidRPr="009A3F06">
              <w:rPr>
                <w:rFonts w:ascii="Arial" w:hAnsi="Arial" w:cs="Arial"/>
                <w:sz w:val="18"/>
                <w:szCs w:val="18"/>
              </w:rPr>
              <w:t>0.00</w:t>
            </w:r>
            <w:r>
              <w:rPr>
                <w:rFonts w:ascii="Arial" w:hAnsi="Arial" w:cs="Arial"/>
                <w:sz w:val="18"/>
                <w:szCs w:val="18"/>
              </w:rPr>
              <w:t>01</w:t>
            </w:r>
          </w:p>
        </w:tc>
        <w:tc>
          <w:tcPr>
            <w:tcW w:w="718" w:type="dxa"/>
            <w:tcBorders>
              <w:top w:val="single" w:sz="8" w:space="0" w:color="auto"/>
            </w:tcBorders>
            <w:vAlign w:val="center"/>
          </w:tcPr>
          <w:p w14:paraId="5CDD39D2"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top w:val="single" w:sz="8" w:space="0" w:color="auto"/>
            </w:tcBorders>
            <w:vAlign w:val="center"/>
          </w:tcPr>
          <w:p w14:paraId="2E00119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top w:val="single" w:sz="8" w:space="0" w:color="auto"/>
            </w:tcBorders>
            <w:vAlign w:val="center"/>
          </w:tcPr>
          <w:p w14:paraId="53B0BC8E"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962A83" w:rsidRPr="006B7FC0" w14:paraId="36762914" w14:textId="77777777" w:rsidTr="0032021F">
        <w:trPr>
          <w:trHeight w:val="1008"/>
        </w:trPr>
        <w:tc>
          <w:tcPr>
            <w:tcW w:w="1287" w:type="dxa"/>
            <w:tcBorders>
              <w:bottom w:val="double" w:sz="6" w:space="0" w:color="auto"/>
            </w:tcBorders>
            <w:vAlign w:val="center"/>
          </w:tcPr>
          <w:p w14:paraId="7BAE03A1" w14:textId="2B0405AC" w:rsidR="00962A83" w:rsidRDefault="00E7145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Design</w:t>
            </w:r>
          </w:p>
          <w:p w14:paraId="5DCE2F4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49F9618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177" w:type="dxa"/>
            <w:tcBorders>
              <w:bottom w:val="double" w:sz="6" w:space="0" w:color="auto"/>
            </w:tcBorders>
            <w:vAlign w:val="center"/>
          </w:tcPr>
          <w:p w14:paraId="7F1F7FF6"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bottom w:val="double" w:sz="6" w:space="0" w:color="auto"/>
            </w:tcBorders>
            <w:vAlign w:val="center"/>
          </w:tcPr>
          <w:p w14:paraId="767CED3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bottom w:val="double" w:sz="6" w:space="0" w:color="auto"/>
            </w:tcBorders>
            <w:vAlign w:val="center"/>
          </w:tcPr>
          <w:p w14:paraId="31A61427" w14:textId="6CAD670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2014DA">
              <w:rPr>
                <w:rFonts w:ascii="Arial" w:hAnsi="Arial" w:cs="Arial"/>
                <w:sz w:val="18"/>
                <w:szCs w:val="18"/>
              </w:rPr>
              <w:t>25</w:t>
            </w:r>
          </w:p>
        </w:tc>
        <w:tc>
          <w:tcPr>
            <w:tcW w:w="976" w:type="dxa"/>
            <w:tcBorders>
              <w:bottom w:val="double" w:sz="6" w:space="0" w:color="auto"/>
            </w:tcBorders>
            <w:vAlign w:val="center"/>
          </w:tcPr>
          <w:p w14:paraId="4B5FF1A9" w14:textId="59923D11" w:rsidR="00962A83" w:rsidRPr="009A3F06" w:rsidRDefault="0032021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962A83" w:rsidRPr="009A3F06">
              <w:rPr>
                <w:rFonts w:ascii="Arial" w:hAnsi="Arial" w:cs="Arial"/>
                <w:sz w:val="18"/>
                <w:szCs w:val="18"/>
              </w:rPr>
              <w:t>0.00</w:t>
            </w:r>
            <w:r>
              <w:rPr>
                <w:rFonts w:ascii="Arial" w:hAnsi="Arial" w:cs="Arial"/>
                <w:sz w:val="18"/>
                <w:szCs w:val="18"/>
              </w:rPr>
              <w:t>01</w:t>
            </w:r>
          </w:p>
        </w:tc>
        <w:tc>
          <w:tcPr>
            <w:tcW w:w="718" w:type="dxa"/>
            <w:tcBorders>
              <w:bottom w:val="double" w:sz="6" w:space="0" w:color="auto"/>
            </w:tcBorders>
            <w:vAlign w:val="center"/>
          </w:tcPr>
          <w:p w14:paraId="3AC6C3E6"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bottom w:val="double" w:sz="6" w:space="0" w:color="auto"/>
            </w:tcBorders>
            <w:vAlign w:val="center"/>
          </w:tcPr>
          <w:p w14:paraId="765630C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bottom w:val="double" w:sz="6" w:space="0" w:color="auto"/>
            </w:tcBorders>
            <w:vAlign w:val="center"/>
          </w:tcPr>
          <w:p w14:paraId="639A6DE0"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7D69D02C" w14:textId="77777777" w:rsidR="00885649" w:rsidRDefault="00885649" w:rsidP="00484607">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40FB905E" w14:textId="36488CBD" w:rsidR="00484607" w:rsidRPr="00484607" w:rsidRDefault="00484607"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484607">
        <w:rPr>
          <w:rFonts w:ascii="Arial" w:hAnsi="Arial" w:cs="Arial"/>
        </w:rPr>
        <w:t xml:space="preserve">Table 7 shows the results of the statistically significant relationship between the design, graphical performance, and transmission continuity of the application. Since the p-values </w:t>
      </w:r>
      <w:r w:rsidR="00AF2D27">
        <w:rPr>
          <w:rFonts w:ascii="Arial" w:hAnsi="Arial" w:cs="Arial"/>
        </w:rPr>
        <w:t xml:space="preserve">does </w:t>
      </w:r>
      <w:r w:rsidR="009D6278">
        <w:rPr>
          <w:rFonts w:ascii="Arial" w:hAnsi="Arial" w:cs="Arial"/>
        </w:rPr>
        <w:t xml:space="preserve">not </w:t>
      </w:r>
      <w:r w:rsidRPr="00484607">
        <w:rPr>
          <w:rFonts w:ascii="Arial" w:hAnsi="Arial" w:cs="Arial"/>
        </w:rPr>
        <w:t>exceed the alpha level of 0.05, the researchers reject the null hypothesis, indicating a significant correlation. The correlational values of 0.54 and 0.25 show moderately strong positive correlation.</w:t>
      </w:r>
    </w:p>
    <w:p w14:paraId="6FB4DC3E" w14:textId="11EF25C8" w:rsidR="007859D6" w:rsidRDefault="00FC560D"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484607" w:rsidRPr="00484607">
        <w:rPr>
          <w:rFonts w:ascii="Arial" w:hAnsi="Arial" w:cs="Arial"/>
        </w:rPr>
        <w:t>This suggests that as the level of acceptability with respect to design</w:t>
      </w:r>
      <w:r>
        <w:rPr>
          <w:rFonts w:ascii="Arial" w:hAnsi="Arial" w:cs="Arial"/>
        </w:rPr>
        <w:t xml:space="preserve"> </w:t>
      </w:r>
      <w:r w:rsidR="00484607" w:rsidRPr="00484607">
        <w:rPr>
          <w:rFonts w:ascii="Arial" w:hAnsi="Arial" w:cs="Arial"/>
        </w:rPr>
        <w:t>increases, the level of performance with respect to graphical performance and transmission continuity will also tend to increase and vice versa. This implies that Quieazy has a clean and</w:t>
      </w:r>
      <w:r>
        <w:rPr>
          <w:rFonts w:ascii="Arial" w:hAnsi="Arial" w:cs="Arial"/>
        </w:rPr>
        <w:t xml:space="preserve"> </w:t>
      </w:r>
      <w:r w:rsidR="00484607" w:rsidRPr="00484607">
        <w:rPr>
          <w:rFonts w:ascii="Arial" w:hAnsi="Arial" w:cs="Arial"/>
        </w:rPr>
        <w:t>organized layout.</w:t>
      </w:r>
    </w:p>
    <w:p w14:paraId="14102CCC" w14:textId="307FD39E" w:rsidR="0094386D" w:rsidRDefault="00AF2D36"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880EA3">
        <w:rPr>
          <w:rFonts w:ascii="Arial" w:hAnsi="Arial" w:cs="Arial"/>
        </w:rPr>
        <w:t xml:space="preserve">Similarly, </w:t>
      </w:r>
      <w:r w:rsidRPr="00AF2D36">
        <w:rPr>
          <w:rFonts w:ascii="Arial" w:hAnsi="Arial" w:cs="Arial"/>
        </w:rPr>
        <w:t>‎Wang</w:t>
      </w:r>
      <w:r>
        <w:rPr>
          <w:rFonts w:ascii="Arial" w:hAnsi="Arial" w:cs="Arial"/>
        </w:rPr>
        <w:t xml:space="preserve"> et al. </w:t>
      </w:r>
      <w:r w:rsidRPr="00AF2D36">
        <w:rPr>
          <w:rFonts w:ascii="Arial" w:hAnsi="Arial" w:cs="Arial"/>
        </w:rPr>
        <w:t>(2022) conducted a comparative study on the usability and user experience of three popular UI design tools—Sketch, Adobe XD, and</w:t>
      </w:r>
      <w:r w:rsidR="00AC6E09">
        <w:rPr>
          <w:rFonts w:ascii="Arial" w:hAnsi="Arial" w:cs="Arial"/>
        </w:rPr>
        <w:t xml:space="preserve"> </w:t>
      </w:r>
      <w:r w:rsidRPr="00AF2D36">
        <w:rPr>
          <w:rFonts w:ascii="Arial" w:hAnsi="Arial" w:cs="Arial"/>
        </w:rPr>
        <w:t xml:space="preserve">Figma. Their findings revealed that interface design elements such as layout organization, visual clarity, and interaction flow significantly influence graphical performance and overall usability. Figma demonstrated superior performance due to its streamlined design and collaborative features, which enhanced efficiency and </w:t>
      </w:r>
      <w:r w:rsidRPr="00AF2D36">
        <w:rPr>
          <w:rFonts w:ascii="Arial" w:hAnsi="Arial" w:cs="Arial"/>
        </w:rPr>
        <w:lastRenderedPageBreak/>
        <w:t xml:space="preserve">reduced cognitive load during design tasks. </w:t>
      </w:r>
      <w:r w:rsidR="009601BA">
        <w:rPr>
          <w:rFonts w:ascii="Arial" w:hAnsi="Arial" w:cs="Arial"/>
        </w:rPr>
        <w:t>I</w:t>
      </w:r>
      <w:r w:rsidRPr="00AF2D36">
        <w:rPr>
          <w:rFonts w:ascii="Arial" w:hAnsi="Arial" w:cs="Arial"/>
        </w:rPr>
        <w:t>ndicat</w:t>
      </w:r>
      <w:r w:rsidR="009601BA">
        <w:rPr>
          <w:rFonts w:ascii="Arial" w:hAnsi="Arial" w:cs="Arial"/>
        </w:rPr>
        <w:t>ing</w:t>
      </w:r>
      <w:r w:rsidRPr="00AF2D36">
        <w:rPr>
          <w:rFonts w:ascii="Arial" w:hAnsi="Arial" w:cs="Arial"/>
        </w:rPr>
        <w:t xml:space="preserve"> that well-structured design not only improves user experience but also optimizes graphical performance, making design quality a critical factor in application effectiveness.</w:t>
      </w:r>
    </w:p>
    <w:p w14:paraId="6B92A5CD" w14:textId="0EC7E08C" w:rsidR="0094386D" w:rsidRDefault="00511D8D"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11D8D">
        <w:rPr>
          <w:rFonts w:ascii="Arial" w:hAnsi="Arial" w:cs="Arial"/>
        </w:rPr>
        <w:t>Design also influences how applications handle poor connectivity. In a study by Kumar and Singh (2022), applications with offline-first and lightweight design architectures demonstrated higher transmission continuity compared to heavily data-dependent systems. Their findings suggest that designing applications to function efficiently under limited connectivity conditions reduces interruptions and improves overall reliability.</w:t>
      </w:r>
    </w:p>
    <w:p w14:paraId="30C45AF8" w14:textId="5FE7F86B" w:rsidR="00885649" w:rsidRPr="00AA3126" w:rsidRDefault="00885649" w:rsidP="00885649">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8</w:t>
      </w:r>
      <w:r>
        <w:rPr>
          <w:rFonts w:ascii="Arial" w:hAnsi="Arial" w:cs="Arial"/>
        </w:rPr>
        <w:br/>
      </w:r>
      <w:r>
        <w:rPr>
          <w:rFonts w:ascii="Arial" w:hAnsi="Arial" w:cs="Arial"/>
          <w:b/>
          <w:bCs/>
        </w:rPr>
        <w:t>Relationship between the Level of Acceptability of Quieazy with respect to</w:t>
      </w:r>
      <w:r w:rsidR="00C51A52">
        <w:rPr>
          <w:rFonts w:ascii="Arial" w:hAnsi="Arial" w:cs="Arial"/>
          <w:b/>
          <w:bCs/>
        </w:rPr>
        <w:t xml:space="preserve"> </w:t>
      </w:r>
      <w:r w:rsidR="005420F0">
        <w:rPr>
          <w:rFonts w:ascii="Arial" w:hAnsi="Arial" w:cs="Arial"/>
          <w:b/>
          <w:bCs/>
        </w:rPr>
        <w:t>Security</w:t>
      </w:r>
      <w:r>
        <w:rPr>
          <w:rFonts w:ascii="Arial" w:hAnsi="Arial" w:cs="Arial"/>
          <w:b/>
          <w:bCs/>
        </w:rPr>
        <w:t xml:space="preserve">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177"/>
        <w:gridCol w:w="762"/>
        <w:gridCol w:w="1327"/>
        <w:gridCol w:w="976"/>
        <w:gridCol w:w="718"/>
        <w:gridCol w:w="1016"/>
        <w:gridCol w:w="1377"/>
      </w:tblGrid>
      <w:tr w:rsidR="00885649" w:rsidRPr="006B7FC0" w14:paraId="2490AC12" w14:textId="77777777" w:rsidTr="0032021F">
        <w:trPr>
          <w:trHeight w:val="576"/>
        </w:trPr>
        <w:tc>
          <w:tcPr>
            <w:tcW w:w="1287" w:type="dxa"/>
            <w:tcBorders>
              <w:top w:val="double" w:sz="6" w:space="0" w:color="auto"/>
              <w:bottom w:val="single" w:sz="8" w:space="0" w:color="auto"/>
            </w:tcBorders>
            <w:vAlign w:val="center"/>
          </w:tcPr>
          <w:p w14:paraId="77E2B69B"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177" w:type="dxa"/>
            <w:tcBorders>
              <w:top w:val="double" w:sz="6" w:space="0" w:color="auto"/>
              <w:bottom w:val="single" w:sz="8" w:space="0" w:color="auto"/>
            </w:tcBorders>
            <w:vAlign w:val="center"/>
          </w:tcPr>
          <w:p w14:paraId="4F844255"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762" w:type="dxa"/>
            <w:tcBorders>
              <w:top w:val="double" w:sz="6" w:space="0" w:color="auto"/>
              <w:bottom w:val="single" w:sz="8" w:space="0" w:color="auto"/>
            </w:tcBorders>
            <w:vAlign w:val="center"/>
          </w:tcPr>
          <w:p w14:paraId="1FF1919F"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df</w:t>
            </w:r>
          </w:p>
        </w:tc>
        <w:tc>
          <w:tcPr>
            <w:tcW w:w="1327" w:type="dxa"/>
            <w:tcBorders>
              <w:top w:val="double" w:sz="6" w:space="0" w:color="auto"/>
              <w:bottom w:val="single" w:sz="8" w:space="0" w:color="auto"/>
            </w:tcBorders>
            <w:vAlign w:val="center"/>
          </w:tcPr>
          <w:p w14:paraId="116C32F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Correlational Value</w:t>
            </w:r>
          </w:p>
        </w:tc>
        <w:tc>
          <w:tcPr>
            <w:tcW w:w="976" w:type="dxa"/>
            <w:tcBorders>
              <w:top w:val="double" w:sz="6" w:space="0" w:color="auto"/>
              <w:bottom w:val="single" w:sz="8" w:space="0" w:color="auto"/>
            </w:tcBorders>
            <w:vAlign w:val="center"/>
          </w:tcPr>
          <w:p w14:paraId="7EEBFC07"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718" w:type="dxa"/>
            <w:tcBorders>
              <w:top w:val="double" w:sz="6" w:space="0" w:color="auto"/>
              <w:bottom w:val="single" w:sz="8" w:space="0" w:color="auto"/>
            </w:tcBorders>
            <w:vAlign w:val="center"/>
          </w:tcPr>
          <w:p w14:paraId="3E3091A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16" w:type="dxa"/>
            <w:tcBorders>
              <w:top w:val="double" w:sz="6" w:space="0" w:color="auto"/>
              <w:bottom w:val="single" w:sz="8" w:space="0" w:color="auto"/>
            </w:tcBorders>
            <w:vAlign w:val="center"/>
          </w:tcPr>
          <w:p w14:paraId="684F955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377" w:type="dxa"/>
            <w:tcBorders>
              <w:top w:val="double" w:sz="6" w:space="0" w:color="auto"/>
              <w:bottom w:val="single" w:sz="8" w:space="0" w:color="auto"/>
            </w:tcBorders>
            <w:vAlign w:val="center"/>
          </w:tcPr>
          <w:p w14:paraId="5021323A"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885649" w:rsidRPr="006B7FC0" w14:paraId="4F0A485B" w14:textId="77777777" w:rsidTr="0032021F">
        <w:trPr>
          <w:trHeight w:val="1008"/>
        </w:trPr>
        <w:tc>
          <w:tcPr>
            <w:tcW w:w="1287" w:type="dxa"/>
            <w:tcBorders>
              <w:top w:val="single" w:sz="8" w:space="0" w:color="auto"/>
            </w:tcBorders>
            <w:vAlign w:val="center"/>
          </w:tcPr>
          <w:p w14:paraId="5D25EF93" w14:textId="1AA82C45" w:rsidR="00885649" w:rsidRDefault="00861024"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Security</w:t>
            </w:r>
          </w:p>
          <w:p w14:paraId="1364CDB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1D34D43A"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0EBE7A62"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177" w:type="dxa"/>
            <w:tcBorders>
              <w:top w:val="single" w:sz="8" w:space="0" w:color="auto"/>
            </w:tcBorders>
            <w:vAlign w:val="center"/>
          </w:tcPr>
          <w:p w14:paraId="3C69B5C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top w:val="single" w:sz="8" w:space="0" w:color="auto"/>
            </w:tcBorders>
            <w:vAlign w:val="center"/>
          </w:tcPr>
          <w:p w14:paraId="3E6E70C6"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top w:val="single" w:sz="8" w:space="0" w:color="auto"/>
            </w:tcBorders>
            <w:vAlign w:val="center"/>
          </w:tcPr>
          <w:p w14:paraId="2DE93698" w14:textId="47525F8A"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F7125A">
              <w:rPr>
                <w:rFonts w:ascii="Arial" w:hAnsi="Arial" w:cs="Arial"/>
                <w:sz w:val="18"/>
                <w:szCs w:val="18"/>
              </w:rPr>
              <w:t>30</w:t>
            </w:r>
          </w:p>
        </w:tc>
        <w:tc>
          <w:tcPr>
            <w:tcW w:w="976" w:type="dxa"/>
            <w:tcBorders>
              <w:top w:val="single" w:sz="8" w:space="0" w:color="auto"/>
            </w:tcBorders>
            <w:vAlign w:val="center"/>
          </w:tcPr>
          <w:p w14:paraId="66E036D0" w14:textId="4554AECA" w:rsidR="00885649" w:rsidRPr="009A3F06" w:rsidRDefault="0032021F"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885649" w:rsidRPr="009A3F06">
              <w:rPr>
                <w:rFonts w:ascii="Arial" w:hAnsi="Arial" w:cs="Arial"/>
                <w:sz w:val="18"/>
                <w:szCs w:val="18"/>
              </w:rPr>
              <w:t>0.00</w:t>
            </w:r>
            <w:r>
              <w:rPr>
                <w:rFonts w:ascii="Arial" w:hAnsi="Arial" w:cs="Arial"/>
                <w:sz w:val="18"/>
                <w:szCs w:val="18"/>
              </w:rPr>
              <w:t>01</w:t>
            </w:r>
          </w:p>
        </w:tc>
        <w:tc>
          <w:tcPr>
            <w:tcW w:w="718" w:type="dxa"/>
            <w:tcBorders>
              <w:top w:val="single" w:sz="8" w:space="0" w:color="auto"/>
            </w:tcBorders>
            <w:vAlign w:val="center"/>
          </w:tcPr>
          <w:p w14:paraId="42A3C25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top w:val="single" w:sz="8" w:space="0" w:color="auto"/>
            </w:tcBorders>
            <w:vAlign w:val="center"/>
          </w:tcPr>
          <w:p w14:paraId="1F63A2AE"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top w:val="single" w:sz="8" w:space="0" w:color="auto"/>
            </w:tcBorders>
            <w:vAlign w:val="center"/>
          </w:tcPr>
          <w:p w14:paraId="4C64B897"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885649" w:rsidRPr="006B7FC0" w14:paraId="6DE55EA9" w14:textId="77777777" w:rsidTr="0032021F">
        <w:trPr>
          <w:trHeight w:val="1008"/>
        </w:trPr>
        <w:tc>
          <w:tcPr>
            <w:tcW w:w="1287" w:type="dxa"/>
            <w:tcBorders>
              <w:bottom w:val="double" w:sz="6" w:space="0" w:color="auto"/>
            </w:tcBorders>
            <w:vAlign w:val="center"/>
          </w:tcPr>
          <w:p w14:paraId="58869A2F" w14:textId="4FA8B644" w:rsidR="00885649" w:rsidRDefault="00A87FB3"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Security</w:t>
            </w:r>
          </w:p>
          <w:p w14:paraId="3ED5CFB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2B8EAD1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177" w:type="dxa"/>
            <w:tcBorders>
              <w:bottom w:val="double" w:sz="6" w:space="0" w:color="auto"/>
            </w:tcBorders>
            <w:vAlign w:val="center"/>
          </w:tcPr>
          <w:p w14:paraId="1B93571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bottom w:val="double" w:sz="6" w:space="0" w:color="auto"/>
            </w:tcBorders>
            <w:vAlign w:val="center"/>
          </w:tcPr>
          <w:p w14:paraId="7E812AB4"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bottom w:val="double" w:sz="6" w:space="0" w:color="auto"/>
            </w:tcBorders>
            <w:vAlign w:val="center"/>
          </w:tcPr>
          <w:p w14:paraId="3C502650" w14:textId="66446F2E"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F7125A">
              <w:rPr>
                <w:rFonts w:ascii="Arial" w:hAnsi="Arial" w:cs="Arial"/>
                <w:sz w:val="18"/>
                <w:szCs w:val="18"/>
              </w:rPr>
              <w:t>35</w:t>
            </w:r>
          </w:p>
        </w:tc>
        <w:tc>
          <w:tcPr>
            <w:tcW w:w="976" w:type="dxa"/>
            <w:tcBorders>
              <w:bottom w:val="double" w:sz="6" w:space="0" w:color="auto"/>
            </w:tcBorders>
            <w:vAlign w:val="center"/>
          </w:tcPr>
          <w:p w14:paraId="69DAACB1" w14:textId="53A2D000" w:rsidR="00885649" w:rsidRPr="009A3F06" w:rsidRDefault="0032021F"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885649" w:rsidRPr="009A3F06">
              <w:rPr>
                <w:rFonts w:ascii="Arial" w:hAnsi="Arial" w:cs="Arial"/>
                <w:sz w:val="18"/>
                <w:szCs w:val="18"/>
              </w:rPr>
              <w:t>0.00</w:t>
            </w:r>
            <w:r>
              <w:rPr>
                <w:rFonts w:ascii="Arial" w:hAnsi="Arial" w:cs="Arial"/>
                <w:sz w:val="18"/>
                <w:szCs w:val="18"/>
              </w:rPr>
              <w:t>01</w:t>
            </w:r>
          </w:p>
        </w:tc>
        <w:tc>
          <w:tcPr>
            <w:tcW w:w="718" w:type="dxa"/>
            <w:tcBorders>
              <w:bottom w:val="double" w:sz="6" w:space="0" w:color="auto"/>
            </w:tcBorders>
            <w:vAlign w:val="center"/>
          </w:tcPr>
          <w:p w14:paraId="051FF625"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bottom w:val="double" w:sz="6" w:space="0" w:color="auto"/>
            </w:tcBorders>
            <w:vAlign w:val="center"/>
          </w:tcPr>
          <w:p w14:paraId="363295E0"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bottom w:val="double" w:sz="6" w:space="0" w:color="auto"/>
            </w:tcBorders>
            <w:vAlign w:val="center"/>
          </w:tcPr>
          <w:p w14:paraId="4DAC8133"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11A3F860" w14:textId="77777777" w:rsidR="005102EB" w:rsidRDefault="005102EB" w:rsidP="005102EB">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35155C50" w14:textId="3914027A" w:rsidR="00412276" w:rsidRDefault="005102EB"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102EB">
        <w:rPr>
          <w:rFonts w:ascii="Arial" w:hAnsi="Arial" w:cs="Arial"/>
        </w:rPr>
        <w:t xml:space="preserve">Table 8 shows the results of the statistically significant relationship between the security, graphical performance, and transmission continuity of the application. Since the p-values </w:t>
      </w:r>
      <w:r w:rsidR="00AF2D27">
        <w:rPr>
          <w:rFonts w:ascii="Arial" w:hAnsi="Arial" w:cs="Arial"/>
        </w:rPr>
        <w:t xml:space="preserve">does </w:t>
      </w:r>
      <w:r w:rsidR="00EC6529">
        <w:rPr>
          <w:rFonts w:ascii="Arial" w:hAnsi="Arial" w:cs="Arial"/>
        </w:rPr>
        <w:t xml:space="preserve">not </w:t>
      </w:r>
      <w:r w:rsidRPr="005102EB">
        <w:rPr>
          <w:rFonts w:ascii="Arial" w:hAnsi="Arial" w:cs="Arial"/>
        </w:rPr>
        <w:t>exceed the alpha level of 0.05, the researchers reject the null hypothesis, indicating a significant correlation. The correlation coefficient of 0.</w:t>
      </w:r>
      <w:r w:rsidR="00603C8A">
        <w:rPr>
          <w:rFonts w:ascii="Arial" w:hAnsi="Arial" w:cs="Arial"/>
        </w:rPr>
        <w:t>30</w:t>
      </w:r>
      <w:r w:rsidRPr="005102EB">
        <w:rPr>
          <w:rFonts w:ascii="Arial" w:hAnsi="Arial" w:cs="Arial"/>
        </w:rPr>
        <w:t xml:space="preserve"> and 0.35 show moderately strong positive correlation. This suggests that as the level of acceptability with respect to security increases, the level of </w:t>
      </w:r>
      <w:r w:rsidRPr="005102EB">
        <w:rPr>
          <w:rFonts w:ascii="Arial" w:hAnsi="Arial" w:cs="Arial"/>
        </w:rPr>
        <w:lastRenderedPageBreak/>
        <w:t>perfor</w:t>
      </w:r>
      <w:r w:rsidR="00EF0E35">
        <w:rPr>
          <w:rFonts w:ascii="Arial" w:hAnsi="Arial" w:cs="Arial"/>
        </w:rPr>
        <w:t>mance</w:t>
      </w:r>
      <w:r w:rsidRPr="005102EB">
        <w:rPr>
          <w:rFonts w:ascii="Arial" w:hAnsi="Arial" w:cs="Arial"/>
        </w:rPr>
        <w:t xml:space="preserve"> will also tend to increase and vice versa. This implies that Quieazy </w:t>
      </w:r>
      <w:r w:rsidR="00F91016">
        <w:rPr>
          <w:rFonts w:ascii="Arial" w:hAnsi="Arial" w:cs="Arial"/>
        </w:rPr>
        <w:t>has good</w:t>
      </w:r>
      <w:r w:rsidRPr="005102EB">
        <w:rPr>
          <w:rFonts w:ascii="Arial" w:hAnsi="Arial" w:cs="Arial"/>
        </w:rPr>
        <w:t xml:space="preserve"> secur</w:t>
      </w:r>
      <w:r w:rsidR="00F91016">
        <w:rPr>
          <w:rFonts w:ascii="Arial" w:hAnsi="Arial" w:cs="Arial"/>
        </w:rPr>
        <w:t>ity</w:t>
      </w:r>
      <w:r w:rsidRPr="005102EB">
        <w:rPr>
          <w:rFonts w:ascii="Arial" w:hAnsi="Arial" w:cs="Arial"/>
        </w:rPr>
        <w:t>.</w:t>
      </w:r>
    </w:p>
    <w:p w14:paraId="0E19908C" w14:textId="2127A907" w:rsidR="003578A4" w:rsidRDefault="00E33416"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8C6B49">
        <w:rPr>
          <w:rFonts w:ascii="Arial" w:hAnsi="Arial" w:cs="Arial"/>
        </w:rPr>
        <w:t>On contrast, t</w:t>
      </w:r>
      <w:r w:rsidR="003578A4" w:rsidRPr="003578A4">
        <w:rPr>
          <w:rFonts w:ascii="Arial" w:hAnsi="Arial" w:cs="Arial"/>
        </w:rPr>
        <w:t xml:space="preserve">he trade-offs between security and performance are especially apparent in graphics processing units (GPUs). Lee, et al. (2020) highlighted that while hardware-level encryption can mitigate performance loss, software-based security processes consume CPU and GPU resources, leading to noticeable reductions in graphical performance. Secure rendering pipelines, which encrypt data between memory and GPU, can introduce additional latency if hardware acceleration is unavailable (Chen et al., 2019). These findings demonstrate that graphical performance and security </w:t>
      </w:r>
      <w:r w:rsidR="002D43FB">
        <w:rPr>
          <w:rFonts w:ascii="Arial" w:hAnsi="Arial" w:cs="Arial"/>
        </w:rPr>
        <w:t>should</w:t>
      </w:r>
      <w:r w:rsidR="003578A4" w:rsidRPr="003578A4">
        <w:rPr>
          <w:rFonts w:ascii="Arial" w:hAnsi="Arial" w:cs="Arial"/>
        </w:rPr>
        <w:t xml:space="preserve"> often</w:t>
      </w:r>
      <w:r w:rsidR="005A118E">
        <w:rPr>
          <w:rFonts w:ascii="Arial" w:hAnsi="Arial" w:cs="Arial"/>
        </w:rPr>
        <w:t xml:space="preserve"> be</w:t>
      </w:r>
      <w:r w:rsidR="003578A4" w:rsidRPr="003578A4">
        <w:rPr>
          <w:rFonts w:ascii="Arial" w:hAnsi="Arial" w:cs="Arial"/>
        </w:rPr>
        <w:t xml:space="preserve"> in tension, requiring careful design and optimization.</w:t>
      </w:r>
    </w:p>
    <w:p w14:paraId="0060C8E8" w14:textId="3C0D3D85" w:rsidR="00907473" w:rsidRDefault="00C50B7B" w:rsidP="005865FB">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In addition, but also in contrast</w:t>
      </w:r>
      <w:r w:rsidR="00B66B06">
        <w:rPr>
          <w:rFonts w:ascii="Arial" w:hAnsi="Arial" w:cs="Arial"/>
        </w:rPr>
        <w:t xml:space="preserve"> to the results</w:t>
      </w:r>
      <w:r>
        <w:rPr>
          <w:rFonts w:ascii="Arial" w:hAnsi="Arial" w:cs="Arial"/>
        </w:rPr>
        <w:t>, s</w:t>
      </w:r>
      <w:r w:rsidRPr="00C50B7B">
        <w:rPr>
          <w:rFonts w:ascii="Arial" w:hAnsi="Arial" w:cs="Arial"/>
        </w:rPr>
        <w:t>ecurity mechanisms, such as encryption and authentication, inherently introduce computational and communication overhead, which can affect data transmission speed and continuity. Strong encryption may delay message delivery due to processing time, while authentication protocols may add latency (MDPI, 2023). Adaptive security strategies, which adjust protection levels according to application requirements, have been proposed to balance the trade-off between security and performance, ensuring time-sensitive applications maintain transmission continuity</w:t>
      </w:r>
      <w:r w:rsidR="002C0828">
        <w:rPr>
          <w:rFonts w:ascii="Arial" w:hAnsi="Arial" w:cs="Arial"/>
        </w:rPr>
        <w:t xml:space="preserve"> </w:t>
      </w:r>
      <w:r w:rsidRPr="00C50B7B">
        <w:rPr>
          <w:rFonts w:ascii="Arial" w:hAnsi="Arial" w:cs="Arial"/>
        </w:rPr>
        <w:t>(Nature, 2025).</w:t>
      </w:r>
      <w:r w:rsidR="00412276">
        <w:rPr>
          <w:rFonts w:ascii="Arial" w:hAnsi="Arial" w:cs="Arial"/>
        </w:rPr>
        <w:br w:type="page"/>
      </w:r>
    </w:p>
    <w:p w14:paraId="62BA3E0E" w14:textId="77777777" w:rsidR="00907473" w:rsidRPr="00DF1631" w:rsidRDefault="00907473" w:rsidP="00907473">
      <w:pPr>
        <w:tabs>
          <w:tab w:val="left" w:pos="919"/>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6432" behindDoc="0" locked="0" layoutInCell="1" allowOverlap="1" wp14:anchorId="44D2902C" wp14:editId="5CF1B04A">
                <wp:simplePos x="0" y="0"/>
                <wp:positionH relativeFrom="column">
                  <wp:posOffset>5245100</wp:posOffset>
                </wp:positionH>
                <wp:positionV relativeFrom="paragraph">
                  <wp:posOffset>-482600</wp:posOffset>
                </wp:positionV>
                <wp:extent cx="387350" cy="323850"/>
                <wp:effectExtent l="0" t="0" r="12700" b="19050"/>
                <wp:wrapNone/>
                <wp:docPr id="2064281129" name="Rectangle 32"/>
                <wp:cNvGraphicFramePr/>
                <a:graphic xmlns:a="http://schemas.openxmlformats.org/drawingml/2006/main">
                  <a:graphicData uri="http://schemas.microsoft.com/office/word/2010/wordprocessingShape">
                    <wps:wsp>
                      <wps:cNvSpPr/>
                      <wps:spPr>
                        <a:xfrm>
                          <a:off x="0" y="0"/>
                          <a:ext cx="38735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94F4F" id="Rectangle 32" o:spid="_x0000_s1026" style="position:absolute;margin-left:413pt;margin-top:-38pt;width:30.5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" fillcolor="white [3201]" strokecolor="white [3212]" strokeweight="1pt"/>
            </w:pict>
          </mc:Fallback>
        </mc:AlternateContent>
      </w:r>
      <w:r w:rsidRPr="00DF1631">
        <w:rPr>
          <w:rFonts w:ascii="Arial" w:hAnsi="Arial" w:cs="Arial"/>
        </w:rPr>
        <w:t>Chapter 5</w:t>
      </w:r>
    </w:p>
    <w:p w14:paraId="1DEB87EA" w14:textId="77777777" w:rsidR="00907473"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SUMMARY OF FINDINGS, CONCLUSIONS</w:t>
      </w:r>
      <w:r>
        <w:rPr>
          <w:rFonts w:ascii="Arial" w:hAnsi="Arial" w:cs="Arial"/>
          <w:b/>
          <w:bCs/>
        </w:rPr>
        <w:t>,</w:t>
      </w:r>
      <w:r w:rsidRPr="00DF1631">
        <w:rPr>
          <w:rFonts w:ascii="Arial" w:hAnsi="Arial" w:cs="Arial"/>
          <w:b/>
          <w:bCs/>
        </w:rPr>
        <w:t xml:space="preserve"> AND RECOMMENDATION</w:t>
      </w:r>
      <w:r>
        <w:rPr>
          <w:rFonts w:ascii="Arial" w:hAnsi="Arial" w:cs="Arial"/>
          <w:b/>
          <w:bCs/>
        </w:rPr>
        <w:t>S</w:t>
      </w:r>
    </w:p>
    <w:p w14:paraId="6FC9D3E7" w14:textId="76B4C13A" w:rsidR="00907473" w:rsidRPr="00244649"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244649">
        <w:rPr>
          <w:rFonts w:ascii="Arial" w:hAnsi="Arial" w:cs="Arial"/>
          <w:lang w:val="en-US"/>
        </w:rPr>
        <w:t xml:space="preserve">This chapter summarizes the key findings of the study. </w:t>
      </w:r>
      <w:r w:rsidR="00202BB3">
        <w:rPr>
          <w:rFonts w:ascii="Arial" w:hAnsi="Arial" w:cs="Arial"/>
          <w:lang w:val="en-US"/>
        </w:rPr>
        <w:t>P</w:t>
      </w:r>
      <w:r w:rsidRPr="00244649">
        <w:rPr>
          <w:rFonts w:ascii="Arial" w:hAnsi="Arial" w:cs="Arial"/>
          <w:lang w:val="en-US"/>
        </w:rPr>
        <w:t>rovid</w:t>
      </w:r>
      <w:r w:rsidR="00202BB3">
        <w:rPr>
          <w:rFonts w:ascii="Arial" w:hAnsi="Arial" w:cs="Arial"/>
          <w:lang w:val="en-US"/>
        </w:rPr>
        <w:t>ing</w:t>
      </w:r>
      <w:r w:rsidRPr="00244649">
        <w:rPr>
          <w:rFonts w:ascii="Arial" w:hAnsi="Arial" w:cs="Arial"/>
          <w:lang w:val="en-US"/>
        </w:rPr>
        <w:t xml:space="preserve"> conclusions based on the result</w:t>
      </w:r>
      <w:r w:rsidR="00026763">
        <w:rPr>
          <w:rFonts w:ascii="Arial" w:hAnsi="Arial" w:cs="Arial"/>
          <w:lang w:val="en-US"/>
        </w:rPr>
        <w:t>s</w:t>
      </w:r>
      <w:r w:rsidR="004E71E5">
        <w:rPr>
          <w:rFonts w:ascii="Arial" w:hAnsi="Arial" w:cs="Arial"/>
          <w:lang w:val="en-US"/>
        </w:rPr>
        <w:t>, and recommendations for the future.</w:t>
      </w:r>
    </w:p>
    <w:p w14:paraId="2CD33217" w14:textId="77777777" w:rsidR="00907473" w:rsidRPr="00C61AB7"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Summary of Findings</w:t>
      </w:r>
    </w:p>
    <w:p w14:paraId="450484DB" w14:textId="4B718806"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ab/>
      </w:r>
      <w:r w:rsidRPr="00DF1631">
        <w:rPr>
          <w:rFonts w:ascii="Arial" w:hAnsi="Arial" w:cs="Arial"/>
        </w:rPr>
        <w:t>The</w:t>
      </w:r>
      <w:r w:rsidR="00191F91">
        <w:rPr>
          <w:rFonts w:ascii="Arial" w:hAnsi="Arial" w:cs="Arial"/>
        </w:rPr>
        <w:t xml:space="preserve"> following</w:t>
      </w:r>
      <w:r w:rsidRPr="00DF1631">
        <w:rPr>
          <w:rFonts w:ascii="Arial" w:hAnsi="Arial" w:cs="Arial"/>
        </w:rPr>
        <w:t xml:space="preserve"> findings were summarized</w:t>
      </w:r>
      <w:r w:rsidR="00CD5CE0">
        <w:rPr>
          <w:rFonts w:ascii="Arial" w:hAnsi="Arial" w:cs="Arial"/>
        </w:rPr>
        <w:t xml:space="preserve"> based on the study:</w:t>
      </w:r>
    </w:p>
    <w:p w14:paraId="7449277B" w14:textId="77777777" w:rsidR="00431EDB" w:rsidRDefault="00431EDB" w:rsidP="00431EDB">
      <w:pPr>
        <w:tabs>
          <w:tab w:val="left" w:pos="554"/>
          <w:tab w:val="left" w:pos="720"/>
          <w:tab w:val="left" w:pos="1440"/>
          <w:tab w:val="left" w:pos="2160"/>
          <w:tab w:val="left" w:pos="2880"/>
          <w:tab w:val="left" w:pos="3600"/>
          <w:tab w:val="left" w:pos="5383"/>
        </w:tabs>
        <w:spacing w:line="480" w:lineRule="auto"/>
        <w:jc w:val="both"/>
        <w:rPr>
          <w:rFonts w:ascii="Arial" w:hAnsi="Arial" w:cs="Arial"/>
          <w:b/>
          <w:bCs/>
        </w:rPr>
      </w:pPr>
      <w:r>
        <w:rPr>
          <w:rFonts w:ascii="Arial" w:hAnsi="Arial" w:cs="Arial"/>
          <w:b/>
          <w:bCs/>
        </w:rPr>
        <w:t xml:space="preserve">1. The </w:t>
      </w:r>
      <w:r w:rsidRPr="00614D45">
        <w:rPr>
          <w:rFonts w:ascii="Arial" w:hAnsi="Arial" w:cs="Arial"/>
          <w:b/>
          <w:bCs/>
        </w:rPr>
        <w:t>Level of Acceptability of Quieazy</w:t>
      </w:r>
      <w:r>
        <w:rPr>
          <w:rFonts w:ascii="Arial" w:hAnsi="Arial" w:cs="Arial"/>
          <w:b/>
          <w:bCs/>
        </w:rPr>
        <w:t xml:space="preserve"> as a Quiz Application</w:t>
      </w:r>
      <w:r w:rsidRPr="00614D45">
        <w:rPr>
          <w:rFonts w:ascii="Arial" w:hAnsi="Arial" w:cs="Arial"/>
          <w:b/>
          <w:bCs/>
        </w:rPr>
        <w:t xml:space="preserve"> with respect</w:t>
      </w:r>
      <w:r>
        <w:rPr>
          <w:rFonts w:ascii="Arial" w:hAnsi="Arial" w:cs="Arial"/>
          <w:b/>
          <w:bCs/>
        </w:rPr>
        <w:br/>
        <w:t xml:space="preserve">     </w:t>
      </w:r>
      <w:r w:rsidRPr="00614D45">
        <w:rPr>
          <w:rFonts w:ascii="Arial" w:hAnsi="Arial" w:cs="Arial"/>
          <w:b/>
          <w:bCs/>
        </w:rPr>
        <w:t>to Usability</w:t>
      </w:r>
      <w:r>
        <w:rPr>
          <w:rFonts w:ascii="Arial" w:hAnsi="Arial" w:cs="Arial"/>
          <w:b/>
          <w:bCs/>
        </w:rPr>
        <w:t>, Design and Security</w:t>
      </w:r>
    </w:p>
    <w:p w14:paraId="357CA13B" w14:textId="77777777" w:rsidR="00431EDB" w:rsidRPr="00B67E97"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b/>
          <w:bCs/>
        </w:rPr>
      </w:pPr>
      <w:r w:rsidRPr="00B67E97">
        <w:rPr>
          <w:rFonts w:ascii="Arial" w:hAnsi="Arial" w:cs="Arial"/>
        </w:rPr>
        <w:t>1.1</w:t>
      </w:r>
      <w:r>
        <w:rPr>
          <w:rFonts w:ascii="Arial" w:hAnsi="Arial" w:cs="Arial"/>
        </w:rPr>
        <w:t>. With respect to usability, Quieazy was interpreted as Highly Acceptable</w:t>
      </w:r>
      <w:r>
        <w:rPr>
          <w:rFonts w:ascii="Arial" w:hAnsi="Arial" w:cs="Arial"/>
        </w:rPr>
        <w:br/>
        <w:t xml:space="preserve">       with an average weighted mean of 3.63.</w:t>
      </w:r>
    </w:p>
    <w:p w14:paraId="09421E8B" w14:textId="77777777" w:rsidR="00431EDB"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sidRPr="00B67E97">
        <w:rPr>
          <w:rFonts w:ascii="Arial" w:hAnsi="Arial" w:cs="Arial"/>
        </w:rPr>
        <w:t>1.</w:t>
      </w:r>
      <w:r>
        <w:rPr>
          <w:rFonts w:ascii="Arial" w:hAnsi="Arial" w:cs="Arial"/>
        </w:rPr>
        <w:t>2. With respect to design, Quieazy was interpreted as Highly Acceptable</w:t>
      </w:r>
      <w:r>
        <w:rPr>
          <w:rFonts w:ascii="Arial" w:hAnsi="Arial" w:cs="Arial"/>
        </w:rPr>
        <w:br/>
        <w:t xml:space="preserve">       with an average weighted mean of 3.66.</w:t>
      </w:r>
    </w:p>
    <w:p w14:paraId="489A6042" w14:textId="77777777" w:rsidR="00431EDB"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sidRPr="00B67E97">
        <w:rPr>
          <w:rFonts w:ascii="Arial" w:hAnsi="Arial" w:cs="Arial"/>
        </w:rPr>
        <w:t>1.</w:t>
      </w:r>
      <w:r>
        <w:rPr>
          <w:rFonts w:ascii="Arial" w:hAnsi="Arial" w:cs="Arial"/>
        </w:rPr>
        <w:t>3. With respect to security, Quieazy was interpreted as Highly Acceptable</w:t>
      </w:r>
      <w:r>
        <w:rPr>
          <w:rFonts w:ascii="Arial" w:hAnsi="Arial" w:cs="Arial"/>
        </w:rPr>
        <w:br/>
        <w:t xml:space="preserve">       with an average weighted mean of 3.64.</w:t>
      </w:r>
    </w:p>
    <w:p w14:paraId="656BB2CB" w14:textId="77777777" w:rsidR="00431EDB" w:rsidRDefault="00431EDB" w:rsidP="00431EDB">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 xml:space="preserve">2. The </w:t>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w:t>
      </w:r>
      <w:r>
        <w:rPr>
          <w:rFonts w:ascii="Arial" w:hAnsi="Arial" w:cs="Arial"/>
          <w:b/>
          <w:bCs/>
        </w:rPr>
        <w:t xml:space="preserve"> as a Quiz Application</w:t>
      </w:r>
      <w:r w:rsidRPr="00614D45">
        <w:rPr>
          <w:rFonts w:ascii="Arial" w:hAnsi="Arial" w:cs="Arial"/>
          <w:b/>
          <w:bCs/>
        </w:rPr>
        <w:t xml:space="preserve"> with respect to</w:t>
      </w:r>
      <w:r>
        <w:rPr>
          <w:rFonts w:ascii="Arial" w:hAnsi="Arial" w:cs="Arial"/>
          <w:b/>
          <w:bCs/>
        </w:rPr>
        <w:br/>
        <w:t xml:space="preserve">    Graphical Performance and Transmission Continuity</w:t>
      </w:r>
    </w:p>
    <w:p w14:paraId="6FB70862" w14:textId="7FED6B45" w:rsidR="00431EDB" w:rsidRPr="00B67E97" w:rsidRDefault="0009605A"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b/>
          <w:bCs/>
        </w:rPr>
      </w:pPr>
      <w:r>
        <w:rPr>
          <w:rFonts w:ascii="Arial" w:hAnsi="Arial" w:cs="Arial"/>
        </w:rPr>
        <w:t>2</w:t>
      </w:r>
      <w:r w:rsidR="00431EDB" w:rsidRPr="00B67E97">
        <w:rPr>
          <w:rFonts w:ascii="Arial" w:hAnsi="Arial" w:cs="Arial"/>
        </w:rPr>
        <w:t>.1</w:t>
      </w:r>
      <w:r w:rsidR="00431EDB">
        <w:rPr>
          <w:rFonts w:ascii="Arial" w:hAnsi="Arial" w:cs="Arial"/>
        </w:rPr>
        <w:t xml:space="preserve">. With respect to </w:t>
      </w:r>
      <w:r w:rsidR="00670748">
        <w:rPr>
          <w:rFonts w:ascii="Arial" w:hAnsi="Arial" w:cs="Arial"/>
        </w:rPr>
        <w:t>g</w:t>
      </w:r>
      <w:r w:rsidR="00670748" w:rsidRPr="00670748">
        <w:rPr>
          <w:rFonts w:ascii="Arial" w:hAnsi="Arial" w:cs="Arial"/>
        </w:rPr>
        <w:t xml:space="preserve">raphical </w:t>
      </w:r>
      <w:r w:rsidR="00670748">
        <w:rPr>
          <w:rFonts w:ascii="Arial" w:hAnsi="Arial" w:cs="Arial"/>
        </w:rPr>
        <w:t>p</w:t>
      </w:r>
      <w:r w:rsidR="00670748" w:rsidRPr="00670748">
        <w:rPr>
          <w:rFonts w:ascii="Arial" w:hAnsi="Arial" w:cs="Arial"/>
        </w:rPr>
        <w:t>erformance</w:t>
      </w:r>
      <w:r w:rsidR="00431EDB">
        <w:rPr>
          <w:rFonts w:ascii="Arial" w:hAnsi="Arial" w:cs="Arial"/>
        </w:rPr>
        <w:t>, Quieazy was interpreted as</w:t>
      </w:r>
      <w:r w:rsidR="009B1E4B">
        <w:rPr>
          <w:rFonts w:ascii="Arial" w:hAnsi="Arial" w:cs="Arial"/>
        </w:rPr>
        <w:br/>
        <w:t xml:space="preserve">        </w:t>
      </w:r>
      <w:r w:rsidR="00431EDB">
        <w:rPr>
          <w:rFonts w:ascii="Arial" w:hAnsi="Arial" w:cs="Arial"/>
        </w:rPr>
        <w:t>Highly</w:t>
      </w:r>
      <w:r w:rsidR="00670748">
        <w:rPr>
          <w:rFonts w:ascii="Arial" w:hAnsi="Arial" w:cs="Arial"/>
        </w:rPr>
        <w:t xml:space="preserve"> </w:t>
      </w:r>
      <w:r w:rsidR="00431EDB">
        <w:rPr>
          <w:rFonts w:ascii="Arial" w:hAnsi="Arial" w:cs="Arial"/>
        </w:rPr>
        <w:t>Acceptable</w:t>
      </w:r>
      <w:r w:rsidR="00670748">
        <w:rPr>
          <w:rFonts w:ascii="Arial" w:hAnsi="Arial" w:cs="Arial"/>
        </w:rPr>
        <w:t xml:space="preserve"> </w:t>
      </w:r>
      <w:r w:rsidR="00431EDB">
        <w:rPr>
          <w:rFonts w:ascii="Arial" w:hAnsi="Arial" w:cs="Arial"/>
        </w:rPr>
        <w:t>with an average weighted mean of 3.</w:t>
      </w:r>
      <w:r w:rsidR="009B1E4B">
        <w:rPr>
          <w:rFonts w:ascii="Arial" w:hAnsi="Arial" w:cs="Arial"/>
        </w:rPr>
        <w:t>64</w:t>
      </w:r>
      <w:r w:rsidR="00431EDB">
        <w:rPr>
          <w:rFonts w:ascii="Arial" w:hAnsi="Arial" w:cs="Arial"/>
        </w:rPr>
        <w:t>.</w:t>
      </w:r>
    </w:p>
    <w:p w14:paraId="7E82A036" w14:textId="4DED3C76" w:rsidR="00431EDB" w:rsidRDefault="0009605A"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Pr>
          <w:rFonts w:ascii="Arial" w:hAnsi="Arial" w:cs="Arial"/>
        </w:rPr>
        <w:t>2</w:t>
      </w:r>
      <w:r w:rsidR="00431EDB" w:rsidRPr="00B67E97">
        <w:rPr>
          <w:rFonts w:ascii="Arial" w:hAnsi="Arial" w:cs="Arial"/>
        </w:rPr>
        <w:t>.</w:t>
      </w:r>
      <w:r w:rsidR="00431EDB">
        <w:rPr>
          <w:rFonts w:ascii="Arial" w:hAnsi="Arial" w:cs="Arial"/>
        </w:rPr>
        <w:t xml:space="preserve">2. With respect to </w:t>
      </w:r>
      <w:r w:rsidR="00670748">
        <w:rPr>
          <w:rFonts w:ascii="Arial" w:hAnsi="Arial" w:cs="Arial"/>
        </w:rPr>
        <w:t>t</w:t>
      </w:r>
      <w:r w:rsidR="00670748" w:rsidRPr="00670748">
        <w:rPr>
          <w:rFonts w:ascii="Arial" w:hAnsi="Arial" w:cs="Arial"/>
        </w:rPr>
        <w:t xml:space="preserve">ransmission </w:t>
      </w:r>
      <w:r w:rsidR="00670748">
        <w:rPr>
          <w:rFonts w:ascii="Arial" w:hAnsi="Arial" w:cs="Arial"/>
        </w:rPr>
        <w:t>c</w:t>
      </w:r>
      <w:r w:rsidR="00670748" w:rsidRPr="00670748">
        <w:rPr>
          <w:rFonts w:ascii="Arial" w:hAnsi="Arial" w:cs="Arial"/>
        </w:rPr>
        <w:t>ontinuity</w:t>
      </w:r>
      <w:r w:rsidR="00431EDB">
        <w:rPr>
          <w:rFonts w:ascii="Arial" w:hAnsi="Arial" w:cs="Arial"/>
        </w:rPr>
        <w:t>, Quieazy was interpreted as</w:t>
      </w:r>
      <w:r w:rsidR="009B1E4B">
        <w:rPr>
          <w:rFonts w:ascii="Arial" w:hAnsi="Arial" w:cs="Arial"/>
        </w:rPr>
        <w:br/>
        <w:t xml:space="preserve">        </w:t>
      </w:r>
      <w:r w:rsidR="00431EDB">
        <w:rPr>
          <w:rFonts w:ascii="Arial" w:hAnsi="Arial" w:cs="Arial"/>
        </w:rPr>
        <w:t>Highly Acceptable</w:t>
      </w:r>
      <w:r w:rsidR="00670748">
        <w:rPr>
          <w:rFonts w:ascii="Arial" w:hAnsi="Arial" w:cs="Arial"/>
        </w:rPr>
        <w:t xml:space="preserve"> </w:t>
      </w:r>
      <w:r w:rsidR="00431EDB">
        <w:rPr>
          <w:rFonts w:ascii="Arial" w:hAnsi="Arial" w:cs="Arial"/>
        </w:rPr>
        <w:t>with an average weighted mean of 3.</w:t>
      </w:r>
      <w:r w:rsidR="009B1E4B">
        <w:rPr>
          <w:rFonts w:ascii="Arial" w:hAnsi="Arial" w:cs="Arial"/>
        </w:rPr>
        <w:t>55</w:t>
      </w:r>
      <w:r w:rsidR="00431EDB">
        <w:rPr>
          <w:rFonts w:ascii="Arial" w:hAnsi="Arial" w:cs="Arial"/>
        </w:rPr>
        <w:t>.</w:t>
      </w:r>
    </w:p>
    <w:p w14:paraId="2E452BAE" w14:textId="77777777" w:rsidR="00972529" w:rsidRDefault="00972529" w:rsidP="00972529">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969A398" w14:textId="35C664A8" w:rsidR="00907473" w:rsidRDefault="00051EFC" w:rsidP="00495546">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lastRenderedPageBreak/>
        <w:t>3</w:t>
      </w:r>
      <w:r w:rsidR="00972529">
        <w:rPr>
          <w:rFonts w:ascii="Arial" w:hAnsi="Arial" w:cs="Arial"/>
          <w:b/>
          <w:bCs/>
        </w:rPr>
        <w:t xml:space="preserve">. </w:t>
      </w:r>
      <w:r w:rsidR="006C1D03">
        <w:rPr>
          <w:rFonts w:ascii="Arial" w:hAnsi="Arial" w:cs="Arial"/>
          <w:b/>
          <w:bCs/>
        </w:rPr>
        <w:t>Relationship between the Level of Acceptability and Performance of</w:t>
      </w:r>
      <w:r w:rsidR="006C1D03">
        <w:rPr>
          <w:rFonts w:ascii="Arial" w:hAnsi="Arial" w:cs="Arial"/>
          <w:b/>
          <w:bCs/>
        </w:rPr>
        <w:br/>
        <w:t xml:space="preserve">     Quieazy</w:t>
      </w:r>
    </w:p>
    <w:p w14:paraId="615F4485" w14:textId="2C829F74" w:rsidR="009A43C7" w:rsidRPr="00AA3B64" w:rsidRDefault="009A43C7" w:rsidP="00495546">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9A43C7">
        <w:rPr>
          <w:rFonts w:ascii="Arial" w:hAnsi="Arial" w:cs="Arial"/>
        </w:rPr>
        <w:t>Spearman's rho correlation was used in the study to examine the significant relationship between the following variables: usability, design, security, graphical performance, and transmission continuity. The results presented that the p-value</w:t>
      </w:r>
      <w:r>
        <w:rPr>
          <w:rFonts w:ascii="Arial" w:hAnsi="Arial" w:cs="Arial"/>
        </w:rPr>
        <w:t xml:space="preserve"> do not</w:t>
      </w:r>
      <w:r w:rsidRPr="009A43C7">
        <w:rPr>
          <w:rFonts w:ascii="Arial" w:hAnsi="Arial" w:cs="Arial"/>
        </w:rPr>
        <w:t xml:space="preserve"> exceed the alpha level, having significant correlations between the corresponding pairs of variables. The overall relationship of the variables reveals strong positive correlation.</w:t>
      </w:r>
    </w:p>
    <w:p w14:paraId="0EF22BD7" w14:textId="77777777" w:rsidR="00907473" w:rsidRPr="00FD6A9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FD6A9B">
        <w:rPr>
          <w:rFonts w:ascii="Arial" w:hAnsi="Arial" w:cs="Arial"/>
          <w:b/>
          <w:bCs/>
        </w:rPr>
        <w:t xml:space="preserve">Conclusions </w:t>
      </w:r>
    </w:p>
    <w:p w14:paraId="0B65FB0E" w14:textId="663E28F9" w:rsidR="00217650" w:rsidRPr="00431EDB" w:rsidRDefault="00907473" w:rsidP="00431EDB">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bookmarkStart w:id="12" w:name="_Hlk190005697"/>
      <w:r w:rsidR="00FC7E57">
        <w:rPr>
          <w:rFonts w:ascii="Arial" w:hAnsi="Arial" w:cs="Arial"/>
        </w:rPr>
        <w:t xml:space="preserve">The findings of this study </w:t>
      </w:r>
      <w:r w:rsidR="00DC46DC">
        <w:rPr>
          <w:rFonts w:ascii="Arial" w:hAnsi="Arial" w:cs="Arial"/>
        </w:rPr>
        <w:t>have</w:t>
      </w:r>
      <w:r w:rsidRPr="00FD6A9B">
        <w:rPr>
          <w:rFonts w:ascii="Arial" w:hAnsi="Arial" w:cs="Arial"/>
        </w:rPr>
        <w:t xml:space="preserve"> dra</w:t>
      </w:r>
      <w:r w:rsidR="00FC7E57">
        <w:rPr>
          <w:rFonts w:ascii="Arial" w:hAnsi="Arial" w:cs="Arial"/>
        </w:rPr>
        <w:t>wn the</w:t>
      </w:r>
      <w:r w:rsidRPr="00FD6A9B">
        <w:rPr>
          <w:rFonts w:ascii="Arial" w:hAnsi="Arial" w:cs="Arial"/>
        </w:rPr>
        <w:t xml:space="preserve"> following conclusions:</w:t>
      </w:r>
    </w:p>
    <w:p w14:paraId="4265F53D" w14:textId="4A4151E1" w:rsidR="00CA3A87" w:rsidRPr="00CA3A87"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 xml:space="preserve">1. Quieazy </w:t>
      </w:r>
      <w:r w:rsidR="003E17DB">
        <w:rPr>
          <w:rFonts w:ascii="Arial" w:hAnsi="Arial" w:cs="Arial"/>
        </w:rPr>
        <w:t>is a</w:t>
      </w:r>
      <w:r w:rsidR="007517EE">
        <w:rPr>
          <w:rFonts w:ascii="Arial" w:hAnsi="Arial" w:cs="Arial"/>
        </w:rPr>
        <w:t xml:space="preserve"> highly</w:t>
      </w:r>
      <w:r w:rsidR="003E17DB">
        <w:rPr>
          <w:rFonts w:ascii="Arial" w:hAnsi="Arial" w:cs="Arial"/>
        </w:rPr>
        <w:t xml:space="preserve"> acceptable </w:t>
      </w:r>
      <w:r w:rsidRPr="00CA3A87">
        <w:rPr>
          <w:rFonts w:ascii="Arial" w:hAnsi="Arial" w:cs="Arial"/>
        </w:rPr>
        <w:t>digital tool for learners in creating, hosting and</w:t>
      </w:r>
      <w:r w:rsidR="00C9117E">
        <w:rPr>
          <w:rFonts w:ascii="Arial" w:hAnsi="Arial" w:cs="Arial"/>
        </w:rPr>
        <w:br/>
        <w:t xml:space="preserve">    </w:t>
      </w:r>
      <w:r w:rsidRPr="00CA3A87">
        <w:rPr>
          <w:rFonts w:ascii="Arial" w:hAnsi="Arial" w:cs="Arial"/>
        </w:rPr>
        <w:t>taking quizzes, regarding its usability, design and security.</w:t>
      </w:r>
    </w:p>
    <w:p w14:paraId="2B5B68A8" w14:textId="77777777" w:rsidR="007517EE"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2</w:t>
      </w:r>
      <w:r w:rsidR="00F30D9D">
        <w:rPr>
          <w:rFonts w:ascii="Arial" w:hAnsi="Arial" w:cs="Arial"/>
        </w:rPr>
        <w:t xml:space="preserve">. </w:t>
      </w:r>
      <w:r w:rsidRPr="00CA3A87">
        <w:rPr>
          <w:rFonts w:ascii="Arial" w:hAnsi="Arial" w:cs="Arial"/>
        </w:rPr>
        <w:t xml:space="preserve">Quieazy </w:t>
      </w:r>
      <w:r w:rsidR="007517EE">
        <w:rPr>
          <w:rFonts w:ascii="Arial" w:hAnsi="Arial" w:cs="Arial"/>
        </w:rPr>
        <w:t>was observed to be a highly</w:t>
      </w:r>
      <w:r w:rsidR="003032DE">
        <w:rPr>
          <w:rFonts w:ascii="Arial" w:hAnsi="Arial" w:cs="Arial"/>
        </w:rPr>
        <w:t xml:space="preserve"> </w:t>
      </w:r>
      <w:r w:rsidR="00154181">
        <w:rPr>
          <w:rFonts w:ascii="Arial" w:hAnsi="Arial" w:cs="Arial"/>
        </w:rPr>
        <w:t>performant</w:t>
      </w:r>
      <w:r w:rsidR="00E428FB">
        <w:rPr>
          <w:rFonts w:ascii="Arial" w:hAnsi="Arial" w:cs="Arial"/>
        </w:rPr>
        <w:t xml:space="preserve"> </w:t>
      </w:r>
      <w:r w:rsidRPr="00CA3A87">
        <w:rPr>
          <w:rFonts w:ascii="Arial" w:hAnsi="Arial" w:cs="Arial"/>
        </w:rPr>
        <w:t>digital tool for learners, based</w:t>
      </w:r>
    </w:p>
    <w:p w14:paraId="5C7E0AB0" w14:textId="4933C531" w:rsidR="00CA3A87" w:rsidRPr="00CA3A87" w:rsidRDefault="007517EE" w:rsidP="00C9117E">
      <w:pPr>
        <w:tabs>
          <w:tab w:val="left" w:pos="720"/>
          <w:tab w:val="left" w:pos="1440"/>
          <w:tab w:val="left" w:pos="2160"/>
          <w:tab w:val="left" w:pos="2880"/>
          <w:tab w:val="left" w:pos="3600"/>
          <w:tab w:val="left" w:pos="5383"/>
        </w:tabs>
        <w:spacing w:after="0" w:line="480" w:lineRule="auto"/>
        <w:rPr>
          <w:rFonts w:ascii="Arial" w:hAnsi="Arial" w:cs="Arial"/>
        </w:rPr>
      </w:pPr>
      <w:r>
        <w:rPr>
          <w:rFonts w:ascii="Arial" w:hAnsi="Arial" w:cs="Arial"/>
        </w:rPr>
        <w:t xml:space="preserve">    </w:t>
      </w:r>
      <w:r w:rsidR="00CA3A87" w:rsidRPr="00CA3A87">
        <w:rPr>
          <w:rFonts w:ascii="Arial" w:hAnsi="Arial" w:cs="Arial"/>
        </w:rPr>
        <w:t>on its graphical</w:t>
      </w:r>
      <w:r>
        <w:rPr>
          <w:rFonts w:ascii="Arial" w:hAnsi="Arial" w:cs="Arial"/>
        </w:rPr>
        <w:t xml:space="preserve"> </w:t>
      </w:r>
      <w:r w:rsidR="00CA3A87" w:rsidRPr="00CA3A87">
        <w:rPr>
          <w:rFonts w:ascii="Arial" w:hAnsi="Arial" w:cs="Arial"/>
        </w:rPr>
        <w:t>performance and transmission continuity.</w:t>
      </w:r>
    </w:p>
    <w:p w14:paraId="4F135EDC" w14:textId="3218E93F" w:rsidR="00F86503"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 xml:space="preserve">3. </w:t>
      </w:r>
      <w:r w:rsidR="00E83060">
        <w:rPr>
          <w:rFonts w:ascii="Arial" w:hAnsi="Arial" w:cs="Arial"/>
        </w:rPr>
        <w:t>There is a significant relationship between th</w:t>
      </w:r>
      <w:r w:rsidR="00B36453">
        <w:rPr>
          <w:rFonts w:ascii="Arial" w:hAnsi="Arial" w:cs="Arial"/>
        </w:rPr>
        <w:t>e</w:t>
      </w:r>
      <w:r w:rsidR="00E83060">
        <w:rPr>
          <w:rFonts w:ascii="Arial" w:hAnsi="Arial" w:cs="Arial"/>
        </w:rPr>
        <w:t xml:space="preserve"> </w:t>
      </w:r>
      <w:r w:rsidR="00F86503">
        <w:rPr>
          <w:rFonts w:ascii="Arial" w:hAnsi="Arial" w:cs="Arial"/>
        </w:rPr>
        <w:t xml:space="preserve">level of </w:t>
      </w:r>
      <w:r w:rsidR="00E83060">
        <w:rPr>
          <w:rFonts w:ascii="Arial" w:hAnsi="Arial" w:cs="Arial"/>
        </w:rPr>
        <w:t>acceptability and</w:t>
      </w:r>
    </w:p>
    <w:p w14:paraId="46CC0DEB" w14:textId="66FE3C83" w:rsidR="00122B79" w:rsidRPr="00380A99" w:rsidRDefault="00F86503" w:rsidP="00C9117E">
      <w:pPr>
        <w:tabs>
          <w:tab w:val="left" w:pos="720"/>
          <w:tab w:val="left" w:pos="1440"/>
          <w:tab w:val="left" w:pos="2160"/>
          <w:tab w:val="left" w:pos="2880"/>
          <w:tab w:val="left" w:pos="3600"/>
          <w:tab w:val="left" w:pos="5383"/>
        </w:tabs>
        <w:spacing w:after="0" w:line="480" w:lineRule="auto"/>
        <w:rPr>
          <w:rFonts w:ascii="Arial" w:hAnsi="Arial" w:cs="Arial"/>
        </w:rPr>
      </w:pPr>
      <w:r>
        <w:rPr>
          <w:rFonts w:ascii="Arial" w:hAnsi="Arial" w:cs="Arial"/>
        </w:rPr>
        <w:t xml:space="preserve">    level of </w:t>
      </w:r>
      <w:r w:rsidR="00E83060">
        <w:rPr>
          <w:rFonts w:ascii="Arial" w:hAnsi="Arial" w:cs="Arial"/>
        </w:rPr>
        <w:t>performance</w:t>
      </w:r>
      <w:r>
        <w:rPr>
          <w:rFonts w:ascii="Arial" w:hAnsi="Arial" w:cs="Arial"/>
        </w:rPr>
        <w:t xml:space="preserve"> </w:t>
      </w:r>
      <w:r w:rsidR="00E83060">
        <w:rPr>
          <w:rFonts w:ascii="Arial" w:hAnsi="Arial" w:cs="Arial"/>
        </w:rPr>
        <w:t>of Quieazy.</w:t>
      </w:r>
    </w:p>
    <w:p w14:paraId="3D3161BA" w14:textId="431ACB60"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R</w:t>
      </w:r>
      <w:r>
        <w:rPr>
          <w:rFonts w:ascii="Arial" w:hAnsi="Arial" w:cs="Arial"/>
          <w:b/>
          <w:bCs/>
          <w:lang w:val="en-US"/>
        </w:rPr>
        <w:t>ecommendations</w:t>
      </w:r>
    </w:p>
    <w:p w14:paraId="0815816D" w14:textId="77777777" w:rsidR="006B62C7" w:rsidRDefault="00907473" w:rsidP="00315EB7">
      <w:pPr>
        <w:spacing w:line="480" w:lineRule="auto"/>
        <w:ind w:left="-90"/>
        <w:jc w:val="both"/>
        <w:rPr>
          <w:rFonts w:ascii="Arial" w:hAnsi="Arial" w:cs="Arial"/>
          <w:color w:val="000000" w:themeColor="text1"/>
        </w:rPr>
      </w:pPr>
      <w:r w:rsidRPr="00896199">
        <w:rPr>
          <w:rFonts w:ascii="Arial" w:hAnsi="Arial" w:cs="Arial"/>
          <w:color w:val="000000" w:themeColor="text1"/>
        </w:rPr>
        <w:t xml:space="preserve">             </w:t>
      </w:r>
      <w:bookmarkEnd w:id="12"/>
      <w:r w:rsidR="00412739" w:rsidRPr="00412739">
        <w:rPr>
          <w:rFonts w:ascii="Arial" w:hAnsi="Arial" w:cs="Arial"/>
          <w:color w:val="000000" w:themeColor="text1"/>
        </w:rPr>
        <w:t>Based on the conclusions drawn, the researchers recommend the</w:t>
      </w:r>
      <w:r w:rsidR="006B62C7">
        <w:rPr>
          <w:rFonts w:ascii="Arial" w:hAnsi="Arial" w:cs="Arial"/>
          <w:color w:val="000000" w:themeColor="text1"/>
        </w:rPr>
        <w:t xml:space="preserve"> </w:t>
      </w:r>
      <w:r w:rsidR="00412739" w:rsidRPr="00412739">
        <w:rPr>
          <w:rFonts w:ascii="Arial" w:hAnsi="Arial" w:cs="Arial"/>
          <w:color w:val="000000" w:themeColor="text1"/>
        </w:rPr>
        <w:t>following:</w:t>
      </w:r>
    </w:p>
    <w:p w14:paraId="10996FC2" w14:textId="738DCC86" w:rsidR="006B62C7" w:rsidRPr="009B4EE7" w:rsidRDefault="006B62C7" w:rsidP="00315EB7">
      <w:pPr>
        <w:spacing w:line="480" w:lineRule="auto"/>
        <w:ind w:left="-90"/>
        <w:jc w:val="both"/>
      </w:pPr>
      <w:r>
        <w:rPr>
          <w:rFonts w:ascii="Arial" w:hAnsi="Arial" w:cs="Arial"/>
          <w:color w:val="000000" w:themeColor="text1"/>
        </w:rPr>
        <w:t xml:space="preserve">1. </w:t>
      </w:r>
      <w:r w:rsidRPr="006B62C7">
        <w:rPr>
          <w:rFonts w:ascii="Arial" w:hAnsi="Arial" w:cs="Arial"/>
          <w:color w:val="000000" w:themeColor="text1"/>
        </w:rPr>
        <w:t xml:space="preserve">The researchers recommend </w:t>
      </w:r>
      <w:r w:rsidR="00B00914" w:rsidRPr="006B62C7">
        <w:rPr>
          <w:rFonts w:ascii="Arial" w:hAnsi="Arial" w:cs="Arial"/>
          <w:color w:val="000000" w:themeColor="text1"/>
        </w:rPr>
        <w:t>maximizing</w:t>
      </w:r>
      <w:r w:rsidR="00324C1A">
        <w:rPr>
          <w:rFonts w:ascii="Arial" w:hAnsi="Arial" w:cs="Arial"/>
          <w:color w:val="000000" w:themeColor="text1"/>
        </w:rPr>
        <w:t xml:space="preserve"> the usage of the</w:t>
      </w:r>
      <w:r>
        <w:rPr>
          <w:rFonts w:ascii="Arial" w:hAnsi="Arial" w:cs="Arial"/>
          <w:color w:val="000000" w:themeColor="text1"/>
        </w:rPr>
        <w:t xml:space="preserve"> application</w:t>
      </w:r>
      <w:r w:rsidRPr="006B62C7">
        <w:rPr>
          <w:rFonts w:ascii="Arial" w:hAnsi="Arial" w:cs="Arial"/>
          <w:color w:val="000000" w:themeColor="text1"/>
        </w:rPr>
        <w:t xml:space="preserve"> </w:t>
      </w:r>
      <w:r w:rsidR="00290325">
        <w:rPr>
          <w:rFonts w:ascii="Arial" w:hAnsi="Arial" w:cs="Arial"/>
          <w:color w:val="000000" w:themeColor="text1"/>
        </w:rPr>
        <w:t xml:space="preserve">due to </w:t>
      </w:r>
      <w:r w:rsidR="00290325">
        <w:rPr>
          <w:rFonts w:ascii="Arial" w:hAnsi="Arial" w:cs="Arial"/>
          <w:color w:val="000000" w:themeColor="text1"/>
        </w:rPr>
        <w:br/>
        <w:t xml:space="preserve">    </w:t>
      </w:r>
      <w:r w:rsidR="005D13A5">
        <w:rPr>
          <w:rFonts w:ascii="Arial" w:hAnsi="Arial" w:cs="Arial"/>
          <w:color w:val="000000" w:themeColor="text1"/>
        </w:rPr>
        <w:t>being</w:t>
      </w:r>
      <w:r w:rsidR="00290325">
        <w:rPr>
          <w:rFonts w:ascii="Arial" w:hAnsi="Arial" w:cs="Arial"/>
          <w:color w:val="000000" w:themeColor="text1"/>
        </w:rPr>
        <w:t xml:space="preserve"> </w:t>
      </w:r>
      <w:r w:rsidR="0024785D">
        <w:rPr>
          <w:rFonts w:ascii="Arial" w:hAnsi="Arial" w:cs="Arial"/>
          <w:color w:val="000000" w:themeColor="text1"/>
        </w:rPr>
        <w:t>highly acceptable</w:t>
      </w:r>
      <w:r w:rsidR="008977C3">
        <w:rPr>
          <w:rFonts w:ascii="Arial" w:hAnsi="Arial" w:cs="Arial"/>
          <w:color w:val="000000" w:themeColor="text1"/>
        </w:rPr>
        <w:t xml:space="preserve"> with its usability, design and secur</w:t>
      </w:r>
      <w:r w:rsidR="009B4EE7">
        <w:rPr>
          <w:rFonts w:ascii="Arial" w:hAnsi="Arial" w:cs="Arial"/>
          <w:color w:val="000000" w:themeColor="text1"/>
        </w:rPr>
        <w:t>ity.</w:t>
      </w:r>
    </w:p>
    <w:p w14:paraId="06C45A21" w14:textId="335965EA" w:rsidR="006B62C7" w:rsidRDefault="006B62C7" w:rsidP="00315EB7">
      <w:pPr>
        <w:spacing w:line="480" w:lineRule="auto"/>
        <w:ind w:left="-90"/>
        <w:jc w:val="both"/>
        <w:rPr>
          <w:rFonts w:ascii="Arial" w:hAnsi="Arial" w:cs="Arial"/>
          <w:color w:val="000000" w:themeColor="text1"/>
        </w:rPr>
      </w:pPr>
      <w:r>
        <w:rPr>
          <w:rFonts w:ascii="Arial" w:hAnsi="Arial" w:cs="Arial"/>
          <w:color w:val="000000" w:themeColor="text1"/>
        </w:rPr>
        <w:lastRenderedPageBreak/>
        <w:t>2.</w:t>
      </w:r>
      <w:r w:rsidRPr="006B62C7">
        <w:t xml:space="preserve"> </w:t>
      </w:r>
      <w:r w:rsidRPr="006B62C7">
        <w:rPr>
          <w:rFonts w:ascii="Arial" w:hAnsi="Arial" w:cs="Arial"/>
          <w:color w:val="000000" w:themeColor="text1"/>
        </w:rPr>
        <w:t>Developers</w:t>
      </w:r>
      <w:r w:rsidR="00E172FC">
        <w:rPr>
          <w:rFonts w:ascii="Arial" w:hAnsi="Arial" w:cs="Arial"/>
          <w:color w:val="000000" w:themeColor="text1"/>
        </w:rPr>
        <w:t xml:space="preserve"> </w:t>
      </w:r>
      <w:r w:rsidRPr="006B62C7">
        <w:rPr>
          <w:rFonts w:ascii="Arial" w:hAnsi="Arial" w:cs="Arial"/>
          <w:color w:val="000000" w:themeColor="text1"/>
        </w:rPr>
        <w:t>maintain stable transmission continuity and optimize graphical</w:t>
      </w:r>
      <w:r>
        <w:rPr>
          <w:rFonts w:ascii="Arial" w:hAnsi="Arial" w:cs="Arial"/>
          <w:color w:val="000000" w:themeColor="text1"/>
        </w:rPr>
        <w:br/>
        <w:t xml:space="preserve">    </w:t>
      </w:r>
      <w:r w:rsidRPr="006B62C7">
        <w:rPr>
          <w:rFonts w:ascii="Arial" w:hAnsi="Arial" w:cs="Arial"/>
          <w:color w:val="000000" w:themeColor="text1"/>
        </w:rPr>
        <w:t>performance to ensure a smooth user experience.</w:t>
      </w:r>
    </w:p>
    <w:p w14:paraId="74912D1F" w14:textId="77777777" w:rsidR="006E2AA7" w:rsidRDefault="006B62C7" w:rsidP="00315EB7">
      <w:pPr>
        <w:spacing w:line="480" w:lineRule="auto"/>
        <w:ind w:left="-90"/>
        <w:jc w:val="both"/>
        <w:rPr>
          <w:rFonts w:ascii="Arial" w:hAnsi="Arial" w:cs="Arial"/>
          <w:color w:val="000000" w:themeColor="text1"/>
        </w:rPr>
      </w:pPr>
      <w:r>
        <w:rPr>
          <w:rFonts w:ascii="Arial" w:hAnsi="Arial" w:cs="Arial"/>
          <w:color w:val="000000" w:themeColor="text1"/>
        </w:rPr>
        <w:t>3.</w:t>
      </w:r>
      <w:r w:rsidR="008301C5">
        <w:rPr>
          <w:rFonts w:ascii="Arial" w:hAnsi="Arial" w:cs="Arial"/>
          <w:color w:val="000000" w:themeColor="text1"/>
        </w:rPr>
        <w:t xml:space="preserve"> </w:t>
      </w:r>
      <w:r w:rsidR="006E2AA7" w:rsidRPr="006E2AA7">
        <w:rPr>
          <w:rFonts w:ascii="Arial" w:hAnsi="Arial" w:cs="Arial"/>
          <w:color w:val="000000" w:themeColor="text1"/>
        </w:rPr>
        <w:t>The researchers recommended refining smoothness even with plenty of users,</w:t>
      </w:r>
      <w:r w:rsidR="006E2AA7">
        <w:rPr>
          <w:rFonts w:ascii="Arial" w:hAnsi="Arial" w:cs="Arial"/>
          <w:color w:val="000000" w:themeColor="text1"/>
        </w:rPr>
        <w:br/>
        <w:t xml:space="preserve">    </w:t>
      </w:r>
      <w:r w:rsidR="006E2AA7" w:rsidRPr="006E2AA7">
        <w:rPr>
          <w:rFonts w:ascii="Arial" w:hAnsi="Arial" w:cs="Arial"/>
          <w:color w:val="000000" w:themeColor="text1"/>
        </w:rPr>
        <w:t>since the study revealed that the application has high graphical performance</w:t>
      </w:r>
      <w:r w:rsidR="006E2AA7">
        <w:rPr>
          <w:rFonts w:ascii="Arial" w:hAnsi="Arial" w:cs="Arial"/>
          <w:color w:val="000000" w:themeColor="text1"/>
        </w:rPr>
        <w:br/>
        <w:t xml:space="preserve">    </w:t>
      </w:r>
      <w:r w:rsidR="006E2AA7" w:rsidRPr="006E2AA7">
        <w:rPr>
          <w:rFonts w:ascii="Arial" w:hAnsi="Arial" w:cs="Arial"/>
          <w:color w:val="000000" w:themeColor="text1"/>
        </w:rPr>
        <w:t>and usability. Maintaining the smooth animations and transitions should help</w:t>
      </w:r>
      <w:r w:rsidR="006E2AA7">
        <w:rPr>
          <w:rFonts w:ascii="Arial" w:hAnsi="Arial" w:cs="Arial"/>
          <w:color w:val="000000" w:themeColor="text1"/>
        </w:rPr>
        <w:br/>
        <w:t xml:space="preserve">    </w:t>
      </w:r>
      <w:r w:rsidR="006E2AA7" w:rsidRPr="006E2AA7">
        <w:rPr>
          <w:rFonts w:ascii="Arial" w:hAnsi="Arial" w:cs="Arial"/>
          <w:color w:val="000000" w:themeColor="text1"/>
        </w:rPr>
        <w:t>usability in immediate feedback after a quiz session</w:t>
      </w:r>
      <w:r w:rsidR="006E2AA7">
        <w:rPr>
          <w:rFonts w:ascii="Arial" w:hAnsi="Arial" w:cs="Arial"/>
          <w:color w:val="000000" w:themeColor="text1"/>
        </w:rPr>
        <w:t>.</w:t>
      </w:r>
    </w:p>
    <w:p w14:paraId="51D486B9" w14:textId="3629EB19" w:rsidR="006E2AA7" w:rsidRPr="006E2AA7" w:rsidRDefault="006E2AA7" w:rsidP="00315EB7">
      <w:pPr>
        <w:spacing w:line="480" w:lineRule="auto"/>
        <w:ind w:left="-90"/>
        <w:jc w:val="both"/>
        <w:rPr>
          <w:rFonts w:ascii="Arial" w:hAnsi="Arial" w:cs="Arial"/>
          <w:color w:val="000000" w:themeColor="text1"/>
        </w:rPr>
      </w:pPr>
      <w:r>
        <w:rPr>
          <w:rFonts w:ascii="Arial" w:hAnsi="Arial" w:cs="Arial"/>
          <w:color w:val="000000" w:themeColor="text1"/>
        </w:rPr>
        <w:t xml:space="preserve">4. </w:t>
      </w:r>
      <w:r w:rsidRPr="006E2AA7">
        <w:rPr>
          <w:rFonts w:ascii="Arial" w:hAnsi="Arial" w:cs="Arial"/>
          <w:color w:val="000000" w:themeColor="text1"/>
        </w:rPr>
        <w:t>The application has shown to be consistent in transmitting data and is highly</w:t>
      </w:r>
      <w:r>
        <w:rPr>
          <w:rFonts w:ascii="Arial" w:hAnsi="Arial" w:cs="Arial"/>
          <w:color w:val="000000" w:themeColor="text1"/>
        </w:rPr>
        <w:br/>
        <w:t xml:space="preserve">    </w:t>
      </w:r>
      <w:r w:rsidRPr="006E2AA7">
        <w:rPr>
          <w:rFonts w:ascii="Arial" w:hAnsi="Arial" w:cs="Arial"/>
          <w:color w:val="000000" w:themeColor="text1"/>
        </w:rPr>
        <w:t>usable, so the researchers recommend keeping the stability of transmission</w:t>
      </w:r>
      <w:r>
        <w:rPr>
          <w:rFonts w:ascii="Arial" w:hAnsi="Arial" w:cs="Arial"/>
          <w:color w:val="000000" w:themeColor="text1"/>
        </w:rPr>
        <w:br/>
        <w:t xml:space="preserve">    </w:t>
      </w:r>
      <w:r w:rsidRPr="006E2AA7">
        <w:rPr>
          <w:rFonts w:ascii="Arial" w:hAnsi="Arial" w:cs="Arial"/>
          <w:color w:val="000000" w:themeColor="text1"/>
        </w:rPr>
        <w:t>and the quick receiving of warnings. Sustaining fast connection and response</w:t>
      </w:r>
      <w:r>
        <w:rPr>
          <w:rFonts w:ascii="Arial" w:hAnsi="Arial" w:cs="Arial"/>
          <w:color w:val="000000" w:themeColor="text1"/>
        </w:rPr>
        <w:br/>
        <w:t xml:space="preserve">    </w:t>
      </w:r>
      <w:r w:rsidRPr="006E2AA7">
        <w:rPr>
          <w:rFonts w:ascii="Arial" w:hAnsi="Arial" w:cs="Arial"/>
          <w:color w:val="000000" w:themeColor="text1"/>
        </w:rPr>
        <w:t>should help in reviewing and tracking progress.</w:t>
      </w:r>
    </w:p>
    <w:p w14:paraId="14B8A7AE" w14:textId="56CAE083" w:rsidR="006E2AA7" w:rsidRPr="006E2AA7" w:rsidRDefault="006E2AA7" w:rsidP="00315EB7">
      <w:pPr>
        <w:spacing w:line="480" w:lineRule="auto"/>
        <w:ind w:left="-90"/>
        <w:jc w:val="both"/>
        <w:rPr>
          <w:rFonts w:ascii="Arial" w:hAnsi="Arial" w:cs="Arial"/>
          <w:color w:val="000000" w:themeColor="text1"/>
        </w:rPr>
      </w:pPr>
      <w:r>
        <w:rPr>
          <w:rFonts w:ascii="Arial" w:hAnsi="Arial" w:cs="Arial"/>
          <w:color w:val="000000" w:themeColor="text1"/>
        </w:rPr>
        <w:t xml:space="preserve">5. </w:t>
      </w:r>
      <w:r w:rsidRPr="006E2AA7">
        <w:rPr>
          <w:rFonts w:ascii="Arial" w:hAnsi="Arial" w:cs="Arial" w:hint="cs"/>
          <w:color w:val="000000" w:themeColor="text1"/>
        </w:rPr>
        <w:t>‎</w:t>
      </w:r>
      <w:r w:rsidRPr="006E2AA7">
        <w:rPr>
          <w:rFonts w:ascii="Arial" w:hAnsi="Arial" w:cs="Arial"/>
          <w:color w:val="000000" w:themeColor="text1"/>
        </w:rPr>
        <w:t>Further refinement can be done to preserve the clean and organized layout of</w:t>
      </w:r>
      <w:r>
        <w:rPr>
          <w:rFonts w:ascii="Arial" w:hAnsi="Arial" w:cs="Arial"/>
          <w:color w:val="000000" w:themeColor="text1"/>
        </w:rPr>
        <w:br/>
        <w:t xml:space="preserve">    </w:t>
      </w:r>
      <w:r w:rsidRPr="006E2AA7">
        <w:rPr>
          <w:rFonts w:ascii="Arial" w:hAnsi="Arial" w:cs="Arial"/>
          <w:color w:val="000000" w:themeColor="text1"/>
        </w:rPr>
        <w:t>the application, because the study determined that the application has highly</w:t>
      </w:r>
      <w:r>
        <w:rPr>
          <w:rFonts w:ascii="Arial" w:hAnsi="Arial" w:cs="Arial"/>
          <w:color w:val="000000" w:themeColor="text1"/>
        </w:rPr>
        <w:br/>
        <w:t xml:space="preserve">    </w:t>
      </w:r>
      <w:r w:rsidRPr="006E2AA7">
        <w:rPr>
          <w:rFonts w:ascii="Arial" w:hAnsi="Arial" w:cs="Arial"/>
          <w:color w:val="000000" w:themeColor="text1"/>
        </w:rPr>
        <w:t>acceptable design and is graphically performant. Retaining a well-structured</w:t>
      </w:r>
      <w:r>
        <w:rPr>
          <w:rFonts w:ascii="Arial" w:hAnsi="Arial" w:cs="Arial"/>
          <w:color w:val="000000" w:themeColor="text1"/>
        </w:rPr>
        <w:br/>
        <w:t xml:space="preserve">    </w:t>
      </w:r>
      <w:r w:rsidRPr="006E2AA7">
        <w:rPr>
          <w:rFonts w:ascii="Arial" w:hAnsi="Arial" w:cs="Arial"/>
          <w:color w:val="000000" w:themeColor="text1"/>
        </w:rPr>
        <w:t>layout should help sustain the smooth graphical performance of the application.</w:t>
      </w:r>
    </w:p>
    <w:p w14:paraId="36E2D831" w14:textId="7DE6FF05" w:rsidR="006E2AA7" w:rsidRDefault="006E2AA7" w:rsidP="00315EB7">
      <w:pPr>
        <w:spacing w:line="480" w:lineRule="auto"/>
        <w:ind w:left="-90"/>
        <w:jc w:val="both"/>
        <w:rPr>
          <w:rFonts w:ascii="Arial" w:hAnsi="Arial" w:cs="Arial"/>
          <w:color w:val="000000" w:themeColor="text1"/>
        </w:rPr>
      </w:pPr>
      <w:r>
        <w:rPr>
          <w:rFonts w:ascii="Arial" w:hAnsi="Arial" w:cs="Arial"/>
          <w:color w:val="000000" w:themeColor="text1"/>
        </w:rPr>
        <w:t xml:space="preserve">6. </w:t>
      </w:r>
      <w:r w:rsidRPr="006E2AA7">
        <w:rPr>
          <w:rFonts w:ascii="Arial" w:hAnsi="Arial" w:cs="Arial"/>
          <w:color w:val="000000" w:themeColor="text1"/>
        </w:rPr>
        <w:t>Since the application demonstrated to have high transmission continuity and</w:t>
      </w:r>
      <w:r>
        <w:rPr>
          <w:rFonts w:ascii="Arial" w:hAnsi="Arial" w:cs="Arial"/>
          <w:color w:val="000000" w:themeColor="text1"/>
        </w:rPr>
        <w:br/>
        <w:t xml:space="preserve">    </w:t>
      </w:r>
      <w:r w:rsidRPr="006E2AA7">
        <w:rPr>
          <w:rFonts w:ascii="Arial" w:hAnsi="Arial" w:cs="Arial"/>
          <w:color w:val="000000" w:themeColor="text1"/>
        </w:rPr>
        <w:t>acceptable design, it is recommended to retain the design of the application.</w:t>
      </w:r>
      <w:r>
        <w:rPr>
          <w:rFonts w:ascii="Arial" w:hAnsi="Arial" w:cs="Arial"/>
          <w:color w:val="000000" w:themeColor="text1"/>
        </w:rPr>
        <w:br/>
        <w:t xml:space="preserve">    </w:t>
      </w:r>
      <w:r w:rsidRPr="006E2AA7">
        <w:rPr>
          <w:rFonts w:ascii="Arial" w:hAnsi="Arial" w:cs="Arial"/>
          <w:color w:val="000000" w:themeColor="text1"/>
        </w:rPr>
        <w:t>Keeping the load friendly design should help maintain the visibility of having</w:t>
      </w:r>
      <w:r>
        <w:rPr>
          <w:rFonts w:ascii="Arial" w:hAnsi="Arial" w:cs="Arial"/>
          <w:color w:val="000000" w:themeColor="text1"/>
        </w:rPr>
        <w:br/>
        <w:t xml:space="preserve">    </w:t>
      </w:r>
      <w:r w:rsidRPr="006E2AA7">
        <w:rPr>
          <w:rFonts w:ascii="Arial" w:hAnsi="Arial" w:cs="Arial"/>
          <w:color w:val="000000" w:themeColor="text1"/>
        </w:rPr>
        <w:t>fast data transmissions.</w:t>
      </w:r>
    </w:p>
    <w:p w14:paraId="12FE5BAA" w14:textId="2E01FDF5" w:rsidR="006E2AA7" w:rsidRDefault="006E2AA7" w:rsidP="00315EB7">
      <w:pPr>
        <w:spacing w:line="480" w:lineRule="auto"/>
        <w:ind w:left="-90"/>
        <w:jc w:val="both"/>
        <w:rPr>
          <w:rFonts w:ascii="Arial" w:hAnsi="Arial" w:cs="Arial"/>
          <w:color w:val="000000" w:themeColor="text1"/>
        </w:rPr>
      </w:pPr>
      <w:r>
        <w:rPr>
          <w:rFonts w:ascii="Arial" w:hAnsi="Arial" w:cs="Arial"/>
          <w:color w:val="000000" w:themeColor="text1"/>
        </w:rPr>
        <w:t xml:space="preserve">7. </w:t>
      </w:r>
      <w:r w:rsidRPr="006E2AA7">
        <w:rPr>
          <w:rFonts w:ascii="Arial" w:hAnsi="Arial" w:cs="Arial" w:hint="cs"/>
          <w:color w:val="000000" w:themeColor="text1"/>
        </w:rPr>
        <w:t>‎</w:t>
      </w:r>
      <w:r w:rsidRPr="006E2AA7">
        <w:rPr>
          <w:rFonts w:ascii="Arial" w:hAnsi="Arial" w:cs="Arial"/>
          <w:color w:val="000000" w:themeColor="text1"/>
        </w:rPr>
        <w:t>Maintaining the smoothness of the application is recommended, since the study</w:t>
      </w:r>
      <w:r>
        <w:rPr>
          <w:rFonts w:ascii="Arial" w:hAnsi="Arial" w:cs="Arial"/>
          <w:color w:val="000000" w:themeColor="text1"/>
        </w:rPr>
        <w:br/>
        <w:t xml:space="preserve">    </w:t>
      </w:r>
      <w:r w:rsidRPr="006E2AA7">
        <w:rPr>
          <w:rFonts w:ascii="Arial" w:hAnsi="Arial" w:cs="Arial"/>
          <w:color w:val="000000" w:themeColor="text1"/>
        </w:rPr>
        <w:t>deemed the application to be graphically performant and highly secured.</w:t>
      </w:r>
      <w:r w:rsidR="0018080C">
        <w:rPr>
          <w:rFonts w:ascii="Arial" w:hAnsi="Arial" w:cs="Arial"/>
          <w:color w:val="000000" w:themeColor="text1"/>
        </w:rPr>
        <w:br/>
        <w:t xml:space="preserve">    </w:t>
      </w:r>
      <w:r w:rsidRPr="006E2AA7">
        <w:rPr>
          <w:rFonts w:ascii="Arial" w:hAnsi="Arial" w:cs="Arial"/>
          <w:color w:val="000000" w:themeColor="text1"/>
        </w:rPr>
        <w:t>Keeping clicks and interactions smooth should help in maintaining the security</w:t>
      </w:r>
      <w:r w:rsidR="0018080C">
        <w:rPr>
          <w:rFonts w:ascii="Arial" w:hAnsi="Arial" w:cs="Arial"/>
          <w:color w:val="000000" w:themeColor="text1"/>
        </w:rPr>
        <w:br/>
        <w:t xml:space="preserve">    </w:t>
      </w:r>
      <w:r w:rsidRPr="006E2AA7">
        <w:rPr>
          <w:rFonts w:ascii="Arial" w:hAnsi="Arial" w:cs="Arial"/>
          <w:color w:val="000000" w:themeColor="text1"/>
        </w:rPr>
        <w:t>of the application.</w:t>
      </w:r>
    </w:p>
    <w:p w14:paraId="07503E4C" w14:textId="77777777" w:rsidR="00DC3D78" w:rsidRDefault="0018080C" w:rsidP="00315EB7">
      <w:pPr>
        <w:spacing w:line="480" w:lineRule="auto"/>
        <w:ind w:left="-90"/>
        <w:jc w:val="both"/>
        <w:rPr>
          <w:rFonts w:ascii="Arial" w:hAnsi="Arial" w:cs="Arial"/>
          <w:color w:val="000000" w:themeColor="text1"/>
        </w:rPr>
      </w:pPr>
      <w:r>
        <w:rPr>
          <w:rFonts w:ascii="Arial" w:hAnsi="Arial" w:cs="Arial"/>
          <w:color w:val="000000" w:themeColor="text1"/>
        </w:rPr>
        <w:lastRenderedPageBreak/>
        <w:t xml:space="preserve">8. </w:t>
      </w:r>
      <w:r w:rsidR="006E2AA7" w:rsidRPr="006E2AA7">
        <w:rPr>
          <w:rFonts w:ascii="Arial" w:hAnsi="Arial" w:cs="Arial" w:hint="cs"/>
          <w:color w:val="000000" w:themeColor="text1"/>
        </w:rPr>
        <w:t>‎</w:t>
      </w:r>
      <w:r w:rsidR="006E2AA7" w:rsidRPr="006E2AA7">
        <w:rPr>
          <w:rFonts w:ascii="Arial" w:hAnsi="Arial" w:cs="Arial"/>
          <w:color w:val="000000" w:themeColor="text1"/>
        </w:rPr>
        <w:t>The researchers recommend further improvements in maintaining a fast</w:t>
      </w:r>
      <w:r>
        <w:rPr>
          <w:rFonts w:ascii="Arial" w:hAnsi="Arial" w:cs="Arial"/>
          <w:color w:val="000000" w:themeColor="text1"/>
        </w:rPr>
        <w:br/>
        <w:t xml:space="preserve">    </w:t>
      </w:r>
      <w:r w:rsidR="006E2AA7" w:rsidRPr="006E2AA7">
        <w:rPr>
          <w:rFonts w:ascii="Arial" w:hAnsi="Arial" w:cs="Arial"/>
          <w:color w:val="000000" w:themeColor="text1"/>
        </w:rPr>
        <w:t>connection, as the findings indicate that the application is highly secured and</w:t>
      </w:r>
      <w:r>
        <w:rPr>
          <w:rFonts w:ascii="Arial" w:hAnsi="Arial" w:cs="Arial"/>
          <w:color w:val="000000" w:themeColor="text1"/>
        </w:rPr>
        <w:br/>
        <w:t xml:space="preserve">    </w:t>
      </w:r>
      <w:r w:rsidR="006E2AA7" w:rsidRPr="006E2AA7">
        <w:rPr>
          <w:rFonts w:ascii="Arial" w:hAnsi="Arial" w:cs="Arial"/>
          <w:color w:val="000000" w:themeColor="text1"/>
        </w:rPr>
        <w:t>efficient in transmission continuity. Maintaining the stable connection will</w:t>
      </w:r>
      <w:r>
        <w:rPr>
          <w:rFonts w:ascii="Arial" w:hAnsi="Arial" w:cs="Arial"/>
          <w:color w:val="000000" w:themeColor="text1"/>
        </w:rPr>
        <w:br/>
        <w:t xml:space="preserve">    </w:t>
      </w:r>
      <w:r w:rsidR="006E2AA7" w:rsidRPr="006E2AA7">
        <w:rPr>
          <w:rFonts w:ascii="Arial" w:hAnsi="Arial" w:cs="Arial"/>
          <w:color w:val="000000" w:themeColor="text1"/>
        </w:rPr>
        <w:t>support effective monitoring, helping learners avoid unnecessary actions during</w:t>
      </w:r>
      <w:r>
        <w:rPr>
          <w:rFonts w:ascii="Arial" w:hAnsi="Arial" w:cs="Arial"/>
          <w:color w:val="000000" w:themeColor="text1"/>
        </w:rPr>
        <w:br/>
        <w:t xml:space="preserve">    </w:t>
      </w:r>
      <w:r w:rsidR="006E2AA7" w:rsidRPr="006E2AA7">
        <w:rPr>
          <w:rFonts w:ascii="Arial" w:hAnsi="Arial" w:cs="Arial"/>
          <w:color w:val="000000" w:themeColor="text1"/>
        </w:rPr>
        <w:t>quizzes.</w:t>
      </w:r>
    </w:p>
    <w:p w14:paraId="464E6C27" w14:textId="77777777" w:rsidR="00DC3D78" w:rsidRDefault="00DC3D78">
      <w:pPr>
        <w:spacing w:line="259" w:lineRule="auto"/>
        <w:rPr>
          <w:rFonts w:ascii="Arial" w:hAnsi="Arial" w:cs="Arial"/>
          <w:color w:val="000000" w:themeColor="text1"/>
        </w:rPr>
      </w:pPr>
      <w:r>
        <w:rPr>
          <w:rFonts w:ascii="Arial" w:hAnsi="Arial" w:cs="Arial"/>
          <w:color w:val="000000" w:themeColor="text1"/>
        </w:rPr>
        <w:br w:type="page"/>
      </w:r>
    </w:p>
    <w:p w14:paraId="4997ECBC" w14:textId="77777777" w:rsidR="00DC3D78" w:rsidRPr="007D68AD" w:rsidRDefault="00DC3D78" w:rsidP="00DC3D78">
      <w:pPr>
        <w:jc w:val="center"/>
        <w:rPr>
          <w:rFonts w:ascii="Arial" w:hAnsi="Arial" w:cs="Arial"/>
          <w:b/>
          <w:bCs/>
        </w:rPr>
      </w:pPr>
      <w:r w:rsidRPr="007D68AD">
        <w:rPr>
          <w:rFonts w:ascii="Arial" w:hAnsi="Arial" w:cs="Arial"/>
          <w:b/>
          <w:bCs/>
        </w:rPr>
        <w:lastRenderedPageBreak/>
        <w:t>GLOSSARY</w:t>
      </w:r>
    </w:p>
    <w:p w14:paraId="6461B698"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Apache Cordova</w:t>
      </w:r>
    </w:p>
    <w:p w14:paraId="13A6DE4E"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w:t>
      </w:r>
      <w:r>
        <w:rPr>
          <w:rFonts w:ascii="Arial" w:hAnsi="Arial" w:cs="Arial"/>
        </w:rPr>
        <w:t>a</w:t>
      </w:r>
      <w:r w:rsidRPr="007D68AD">
        <w:rPr>
          <w:rFonts w:ascii="Arial" w:hAnsi="Arial" w:cs="Arial"/>
        </w:rPr>
        <w:t xml:space="preserve"> framework that allows developers to build mobile applications using HTML, CSS, and JavaScript</w:t>
      </w:r>
    </w:p>
    <w:p w14:paraId="03AB1E32"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Application Programming Interface (API)</w:t>
      </w:r>
    </w:p>
    <w:p w14:paraId="56B21F0F" w14:textId="77777777" w:rsidR="00DC3D78" w:rsidRPr="007D68AD"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the bridge managing the interactions between the software and the device</w:t>
      </w:r>
      <w:r w:rsidRPr="007D68AD">
        <w:rPr>
          <w:rFonts w:ascii="Arial" w:hAnsi="Arial" w:cs="Arial"/>
        </w:rPr>
        <w:t xml:space="preserve">. </w:t>
      </w:r>
    </w:p>
    <w:p w14:paraId="0A5E5373"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Cascading Style Sheets (CSS)</w:t>
      </w:r>
    </w:p>
    <w:p w14:paraId="5FB423D0" w14:textId="77777777" w:rsidR="00DC3D78"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the standard style sheet programming </w:t>
      </w:r>
      <w:r w:rsidRPr="007D68AD">
        <w:rPr>
          <w:rFonts w:ascii="Arial" w:hAnsi="Arial" w:cs="Arial"/>
        </w:rPr>
        <w:t xml:space="preserve">language used for </w:t>
      </w:r>
      <w:r>
        <w:rPr>
          <w:rFonts w:ascii="Arial" w:hAnsi="Arial" w:cs="Arial"/>
        </w:rPr>
        <w:t>styling</w:t>
      </w:r>
      <w:r w:rsidRPr="007D68AD">
        <w:rPr>
          <w:rFonts w:ascii="Arial" w:hAnsi="Arial" w:cs="Arial"/>
        </w:rPr>
        <w:t xml:space="preserve"> document</w:t>
      </w:r>
      <w:r>
        <w:rPr>
          <w:rFonts w:ascii="Arial" w:hAnsi="Arial" w:cs="Arial"/>
        </w:rPr>
        <w:t>s</w:t>
      </w:r>
      <w:r w:rsidRPr="007D68AD">
        <w:rPr>
          <w:rFonts w:ascii="Arial" w:hAnsi="Arial" w:cs="Arial"/>
        </w:rPr>
        <w:t xml:space="preserve"> written in a markup language such as HTML or XML.</w:t>
      </w:r>
    </w:p>
    <w:p w14:paraId="1CCED5E1"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Chrome DevTools</w:t>
      </w:r>
    </w:p>
    <w:p w14:paraId="45EFE11E" w14:textId="77777777" w:rsidR="00DC3D78" w:rsidRPr="007D68AD"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set of tools used to debug, monitor, and test websites and web applications</w:t>
      </w:r>
      <w:r w:rsidRPr="007D68AD">
        <w:rPr>
          <w:rFonts w:ascii="Arial" w:hAnsi="Arial" w:cs="Arial"/>
        </w:rPr>
        <w:t>.</w:t>
      </w:r>
    </w:p>
    <w:p w14:paraId="1E9C2793" w14:textId="77777777" w:rsidR="00DC3D78" w:rsidRPr="00B113CF" w:rsidRDefault="00DC3D78" w:rsidP="00BC4CD9">
      <w:pPr>
        <w:spacing w:line="240" w:lineRule="auto"/>
        <w:jc w:val="both"/>
        <w:rPr>
          <w:rFonts w:ascii="Arial" w:hAnsi="Arial" w:cs="Arial"/>
          <w:b/>
        </w:rPr>
      </w:pPr>
      <w:r w:rsidRPr="00B113CF">
        <w:rPr>
          <w:rFonts w:ascii="Arial" w:hAnsi="Arial" w:cs="Arial"/>
          <w:b/>
        </w:rPr>
        <w:t>Electron</w:t>
      </w:r>
    </w:p>
    <w:p w14:paraId="67A6E68D" w14:textId="77777777" w:rsidR="00DC3D78" w:rsidRPr="007D68AD"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w:t>
      </w:r>
      <w:r w:rsidRPr="007D68AD">
        <w:rPr>
          <w:rFonts w:ascii="Arial" w:hAnsi="Arial" w:cs="Arial"/>
        </w:rPr>
        <w:t xml:space="preserve">a framework that </w:t>
      </w:r>
      <w:r>
        <w:rPr>
          <w:rFonts w:ascii="Arial" w:hAnsi="Arial" w:cs="Arial"/>
        </w:rPr>
        <w:t>allows</w:t>
      </w:r>
      <w:r w:rsidRPr="007D68AD">
        <w:rPr>
          <w:rFonts w:ascii="Arial" w:hAnsi="Arial" w:cs="Arial"/>
        </w:rPr>
        <w:t xml:space="preserve"> developers to build cross-platform desktop applications using</w:t>
      </w:r>
      <w:r>
        <w:rPr>
          <w:rFonts w:ascii="Arial" w:hAnsi="Arial" w:cs="Arial"/>
        </w:rPr>
        <w:t xml:space="preserve"> </w:t>
      </w:r>
      <w:r w:rsidRPr="007D68AD">
        <w:rPr>
          <w:rFonts w:ascii="Arial" w:hAnsi="Arial" w:cs="Arial"/>
        </w:rPr>
        <w:t>JavaScript, HTML, and CSS.</w:t>
      </w:r>
    </w:p>
    <w:p w14:paraId="08E79940"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 xml:space="preserve">Gradle </w:t>
      </w:r>
    </w:p>
    <w:p w14:paraId="37EEE08D" w14:textId="77777777" w:rsidR="00DC3D78" w:rsidRPr="007D68AD" w:rsidRDefault="00DC3D78" w:rsidP="00BC4CD9">
      <w:pPr>
        <w:spacing w:line="480" w:lineRule="auto"/>
        <w:jc w:val="both"/>
        <w:rPr>
          <w:rFonts w:ascii="Arial" w:hAnsi="Arial" w:cs="Arial"/>
        </w:rPr>
      </w:pPr>
      <w:r w:rsidRPr="007D68AD">
        <w:rPr>
          <w:rFonts w:ascii="Arial" w:hAnsi="Arial" w:cs="Arial"/>
        </w:rPr>
        <w:t>- a</w:t>
      </w:r>
      <w:r>
        <w:rPr>
          <w:rFonts w:ascii="Arial" w:hAnsi="Arial" w:cs="Arial"/>
        </w:rPr>
        <w:t xml:space="preserve"> </w:t>
      </w:r>
      <w:r w:rsidRPr="007D68AD">
        <w:rPr>
          <w:rFonts w:ascii="Arial" w:hAnsi="Arial" w:cs="Arial"/>
        </w:rPr>
        <w:t xml:space="preserve">tool used in </w:t>
      </w:r>
      <w:r>
        <w:rPr>
          <w:rFonts w:ascii="Arial" w:hAnsi="Arial" w:cs="Arial"/>
        </w:rPr>
        <w:t>Android</w:t>
      </w:r>
      <w:r w:rsidRPr="007D68AD">
        <w:rPr>
          <w:rFonts w:ascii="Arial" w:hAnsi="Arial" w:cs="Arial"/>
        </w:rPr>
        <w:t xml:space="preserve"> development to build, test, and deploy applications.</w:t>
      </w:r>
    </w:p>
    <w:p w14:paraId="622952D1"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Hypertext Markup Language (HTML)</w:t>
      </w:r>
    </w:p>
    <w:p w14:paraId="665B14B5" w14:textId="77777777" w:rsidR="00DC3D78" w:rsidRPr="007D68AD"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w:t>
      </w:r>
      <w:r w:rsidRPr="007D68AD">
        <w:rPr>
          <w:rFonts w:ascii="Arial" w:hAnsi="Arial" w:cs="Arial"/>
        </w:rPr>
        <w:t>the standard markup</w:t>
      </w:r>
      <w:r>
        <w:rPr>
          <w:rFonts w:ascii="Arial" w:hAnsi="Arial" w:cs="Arial"/>
        </w:rPr>
        <w:t xml:space="preserve"> programming</w:t>
      </w:r>
      <w:r w:rsidRPr="007D68AD">
        <w:rPr>
          <w:rFonts w:ascii="Arial" w:hAnsi="Arial" w:cs="Arial"/>
        </w:rPr>
        <w:t xml:space="preserve"> language for creating web pages.</w:t>
      </w:r>
    </w:p>
    <w:p w14:paraId="4F365C76"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Java</w:t>
      </w:r>
    </w:p>
    <w:p w14:paraId="73860C9B"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a widely used programming language </w:t>
      </w:r>
      <w:r>
        <w:rPr>
          <w:rFonts w:ascii="Arial" w:hAnsi="Arial" w:cs="Arial"/>
        </w:rPr>
        <w:t>in making</w:t>
      </w:r>
      <w:r w:rsidRPr="007D68AD">
        <w:rPr>
          <w:rFonts w:ascii="Arial" w:hAnsi="Arial" w:cs="Arial"/>
        </w:rPr>
        <w:t xml:space="preserve"> applications.</w:t>
      </w:r>
    </w:p>
    <w:p w14:paraId="789E8C2B"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 xml:space="preserve">Java Development Kit (JDK) </w:t>
      </w:r>
    </w:p>
    <w:p w14:paraId="7574432E" w14:textId="77777777" w:rsidR="00DC3D78" w:rsidRPr="007D68AD"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w:t>
      </w:r>
      <w:r w:rsidRPr="007D68AD">
        <w:rPr>
          <w:rFonts w:ascii="Arial" w:hAnsi="Arial" w:cs="Arial"/>
        </w:rPr>
        <w:t>a</w:t>
      </w:r>
      <w:r>
        <w:rPr>
          <w:rFonts w:ascii="Arial" w:hAnsi="Arial" w:cs="Arial"/>
        </w:rPr>
        <w:t xml:space="preserve">n </w:t>
      </w:r>
      <w:r w:rsidRPr="007D68AD">
        <w:rPr>
          <w:rFonts w:ascii="Arial" w:hAnsi="Arial" w:cs="Arial"/>
        </w:rPr>
        <w:t>SDK provid</w:t>
      </w:r>
      <w:r>
        <w:rPr>
          <w:rFonts w:ascii="Arial" w:hAnsi="Arial" w:cs="Arial"/>
        </w:rPr>
        <w:t>ing</w:t>
      </w:r>
      <w:r w:rsidRPr="007D68AD">
        <w:rPr>
          <w:rFonts w:ascii="Arial" w:hAnsi="Arial" w:cs="Arial"/>
        </w:rPr>
        <w:t xml:space="preserve"> tools and libraries for creating, compiling, and deploying Java-based applications</w:t>
      </w:r>
    </w:p>
    <w:p w14:paraId="08423BC4" w14:textId="77777777" w:rsidR="00DC3D78" w:rsidRPr="00B113CF" w:rsidRDefault="00DC3D78" w:rsidP="00BC4CD9">
      <w:pPr>
        <w:spacing w:line="240" w:lineRule="auto"/>
        <w:jc w:val="both"/>
        <w:rPr>
          <w:rFonts w:ascii="Arial" w:hAnsi="Arial" w:cs="Arial"/>
          <w:b/>
        </w:rPr>
      </w:pPr>
      <w:r w:rsidRPr="00B113CF">
        <w:rPr>
          <w:rFonts w:ascii="Arial" w:hAnsi="Arial" w:cs="Arial"/>
          <w:b/>
        </w:rPr>
        <w:lastRenderedPageBreak/>
        <w:t xml:space="preserve">JavaScript </w:t>
      </w:r>
    </w:p>
    <w:p w14:paraId="6FFB9203"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a programming language </w:t>
      </w:r>
      <w:r>
        <w:rPr>
          <w:rFonts w:ascii="Arial" w:hAnsi="Arial" w:cs="Arial"/>
        </w:rPr>
        <w:t xml:space="preserve">allowing more functionality to </w:t>
      </w:r>
      <w:r w:rsidRPr="007D68AD">
        <w:rPr>
          <w:rFonts w:ascii="Arial" w:hAnsi="Arial" w:cs="Arial"/>
        </w:rPr>
        <w:t>web</w:t>
      </w:r>
      <w:r>
        <w:rPr>
          <w:rFonts w:ascii="Arial" w:hAnsi="Arial" w:cs="Arial"/>
        </w:rPr>
        <w:t>sites and web apps. Different from Java.</w:t>
      </w:r>
    </w:p>
    <w:p w14:paraId="211D65B1"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 xml:space="preserve">Node.js </w:t>
      </w:r>
    </w:p>
    <w:p w14:paraId="7FD300A7" w14:textId="77777777" w:rsidR="00DC3D78"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a</w:t>
      </w:r>
      <w:r w:rsidRPr="007D68AD">
        <w:rPr>
          <w:rFonts w:ascii="Arial" w:hAnsi="Arial" w:cs="Arial"/>
        </w:rPr>
        <w:t xml:space="preserve"> runtime environment that allows JavaScript code to be executed outside web browser</w:t>
      </w:r>
      <w:r>
        <w:rPr>
          <w:rFonts w:ascii="Arial" w:hAnsi="Arial" w:cs="Arial"/>
        </w:rPr>
        <w:t>s</w:t>
      </w:r>
      <w:r w:rsidRPr="007D68AD">
        <w:rPr>
          <w:rFonts w:ascii="Arial" w:hAnsi="Arial" w:cs="Arial"/>
        </w:rPr>
        <w:t>.</w:t>
      </w:r>
    </w:p>
    <w:p w14:paraId="5CCD0033"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 xml:space="preserve">Node Package Manager (npm) </w:t>
      </w:r>
    </w:p>
    <w:p w14:paraId="3F8D9658" w14:textId="77777777" w:rsidR="00DC3D78" w:rsidRPr="007D68AD" w:rsidRDefault="00DC3D78" w:rsidP="00BC4CD9">
      <w:pPr>
        <w:spacing w:line="480" w:lineRule="auto"/>
        <w:jc w:val="both"/>
        <w:rPr>
          <w:rFonts w:ascii="Arial" w:hAnsi="Arial" w:cs="Arial"/>
        </w:rPr>
      </w:pPr>
      <w:r>
        <w:rPr>
          <w:rFonts w:ascii="Arial" w:hAnsi="Arial" w:cs="Arial"/>
        </w:rPr>
        <w:t xml:space="preserve">- abbreviation is intentionally written in lowercase. Is </w:t>
      </w:r>
      <w:r w:rsidRPr="007D68AD">
        <w:rPr>
          <w:rFonts w:ascii="Arial" w:hAnsi="Arial" w:cs="Arial"/>
        </w:rPr>
        <w:t>a package manager f</w:t>
      </w:r>
      <w:r>
        <w:rPr>
          <w:rFonts w:ascii="Arial" w:hAnsi="Arial" w:cs="Arial"/>
        </w:rPr>
        <w:t>or Node.js.</w:t>
      </w:r>
    </w:p>
    <w:p w14:paraId="35CD8470" w14:textId="77777777" w:rsidR="00DC3D78" w:rsidRPr="00B113CF" w:rsidRDefault="00DC3D78" w:rsidP="00BC4CD9">
      <w:pPr>
        <w:spacing w:line="240" w:lineRule="auto"/>
        <w:jc w:val="both"/>
        <w:rPr>
          <w:rFonts w:ascii="Arial" w:hAnsi="Arial" w:cs="Arial"/>
          <w:b/>
        </w:rPr>
      </w:pPr>
      <w:r w:rsidRPr="00B113CF">
        <w:rPr>
          <w:rFonts w:ascii="Arial" w:hAnsi="Arial" w:cs="Arial"/>
          <w:b/>
        </w:rPr>
        <w:t xml:space="preserve">web application (or web app) </w:t>
      </w:r>
    </w:p>
    <w:p w14:paraId="285E87B1" w14:textId="77777777" w:rsidR="00DC3D78" w:rsidRPr="007D68AD" w:rsidRDefault="00DC3D78" w:rsidP="00BC4CD9">
      <w:pPr>
        <w:spacing w:line="480" w:lineRule="auto"/>
        <w:jc w:val="both"/>
        <w:rPr>
          <w:rFonts w:ascii="Arial" w:hAnsi="Arial" w:cs="Arial"/>
        </w:rPr>
      </w:pPr>
      <w:r w:rsidRPr="007D68AD">
        <w:rPr>
          <w:rFonts w:ascii="Arial" w:hAnsi="Arial" w:cs="Arial"/>
        </w:rPr>
        <w:t>-</w:t>
      </w:r>
      <w:r>
        <w:rPr>
          <w:rFonts w:ascii="Arial" w:hAnsi="Arial" w:cs="Arial"/>
        </w:rPr>
        <w:t xml:space="preserve"> </w:t>
      </w:r>
      <w:r w:rsidRPr="007D68AD">
        <w:rPr>
          <w:rFonts w:ascii="Arial" w:hAnsi="Arial" w:cs="Arial"/>
        </w:rPr>
        <w:t>a</w:t>
      </w:r>
      <w:r>
        <w:rPr>
          <w:rFonts w:ascii="Arial" w:hAnsi="Arial" w:cs="Arial"/>
        </w:rPr>
        <w:t>n application made with web technologies like HTML, CSS, JavaScript.</w:t>
      </w:r>
    </w:p>
    <w:p w14:paraId="4D886452"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server</w:t>
      </w:r>
    </w:p>
    <w:p w14:paraId="047D8186"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a </w:t>
      </w:r>
      <w:r>
        <w:rPr>
          <w:rFonts w:ascii="Arial" w:hAnsi="Arial" w:cs="Arial"/>
        </w:rPr>
        <w:t>system that provides and/or manages data between other devices known as clients.</w:t>
      </w:r>
    </w:p>
    <w:p w14:paraId="5DDE9C16" w14:textId="77777777" w:rsidR="00DC3D78" w:rsidRPr="00B113CF" w:rsidRDefault="00DC3D78" w:rsidP="00BC4CD9">
      <w:pPr>
        <w:spacing w:line="240" w:lineRule="auto"/>
        <w:jc w:val="both"/>
        <w:rPr>
          <w:rFonts w:ascii="Arial" w:hAnsi="Arial" w:cs="Arial"/>
          <w:b/>
        </w:rPr>
      </w:pPr>
      <w:r w:rsidRPr="00B113CF">
        <w:rPr>
          <w:rFonts w:ascii="Arial" w:hAnsi="Arial" w:cs="Arial"/>
          <w:b/>
        </w:rPr>
        <w:t>Software Development Kit (SDK)</w:t>
      </w:r>
    </w:p>
    <w:p w14:paraId="4016F0DA"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a collection of tools and resources provided by hardware and software vendors to help developers build </w:t>
      </w:r>
      <w:r>
        <w:rPr>
          <w:rFonts w:ascii="Arial" w:hAnsi="Arial" w:cs="Arial"/>
        </w:rPr>
        <w:t>software.</w:t>
      </w:r>
    </w:p>
    <w:p w14:paraId="4B22B482"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Transmission Control Protocol (TCP)</w:t>
      </w:r>
    </w:p>
    <w:p w14:paraId="0D73CCDA" w14:textId="77777777" w:rsidR="00DC3D78" w:rsidRDefault="00DC3D78" w:rsidP="00BC4CD9">
      <w:pPr>
        <w:spacing w:line="480" w:lineRule="auto"/>
        <w:jc w:val="both"/>
        <w:rPr>
          <w:rFonts w:ascii="Arial" w:hAnsi="Arial" w:cs="Arial"/>
        </w:rPr>
      </w:pPr>
      <w:r w:rsidRPr="007D68AD">
        <w:rPr>
          <w:rFonts w:ascii="Arial" w:hAnsi="Arial" w:cs="Arial"/>
        </w:rPr>
        <w:t>- a communications standard enabl</w:t>
      </w:r>
      <w:r>
        <w:rPr>
          <w:rFonts w:ascii="Arial" w:hAnsi="Arial" w:cs="Arial"/>
        </w:rPr>
        <w:t xml:space="preserve">ing </w:t>
      </w:r>
      <w:r w:rsidRPr="007D68AD">
        <w:rPr>
          <w:rFonts w:ascii="Arial" w:hAnsi="Arial" w:cs="Arial"/>
        </w:rPr>
        <w:t xml:space="preserve">exchange </w:t>
      </w:r>
      <w:r>
        <w:rPr>
          <w:rFonts w:ascii="Arial" w:hAnsi="Arial" w:cs="Arial"/>
        </w:rPr>
        <w:t xml:space="preserve">of </w:t>
      </w:r>
      <w:r w:rsidRPr="007D68AD">
        <w:rPr>
          <w:rFonts w:ascii="Arial" w:hAnsi="Arial" w:cs="Arial"/>
        </w:rPr>
        <w:t xml:space="preserve">messages over a network. </w:t>
      </w:r>
      <w:r>
        <w:rPr>
          <w:rFonts w:ascii="Arial" w:hAnsi="Arial" w:cs="Arial"/>
        </w:rPr>
        <w:t>Des</w:t>
      </w:r>
      <w:r w:rsidRPr="007D68AD">
        <w:rPr>
          <w:rFonts w:ascii="Arial" w:hAnsi="Arial" w:cs="Arial"/>
        </w:rPr>
        <w:t xml:space="preserve">igned to send </w:t>
      </w:r>
      <w:r>
        <w:rPr>
          <w:rFonts w:ascii="Arial" w:hAnsi="Arial" w:cs="Arial"/>
        </w:rPr>
        <w:t>data while</w:t>
      </w:r>
      <w:r w:rsidRPr="007D68AD">
        <w:rPr>
          <w:rFonts w:ascii="Arial" w:hAnsi="Arial" w:cs="Arial"/>
        </w:rPr>
        <w:t xml:space="preserve"> ensur</w:t>
      </w:r>
      <w:r>
        <w:rPr>
          <w:rFonts w:ascii="Arial" w:hAnsi="Arial" w:cs="Arial"/>
        </w:rPr>
        <w:t xml:space="preserve">ing its </w:t>
      </w:r>
      <w:r w:rsidRPr="007D68AD">
        <w:rPr>
          <w:rFonts w:ascii="Arial" w:hAnsi="Arial" w:cs="Arial"/>
        </w:rPr>
        <w:t>successful delivery.</w:t>
      </w:r>
      <w:r>
        <w:rPr>
          <w:rFonts w:ascii="Arial" w:hAnsi="Arial" w:cs="Arial"/>
        </w:rPr>
        <w:t xml:space="preserve"> </w:t>
      </w:r>
    </w:p>
    <w:p w14:paraId="5AC2C29B" w14:textId="77777777" w:rsidR="009C05A2" w:rsidRDefault="009C05A2" w:rsidP="00BC4CD9">
      <w:pPr>
        <w:spacing w:line="480" w:lineRule="auto"/>
        <w:jc w:val="both"/>
        <w:rPr>
          <w:rFonts w:ascii="Arial" w:hAnsi="Arial" w:cs="Arial"/>
        </w:rPr>
      </w:pPr>
    </w:p>
    <w:p w14:paraId="1EE7DB59" w14:textId="77777777" w:rsidR="009C05A2" w:rsidRPr="007D68AD" w:rsidRDefault="009C05A2" w:rsidP="00BC4CD9">
      <w:pPr>
        <w:spacing w:line="480" w:lineRule="auto"/>
        <w:jc w:val="both"/>
        <w:rPr>
          <w:rFonts w:ascii="Arial" w:hAnsi="Arial" w:cs="Arial"/>
        </w:rPr>
      </w:pPr>
    </w:p>
    <w:p w14:paraId="2E8670B5"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lastRenderedPageBreak/>
        <w:t>User Interface (UI) and User Experience (UX)</w:t>
      </w:r>
    </w:p>
    <w:p w14:paraId="769E9B5B" w14:textId="77777777" w:rsidR="00DC3D78" w:rsidRPr="007D68AD" w:rsidRDefault="00DC3D78" w:rsidP="00BC4CD9">
      <w:pPr>
        <w:spacing w:line="480" w:lineRule="auto"/>
        <w:jc w:val="both"/>
        <w:rPr>
          <w:rFonts w:ascii="Arial" w:hAnsi="Arial" w:cs="Arial"/>
        </w:rPr>
      </w:pPr>
      <w:r w:rsidRPr="007D68AD">
        <w:rPr>
          <w:rFonts w:ascii="Arial" w:hAnsi="Arial" w:cs="Arial"/>
        </w:rPr>
        <w:t>-</w:t>
      </w:r>
      <w:r>
        <w:t xml:space="preserve"> </w:t>
      </w:r>
      <w:r w:rsidRPr="007D68AD">
        <w:rPr>
          <w:rFonts w:ascii="Arial" w:hAnsi="Arial" w:cs="Arial"/>
        </w:rPr>
        <w:t>UI design focuses on the visual elements and how users interact with them</w:t>
      </w:r>
      <w:r>
        <w:rPr>
          <w:rFonts w:ascii="Arial" w:hAnsi="Arial" w:cs="Arial"/>
        </w:rPr>
        <w:t xml:space="preserve">. </w:t>
      </w:r>
      <w:r w:rsidRPr="007D68AD">
        <w:rPr>
          <w:rFonts w:ascii="Arial" w:hAnsi="Arial" w:cs="Arial"/>
        </w:rPr>
        <w:t>UX design encompasses the entire user journey and how they feel about their experience with a product</w:t>
      </w:r>
    </w:p>
    <w:p w14:paraId="3DBAD677"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website</w:t>
      </w:r>
    </w:p>
    <w:p w14:paraId="43C255FE"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w:t>
      </w:r>
      <w:r>
        <w:rPr>
          <w:rFonts w:ascii="Arial" w:hAnsi="Arial" w:cs="Arial"/>
        </w:rPr>
        <w:t>a visible or interactable software or sets of pages made and published for the world wide web.</w:t>
      </w:r>
    </w:p>
    <w:p w14:paraId="1169C50C"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 xml:space="preserve">WebSocket </w:t>
      </w:r>
    </w:p>
    <w:p w14:paraId="21B913AF" w14:textId="77777777" w:rsidR="00DC3D78" w:rsidRDefault="00DC3D78" w:rsidP="00BC4CD9">
      <w:pPr>
        <w:spacing w:line="480" w:lineRule="auto"/>
        <w:jc w:val="both"/>
        <w:rPr>
          <w:rFonts w:ascii="Arial" w:hAnsi="Arial" w:cs="Arial"/>
        </w:rPr>
      </w:pPr>
      <w:r w:rsidRPr="007D68AD">
        <w:rPr>
          <w:rFonts w:ascii="Arial" w:hAnsi="Arial" w:cs="Arial"/>
        </w:rPr>
        <w:t>- a communications protocol enabl</w:t>
      </w:r>
      <w:r>
        <w:rPr>
          <w:rFonts w:ascii="Arial" w:hAnsi="Arial" w:cs="Arial"/>
        </w:rPr>
        <w:t xml:space="preserve">ing a </w:t>
      </w:r>
      <w:r w:rsidRPr="007D68AD">
        <w:rPr>
          <w:rFonts w:ascii="Arial" w:hAnsi="Arial" w:cs="Arial"/>
        </w:rPr>
        <w:t>persistent, bidirectional TCP connecti</w:t>
      </w:r>
      <w:r>
        <w:rPr>
          <w:rFonts w:ascii="Arial" w:hAnsi="Arial" w:cs="Arial"/>
        </w:rPr>
        <w:t>on</w:t>
      </w:r>
      <w:r w:rsidRPr="007D68AD">
        <w:rPr>
          <w:rFonts w:ascii="Arial" w:hAnsi="Arial" w:cs="Arial"/>
        </w:rPr>
        <w:t>.</w:t>
      </w:r>
      <w:r>
        <w:rPr>
          <w:rFonts w:ascii="Arial" w:hAnsi="Arial" w:cs="Arial"/>
        </w:rPr>
        <w:t xml:space="preserve"> P</w:t>
      </w:r>
      <w:r w:rsidRPr="007D68AD">
        <w:rPr>
          <w:rFonts w:ascii="Arial" w:hAnsi="Arial" w:cs="Arial"/>
        </w:rPr>
        <w:t>rovid</w:t>
      </w:r>
      <w:r>
        <w:rPr>
          <w:rFonts w:ascii="Arial" w:hAnsi="Arial" w:cs="Arial"/>
        </w:rPr>
        <w:t>ing</w:t>
      </w:r>
      <w:r w:rsidRPr="007D68AD">
        <w:rPr>
          <w:rFonts w:ascii="Arial" w:hAnsi="Arial" w:cs="Arial"/>
        </w:rPr>
        <w:t xml:space="preserve"> a method for</w:t>
      </w:r>
      <w:r>
        <w:rPr>
          <w:rFonts w:ascii="Arial" w:hAnsi="Arial" w:cs="Arial"/>
        </w:rPr>
        <w:t xml:space="preserve"> websites and web apps </w:t>
      </w:r>
      <w:r w:rsidRPr="007D68AD">
        <w:rPr>
          <w:rFonts w:ascii="Arial" w:hAnsi="Arial" w:cs="Arial"/>
        </w:rPr>
        <w:t xml:space="preserve">to </w:t>
      </w:r>
      <w:r>
        <w:rPr>
          <w:rFonts w:ascii="Arial" w:hAnsi="Arial" w:cs="Arial"/>
        </w:rPr>
        <w:t>handle</w:t>
      </w:r>
      <w:r w:rsidRPr="007D68AD">
        <w:rPr>
          <w:rFonts w:ascii="Arial" w:hAnsi="Arial" w:cs="Arial"/>
        </w:rPr>
        <w:t xml:space="preserve"> two-way communication</w:t>
      </w:r>
      <w:r>
        <w:rPr>
          <w:rFonts w:ascii="Arial" w:hAnsi="Arial" w:cs="Arial"/>
        </w:rPr>
        <w:t xml:space="preserve"> of raw data</w:t>
      </w:r>
      <w:r w:rsidRPr="007D68AD">
        <w:rPr>
          <w:rFonts w:ascii="Arial" w:hAnsi="Arial" w:cs="Arial"/>
        </w:rPr>
        <w:t xml:space="preserve"> </w:t>
      </w:r>
      <w:r>
        <w:rPr>
          <w:rFonts w:ascii="Arial" w:hAnsi="Arial" w:cs="Arial"/>
        </w:rPr>
        <w:t>efficiently</w:t>
      </w:r>
      <w:r w:rsidRPr="007D68AD">
        <w:rPr>
          <w:rFonts w:ascii="Arial" w:hAnsi="Arial" w:cs="Arial"/>
        </w:rPr>
        <w:t>.</w:t>
      </w:r>
    </w:p>
    <w:p w14:paraId="5434EE80" w14:textId="77777777" w:rsidR="00DC3D78" w:rsidRPr="00B113CF" w:rsidRDefault="00DC3D78" w:rsidP="00BC4CD9">
      <w:pPr>
        <w:spacing w:line="240" w:lineRule="auto"/>
        <w:jc w:val="both"/>
        <w:rPr>
          <w:rFonts w:ascii="Arial" w:hAnsi="Arial" w:cs="Arial"/>
          <w:b/>
          <w:bCs/>
        </w:rPr>
      </w:pPr>
      <w:r w:rsidRPr="00B113CF">
        <w:rPr>
          <w:rFonts w:ascii="Arial" w:hAnsi="Arial" w:cs="Arial"/>
          <w:b/>
          <w:bCs/>
        </w:rPr>
        <w:t>WebView</w:t>
      </w:r>
    </w:p>
    <w:p w14:paraId="0DAE7ABF" w14:textId="77777777" w:rsidR="00DC3D78" w:rsidRPr="007D68AD" w:rsidRDefault="00DC3D78" w:rsidP="00BC4CD9">
      <w:pPr>
        <w:spacing w:line="480" w:lineRule="auto"/>
        <w:jc w:val="both"/>
        <w:rPr>
          <w:rFonts w:ascii="Arial" w:hAnsi="Arial" w:cs="Arial"/>
        </w:rPr>
      </w:pPr>
      <w:r w:rsidRPr="007D68AD">
        <w:rPr>
          <w:rFonts w:ascii="Arial" w:hAnsi="Arial" w:cs="Arial"/>
        </w:rPr>
        <w:t xml:space="preserve">- a browser engine embedded within </w:t>
      </w:r>
      <w:r>
        <w:rPr>
          <w:rFonts w:ascii="Arial" w:hAnsi="Arial" w:cs="Arial"/>
        </w:rPr>
        <w:t>an application</w:t>
      </w:r>
      <w:r w:rsidRPr="007D68AD">
        <w:rPr>
          <w:rFonts w:ascii="Arial" w:hAnsi="Arial" w:cs="Arial"/>
        </w:rPr>
        <w:t>, allowing developers to display web content directly inside the app</w:t>
      </w:r>
      <w:r>
        <w:rPr>
          <w:rFonts w:ascii="Arial" w:hAnsi="Arial" w:cs="Arial"/>
        </w:rPr>
        <w:t>.</w:t>
      </w:r>
    </w:p>
    <w:p w14:paraId="57864617" w14:textId="2C72AC72" w:rsidR="00B72796" w:rsidRDefault="00B72796" w:rsidP="006E2AA7">
      <w:pPr>
        <w:spacing w:line="480" w:lineRule="auto"/>
        <w:ind w:left="-90"/>
        <w:rPr>
          <w:rFonts w:ascii="Arial" w:hAnsi="Arial" w:cs="Arial"/>
          <w:color w:val="000000" w:themeColor="text1"/>
        </w:rPr>
      </w:pPr>
      <w:r>
        <w:rPr>
          <w:rFonts w:ascii="Arial" w:hAnsi="Arial" w:cs="Arial"/>
          <w:color w:val="000000" w:themeColor="text1"/>
        </w:rPr>
        <w:br w:type="page"/>
      </w:r>
    </w:p>
    <w:p w14:paraId="640AA874" w14:textId="77777777" w:rsidR="00907473" w:rsidRDefault="00907473" w:rsidP="00E64462">
      <w:pPr>
        <w:spacing w:after="0" w:line="480" w:lineRule="auto"/>
        <w:jc w:val="center"/>
        <w:rPr>
          <w:rFonts w:ascii="Arial" w:hAnsi="Arial" w:cs="Arial"/>
          <w:b/>
          <w:bCs/>
          <w:kern w:val="0"/>
        </w:rPr>
      </w:pPr>
      <w:r>
        <w:rPr>
          <w:rFonts w:ascii="Arial" w:hAnsi="Arial" w:cs="Arial"/>
          <w:b/>
          <w:bCs/>
          <w:kern w:val="0"/>
        </w:rPr>
        <w:lastRenderedPageBreak/>
        <w:t>BIBLIOGRAPHY</w:t>
      </w:r>
    </w:p>
    <w:p w14:paraId="2254115C" w14:textId="2349F105" w:rsidR="00420D68" w:rsidRPr="00420D68" w:rsidRDefault="00420D68" w:rsidP="00F27A57">
      <w:pPr>
        <w:spacing w:line="480" w:lineRule="auto"/>
        <w:ind w:left="720" w:hanging="720"/>
        <w:rPr>
          <w:rFonts w:ascii="Arial" w:hAnsi="Arial" w:cs="Arial"/>
          <w:bCs/>
          <w:color w:val="000000" w:themeColor="text1"/>
        </w:rPr>
      </w:pPr>
      <w:r w:rsidRPr="00420D68">
        <w:rPr>
          <w:rFonts w:ascii="Arial" w:hAnsi="Arial" w:cs="Arial"/>
          <w:bCs/>
          <w:color w:val="000000" w:themeColor="text1"/>
        </w:rPr>
        <w:t>Ahmed, R. (2023). What Are The Advantages Of Learning Apps For Students Nowadays. https://elearningindustry.com/what-are-the-advantages-of-learning-apps-for-students-nowadays</w:t>
      </w:r>
    </w:p>
    <w:p w14:paraId="0E2AB152" w14:textId="77777777" w:rsidR="00420D68" w:rsidRPr="00420D68" w:rsidRDefault="00420D68" w:rsidP="00F27A57">
      <w:pPr>
        <w:spacing w:line="480" w:lineRule="auto"/>
        <w:ind w:left="720" w:hanging="720"/>
        <w:rPr>
          <w:rFonts w:ascii="Arial" w:hAnsi="Arial" w:cs="Arial"/>
          <w:bCs/>
          <w:color w:val="000000" w:themeColor="text1"/>
        </w:rPr>
      </w:pPr>
      <w:r w:rsidRPr="00420D68">
        <w:rPr>
          <w:rFonts w:ascii="Arial" w:hAnsi="Arial" w:cs="Arial"/>
          <w:bCs/>
          <w:color w:val="000000" w:themeColor="text1"/>
        </w:rPr>
        <w:t>Al-Wabil, A., Al-Salman, A., &amp; Alzahrani, A. (2021). Effect of font size and type on readability in digital content. Journal of Educational Computing Research, 59(2), 345–362. https://doi.org/10.1177/0735633120981234</w:t>
      </w:r>
    </w:p>
    <w:p w14:paraId="16E1416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Alshamrani, A., &amp; Bahattab, A. (2023). Evaluating the impact of usability and graphical performance on user experience. Journal of Systems and Software, 198, 111345. https://doi.org/10.1016/j.jss.2023.111345</w:t>
      </w:r>
    </w:p>
    <w:p w14:paraId="5A97B3A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Apache Cordova (n.d.). Architectural overview of Cordova platform. Retrieved August 25, 2025, from https://cordova.apache.org/docs/en/12.x-2025.01/guide/overview/index.html</w:t>
      </w:r>
    </w:p>
    <w:p w14:paraId="08D3412B" w14:textId="0F19A0ED"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Attia, N. A., Baig, L., Marzouk, Y. I., &amp; Khan, A. (2017). The potential effect of technology and distractions on undergraduate students’ concentration. Pakistan journal of medical sciences, 33(4), 860.</w:t>
      </w:r>
      <w:r w:rsidR="00FA13C6">
        <w:rPr>
          <w:rFonts w:ascii="Arial" w:hAnsi="Arial" w:cs="Arial"/>
          <w:bCs/>
          <w:color w:val="000000" w:themeColor="text1"/>
        </w:rPr>
        <w:t xml:space="preserve"> </w:t>
      </w:r>
      <w:r w:rsidRPr="00420D68">
        <w:rPr>
          <w:rFonts w:ascii="Arial" w:hAnsi="Arial" w:cs="Arial"/>
          <w:bCs/>
          <w:color w:val="000000" w:themeColor="text1"/>
        </w:rPr>
        <w:t>https://doi.org/10.12669</w:t>
      </w:r>
      <w:r w:rsidR="00FA13C6">
        <w:rPr>
          <w:rFonts w:ascii="Arial" w:hAnsi="Arial" w:cs="Arial"/>
          <w:bCs/>
          <w:color w:val="000000" w:themeColor="text1"/>
        </w:rPr>
        <w:br/>
      </w:r>
      <w:r w:rsidRPr="00420D68">
        <w:rPr>
          <w:rFonts w:ascii="Arial" w:hAnsi="Arial" w:cs="Arial"/>
          <w:bCs/>
          <w:color w:val="000000" w:themeColor="text1"/>
        </w:rPr>
        <w:t>/pjms.334.12560</w:t>
      </w:r>
    </w:p>
    <w:p w14:paraId="2B77D701"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Chen, T., et al. (2019). Secure rendering techniques in real-time graphics. ACM SIGGRAPH. https://dl.acm.org/doi/10.1145/3377811.3380371</w:t>
      </w:r>
    </w:p>
    <w:p w14:paraId="2F8006AC" w14:textId="26244EA6"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Coursera Staff (2025).</w:t>
      </w:r>
      <w:r w:rsidR="00B7323A">
        <w:rPr>
          <w:rFonts w:ascii="Arial" w:hAnsi="Arial" w:cs="Arial"/>
          <w:bCs/>
          <w:color w:val="000000" w:themeColor="text1"/>
        </w:rPr>
        <w:t xml:space="preserve"> </w:t>
      </w:r>
      <w:r w:rsidRPr="00420D68">
        <w:rPr>
          <w:rFonts w:ascii="Arial" w:hAnsi="Arial" w:cs="Arial"/>
          <w:bCs/>
          <w:color w:val="000000" w:themeColor="text1"/>
        </w:rPr>
        <w:t>What Is JavaScript Used For?. Coursera. https://www.coursera.org/articles/what-is-javascript-used-For</w:t>
      </w:r>
    </w:p>
    <w:p w14:paraId="5D8CCEFF"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Dukes, E. (2023). How To Make An Educational Application. https://citizenside.com/technology/how-to-make-an-educational-application/</w:t>
      </w:r>
    </w:p>
    <w:p w14:paraId="7DEDF6A8" w14:textId="117D39F2"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Electron (n.d.). Why Electron. Retrieved August 25, 2025, from</w:t>
      </w:r>
      <w:r w:rsidR="004E1DCD">
        <w:rPr>
          <w:rFonts w:ascii="Arial" w:hAnsi="Arial" w:cs="Arial"/>
          <w:bCs/>
          <w:color w:val="000000" w:themeColor="text1"/>
        </w:rPr>
        <w:t xml:space="preserve"> </w:t>
      </w:r>
      <w:r w:rsidRPr="00420D68">
        <w:rPr>
          <w:rFonts w:ascii="Arial" w:hAnsi="Arial" w:cs="Arial"/>
          <w:bCs/>
          <w:color w:val="000000" w:themeColor="text1"/>
        </w:rPr>
        <w:t>https://www.electronjs.org/docs/why-electron</w:t>
      </w:r>
    </w:p>
    <w:p w14:paraId="2D1C8C0F" w14:textId="5E667F5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Enez, Ö. (2024). The Effect of Mobile Phone Attachment and Extended Self on Nomophobia among University Students: The Mediating Role of Materialism. Turkish Psychological Counseling and Guidance Journal, 14(73), 153-170.</w:t>
      </w:r>
      <w:r w:rsidR="00DA0340">
        <w:rPr>
          <w:rFonts w:ascii="Arial" w:hAnsi="Arial" w:cs="Arial"/>
          <w:bCs/>
          <w:color w:val="000000" w:themeColor="text1"/>
        </w:rPr>
        <w:t xml:space="preserve"> </w:t>
      </w:r>
      <w:r w:rsidR="00820BB5" w:rsidRPr="00820BB5">
        <w:rPr>
          <w:rFonts w:ascii="Arial" w:hAnsi="Arial" w:cs="Arial"/>
          <w:bCs/>
          <w:color w:val="000000" w:themeColor="text1"/>
        </w:rPr>
        <w:t>https://doi.org/10.17066/tpdrd.1294345_1</w:t>
      </w:r>
    </w:p>
    <w:p w14:paraId="3B35ED32" w14:textId="371EBEDB"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García Fernández de Castro, E. J., García Puche, E. J., &amp; Jabba Molinares, D. (2025). Dynamic Low-Latency Load Balancing Model to Improve Quality of Experience in a Hybrid Fog and Edge Architecture for Massively Multiplayer Online (MMO) Games. Applied Sciences, 15(12), 6379.</w:t>
      </w:r>
      <w:r w:rsidR="006F3631">
        <w:rPr>
          <w:rFonts w:ascii="Arial" w:hAnsi="Arial" w:cs="Arial"/>
          <w:bCs/>
          <w:color w:val="000000" w:themeColor="text1"/>
        </w:rPr>
        <w:t xml:space="preserve"> </w:t>
      </w:r>
      <w:r w:rsidR="00820BB5">
        <w:rPr>
          <w:rFonts w:ascii="Arial" w:hAnsi="Arial" w:cs="Arial"/>
          <w:bCs/>
          <w:color w:val="000000" w:themeColor="text1"/>
        </w:rPr>
        <w:t>https://doi.org/</w:t>
      </w:r>
      <w:r w:rsidR="00820BB5" w:rsidRPr="00820BB5">
        <w:rPr>
          <w:rFonts w:ascii="Arial" w:hAnsi="Arial" w:cs="Arial"/>
          <w:bCs/>
          <w:color w:val="000000" w:themeColor="text1"/>
        </w:rPr>
        <w:t>10.3390/app15126379</w:t>
      </w:r>
    </w:p>
    <w:p w14:paraId="1ED9778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Gulshan (2023). Internet: Its Advantages and Disadvantages. JBM Global School. https://jbms.in/internet-its-advantages-and-disadvantages/</w:t>
      </w:r>
    </w:p>
    <w:p w14:paraId="17CB19C9" w14:textId="03B290FB"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Gumasing, M. J. J., Dahilig, J. A. V., Taw, C. A. Y., &amp; Valeriano, C. (2022, June). Effects of Boredom on the Academic Engagement of Students during Online Class. In Proceeding of the 7th North American International Conference on Industrial Engineering and Operations Management, Orlando, Florida, USA (pp. 12-14).</w:t>
      </w:r>
      <w:r w:rsidR="00323BBB">
        <w:rPr>
          <w:rFonts w:ascii="Arial" w:hAnsi="Arial" w:cs="Arial"/>
          <w:bCs/>
          <w:color w:val="000000" w:themeColor="text1"/>
        </w:rPr>
        <w:t xml:space="preserve"> </w:t>
      </w:r>
      <w:r w:rsidRPr="00420D68">
        <w:rPr>
          <w:rFonts w:ascii="Arial" w:hAnsi="Arial" w:cs="Arial"/>
          <w:bCs/>
          <w:color w:val="000000" w:themeColor="text1"/>
        </w:rPr>
        <w:t>https://ieomsociety.org/proceedings</w:t>
      </w:r>
      <w:r w:rsidR="00323BBB">
        <w:rPr>
          <w:rFonts w:ascii="Arial" w:hAnsi="Arial" w:cs="Arial"/>
          <w:bCs/>
          <w:color w:val="000000" w:themeColor="text1"/>
        </w:rPr>
        <w:br/>
      </w:r>
      <w:r w:rsidRPr="00420D68">
        <w:rPr>
          <w:rFonts w:ascii="Arial" w:hAnsi="Arial" w:cs="Arial"/>
          <w:bCs/>
          <w:color w:val="000000" w:themeColor="text1"/>
        </w:rPr>
        <w:t>/2022orlando/521.pdf</w:t>
      </w:r>
    </w:p>
    <w:p w14:paraId="65A90025"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Harężlak, R. (2024). 10 Successful Companies Using Node.js. Selleo. https://selleo.com/blog/10-successful-companies-using-nodejs</w:t>
      </w:r>
    </w:p>
    <w:p w14:paraId="1F777A43" w14:textId="2E5A1A85"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He, H</w:t>
      </w:r>
      <w:r w:rsidR="0063485B">
        <w:rPr>
          <w:rFonts w:ascii="Arial" w:hAnsi="Arial" w:cs="Arial"/>
          <w:bCs/>
          <w:color w:val="000000" w:themeColor="text1"/>
        </w:rPr>
        <w:t>. (2023)</w:t>
      </w:r>
      <w:r w:rsidRPr="00420D68">
        <w:rPr>
          <w:rFonts w:ascii="Arial" w:hAnsi="Arial" w:cs="Arial"/>
          <w:bCs/>
          <w:color w:val="000000" w:themeColor="text1"/>
        </w:rPr>
        <w:t>. E</w:t>
      </w:r>
      <w:r w:rsidRPr="00420D68">
        <w:rPr>
          <w:rFonts w:ascii="Cambria Math" w:hAnsi="Cambria Math" w:cs="Cambria Math"/>
          <w:bCs/>
          <w:color w:val="000000" w:themeColor="text1"/>
        </w:rPr>
        <w:t>‐</w:t>
      </w:r>
      <w:r w:rsidRPr="00420D68">
        <w:rPr>
          <w:rFonts w:ascii="Arial" w:hAnsi="Arial" w:cs="Arial"/>
          <w:bCs/>
          <w:color w:val="000000" w:themeColor="text1"/>
        </w:rPr>
        <w:t>learning theory. Theoretical models for teaching and research. https://opentext.wsu.edu/theoreticalmodelsforteachingandresearch/chapt</w:t>
      </w:r>
      <w:r w:rsidR="001934D8">
        <w:rPr>
          <w:rFonts w:ascii="Arial" w:hAnsi="Arial" w:cs="Arial"/>
          <w:bCs/>
          <w:color w:val="000000" w:themeColor="text1"/>
        </w:rPr>
        <w:t>e</w:t>
      </w:r>
      <w:r w:rsidRPr="00420D68">
        <w:rPr>
          <w:rFonts w:ascii="Arial" w:hAnsi="Arial" w:cs="Arial"/>
          <w:bCs/>
          <w:color w:val="000000" w:themeColor="text1"/>
        </w:rPr>
        <w:t>r/e-learning-theory/</w:t>
      </w:r>
    </w:p>
    <w:p w14:paraId="459A289E"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Hussain, A., Mkpojiogu, E. O. C., &amp; Kamal, F. M. (2021). Effects of graphical interface usability on user performance in mobile applications. International Journal of Interactive Mobile Technologies, 15(7), 17–34. https://doi.org/10.3991/ijim.v15i07.20677</w:t>
      </w:r>
    </w:p>
    <w:p w14:paraId="46150BCA"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Ifenthaler, D., &amp; Yau, J. Y.-K. (2020). Utilising learning analytics for study success: Reflections on current empirical findings. In D. Ifenthaler, N. Bellin-Mularski, &amp; D. Mah (Eds.), Implementing learning analytics in higher education (pp. 19–36). Springer. https://doi.org/10.1007/978-3-030-50160-0_2</w:t>
      </w:r>
    </w:p>
    <w:p w14:paraId="30722EC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Jalil, J., &amp; Sabir, S. (2019). Mobile phone usage and distraction in learning sessions. Pakistan Armed Forces Medical Journal, 69(1), 54-59. https://www.academia.edu/66243285/Mobile_Phone_Usage_and_Distraction_in_Learning_Sessions</w:t>
      </w:r>
    </w:p>
    <w:p w14:paraId="277985C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Khairkar, A., Bulbule, S., Manchalkar, S., Phatate, S., &amp; Soni, K. (2023). Eduassesspro: An Automated Quiz Generator and Exam Creator. Journal of AI-Driven Educational Tools. https://doi.org/10.47392/IRJASH.2024.027</w:t>
      </w:r>
    </w:p>
    <w:p w14:paraId="7C0EC67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Khomyn, A. (2025). The Complete Guide To Building Educational Apps In 2024: From Concept To Launch. https://soloway.tech/blog/the-complete-guide-to-building-educational-apps/</w:t>
      </w:r>
    </w:p>
    <w:p w14:paraId="5DE09786" w14:textId="7DEC77C3"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Kumar, R., &amp; Singh, P. (2022). Offline-first application design and transmission reliability. International Journal of Mobile Computing, 14(3), 112-125.</w:t>
      </w:r>
      <w:r w:rsidR="00E432FA">
        <w:rPr>
          <w:rFonts w:ascii="Arial" w:hAnsi="Arial" w:cs="Arial"/>
          <w:bCs/>
          <w:color w:val="000000" w:themeColor="text1"/>
        </w:rPr>
        <w:t xml:space="preserve"> </w:t>
      </w:r>
      <w:r w:rsidRPr="00420D68">
        <w:rPr>
          <w:rFonts w:ascii="Arial" w:hAnsi="Arial" w:cs="Arial"/>
          <w:bCs/>
          <w:color w:val="000000" w:themeColor="text1"/>
        </w:rPr>
        <w:t>https://newjaigs.com/index.php/JAIGS/article/view/387</w:t>
      </w:r>
    </w:p>
    <w:p w14:paraId="0C21D6D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Kurniawan, S., &amp; Zaphiris, P. (2021). The impact of font and text size on user reading performance. International Journal of Human-Computer Studies, 147, 102563. https://doi.org/10.1016/j.ijhcs.2020.102563</w:t>
      </w:r>
    </w:p>
    <w:p w14:paraId="093C6DF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Lee, H., et al. (2020). GPU-based security and performance trade-offs. arXiv:2002.12375. https://arxiv.org/abs/2002.12375</w:t>
      </w:r>
    </w:p>
    <w:p w14:paraId="6E5397D6" w14:textId="73BB7F34"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Lee, S., &amp; Kwon, O. (2020). Effects of network quality on user satisfaction in mobile applications. Journal of Systems and Software, 168, 110655.</w:t>
      </w:r>
      <w:r w:rsidR="00E432FA">
        <w:rPr>
          <w:rFonts w:ascii="Arial" w:hAnsi="Arial" w:cs="Arial"/>
          <w:bCs/>
          <w:color w:val="000000" w:themeColor="text1"/>
        </w:rPr>
        <w:t xml:space="preserve"> </w:t>
      </w:r>
      <w:r w:rsidRPr="00420D68">
        <w:rPr>
          <w:rFonts w:ascii="Arial" w:hAnsi="Arial" w:cs="Arial"/>
          <w:bCs/>
          <w:color w:val="000000" w:themeColor="text1"/>
        </w:rPr>
        <w:t>https://doi.org/10.1016/j.jss.2020.110655</w:t>
      </w:r>
    </w:p>
    <w:p w14:paraId="17F4D74B" w14:textId="7E9730BB"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Liu, Y., Shu, X., Sun, Y., Jang, J., &amp; Mittal, P. (2022, December). RAPID: real-time alert investigation with context-aware prioritization for efficient threat discovery. In Proceedings of the 38th annual computer security applications conference (pp. 827-840).</w:t>
      </w:r>
      <w:r w:rsidR="00141DB0">
        <w:rPr>
          <w:rFonts w:ascii="Arial" w:hAnsi="Arial" w:cs="Arial"/>
          <w:bCs/>
          <w:color w:val="000000" w:themeColor="text1"/>
        </w:rPr>
        <w:t xml:space="preserve"> </w:t>
      </w:r>
      <w:r w:rsidRPr="00420D68">
        <w:rPr>
          <w:rFonts w:ascii="Arial" w:hAnsi="Arial" w:cs="Arial"/>
          <w:bCs/>
          <w:color w:val="000000" w:themeColor="text1"/>
        </w:rPr>
        <w:t>https://dl.acm.org/doi/fullHtml</w:t>
      </w:r>
      <w:r w:rsidR="00141DB0">
        <w:rPr>
          <w:rFonts w:ascii="Arial" w:hAnsi="Arial" w:cs="Arial"/>
          <w:bCs/>
          <w:color w:val="000000" w:themeColor="text1"/>
        </w:rPr>
        <w:br/>
      </w:r>
      <w:r w:rsidRPr="00420D68">
        <w:rPr>
          <w:rFonts w:ascii="Arial" w:hAnsi="Arial" w:cs="Arial"/>
          <w:bCs/>
          <w:color w:val="000000" w:themeColor="text1"/>
        </w:rPr>
        <w:t>/10.1145/3564625.3567997</w:t>
      </w:r>
    </w:p>
    <w:p w14:paraId="26F4171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Macías, Z. L. V., Hernández, A. A. R., &amp; Sáenz, C. L. S. (2020). Digital games (Gamification) in learning and training: An approach to adaptation and </w:t>
      </w:r>
      <w:r w:rsidRPr="00420D68">
        <w:rPr>
          <w:rFonts w:ascii="Arial" w:hAnsi="Arial" w:cs="Arial"/>
          <w:bCs/>
          <w:color w:val="000000" w:themeColor="text1"/>
        </w:rPr>
        <w:lastRenderedPageBreak/>
        <w:t>integration in the classroom. Gist: Education and Learning Research Journal, (20), 171-188. http://dx.doi.org/10.26817/16925777.765</w:t>
      </w:r>
    </w:p>
    <w:p w14:paraId="7D27763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MDN (n.d.). The WebSocket API (WebSockets). Retrieved August 23, 2025, from https://developer.mozilla.org/docs/Web/API/WebSockets_API</w:t>
      </w:r>
    </w:p>
    <w:p w14:paraId="6DEF358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MDPI. (2023). Security and reliability in wireless communications: Trade-offs and adaptive strategies. https://www.mdpi.com/1099-4300/25/7/1040</w:t>
      </w:r>
    </w:p>
    <w:p w14:paraId="0CE49D1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Munoto, M., Sumbawati, M. S., &amp; Sari, S. F. M. (2021). The use of mobile technology in learning with online and offline systems. International Journal of Information and Communication Technology Education (IJICTE), 17(2), 54-67. http://doi.org/10.4018/IJICTE.2021040104</w:t>
      </w:r>
    </w:p>
    <w:p w14:paraId="396C0FC4"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Mutiawani, V., Amrin, N., Saputra, K., &amp; Yunardi, D. H. (2020, November). Developing a Desktop-based Offline Quiz Application. In 2020 IEEE Conference on e-Learning, e-Management and e-Services (IC3e) (pp. 98-103). IEEE. http://doi.org/10.1109/IC3e50159.2020.9288376</w:t>
      </w:r>
    </w:p>
    <w:p w14:paraId="01A5AED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Nature. (2025). Adaptive multi-layer security for real-time applications. https://www.nature.com/articles/s41598-025-10022-0</w:t>
      </w:r>
    </w:p>
    <w:p w14:paraId="4C304EE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Nineleaps (2025). Package management. Medium. https://medium.com/technology-nineleaps/package-management-d5059784dae4</w:t>
      </w:r>
    </w:p>
    <w:p w14:paraId="744F0E77"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npm Docs (n.d.). About npm. Retrieved August 25, 2025, from. https://docs.npmjs.com/about-npm#learn-more</w:t>
      </w:r>
    </w:p>
    <w:p w14:paraId="17EAD2C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Octorina, A. (2021). Implementasi aplikasi quizizz untuk meningkatkan kehadiran dan hasil belajar IPS. SOSEARCH: Social Science Educational Research, 1(2), 68-76. https://doi.org/10.26740/sosearch.v1n2.p68-76</w:t>
      </w:r>
    </w:p>
    <w:p w14:paraId="26A51DB2" w14:textId="60D51C6B"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Ortega, J. (2023).</w:t>
      </w:r>
      <w:r w:rsidR="00E432FA">
        <w:rPr>
          <w:rFonts w:ascii="Arial" w:hAnsi="Arial" w:cs="Arial"/>
          <w:bCs/>
          <w:color w:val="000000" w:themeColor="text1"/>
        </w:rPr>
        <w:t xml:space="preserve"> </w:t>
      </w:r>
      <w:r w:rsidRPr="00420D68">
        <w:rPr>
          <w:rFonts w:ascii="Arial" w:hAnsi="Arial" w:cs="Arial"/>
          <w:bCs/>
          <w:color w:val="000000" w:themeColor="text1"/>
        </w:rPr>
        <w:t>DevTools: Essential Tricks for Web Development. https://itequia.com/en/essential-tips-to-maximize-the-potential-of-devtools/</w:t>
      </w:r>
    </w:p>
    <w:p w14:paraId="277103BE" w14:textId="5F029B55"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Padmanabhan, A.</w:t>
      </w:r>
      <w:r w:rsidR="00E432FA">
        <w:rPr>
          <w:rFonts w:ascii="Arial" w:hAnsi="Arial" w:cs="Arial"/>
          <w:bCs/>
          <w:color w:val="000000" w:themeColor="text1"/>
        </w:rPr>
        <w:t xml:space="preserve"> </w:t>
      </w:r>
      <w:r w:rsidRPr="00420D68">
        <w:rPr>
          <w:rFonts w:ascii="Arial" w:hAnsi="Arial" w:cs="Arial"/>
          <w:bCs/>
          <w:color w:val="000000" w:themeColor="text1"/>
        </w:rPr>
        <w:t>(2020). Package manager. Devopeida. https://devopedia.org</w:t>
      </w:r>
      <w:r w:rsidR="00C869AB">
        <w:rPr>
          <w:rFonts w:ascii="Arial" w:hAnsi="Arial" w:cs="Arial"/>
          <w:bCs/>
          <w:color w:val="000000" w:themeColor="text1"/>
        </w:rPr>
        <w:br/>
      </w:r>
      <w:r w:rsidRPr="00420D68">
        <w:rPr>
          <w:rFonts w:ascii="Arial" w:hAnsi="Arial" w:cs="Arial"/>
          <w:bCs/>
          <w:color w:val="000000" w:themeColor="text1"/>
        </w:rPr>
        <w:t>/package-manager</w:t>
      </w:r>
    </w:p>
    <w:p w14:paraId="35A94DD7"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Patro, R. (2023). Application Development: The Significance Of Testing And Debugging. https://5datainc.com/application-development-the-significance-of-testing-and-debugging/</w:t>
      </w:r>
    </w:p>
    <w:p w14:paraId="3B1C0553"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Rathi, M. (2025). Teaching Learning Materials (TLM) in Education: Meaning, Importance, and Types. https://leadschool.in/blog/teaching-learning-material</w:t>
      </w:r>
    </w:p>
    <w:p w14:paraId="3D052149" w14:textId="168F7094"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Roslan, R., Ayub, A. F. M., Ghazali, N., &amp; Zulkifli, N. N. (2021). The development of a collaborated gamified e-quiz and strategy game mobile application to increase students’ motivation and continuance usage intention. ANP Journal of Social Science and Humanities, 2(2), 74-81. https://doi.org</w:t>
      </w:r>
      <w:r w:rsidR="00C869AB">
        <w:rPr>
          <w:rFonts w:ascii="Arial" w:hAnsi="Arial" w:cs="Arial"/>
          <w:bCs/>
          <w:color w:val="000000" w:themeColor="text1"/>
        </w:rPr>
        <w:br/>
      </w:r>
      <w:r w:rsidRPr="00420D68">
        <w:rPr>
          <w:rFonts w:ascii="Arial" w:hAnsi="Arial" w:cs="Arial"/>
          <w:bCs/>
          <w:color w:val="000000" w:themeColor="text1"/>
        </w:rPr>
        <w:t>/10.53797/anp.jssh.v2i2.10.2021</w:t>
      </w:r>
    </w:p>
    <w:p w14:paraId="08DAC91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Rüth, M., Breuer, J., Zimmermann, D., &amp; Kaspar, K. (2021). The effects of different feedback types on learning with mobile quiz apps. Frontiers in Psychology, 12, 665144. http://dx.doi.org/10.3389/fpsyg.2021.665144</w:t>
      </w:r>
    </w:p>
    <w:p w14:paraId="4C61031E"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Setyawan, H. (2019). Blended method: Online-offline teaching and learning, on students’ reading achievement. English Education: Jurnal Tadris Bahasa Inggris, 12(1), 22-33. https://doi.org/10.2p4042/ee-jtbi.v12i1.4432</w:t>
      </w:r>
    </w:p>
    <w:p w14:paraId="40C1839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Shoesmith, J., Hook, J. D., Parsons, A. F., &amp; Hurst, G. A. (2020). Organic fanatic: a quiz-based mobile application game to support learning the structure and reactivity of organic compounds. https://doi.org/10.1021/acs.jchemed.0c00492</w:t>
      </w:r>
    </w:p>
    <w:p w14:paraId="5AE2350F" w14:textId="264F181C"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Solove, D. J. (2022). Understanding privacy. Harvard University Press.</w:t>
      </w:r>
      <w:r w:rsidR="00E432FA">
        <w:rPr>
          <w:rFonts w:ascii="Arial" w:hAnsi="Arial" w:cs="Arial"/>
          <w:bCs/>
          <w:color w:val="000000" w:themeColor="text1"/>
        </w:rPr>
        <w:t xml:space="preserve"> </w:t>
      </w:r>
      <w:r w:rsidR="003D60AB" w:rsidRPr="003D60AB">
        <w:rPr>
          <w:rFonts w:ascii="Arial" w:hAnsi="Arial" w:cs="Arial"/>
          <w:bCs/>
          <w:color w:val="000000" w:themeColor="text1"/>
        </w:rPr>
        <w:t>https://papers.ssrn.com/sol3/papers.cfm?abstract_id=1127888</w:t>
      </w:r>
    </w:p>
    <w:p w14:paraId="331A6E4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Smiderle, R., Rigo, S. J., Marques, L. B., Peçanha de Miranda Coelho, J. A., &amp; Jaques, P. A. (2020). The impact of gamification on students’ learning, engagement and behavior based on their personality traits. Smart Learning Environments, 7(1), 3. https://doi.org/10.1186/s40561-019-0098-x</w:t>
      </w:r>
    </w:p>
    <w:p w14:paraId="18061807" w14:textId="3767287D"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UMATechnology. (2025). TCP Protocol: What It Is and Why It’s Important. TCP Protocol: What It Is and Why It’s Important - UMA Technology</w:t>
      </w:r>
      <w:r w:rsidR="003D60AB">
        <w:rPr>
          <w:rFonts w:ascii="Arial" w:hAnsi="Arial" w:cs="Arial"/>
          <w:bCs/>
          <w:color w:val="000000" w:themeColor="text1"/>
        </w:rPr>
        <w:t xml:space="preserve">. </w:t>
      </w:r>
      <w:r w:rsidR="003D60AB" w:rsidRPr="003D60AB">
        <w:rPr>
          <w:rFonts w:ascii="Arial" w:hAnsi="Arial" w:cs="Arial"/>
          <w:bCs/>
          <w:color w:val="000000" w:themeColor="text1"/>
        </w:rPr>
        <w:t>https://www.hostinger.com/ph/tutorials/tcp-protocol</w:t>
      </w:r>
    </w:p>
    <w:p w14:paraId="3CD483C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Wang, F., Sun, Y., &amp; Cao, Y. (2023, February). Research on 5G LAN in Fixed Mobile Converged Network Service. In International Conference on Computing, Control and Industrial Engineering (pp. 781-791). Singapore: Springer Nature Singapore. https://doi.org/10.1007/978-981-99-2730-2_74</w:t>
      </w:r>
    </w:p>
    <w:p w14:paraId="3FD0752F" w14:textId="307EEB71"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lastRenderedPageBreak/>
        <w:t>‎</w:t>
      </w:r>
      <w:r w:rsidRPr="00420D68">
        <w:rPr>
          <w:rFonts w:ascii="Arial" w:hAnsi="Arial" w:cs="Arial"/>
          <w:bCs/>
          <w:color w:val="000000" w:themeColor="text1"/>
        </w:rPr>
        <w:t xml:space="preserve">Wang, J., Xu, Z., Wang, X., &amp; Lu, J. (2022). </w:t>
      </w:r>
      <w:r w:rsidR="00AF2D27" w:rsidRPr="00420D68">
        <w:rPr>
          <w:rFonts w:ascii="Arial" w:hAnsi="Arial" w:cs="Arial"/>
          <w:bCs/>
          <w:color w:val="000000" w:themeColor="text1"/>
        </w:rPr>
        <w:t>Comparative research</w:t>
      </w:r>
      <w:r w:rsidRPr="00420D68">
        <w:rPr>
          <w:rFonts w:ascii="Arial" w:hAnsi="Arial" w:cs="Arial"/>
          <w:bCs/>
          <w:color w:val="000000" w:themeColor="text1"/>
        </w:rPr>
        <w:t xml:space="preserve"> on usability and user experience of user interface design software. International Journal of Advanced Computer Science and Applications, 13(8).</w:t>
      </w:r>
      <w:r w:rsidR="00E432FA">
        <w:rPr>
          <w:rFonts w:ascii="Arial" w:hAnsi="Arial" w:cs="Arial"/>
          <w:bCs/>
          <w:color w:val="000000" w:themeColor="text1"/>
        </w:rPr>
        <w:t xml:space="preserve"> </w:t>
      </w:r>
      <w:r w:rsidRPr="00420D68">
        <w:rPr>
          <w:rFonts w:ascii="Arial" w:hAnsi="Arial" w:cs="Arial"/>
          <w:bCs/>
          <w:color w:val="000000" w:themeColor="text1"/>
        </w:rPr>
        <w:t>https://thesai.org/Downloads/Volume13No8/Paper_4-A_Comparative_Research_on_Usability_and_User_Experience.pdf</w:t>
      </w:r>
    </w:p>
    <w:p w14:paraId="3B2C6AA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Wijekoon, C. (2023). UI/UX Standards. https://medium.com/@chathuswijekoonuom/ui-ux-standards-ddb4ad898ccc</w:t>
      </w:r>
    </w:p>
    <w:p w14:paraId="74B91B82" w14:textId="351D4BC8" w:rsidR="003341B5" w:rsidRDefault="00420D68" w:rsidP="00D307F2">
      <w:pPr>
        <w:spacing w:line="480" w:lineRule="auto"/>
        <w:ind w:left="720" w:hanging="720"/>
        <w:rPr>
          <w:rFonts w:ascii="Arial" w:hAnsi="Arial" w:cs="Arial"/>
          <w:bCs/>
          <w:color w:val="000000" w:themeColor="text1"/>
        </w:rPr>
      </w:pPr>
      <w:r w:rsidRPr="00420D68">
        <w:rPr>
          <w:rFonts w:ascii="Arial" w:hAnsi="Arial" w:cs="Arial"/>
          <w:bCs/>
          <w:color w:val="000000" w:themeColor="text1"/>
        </w:rPr>
        <w:t>Xie, X., Li, Y., Ning, Z., Purwanto, E., Li, N., &amp; Wong, K. H. (2023, September). SwiftQuiz-An interactive module to help teachers swiftly create questions and get rich feedback. In 2023 3rd International Conference on Educational Technology (ICET) (pp. 76-80). IEEE.</w:t>
      </w:r>
      <w:r w:rsidR="001C3AD6">
        <w:rPr>
          <w:rFonts w:ascii="Arial" w:hAnsi="Arial" w:cs="Arial"/>
          <w:bCs/>
          <w:color w:val="000000" w:themeColor="text1"/>
        </w:rPr>
        <w:t xml:space="preserve"> </w:t>
      </w:r>
      <w:r w:rsidR="001C3AD6" w:rsidRPr="001C3AD6">
        <w:rPr>
          <w:rFonts w:ascii="Arial" w:hAnsi="Arial" w:cs="Arial"/>
          <w:bCs/>
        </w:rPr>
        <w:t>https://doi.org</w:t>
      </w:r>
      <w:r w:rsidR="001C3AD6" w:rsidRPr="001C3AD6">
        <w:rPr>
          <w:rFonts w:ascii="Arial" w:hAnsi="Arial" w:cs="Arial"/>
          <w:bCs/>
        </w:rPr>
        <w:br/>
        <w:t>/10.1109/icet59358.2023.10424127</w:t>
      </w:r>
      <w:bookmarkEnd w:id="1"/>
    </w:p>
    <w:p w14:paraId="5DBE13CF" w14:textId="77777777" w:rsidR="003341B5" w:rsidRDefault="003341B5">
      <w:pPr>
        <w:spacing w:line="259" w:lineRule="auto"/>
        <w:rPr>
          <w:rFonts w:ascii="Arial" w:hAnsi="Arial" w:cs="Arial"/>
          <w:bCs/>
          <w:color w:val="000000" w:themeColor="text1"/>
        </w:rPr>
      </w:pPr>
      <w:r>
        <w:rPr>
          <w:rFonts w:ascii="Arial" w:hAnsi="Arial" w:cs="Arial"/>
          <w:bCs/>
          <w:color w:val="000000" w:themeColor="text1"/>
        </w:rPr>
        <w:br w:type="page"/>
      </w:r>
    </w:p>
    <w:p w14:paraId="51F2E43C" w14:textId="286D5F0B" w:rsidR="003341B5" w:rsidRDefault="003341B5" w:rsidP="003341B5">
      <w:pPr>
        <w:spacing w:line="259" w:lineRule="auto"/>
        <w:jc w:val="center"/>
        <w:rPr>
          <w:rFonts w:ascii="Arial" w:hAnsi="Arial" w:cs="Arial"/>
          <w:b/>
          <w:bCs/>
          <w:lang w:val="en-US"/>
        </w:rPr>
      </w:pPr>
    </w:p>
    <w:p w14:paraId="6E2AA2DE" w14:textId="77777777" w:rsidR="003341B5" w:rsidRDefault="003341B5" w:rsidP="003341B5">
      <w:pPr>
        <w:spacing w:line="259" w:lineRule="auto"/>
        <w:jc w:val="center"/>
        <w:rPr>
          <w:rFonts w:ascii="Arial" w:hAnsi="Arial" w:cs="Arial"/>
          <w:b/>
          <w:bCs/>
          <w:lang w:val="en-US"/>
        </w:rPr>
      </w:pPr>
    </w:p>
    <w:p w14:paraId="74B70D04" w14:textId="2D435026" w:rsidR="003341B5" w:rsidRDefault="003341B5" w:rsidP="003341B5">
      <w:pPr>
        <w:spacing w:line="259" w:lineRule="auto"/>
        <w:jc w:val="center"/>
        <w:rPr>
          <w:rFonts w:ascii="Arial" w:hAnsi="Arial" w:cs="Arial"/>
          <w:b/>
          <w:bCs/>
          <w:lang w:val="en-US"/>
        </w:rPr>
      </w:pPr>
    </w:p>
    <w:p w14:paraId="2D7B41B9" w14:textId="77777777" w:rsidR="003341B5" w:rsidRDefault="003341B5" w:rsidP="003341B5">
      <w:pPr>
        <w:spacing w:line="259" w:lineRule="auto"/>
        <w:jc w:val="center"/>
        <w:rPr>
          <w:rFonts w:ascii="Arial" w:hAnsi="Arial" w:cs="Arial"/>
          <w:b/>
          <w:bCs/>
          <w:lang w:val="en-US"/>
        </w:rPr>
      </w:pPr>
    </w:p>
    <w:p w14:paraId="6C952601" w14:textId="3ECA49AD" w:rsidR="003341B5" w:rsidRDefault="003341B5" w:rsidP="003341B5">
      <w:pPr>
        <w:spacing w:line="259" w:lineRule="auto"/>
        <w:jc w:val="center"/>
        <w:rPr>
          <w:rFonts w:ascii="Arial" w:hAnsi="Arial" w:cs="Arial"/>
          <w:b/>
          <w:bCs/>
          <w:lang w:val="en-US"/>
        </w:rPr>
      </w:pPr>
    </w:p>
    <w:p w14:paraId="30DFDF5D" w14:textId="77777777" w:rsidR="003341B5" w:rsidRDefault="003341B5" w:rsidP="003341B5">
      <w:pPr>
        <w:spacing w:line="259" w:lineRule="auto"/>
        <w:jc w:val="center"/>
        <w:rPr>
          <w:rFonts w:ascii="Arial" w:hAnsi="Arial" w:cs="Arial"/>
          <w:b/>
          <w:bCs/>
          <w:lang w:val="en-US"/>
        </w:rPr>
      </w:pPr>
    </w:p>
    <w:p w14:paraId="1788B4F3" w14:textId="1C90013D" w:rsidR="003341B5" w:rsidRDefault="003341B5" w:rsidP="003341B5">
      <w:pPr>
        <w:spacing w:line="259" w:lineRule="auto"/>
        <w:jc w:val="center"/>
        <w:rPr>
          <w:rFonts w:ascii="Arial" w:hAnsi="Arial" w:cs="Arial"/>
          <w:b/>
          <w:bCs/>
          <w:lang w:val="en-US"/>
        </w:rPr>
      </w:pPr>
    </w:p>
    <w:p w14:paraId="729290A9" w14:textId="71669DD2" w:rsidR="003341B5" w:rsidRDefault="003341B5" w:rsidP="003341B5">
      <w:pPr>
        <w:spacing w:line="259" w:lineRule="auto"/>
        <w:jc w:val="center"/>
        <w:rPr>
          <w:rFonts w:ascii="Arial" w:hAnsi="Arial" w:cs="Arial"/>
          <w:b/>
          <w:bCs/>
          <w:lang w:val="en-US"/>
        </w:rPr>
      </w:pPr>
    </w:p>
    <w:p w14:paraId="7BC4A10C" w14:textId="77777777" w:rsidR="003341B5" w:rsidRDefault="003341B5" w:rsidP="003341B5">
      <w:pPr>
        <w:spacing w:line="259" w:lineRule="auto"/>
        <w:jc w:val="center"/>
        <w:rPr>
          <w:rFonts w:ascii="Arial" w:hAnsi="Arial" w:cs="Arial"/>
          <w:b/>
          <w:bCs/>
          <w:lang w:val="en-US"/>
        </w:rPr>
      </w:pPr>
    </w:p>
    <w:p w14:paraId="41633ABA" w14:textId="77777777" w:rsidR="003341B5" w:rsidRDefault="003341B5" w:rsidP="003341B5">
      <w:pPr>
        <w:spacing w:line="259" w:lineRule="auto"/>
        <w:jc w:val="center"/>
        <w:rPr>
          <w:rFonts w:ascii="Arial" w:hAnsi="Arial" w:cs="Arial"/>
          <w:b/>
          <w:bCs/>
          <w:lang w:val="en-US"/>
        </w:rPr>
      </w:pPr>
    </w:p>
    <w:p w14:paraId="16D0C4AB" w14:textId="0435DA83" w:rsidR="003341B5" w:rsidRDefault="003341B5" w:rsidP="003341B5">
      <w:pPr>
        <w:spacing w:line="259" w:lineRule="auto"/>
        <w:jc w:val="center"/>
        <w:rPr>
          <w:rFonts w:ascii="Arial" w:hAnsi="Arial" w:cs="Arial"/>
          <w:b/>
          <w:bCs/>
          <w:lang w:val="en-US"/>
        </w:rPr>
      </w:pPr>
    </w:p>
    <w:p w14:paraId="62159874" w14:textId="77777777" w:rsidR="003341B5" w:rsidRDefault="003341B5" w:rsidP="003341B5">
      <w:pPr>
        <w:spacing w:line="259" w:lineRule="auto"/>
        <w:jc w:val="center"/>
        <w:rPr>
          <w:rFonts w:ascii="Arial" w:hAnsi="Arial" w:cs="Arial"/>
          <w:b/>
          <w:bCs/>
          <w:lang w:val="en-US"/>
        </w:rPr>
      </w:pPr>
    </w:p>
    <w:p w14:paraId="71868D27" w14:textId="33AE43DB" w:rsidR="003341B5" w:rsidRDefault="003341B5" w:rsidP="003341B5">
      <w:pPr>
        <w:spacing w:line="259" w:lineRule="auto"/>
        <w:jc w:val="center"/>
        <w:rPr>
          <w:rFonts w:ascii="Arial" w:hAnsi="Arial" w:cs="Arial"/>
          <w:b/>
          <w:bCs/>
          <w:lang w:val="en-US"/>
        </w:rPr>
      </w:pPr>
    </w:p>
    <w:p w14:paraId="51E20A67" w14:textId="1B9823D6" w:rsidR="003341B5" w:rsidRDefault="003341B5" w:rsidP="003341B5">
      <w:pPr>
        <w:spacing w:line="259" w:lineRule="auto"/>
        <w:jc w:val="center"/>
        <w:rPr>
          <w:rFonts w:ascii="Arial" w:hAnsi="Arial" w:cs="Arial"/>
          <w:b/>
          <w:bCs/>
          <w:lang w:val="en-US"/>
        </w:rPr>
      </w:pPr>
      <w:r>
        <w:rPr>
          <w:rFonts w:ascii="Arial" w:hAnsi="Arial" w:cs="Arial"/>
          <w:b/>
          <w:bCs/>
          <w:lang w:val="en-US"/>
        </w:rPr>
        <w:t>APPENDICES</w:t>
      </w:r>
    </w:p>
    <w:p w14:paraId="67B5E75C" w14:textId="77777777" w:rsidR="003341B5" w:rsidRDefault="003341B5" w:rsidP="003341B5">
      <w:pPr>
        <w:spacing w:line="259" w:lineRule="auto"/>
        <w:jc w:val="center"/>
        <w:rPr>
          <w:rFonts w:ascii="Arial" w:hAnsi="Arial" w:cs="Arial"/>
          <w:b/>
          <w:bCs/>
          <w:lang w:val="en-US"/>
        </w:rPr>
      </w:pPr>
      <w:r>
        <w:rPr>
          <w:rFonts w:ascii="Arial" w:hAnsi="Arial" w:cs="Arial"/>
          <w:b/>
          <w:bCs/>
          <w:lang w:val="en-US"/>
        </w:rPr>
        <w:br w:type="page"/>
      </w:r>
    </w:p>
    <w:p w14:paraId="48799B60" w14:textId="77777777" w:rsidR="003341B5" w:rsidRPr="00580933" w:rsidRDefault="003341B5" w:rsidP="003341B5">
      <w:pPr>
        <w:spacing w:line="240" w:lineRule="auto"/>
        <w:jc w:val="center"/>
        <w:rPr>
          <w:rFonts w:ascii="Arial" w:hAnsi="Arial" w:cs="Arial"/>
          <w:b/>
          <w:bCs/>
          <w:lang w:val="en-US"/>
        </w:rPr>
      </w:pPr>
      <w:r>
        <w:rPr>
          <w:rFonts w:ascii="Arial" w:hAnsi="Arial" w:cs="Arial"/>
          <w:b/>
          <w:bCs/>
          <w:noProof/>
          <w:lang w:val="en-US"/>
        </w:rPr>
        <w:lastRenderedPageBreak/>
        <w:drawing>
          <wp:anchor distT="0" distB="0" distL="114300" distR="114300" simplePos="0" relativeHeight="251674624" behindDoc="0" locked="0" layoutInCell="1" allowOverlap="1" wp14:anchorId="7BBF16DA" wp14:editId="6CDCAF8A">
            <wp:simplePos x="0" y="0"/>
            <wp:positionH relativeFrom="margin">
              <wp:posOffset>41910</wp:posOffset>
            </wp:positionH>
            <wp:positionV relativeFrom="paragraph">
              <wp:posOffset>444973</wp:posOffset>
            </wp:positionV>
            <wp:extent cx="5401310" cy="8519795"/>
            <wp:effectExtent l="0" t="0" r="8890" b="0"/>
            <wp:wrapNone/>
            <wp:docPr id="13357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056" t="3370" r="5547" b="56"/>
                    <a:stretch>
                      <a:fillRect/>
                    </a:stretch>
                  </pic:blipFill>
                  <pic:spPr bwMode="auto">
                    <a:xfrm>
                      <a:off x="0" y="0"/>
                      <a:ext cx="5401310" cy="851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t>APPENDIX A</w:t>
      </w:r>
      <w:r>
        <w:rPr>
          <w:rFonts w:ascii="Arial" w:hAnsi="Arial" w:cs="Arial"/>
          <w:b/>
          <w:bCs/>
          <w:lang w:val="en-US"/>
        </w:rPr>
        <w:br/>
        <w:t>Letter of Communication</w:t>
      </w:r>
    </w:p>
    <w:p w14:paraId="7C4A7B60" w14:textId="77777777" w:rsidR="003341B5" w:rsidRDefault="003341B5" w:rsidP="003341B5">
      <w:pPr>
        <w:spacing w:line="259" w:lineRule="auto"/>
        <w:jc w:val="center"/>
        <w:rPr>
          <w:rFonts w:ascii="Arial" w:hAnsi="Arial" w:cs="Arial"/>
          <w:b/>
          <w:bCs/>
          <w:lang w:val="en-US"/>
        </w:rPr>
      </w:pPr>
    </w:p>
    <w:p w14:paraId="506C1958"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5E152E64" w14:textId="77777777" w:rsidR="003341B5" w:rsidRDefault="003341B5" w:rsidP="003341B5">
      <w:pPr>
        <w:spacing w:line="259" w:lineRule="auto"/>
        <w:jc w:val="center"/>
        <w:rPr>
          <w:rFonts w:ascii="Arial" w:hAnsi="Arial" w:cs="Arial"/>
          <w:b/>
          <w:bCs/>
          <w:lang w:val="en-US"/>
        </w:rPr>
      </w:pPr>
      <w:r>
        <w:rPr>
          <w:rFonts w:ascii="Arial" w:hAnsi="Arial" w:cs="Arial"/>
          <w:b/>
          <w:bCs/>
          <w:noProof/>
          <w:lang w:val="en-US"/>
        </w:rPr>
        <w:lastRenderedPageBreak/>
        <w:drawing>
          <wp:anchor distT="0" distB="0" distL="114300" distR="114300" simplePos="0" relativeHeight="251675648" behindDoc="0" locked="0" layoutInCell="1" allowOverlap="1" wp14:anchorId="69473532" wp14:editId="6BD0A6F0">
            <wp:simplePos x="0" y="0"/>
            <wp:positionH relativeFrom="margin">
              <wp:align>right</wp:align>
            </wp:positionH>
            <wp:positionV relativeFrom="paragraph">
              <wp:posOffset>0</wp:posOffset>
            </wp:positionV>
            <wp:extent cx="5514919" cy="8698727"/>
            <wp:effectExtent l="0" t="0" r="0" b="7620"/>
            <wp:wrapNone/>
            <wp:docPr id="138243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9365"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026" t="3346" r="5470" b="-245"/>
                    <a:stretch>
                      <a:fillRect/>
                    </a:stretch>
                  </pic:blipFill>
                  <pic:spPr bwMode="auto">
                    <a:xfrm>
                      <a:off x="0" y="0"/>
                      <a:ext cx="5514919" cy="86987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br w:type="page"/>
      </w:r>
      <w:r>
        <w:rPr>
          <w:rFonts w:ascii="Arial" w:hAnsi="Arial" w:cs="Arial"/>
          <w:b/>
          <w:bCs/>
          <w:lang w:val="en-US"/>
        </w:rPr>
        <w:lastRenderedPageBreak/>
        <w:t>APPENDIX B</w:t>
      </w:r>
      <w:r>
        <w:rPr>
          <w:rFonts w:ascii="Arial" w:hAnsi="Arial" w:cs="Arial"/>
          <w:b/>
          <w:bCs/>
          <w:lang w:val="en-US"/>
        </w:rPr>
        <w:br/>
      </w:r>
      <w:r>
        <w:rPr>
          <w:rFonts w:ascii="Arial" w:hAnsi="Arial" w:cs="Arial"/>
          <w:b/>
          <w:bCs/>
          <w:noProof/>
          <w:lang w:val="en-US"/>
        </w:rPr>
        <w:drawing>
          <wp:anchor distT="0" distB="0" distL="114300" distR="114300" simplePos="0" relativeHeight="251676672" behindDoc="0" locked="0" layoutInCell="1" allowOverlap="1" wp14:anchorId="3EA134FB" wp14:editId="497A5B52">
            <wp:simplePos x="0" y="0"/>
            <wp:positionH relativeFrom="margin">
              <wp:posOffset>30318</wp:posOffset>
            </wp:positionH>
            <wp:positionV relativeFrom="paragraph">
              <wp:posOffset>446405</wp:posOffset>
            </wp:positionV>
            <wp:extent cx="5401310" cy="8519795"/>
            <wp:effectExtent l="0" t="0" r="8890" b="0"/>
            <wp:wrapNone/>
            <wp:docPr id="93421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610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127" t="3041" r="5325"/>
                    <a:stretch>
                      <a:fillRect/>
                    </a:stretch>
                  </pic:blipFill>
                  <pic:spPr bwMode="auto">
                    <a:xfrm>
                      <a:off x="0" y="0"/>
                      <a:ext cx="5401310" cy="851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t>Certificate of Content Validation</w:t>
      </w:r>
    </w:p>
    <w:p w14:paraId="6DA1A1F8" w14:textId="77777777" w:rsidR="003341B5" w:rsidRDefault="003341B5" w:rsidP="003341B5">
      <w:pPr>
        <w:spacing w:line="259" w:lineRule="auto"/>
        <w:jc w:val="center"/>
        <w:rPr>
          <w:rFonts w:ascii="Arial" w:hAnsi="Arial" w:cs="Arial"/>
          <w:b/>
          <w:bCs/>
          <w:lang w:val="en-US"/>
        </w:rPr>
      </w:pPr>
      <w:r>
        <w:rPr>
          <w:rFonts w:ascii="Arial" w:hAnsi="Arial" w:cs="Arial"/>
          <w:b/>
          <w:bCs/>
          <w:lang w:val="en-US"/>
        </w:rPr>
        <w:br w:type="page"/>
      </w:r>
      <w:r>
        <w:rPr>
          <w:rFonts w:ascii="Arial" w:hAnsi="Arial" w:cs="Arial"/>
          <w:b/>
          <w:bCs/>
          <w:noProof/>
          <w:lang w:val="en-US"/>
        </w:rPr>
        <w:lastRenderedPageBreak/>
        <w:drawing>
          <wp:anchor distT="0" distB="0" distL="114300" distR="114300" simplePos="0" relativeHeight="251677696" behindDoc="0" locked="0" layoutInCell="1" allowOverlap="1" wp14:anchorId="760E4655" wp14:editId="1CAD1A26">
            <wp:simplePos x="0" y="0"/>
            <wp:positionH relativeFrom="margin">
              <wp:posOffset>10633</wp:posOffset>
            </wp:positionH>
            <wp:positionV relativeFrom="paragraph">
              <wp:posOffset>0</wp:posOffset>
            </wp:positionV>
            <wp:extent cx="5514919" cy="8698727"/>
            <wp:effectExtent l="0" t="0" r="0" b="7620"/>
            <wp:wrapNone/>
            <wp:docPr id="122990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4837"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866" t="2974" r="5436" b="-115"/>
                    <a:stretch>
                      <a:fillRect/>
                    </a:stretch>
                  </pic:blipFill>
                  <pic:spPr bwMode="auto">
                    <a:xfrm>
                      <a:off x="0" y="0"/>
                      <a:ext cx="5514919" cy="86987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br w:type="page"/>
      </w:r>
      <w:r>
        <w:rPr>
          <w:rFonts w:ascii="Arial" w:hAnsi="Arial" w:cs="Arial"/>
          <w:b/>
          <w:bCs/>
          <w:lang w:val="en-US"/>
        </w:rPr>
        <w:lastRenderedPageBreak/>
        <w:t>APPENDIX C</w:t>
      </w:r>
      <w:r>
        <w:rPr>
          <w:rFonts w:ascii="Arial" w:hAnsi="Arial" w:cs="Arial"/>
          <w:b/>
          <w:bCs/>
          <w:lang w:val="en-US"/>
        </w:rPr>
        <w:br/>
      </w:r>
      <w:r>
        <w:rPr>
          <w:rFonts w:ascii="Arial" w:hAnsi="Arial" w:cs="Arial"/>
          <w:b/>
          <w:bCs/>
          <w:noProof/>
          <w:lang w:val="en-US"/>
        </w:rPr>
        <w:drawing>
          <wp:anchor distT="0" distB="0" distL="114300" distR="114300" simplePos="0" relativeHeight="251678720" behindDoc="0" locked="0" layoutInCell="1" allowOverlap="1" wp14:anchorId="37D0F39B" wp14:editId="661E45F1">
            <wp:simplePos x="0" y="0"/>
            <wp:positionH relativeFrom="margin">
              <wp:posOffset>41910</wp:posOffset>
            </wp:positionH>
            <wp:positionV relativeFrom="paragraph">
              <wp:posOffset>446243</wp:posOffset>
            </wp:positionV>
            <wp:extent cx="5401310" cy="8519795"/>
            <wp:effectExtent l="0" t="0" r="8890" b="0"/>
            <wp:wrapNone/>
            <wp:docPr id="148475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461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971" t="2427" r="4977"/>
                    <a:stretch>
                      <a:fillRect/>
                    </a:stretch>
                  </pic:blipFill>
                  <pic:spPr bwMode="auto">
                    <a:xfrm>
                      <a:off x="0" y="0"/>
                      <a:ext cx="5401310" cy="851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t>Validation of the Research Output</w:t>
      </w:r>
      <w:r>
        <w:rPr>
          <w:rFonts w:ascii="Arial" w:hAnsi="Arial" w:cs="Arial"/>
          <w:b/>
          <w:bCs/>
          <w:lang w:val="en-US"/>
        </w:rPr>
        <w:br w:type="page"/>
      </w:r>
      <w:r>
        <w:rPr>
          <w:rFonts w:ascii="Arial" w:hAnsi="Arial" w:cs="Arial"/>
          <w:b/>
          <w:bCs/>
          <w:noProof/>
          <w:lang w:val="en-US"/>
        </w:rPr>
        <w:lastRenderedPageBreak/>
        <w:drawing>
          <wp:anchor distT="0" distB="0" distL="114300" distR="114300" simplePos="0" relativeHeight="251679744" behindDoc="0" locked="0" layoutInCell="1" allowOverlap="1" wp14:anchorId="326E1714" wp14:editId="44781CA7">
            <wp:simplePos x="0" y="0"/>
            <wp:positionH relativeFrom="margin">
              <wp:posOffset>1743</wp:posOffset>
            </wp:positionH>
            <wp:positionV relativeFrom="paragraph">
              <wp:posOffset>3175</wp:posOffset>
            </wp:positionV>
            <wp:extent cx="5514919" cy="8698727"/>
            <wp:effectExtent l="0" t="0" r="0" b="7620"/>
            <wp:wrapNone/>
            <wp:docPr id="168316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4259"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729" t="2623" r="5283" b="-115"/>
                    <a:stretch>
                      <a:fillRect/>
                    </a:stretch>
                  </pic:blipFill>
                  <pic:spPr bwMode="auto">
                    <a:xfrm>
                      <a:off x="0" y="0"/>
                      <a:ext cx="5514919" cy="86987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br w:type="page"/>
      </w:r>
      <w:r>
        <w:rPr>
          <w:rFonts w:ascii="Arial" w:hAnsi="Arial" w:cs="Arial"/>
          <w:b/>
          <w:bCs/>
          <w:lang w:val="en-US"/>
        </w:rPr>
        <w:lastRenderedPageBreak/>
        <w:t>APPENDIX D</w:t>
      </w:r>
      <w:r>
        <w:rPr>
          <w:rFonts w:ascii="Arial" w:hAnsi="Arial" w:cs="Arial"/>
          <w:b/>
          <w:bCs/>
          <w:lang w:val="en-US"/>
        </w:rPr>
        <w:br/>
      </w:r>
      <w:r>
        <w:rPr>
          <w:rFonts w:ascii="Arial" w:hAnsi="Arial" w:cs="Arial"/>
          <w:b/>
          <w:bCs/>
          <w:noProof/>
          <w:lang w:val="en-US"/>
        </w:rPr>
        <w:drawing>
          <wp:anchor distT="0" distB="0" distL="114300" distR="114300" simplePos="0" relativeHeight="251680768" behindDoc="0" locked="0" layoutInCell="1" allowOverlap="1" wp14:anchorId="4EF009F5" wp14:editId="69BAED4B">
            <wp:simplePos x="0" y="0"/>
            <wp:positionH relativeFrom="margin">
              <wp:posOffset>42530</wp:posOffset>
            </wp:positionH>
            <wp:positionV relativeFrom="paragraph">
              <wp:posOffset>446567</wp:posOffset>
            </wp:positionV>
            <wp:extent cx="5401310" cy="8519795"/>
            <wp:effectExtent l="0" t="0" r="8890" b="0"/>
            <wp:wrapNone/>
            <wp:docPr id="1211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7242"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749" t="2431" r="5200"/>
                    <a:stretch>
                      <a:fillRect/>
                    </a:stretch>
                  </pic:blipFill>
                  <pic:spPr bwMode="auto">
                    <a:xfrm>
                      <a:off x="0" y="0"/>
                      <a:ext cx="5401310" cy="851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t>Validation of the Research Tool</w:t>
      </w:r>
    </w:p>
    <w:p w14:paraId="6CCF99A8"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65264509" w14:textId="083358B8" w:rsidR="00452A04" w:rsidRDefault="003341B5" w:rsidP="00452A04">
      <w:pPr>
        <w:spacing w:line="259" w:lineRule="auto"/>
        <w:jc w:val="center"/>
        <w:rPr>
          <w:rFonts w:ascii="Arial" w:hAnsi="Arial" w:cs="Arial"/>
          <w:b/>
          <w:bCs/>
          <w:lang w:val="en-US"/>
        </w:rPr>
      </w:pPr>
      <w:r>
        <w:rPr>
          <w:rFonts w:ascii="Arial" w:hAnsi="Arial" w:cs="Arial"/>
          <w:b/>
          <w:bCs/>
          <w:noProof/>
          <w:lang w:val="en-US"/>
        </w:rPr>
        <w:lastRenderedPageBreak/>
        <w:drawing>
          <wp:anchor distT="0" distB="0" distL="114300" distR="114300" simplePos="0" relativeHeight="251681792" behindDoc="0" locked="0" layoutInCell="1" allowOverlap="1" wp14:anchorId="432E48A9" wp14:editId="61A6633E">
            <wp:simplePos x="0" y="0"/>
            <wp:positionH relativeFrom="margin">
              <wp:posOffset>31898</wp:posOffset>
            </wp:positionH>
            <wp:positionV relativeFrom="paragraph">
              <wp:posOffset>446567</wp:posOffset>
            </wp:positionV>
            <wp:extent cx="5401310" cy="8519795"/>
            <wp:effectExtent l="0" t="0" r="8890" b="0"/>
            <wp:wrapNone/>
            <wp:docPr id="103928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2655"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592" t="2429" r="5359"/>
                    <a:stretch>
                      <a:fillRect/>
                    </a:stretch>
                  </pic:blipFill>
                  <pic:spPr bwMode="auto">
                    <a:xfrm>
                      <a:off x="0" y="0"/>
                      <a:ext cx="5401310" cy="851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t>APPENDIX E</w:t>
      </w:r>
      <w:r>
        <w:rPr>
          <w:rFonts w:ascii="Arial" w:hAnsi="Arial" w:cs="Arial"/>
          <w:b/>
          <w:bCs/>
          <w:lang w:val="en-US"/>
        </w:rPr>
        <w:br/>
      </w:r>
      <w:r w:rsidR="00452A04">
        <w:rPr>
          <w:rFonts w:ascii="Arial" w:hAnsi="Arial" w:cs="Arial"/>
          <w:b/>
          <w:bCs/>
          <w:lang w:val="en-US"/>
        </w:rPr>
        <w:t>Questionnaire</w:t>
      </w:r>
    </w:p>
    <w:p w14:paraId="7B099B63"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3A9B2505" w14:textId="77777777" w:rsidR="003341B5" w:rsidRDefault="003341B5" w:rsidP="003341B5">
      <w:pPr>
        <w:spacing w:line="480" w:lineRule="auto"/>
        <w:rPr>
          <w:rFonts w:ascii="Arial" w:hAnsi="Arial" w:cs="Arial"/>
          <w:b/>
          <w:bCs/>
          <w:lang w:val="en-US"/>
        </w:rPr>
      </w:pPr>
      <w:r>
        <w:rPr>
          <w:rFonts w:ascii="Arial" w:hAnsi="Arial" w:cs="Arial"/>
          <w:b/>
          <w:bCs/>
          <w:lang w:val="en-US"/>
        </w:rPr>
        <w:lastRenderedPageBreak/>
        <w:t>Name (Optional): ______________________________ Section: ___________</w:t>
      </w:r>
    </w:p>
    <w:p w14:paraId="6CE7F4A0" w14:textId="77777777" w:rsidR="003341B5" w:rsidRDefault="003341B5" w:rsidP="003341B5">
      <w:pPr>
        <w:spacing w:line="276" w:lineRule="auto"/>
        <w:jc w:val="both"/>
        <w:rPr>
          <w:rFonts w:ascii="Arial" w:hAnsi="Arial" w:cs="Arial"/>
          <w:lang w:val="en-US"/>
        </w:rPr>
      </w:pPr>
      <w:r>
        <w:rPr>
          <w:rFonts w:ascii="Arial" w:hAnsi="Arial" w:cs="Arial"/>
          <w:b/>
          <w:bCs/>
          <w:lang w:val="en-US"/>
        </w:rPr>
        <w:t>Direction:</w:t>
      </w:r>
      <w:r>
        <w:rPr>
          <w:rFonts w:ascii="Arial" w:hAnsi="Arial" w:cs="Arial"/>
          <w:lang w:val="en-US"/>
        </w:rPr>
        <w:t xml:space="preserve"> Read the following statements mindfully and using the 4-point scale shown below, put a check mark (</w:t>
      </w:r>
      <w:r>
        <w:rPr>
          <w:rFonts w:ascii="Segoe UI Emoji" w:hAnsi="Segoe UI Emoji" w:cs="Segoe UI Emoji"/>
          <w:lang w:val="en-US"/>
        </w:rPr>
        <w:t>✔️</w:t>
      </w:r>
      <w:r>
        <w:rPr>
          <w:rFonts w:ascii="Arial" w:hAnsi="Arial" w:cs="Arial"/>
          <w:lang w:val="en-US"/>
        </w:rPr>
        <w:t xml:space="preserve">) on the corresponding boxes containing the following information, which suggest your assessment to the application. </w:t>
      </w:r>
    </w:p>
    <w:p w14:paraId="19A086BA" w14:textId="77777777" w:rsidR="003341B5" w:rsidRDefault="003341B5" w:rsidP="003341B5">
      <w:pPr>
        <w:spacing w:line="276" w:lineRule="auto"/>
        <w:jc w:val="both"/>
        <w:rPr>
          <w:rFonts w:ascii="Arial" w:hAnsi="Arial" w:cs="Arial"/>
          <w:lang w:val="en-US"/>
        </w:rPr>
      </w:pPr>
      <w:r>
        <w:rPr>
          <w:rFonts w:ascii="Arial" w:hAnsi="Arial" w:cs="Arial"/>
          <w:i/>
          <w:iCs/>
          <w:lang w:val="en-US"/>
        </w:rPr>
        <w:t>(</w:t>
      </w:r>
      <w:r>
        <w:rPr>
          <w:rFonts w:ascii="Arial" w:hAnsi="Arial" w:cs="Arial"/>
          <w:i/>
          <w:iCs/>
        </w:rPr>
        <w:t>Basahing mabuti ang mga sumusunod na pahayag at gamit ang 4-point scale na ipinapakita sa ibaba, lagyan ng tsek (</w:t>
      </w:r>
      <w:r>
        <w:rPr>
          <w:rFonts w:ascii="Segoe UI Emoji" w:hAnsi="Segoe UI Emoji" w:cs="Segoe UI Emoji"/>
          <w:lang w:val="en-US"/>
        </w:rPr>
        <w:t>✔️</w:t>
      </w:r>
      <w:r>
        <w:rPr>
          <w:rFonts w:ascii="Arial" w:hAnsi="Arial" w:cs="Arial"/>
          <w:i/>
          <w:iCs/>
        </w:rPr>
        <w:t>) ang mga kaukulang kahon na naglalaman ng sumusunod na impormasyon, na nagmumungkahi ng iyong pagtatasa sa aplikasyon.)</w:t>
      </w:r>
    </w:p>
    <w:p w14:paraId="3E5D56ED" w14:textId="77777777" w:rsidR="003341B5" w:rsidRDefault="003341B5" w:rsidP="003341B5">
      <w:pPr>
        <w:spacing w:line="240" w:lineRule="auto"/>
        <w:jc w:val="both"/>
        <w:rPr>
          <w:rFonts w:ascii="Arial" w:hAnsi="Arial" w:cs="Arial"/>
          <w:b/>
          <w:bCs/>
          <w:lang w:val="en-US"/>
        </w:rPr>
      </w:pPr>
      <w:r>
        <w:rPr>
          <w:rFonts w:ascii="Arial" w:hAnsi="Arial" w:cs="Arial"/>
          <w:b/>
          <w:bCs/>
          <w:lang w:val="en-US"/>
        </w:rPr>
        <w:t>Scale:</w:t>
      </w:r>
    </w:p>
    <w:p w14:paraId="1DDC9545" w14:textId="77777777" w:rsidR="003341B5" w:rsidRDefault="003341B5" w:rsidP="003341B5">
      <w:pPr>
        <w:spacing w:line="276" w:lineRule="auto"/>
        <w:ind w:left="720"/>
        <w:rPr>
          <w:rFonts w:ascii="Arial" w:hAnsi="Arial" w:cs="Arial"/>
          <w:b/>
          <w:bCs/>
          <w:lang w:val="en-US"/>
        </w:rPr>
      </w:pPr>
      <w:r>
        <w:rPr>
          <w:rFonts w:ascii="Arial" w:hAnsi="Arial" w:cs="Arial"/>
          <w:b/>
          <w:bCs/>
          <w:lang w:val="en-US"/>
        </w:rPr>
        <w:t>(4) Highly Acceptable</w:t>
      </w:r>
      <w:r>
        <w:rPr>
          <w:rFonts w:ascii="Arial" w:hAnsi="Arial" w:cs="Arial"/>
          <w:b/>
          <w:bCs/>
          <w:lang w:val="en-US"/>
        </w:rPr>
        <w:br/>
        <w:t xml:space="preserve">(3) Acceptable </w:t>
      </w:r>
      <w:r>
        <w:rPr>
          <w:rFonts w:ascii="Arial" w:hAnsi="Arial" w:cs="Arial"/>
          <w:b/>
          <w:bCs/>
          <w:lang w:val="en-US"/>
        </w:rPr>
        <w:br/>
        <w:t xml:space="preserve">(2) Fairly Acceptable </w:t>
      </w:r>
      <w:r>
        <w:rPr>
          <w:rFonts w:ascii="Arial" w:hAnsi="Arial" w:cs="Arial"/>
          <w:b/>
          <w:bCs/>
          <w:lang w:val="en-US"/>
        </w:rPr>
        <w:br/>
        <w:t>(1) Not Acceptable</w:t>
      </w:r>
    </w:p>
    <w:p w14:paraId="3257435F" w14:textId="77777777" w:rsidR="003341B5" w:rsidRDefault="003341B5" w:rsidP="003341B5">
      <w:pPr>
        <w:pStyle w:val="ListParagraph"/>
        <w:numPr>
          <w:ilvl w:val="0"/>
          <w:numId w:val="10"/>
        </w:numPr>
        <w:spacing w:line="240" w:lineRule="auto"/>
        <w:jc w:val="both"/>
        <w:rPr>
          <w:rFonts w:ascii="Arial" w:hAnsi="Arial" w:cs="Arial"/>
          <w:b/>
          <w:bCs/>
          <w:lang w:val="en-US"/>
        </w:rPr>
      </w:pPr>
      <w:r>
        <w:rPr>
          <w:rFonts w:ascii="Arial" w:hAnsi="Arial" w:cs="Arial"/>
          <w:b/>
          <w:bCs/>
          <w:lang w:val="en-US"/>
        </w:rPr>
        <w:t>Level of Acceptability of Quieazy as Educational Application for Senior High School Learners</w:t>
      </w:r>
    </w:p>
    <w:tbl>
      <w:tblPr>
        <w:tblStyle w:val="TableGrid"/>
        <w:tblW w:w="5000" w:type="pct"/>
        <w:tblLook w:val="04A0" w:firstRow="1" w:lastRow="0" w:firstColumn="1" w:lastColumn="0" w:noHBand="0" w:noVBand="1"/>
      </w:tblPr>
      <w:tblGrid>
        <w:gridCol w:w="5434"/>
        <w:gridCol w:w="803"/>
        <w:gridCol w:w="791"/>
        <w:gridCol w:w="799"/>
        <w:gridCol w:w="803"/>
      </w:tblGrid>
      <w:tr w:rsidR="003341B5" w14:paraId="30B7C9CF" w14:textId="77777777" w:rsidTr="00652A78">
        <w:trPr>
          <w:trHeight w:val="432"/>
        </w:trPr>
        <w:tc>
          <w:tcPr>
            <w:tcW w:w="3149" w:type="pct"/>
            <w:vAlign w:val="center"/>
          </w:tcPr>
          <w:p w14:paraId="58C05C0B" w14:textId="77777777" w:rsidR="003341B5" w:rsidRDefault="003341B5" w:rsidP="00652A78">
            <w:pPr>
              <w:spacing w:line="240" w:lineRule="auto"/>
              <w:jc w:val="center"/>
              <w:rPr>
                <w:rFonts w:ascii="Arial" w:hAnsi="Arial" w:cs="Arial"/>
                <w:b/>
                <w:bCs/>
              </w:rPr>
            </w:pPr>
            <w:r>
              <w:rPr>
                <w:rFonts w:ascii="Arial" w:hAnsi="Arial" w:cs="Arial"/>
                <w:b/>
                <w:bCs/>
              </w:rPr>
              <w:t>Statements</w:t>
            </w:r>
          </w:p>
        </w:tc>
        <w:tc>
          <w:tcPr>
            <w:tcW w:w="465" w:type="pct"/>
            <w:vAlign w:val="center"/>
          </w:tcPr>
          <w:p w14:paraId="6697E53D" w14:textId="77777777" w:rsidR="003341B5" w:rsidRDefault="003341B5" w:rsidP="00652A78">
            <w:pPr>
              <w:spacing w:line="240" w:lineRule="auto"/>
              <w:jc w:val="center"/>
              <w:rPr>
                <w:rFonts w:ascii="Arial" w:hAnsi="Arial" w:cs="Arial"/>
                <w:b/>
                <w:bCs/>
              </w:rPr>
            </w:pPr>
          </w:p>
        </w:tc>
        <w:tc>
          <w:tcPr>
            <w:tcW w:w="458" w:type="pct"/>
            <w:vAlign w:val="center"/>
          </w:tcPr>
          <w:p w14:paraId="6C424DCB" w14:textId="77777777" w:rsidR="003341B5" w:rsidRDefault="003341B5" w:rsidP="00652A78">
            <w:pPr>
              <w:spacing w:line="240" w:lineRule="auto"/>
              <w:jc w:val="center"/>
              <w:rPr>
                <w:rFonts w:ascii="Arial" w:hAnsi="Arial" w:cs="Arial"/>
                <w:b/>
                <w:bCs/>
              </w:rPr>
            </w:pPr>
          </w:p>
        </w:tc>
        <w:tc>
          <w:tcPr>
            <w:tcW w:w="463" w:type="pct"/>
            <w:vAlign w:val="center"/>
          </w:tcPr>
          <w:p w14:paraId="46AF4F85" w14:textId="77777777" w:rsidR="003341B5" w:rsidRDefault="003341B5" w:rsidP="00652A78">
            <w:pPr>
              <w:spacing w:line="240" w:lineRule="auto"/>
              <w:jc w:val="center"/>
              <w:rPr>
                <w:rFonts w:ascii="Arial" w:hAnsi="Arial" w:cs="Arial"/>
                <w:b/>
                <w:bCs/>
              </w:rPr>
            </w:pPr>
          </w:p>
        </w:tc>
        <w:tc>
          <w:tcPr>
            <w:tcW w:w="465" w:type="pct"/>
            <w:vAlign w:val="center"/>
          </w:tcPr>
          <w:p w14:paraId="4E8A7503" w14:textId="77777777" w:rsidR="003341B5" w:rsidRDefault="003341B5" w:rsidP="00652A78">
            <w:pPr>
              <w:spacing w:line="240" w:lineRule="auto"/>
              <w:jc w:val="center"/>
              <w:rPr>
                <w:rFonts w:ascii="Arial" w:hAnsi="Arial" w:cs="Arial"/>
                <w:b/>
                <w:bCs/>
              </w:rPr>
            </w:pPr>
          </w:p>
        </w:tc>
      </w:tr>
      <w:tr w:rsidR="003341B5" w14:paraId="2EF53745" w14:textId="77777777" w:rsidTr="00652A78">
        <w:trPr>
          <w:trHeight w:val="288"/>
        </w:trPr>
        <w:tc>
          <w:tcPr>
            <w:tcW w:w="3149" w:type="pct"/>
            <w:vAlign w:val="center"/>
          </w:tcPr>
          <w:p w14:paraId="15C5DC40" w14:textId="77777777" w:rsidR="003341B5" w:rsidRDefault="003341B5" w:rsidP="00652A78">
            <w:pPr>
              <w:spacing w:line="240" w:lineRule="auto"/>
              <w:rPr>
                <w:rFonts w:ascii="Arial" w:hAnsi="Arial" w:cs="Arial"/>
                <w:b/>
                <w:bCs/>
              </w:rPr>
            </w:pPr>
            <w:r>
              <w:rPr>
                <w:rFonts w:ascii="Arial" w:hAnsi="Arial" w:cs="Arial"/>
                <w:b/>
                <w:bCs/>
              </w:rPr>
              <w:t xml:space="preserve">  A. USABILITY</w:t>
            </w:r>
          </w:p>
        </w:tc>
        <w:tc>
          <w:tcPr>
            <w:tcW w:w="465" w:type="pct"/>
            <w:vAlign w:val="center"/>
          </w:tcPr>
          <w:p w14:paraId="629F32C1" w14:textId="77777777" w:rsidR="003341B5" w:rsidRDefault="003341B5" w:rsidP="00652A78">
            <w:pPr>
              <w:spacing w:line="240" w:lineRule="auto"/>
              <w:jc w:val="center"/>
              <w:rPr>
                <w:rFonts w:ascii="Arial" w:hAnsi="Arial" w:cs="Arial"/>
                <w:b/>
                <w:bCs/>
              </w:rPr>
            </w:pPr>
            <w:r>
              <w:rPr>
                <w:rFonts w:ascii="Arial" w:hAnsi="Arial" w:cs="Arial"/>
                <w:b/>
                <w:bCs/>
              </w:rPr>
              <w:t>4</w:t>
            </w:r>
          </w:p>
          <w:p w14:paraId="106AF61A" w14:textId="77777777" w:rsidR="003341B5" w:rsidRDefault="003341B5" w:rsidP="00652A78">
            <w:pPr>
              <w:spacing w:line="240" w:lineRule="auto"/>
              <w:jc w:val="center"/>
              <w:rPr>
                <w:rFonts w:ascii="Arial" w:hAnsi="Arial" w:cs="Arial"/>
                <w:b/>
                <w:bCs/>
              </w:rPr>
            </w:pPr>
            <w:r>
              <w:rPr>
                <w:rFonts w:ascii="Arial" w:hAnsi="Arial" w:cs="Arial"/>
                <w:b/>
                <w:bCs/>
              </w:rPr>
              <w:t>(HA)</w:t>
            </w:r>
          </w:p>
        </w:tc>
        <w:tc>
          <w:tcPr>
            <w:tcW w:w="458" w:type="pct"/>
            <w:vAlign w:val="center"/>
          </w:tcPr>
          <w:p w14:paraId="726FEAB4" w14:textId="77777777" w:rsidR="003341B5" w:rsidRDefault="003341B5" w:rsidP="00652A78">
            <w:pPr>
              <w:spacing w:line="240" w:lineRule="auto"/>
              <w:jc w:val="center"/>
              <w:rPr>
                <w:rFonts w:ascii="Arial" w:hAnsi="Arial" w:cs="Arial"/>
                <w:b/>
                <w:bCs/>
              </w:rPr>
            </w:pPr>
            <w:r>
              <w:rPr>
                <w:rFonts w:ascii="Arial" w:hAnsi="Arial" w:cs="Arial"/>
                <w:b/>
                <w:bCs/>
              </w:rPr>
              <w:t>3</w:t>
            </w:r>
          </w:p>
          <w:p w14:paraId="4A8C027C" w14:textId="77777777" w:rsidR="003341B5" w:rsidRDefault="003341B5" w:rsidP="00652A78">
            <w:pPr>
              <w:spacing w:line="240" w:lineRule="auto"/>
              <w:jc w:val="center"/>
              <w:rPr>
                <w:rFonts w:ascii="Arial" w:hAnsi="Arial" w:cs="Arial"/>
                <w:b/>
                <w:bCs/>
              </w:rPr>
            </w:pPr>
            <w:r>
              <w:rPr>
                <w:rFonts w:ascii="Arial" w:hAnsi="Arial" w:cs="Arial"/>
                <w:b/>
                <w:bCs/>
              </w:rPr>
              <w:t>(A)</w:t>
            </w:r>
          </w:p>
        </w:tc>
        <w:tc>
          <w:tcPr>
            <w:tcW w:w="463" w:type="pct"/>
            <w:vAlign w:val="center"/>
          </w:tcPr>
          <w:p w14:paraId="78483C10" w14:textId="77777777" w:rsidR="003341B5" w:rsidRDefault="003341B5" w:rsidP="00652A78">
            <w:pPr>
              <w:spacing w:line="240" w:lineRule="auto"/>
              <w:jc w:val="center"/>
              <w:rPr>
                <w:rFonts w:ascii="Arial" w:hAnsi="Arial" w:cs="Arial"/>
                <w:b/>
                <w:bCs/>
              </w:rPr>
            </w:pPr>
            <w:r>
              <w:rPr>
                <w:rFonts w:ascii="Arial" w:hAnsi="Arial" w:cs="Arial"/>
                <w:b/>
                <w:bCs/>
              </w:rPr>
              <w:t>2</w:t>
            </w:r>
          </w:p>
          <w:p w14:paraId="06353D08" w14:textId="77777777" w:rsidR="003341B5" w:rsidRDefault="003341B5" w:rsidP="00652A78">
            <w:pPr>
              <w:spacing w:line="240" w:lineRule="auto"/>
              <w:jc w:val="center"/>
              <w:rPr>
                <w:rFonts w:ascii="Arial" w:hAnsi="Arial" w:cs="Arial"/>
                <w:b/>
                <w:bCs/>
              </w:rPr>
            </w:pPr>
            <w:r>
              <w:rPr>
                <w:rFonts w:ascii="Arial" w:hAnsi="Arial" w:cs="Arial"/>
                <w:b/>
                <w:bCs/>
              </w:rPr>
              <w:t>(FA)</w:t>
            </w:r>
          </w:p>
        </w:tc>
        <w:tc>
          <w:tcPr>
            <w:tcW w:w="465" w:type="pct"/>
            <w:vAlign w:val="center"/>
          </w:tcPr>
          <w:p w14:paraId="43732244" w14:textId="77777777" w:rsidR="003341B5" w:rsidRDefault="003341B5" w:rsidP="00652A78">
            <w:pPr>
              <w:spacing w:line="240" w:lineRule="auto"/>
              <w:jc w:val="center"/>
              <w:rPr>
                <w:rFonts w:ascii="Arial" w:hAnsi="Arial" w:cs="Arial"/>
                <w:b/>
                <w:bCs/>
              </w:rPr>
            </w:pPr>
            <w:r>
              <w:rPr>
                <w:rFonts w:ascii="Arial" w:hAnsi="Arial" w:cs="Arial"/>
                <w:b/>
                <w:bCs/>
              </w:rPr>
              <w:t>1</w:t>
            </w:r>
          </w:p>
          <w:p w14:paraId="32F653AF" w14:textId="77777777" w:rsidR="003341B5" w:rsidRDefault="003341B5" w:rsidP="00652A78">
            <w:pPr>
              <w:spacing w:line="240" w:lineRule="auto"/>
              <w:jc w:val="center"/>
              <w:rPr>
                <w:rFonts w:ascii="Arial" w:hAnsi="Arial" w:cs="Arial"/>
                <w:b/>
                <w:bCs/>
              </w:rPr>
            </w:pPr>
            <w:r>
              <w:rPr>
                <w:rFonts w:ascii="Arial" w:hAnsi="Arial" w:cs="Arial"/>
                <w:b/>
                <w:bCs/>
              </w:rPr>
              <w:t>(NA)</w:t>
            </w:r>
          </w:p>
        </w:tc>
      </w:tr>
      <w:tr w:rsidR="003341B5" w14:paraId="20E6561D" w14:textId="77777777" w:rsidTr="00652A78">
        <w:tc>
          <w:tcPr>
            <w:tcW w:w="3149" w:type="pct"/>
          </w:tcPr>
          <w:p w14:paraId="10560B9D" w14:textId="77777777" w:rsidR="003341B5" w:rsidRDefault="003341B5" w:rsidP="00652A78">
            <w:pPr>
              <w:pStyle w:val="ListParagraph"/>
              <w:numPr>
                <w:ilvl w:val="0"/>
                <w:numId w:val="11"/>
              </w:numPr>
              <w:spacing w:line="240" w:lineRule="auto"/>
              <w:rPr>
                <w:rFonts w:ascii="Arial" w:hAnsi="Arial" w:cs="Arial"/>
              </w:rPr>
            </w:pPr>
            <w:r>
              <w:rPr>
                <w:rFonts w:ascii="Arial" w:hAnsi="Arial" w:cs="Arial"/>
              </w:rPr>
              <w:t>Reviewing post-quiz results and tracking progress is easy.</w:t>
            </w:r>
            <w:r>
              <w:rPr>
                <w:rFonts w:ascii="Arial" w:hAnsi="Arial" w:cs="Arial"/>
              </w:rPr>
              <w:br/>
            </w:r>
            <w:r>
              <w:rPr>
                <w:rFonts w:ascii="Arial" w:hAnsi="Arial" w:cs="Arial"/>
                <w:i/>
                <w:iCs/>
              </w:rPr>
              <w:t xml:space="preserve">(Madaling suriin ang resulta ng post-quiz at subaybayan ang proseso.) </w:t>
            </w:r>
          </w:p>
        </w:tc>
        <w:tc>
          <w:tcPr>
            <w:tcW w:w="465" w:type="pct"/>
          </w:tcPr>
          <w:p w14:paraId="50084CB1" w14:textId="77777777" w:rsidR="003341B5" w:rsidRDefault="003341B5" w:rsidP="00652A78">
            <w:pPr>
              <w:spacing w:line="240" w:lineRule="auto"/>
              <w:jc w:val="center"/>
              <w:rPr>
                <w:rFonts w:ascii="Arial" w:hAnsi="Arial" w:cs="Arial"/>
                <w:b/>
                <w:bCs/>
              </w:rPr>
            </w:pPr>
          </w:p>
        </w:tc>
        <w:tc>
          <w:tcPr>
            <w:tcW w:w="458" w:type="pct"/>
          </w:tcPr>
          <w:p w14:paraId="69730727" w14:textId="77777777" w:rsidR="003341B5" w:rsidRDefault="003341B5" w:rsidP="00652A78">
            <w:pPr>
              <w:spacing w:line="240" w:lineRule="auto"/>
              <w:jc w:val="center"/>
              <w:rPr>
                <w:rFonts w:ascii="Arial" w:hAnsi="Arial" w:cs="Arial"/>
                <w:b/>
                <w:bCs/>
              </w:rPr>
            </w:pPr>
          </w:p>
        </w:tc>
        <w:tc>
          <w:tcPr>
            <w:tcW w:w="463" w:type="pct"/>
          </w:tcPr>
          <w:p w14:paraId="7CE64FBC" w14:textId="77777777" w:rsidR="003341B5" w:rsidRDefault="003341B5" w:rsidP="00652A78">
            <w:pPr>
              <w:spacing w:line="240" w:lineRule="auto"/>
              <w:jc w:val="center"/>
              <w:rPr>
                <w:rFonts w:ascii="Arial" w:hAnsi="Arial" w:cs="Arial"/>
                <w:b/>
                <w:bCs/>
              </w:rPr>
            </w:pPr>
          </w:p>
        </w:tc>
        <w:tc>
          <w:tcPr>
            <w:tcW w:w="465" w:type="pct"/>
          </w:tcPr>
          <w:p w14:paraId="2A8DE712" w14:textId="77777777" w:rsidR="003341B5" w:rsidRDefault="003341B5" w:rsidP="00652A78">
            <w:pPr>
              <w:spacing w:line="240" w:lineRule="auto"/>
              <w:jc w:val="center"/>
              <w:rPr>
                <w:rFonts w:ascii="Arial" w:hAnsi="Arial" w:cs="Arial"/>
                <w:b/>
                <w:bCs/>
              </w:rPr>
            </w:pPr>
          </w:p>
        </w:tc>
      </w:tr>
      <w:tr w:rsidR="003341B5" w14:paraId="7CBB3C49" w14:textId="77777777" w:rsidTr="00652A78">
        <w:tc>
          <w:tcPr>
            <w:tcW w:w="3149" w:type="pct"/>
          </w:tcPr>
          <w:p w14:paraId="3F824F55" w14:textId="77777777" w:rsidR="003341B5" w:rsidRDefault="003341B5" w:rsidP="00652A78">
            <w:pPr>
              <w:pStyle w:val="ListParagraph"/>
              <w:numPr>
                <w:ilvl w:val="0"/>
                <w:numId w:val="11"/>
              </w:numPr>
              <w:spacing w:line="240" w:lineRule="auto"/>
              <w:rPr>
                <w:rFonts w:ascii="Arial" w:hAnsi="Arial" w:cs="Arial"/>
              </w:rPr>
            </w:pPr>
            <w:r>
              <w:rPr>
                <w:rFonts w:ascii="Arial" w:hAnsi="Arial" w:cs="Arial"/>
              </w:rPr>
              <w:t>Creating, and hosting quizzes and passing answers are easy.</w:t>
            </w:r>
            <w:r>
              <w:rPr>
                <w:rFonts w:ascii="Arial" w:hAnsi="Arial" w:cs="Arial"/>
              </w:rPr>
              <w:br/>
            </w:r>
            <w:r>
              <w:rPr>
                <w:rFonts w:ascii="Arial" w:hAnsi="Arial" w:cs="Arial"/>
                <w:i/>
                <w:iCs/>
              </w:rPr>
              <w:t>(Paggawa at pag-host ng mga pagsusulit at pagpasa ng mga sagot ay madali. )</w:t>
            </w:r>
          </w:p>
        </w:tc>
        <w:tc>
          <w:tcPr>
            <w:tcW w:w="465" w:type="pct"/>
          </w:tcPr>
          <w:p w14:paraId="052A3D95" w14:textId="77777777" w:rsidR="003341B5" w:rsidRDefault="003341B5" w:rsidP="00652A78">
            <w:pPr>
              <w:spacing w:line="240" w:lineRule="auto"/>
              <w:jc w:val="center"/>
              <w:rPr>
                <w:rFonts w:ascii="Arial" w:hAnsi="Arial" w:cs="Arial"/>
              </w:rPr>
            </w:pPr>
          </w:p>
        </w:tc>
        <w:tc>
          <w:tcPr>
            <w:tcW w:w="458" w:type="pct"/>
          </w:tcPr>
          <w:p w14:paraId="40893E77" w14:textId="77777777" w:rsidR="003341B5" w:rsidRDefault="003341B5" w:rsidP="00652A78">
            <w:pPr>
              <w:spacing w:line="240" w:lineRule="auto"/>
              <w:jc w:val="center"/>
              <w:rPr>
                <w:rFonts w:ascii="Arial" w:hAnsi="Arial" w:cs="Arial"/>
              </w:rPr>
            </w:pPr>
          </w:p>
        </w:tc>
        <w:tc>
          <w:tcPr>
            <w:tcW w:w="463" w:type="pct"/>
          </w:tcPr>
          <w:p w14:paraId="6C2E440E" w14:textId="77777777" w:rsidR="003341B5" w:rsidRDefault="003341B5" w:rsidP="00652A78">
            <w:pPr>
              <w:spacing w:line="240" w:lineRule="auto"/>
              <w:jc w:val="center"/>
              <w:rPr>
                <w:rFonts w:ascii="Arial" w:hAnsi="Arial" w:cs="Arial"/>
              </w:rPr>
            </w:pPr>
          </w:p>
        </w:tc>
        <w:tc>
          <w:tcPr>
            <w:tcW w:w="465" w:type="pct"/>
          </w:tcPr>
          <w:p w14:paraId="45F5AB59" w14:textId="77777777" w:rsidR="003341B5" w:rsidRDefault="003341B5" w:rsidP="00652A78">
            <w:pPr>
              <w:spacing w:line="240" w:lineRule="auto"/>
              <w:jc w:val="center"/>
              <w:rPr>
                <w:rFonts w:ascii="Arial" w:hAnsi="Arial" w:cs="Arial"/>
              </w:rPr>
            </w:pPr>
          </w:p>
        </w:tc>
      </w:tr>
      <w:tr w:rsidR="003341B5" w14:paraId="7DAEDF23" w14:textId="77777777" w:rsidTr="00652A78">
        <w:tc>
          <w:tcPr>
            <w:tcW w:w="3149" w:type="pct"/>
          </w:tcPr>
          <w:p w14:paraId="3604BD3F" w14:textId="77777777" w:rsidR="003341B5" w:rsidRDefault="003341B5" w:rsidP="00652A78">
            <w:pPr>
              <w:pStyle w:val="ListParagraph"/>
              <w:numPr>
                <w:ilvl w:val="0"/>
                <w:numId w:val="11"/>
              </w:numPr>
              <w:spacing w:line="240" w:lineRule="auto"/>
              <w:rPr>
                <w:rFonts w:ascii="Arial" w:hAnsi="Arial" w:cs="Arial"/>
              </w:rPr>
            </w:pPr>
            <w:r>
              <w:rPr>
                <w:rFonts w:ascii="Arial" w:hAnsi="Arial" w:cs="Arial"/>
              </w:rPr>
              <w:t>Accessible through multiple devices.</w:t>
            </w:r>
            <w:r>
              <w:rPr>
                <w:rFonts w:ascii="Arial" w:hAnsi="Arial" w:cs="Arial"/>
              </w:rPr>
              <w:br/>
            </w:r>
            <w:r>
              <w:rPr>
                <w:rFonts w:ascii="Arial" w:hAnsi="Arial" w:cs="Arial"/>
                <w:i/>
                <w:iCs/>
              </w:rPr>
              <w:t>(Madaling ma-access sa pamamagitan ng iba't ibang devices.)</w:t>
            </w:r>
          </w:p>
        </w:tc>
        <w:tc>
          <w:tcPr>
            <w:tcW w:w="465" w:type="pct"/>
          </w:tcPr>
          <w:p w14:paraId="6EDCF61F" w14:textId="77777777" w:rsidR="003341B5" w:rsidRDefault="003341B5" w:rsidP="00652A78">
            <w:pPr>
              <w:spacing w:line="240" w:lineRule="auto"/>
              <w:jc w:val="center"/>
              <w:rPr>
                <w:rFonts w:ascii="Arial" w:hAnsi="Arial" w:cs="Arial"/>
                <w:b/>
                <w:bCs/>
              </w:rPr>
            </w:pPr>
          </w:p>
        </w:tc>
        <w:tc>
          <w:tcPr>
            <w:tcW w:w="458" w:type="pct"/>
          </w:tcPr>
          <w:p w14:paraId="2DDAF41B" w14:textId="77777777" w:rsidR="003341B5" w:rsidRDefault="003341B5" w:rsidP="00652A78">
            <w:pPr>
              <w:spacing w:line="240" w:lineRule="auto"/>
              <w:jc w:val="center"/>
              <w:rPr>
                <w:rFonts w:ascii="Arial" w:hAnsi="Arial" w:cs="Arial"/>
                <w:b/>
                <w:bCs/>
              </w:rPr>
            </w:pPr>
          </w:p>
        </w:tc>
        <w:tc>
          <w:tcPr>
            <w:tcW w:w="463" w:type="pct"/>
          </w:tcPr>
          <w:p w14:paraId="43D37890" w14:textId="77777777" w:rsidR="003341B5" w:rsidRDefault="003341B5" w:rsidP="00652A78">
            <w:pPr>
              <w:spacing w:line="240" w:lineRule="auto"/>
              <w:jc w:val="center"/>
              <w:rPr>
                <w:rFonts w:ascii="Arial" w:hAnsi="Arial" w:cs="Arial"/>
                <w:b/>
                <w:bCs/>
              </w:rPr>
            </w:pPr>
          </w:p>
        </w:tc>
        <w:tc>
          <w:tcPr>
            <w:tcW w:w="465" w:type="pct"/>
          </w:tcPr>
          <w:p w14:paraId="22C51477" w14:textId="77777777" w:rsidR="003341B5" w:rsidRDefault="003341B5" w:rsidP="00652A78">
            <w:pPr>
              <w:spacing w:line="240" w:lineRule="auto"/>
              <w:jc w:val="center"/>
              <w:rPr>
                <w:rFonts w:ascii="Arial" w:hAnsi="Arial" w:cs="Arial"/>
                <w:b/>
                <w:bCs/>
              </w:rPr>
            </w:pPr>
          </w:p>
        </w:tc>
      </w:tr>
      <w:tr w:rsidR="003341B5" w14:paraId="5431BBEB" w14:textId="77777777" w:rsidTr="00652A78">
        <w:trPr>
          <w:trHeight w:val="1003"/>
        </w:trPr>
        <w:tc>
          <w:tcPr>
            <w:tcW w:w="3149" w:type="pct"/>
          </w:tcPr>
          <w:p w14:paraId="38B32D9D" w14:textId="77777777" w:rsidR="003341B5" w:rsidRDefault="003341B5" w:rsidP="00652A78">
            <w:pPr>
              <w:pStyle w:val="ListParagraph"/>
              <w:numPr>
                <w:ilvl w:val="0"/>
                <w:numId w:val="11"/>
              </w:numPr>
              <w:spacing w:line="240" w:lineRule="auto"/>
              <w:rPr>
                <w:rFonts w:ascii="Arial" w:hAnsi="Arial" w:cs="Arial"/>
              </w:rPr>
            </w:pPr>
            <w:r>
              <w:rPr>
                <w:rFonts w:ascii="Arial" w:hAnsi="Arial" w:cs="Arial"/>
              </w:rPr>
              <w:t>Quizzes can be easily transferred throughout multiple devices</w:t>
            </w:r>
            <w:r>
              <w:rPr>
                <w:rFonts w:ascii="Arial" w:hAnsi="Arial" w:cs="Arial"/>
                <w:i/>
                <w:iCs/>
              </w:rPr>
              <w:t>.</w:t>
            </w:r>
            <w:r>
              <w:rPr>
                <w:rFonts w:ascii="Arial" w:hAnsi="Arial" w:cs="Arial"/>
                <w:i/>
                <w:iCs/>
              </w:rPr>
              <w:br/>
              <w:t>(Madaling mailipat ang mga pagsusulit sa     iba't ibang device.)</w:t>
            </w:r>
          </w:p>
        </w:tc>
        <w:tc>
          <w:tcPr>
            <w:tcW w:w="465" w:type="pct"/>
          </w:tcPr>
          <w:p w14:paraId="4CE9A917" w14:textId="77777777" w:rsidR="003341B5" w:rsidRDefault="003341B5" w:rsidP="00652A78">
            <w:pPr>
              <w:spacing w:line="240" w:lineRule="auto"/>
              <w:jc w:val="center"/>
              <w:rPr>
                <w:rFonts w:ascii="Arial" w:hAnsi="Arial" w:cs="Arial"/>
                <w:b/>
                <w:bCs/>
              </w:rPr>
            </w:pPr>
          </w:p>
        </w:tc>
        <w:tc>
          <w:tcPr>
            <w:tcW w:w="458" w:type="pct"/>
          </w:tcPr>
          <w:p w14:paraId="3B08B504" w14:textId="77777777" w:rsidR="003341B5" w:rsidRDefault="003341B5" w:rsidP="00652A78">
            <w:pPr>
              <w:spacing w:line="240" w:lineRule="auto"/>
              <w:jc w:val="center"/>
              <w:rPr>
                <w:rFonts w:ascii="Arial" w:hAnsi="Arial" w:cs="Arial"/>
                <w:b/>
                <w:bCs/>
              </w:rPr>
            </w:pPr>
          </w:p>
        </w:tc>
        <w:tc>
          <w:tcPr>
            <w:tcW w:w="463" w:type="pct"/>
          </w:tcPr>
          <w:p w14:paraId="5815363D" w14:textId="77777777" w:rsidR="003341B5" w:rsidRDefault="003341B5" w:rsidP="00652A78">
            <w:pPr>
              <w:spacing w:line="240" w:lineRule="auto"/>
              <w:jc w:val="center"/>
              <w:rPr>
                <w:rFonts w:ascii="Arial" w:hAnsi="Arial" w:cs="Arial"/>
                <w:b/>
                <w:bCs/>
              </w:rPr>
            </w:pPr>
          </w:p>
        </w:tc>
        <w:tc>
          <w:tcPr>
            <w:tcW w:w="465" w:type="pct"/>
          </w:tcPr>
          <w:p w14:paraId="40CEAF8E" w14:textId="77777777" w:rsidR="003341B5" w:rsidRDefault="003341B5" w:rsidP="00652A78">
            <w:pPr>
              <w:spacing w:line="240" w:lineRule="auto"/>
              <w:jc w:val="center"/>
              <w:rPr>
                <w:rFonts w:ascii="Arial" w:hAnsi="Arial" w:cs="Arial"/>
                <w:b/>
                <w:bCs/>
              </w:rPr>
            </w:pPr>
          </w:p>
        </w:tc>
      </w:tr>
      <w:tr w:rsidR="003341B5" w14:paraId="74052647" w14:textId="77777777" w:rsidTr="00652A78">
        <w:trPr>
          <w:trHeight w:val="1646"/>
        </w:trPr>
        <w:tc>
          <w:tcPr>
            <w:tcW w:w="3149" w:type="pct"/>
            <w:vAlign w:val="center"/>
          </w:tcPr>
          <w:p w14:paraId="1302FE57" w14:textId="77777777" w:rsidR="003341B5" w:rsidRDefault="003341B5" w:rsidP="00652A78">
            <w:pPr>
              <w:pStyle w:val="ListParagraph"/>
              <w:numPr>
                <w:ilvl w:val="0"/>
                <w:numId w:val="11"/>
              </w:numPr>
              <w:spacing w:line="240" w:lineRule="auto"/>
              <w:rPr>
                <w:rFonts w:ascii="Arial" w:hAnsi="Arial" w:cs="Arial"/>
              </w:rPr>
            </w:pPr>
            <w:r>
              <w:rPr>
                <w:rFonts w:ascii="Arial" w:hAnsi="Arial" w:cs="Arial"/>
              </w:rPr>
              <w:t>There are variety of ways in hosting quizzes.</w:t>
            </w:r>
            <w:r>
              <w:rPr>
                <w:rFonts w:ascii="Arial" w:hAnsi="Arial" w:cs="Arial"/>
              </w:rPr>
              <w:br/>
            </w:r>
            <w:r>
              <w:rPr>
                <w:rFonts w:ascii="Arial" w:hAnsi="Arial" w:cs="Arial"/>
                <w:i/>
                <w:iCs/>
              </w:rPr>
              <w:t>(May iba't ibang paraan ng pagho-host ng mga pagsusulit.)</w:t>
            </w:r>
          </w:p>
        </w:tc>
        <w:tc>
          <w:tcPr>
            <w:tcW w:w="465" w:type="pct"/>
          </w:tcPr>
          <w:p w14:paraId="74E40C85" w14:textId="77777777" w:rsidR="003341B5" w:rsidRDefault="003341B5" w:rsidP="00652A78">
            <w:pPr>
              <w:spacing w:line="240" w:lineRule="auto"/>
              <w:jc w:val="center"/>
              <w:rPr>
                <w:rFonts w:ascii="Arial" w:hAnsi="Arial" w:cs="Arial"/>
                <w:b/>
                <w:bCs/>
              </w:rPr>
            </w:pPr>
          </w:p>
        </w:tc>
        <w:tc>
          <w:tcPr>
            <w:tcW w:w="458" w:type="pct"/>
          </w:tcPr>
          <w:p w14:paraId="6BC13E01" w14:textId="77777777" w:rsidR="003341B5" w:rsidRDefault="003341B5" w:rsidP="00652A78">
            <w:pPr>
              <w:spacing w:line="240" w:lineRule="auto"/>
              <w:jc w:val="center"/>
              <w:rPr>
                <w:rFonts w:ascii="Arial" w:hAnsi="Arial" w:cs="Arial"/>
                <w:b/>
                <w:bCs/>
              </w:rPr>
            </w:pPr>
          </w:p>
        </w:tc>
        <w:tc>
          <w:tcPr>
            <w:tcW w:w="463" w:type="pct"/>
          </w:tcPr>
          <w:p w14:paraId="6F749795" w14:textId="77777777" w:rsidR="003341B5" w:rsidRDefault="003341B5" w:rsidP="00652A78">
            <w:pPr>
              <w:spacing w:line="240" w:lineRule="auto"/>
              <w:jc w:val="center"/>
              <w:rPr>
                <w:rFonts w:ascii="Arial" w:hAnsi="Arial" w:cs="Arial"/>
                <w:b/>
                <w:bCs/>
              </w:rPr>
            </w:pPr>
          </w:p>
        </w:tc>
        <w:tc>
          <w:tcPr>
            <w:tcW w:w="465" w:type="pct"/>
          </w:tcPr>
          <w:p w14:paraId="66E82CA2" w14:textId="77777777" w:rsidR="003341B5" w:rsidRDefault="003341B5" w:rsidP="00652A78">
            <w:pPr>
              <w:spacing w:line="240" w:lineRule="auto"/>
              <w:jc w:val="center"/>
              <w:rPr>
                <w:rFonts w:ascii="Arial" w:hAnsi="Arial" w:cs="Arial"/>
                <w:b/>
                <w:bCs/>
              </w:rPr>
            </w:pPr>
          </w:p>
        </w:tc>
      </w:tr>
      <w:tr w:rsidR="003341B5" w14:paraId="27765ED1" w14:textId="77777777" w:rsidTr="00652A78">
        <w:tc>
          <w:tcPr>
            <w:tcW w:w="3149" w:type="pct"/>
            <w:vAlign w:val="center"/>
          </w:tcPr>
          <w:p w14:paraId="049A736C" w14:textId="77777777" w:rsidR="003341B5" w:rsidRDefault="003341B5" w:rsidP="00652A78">
            <w:pPr>
              <w:spacing w:line="240" w:lineRule="auto"/>
              <w:rPr>
                <w:rFonts w:ascii="Arial" w:hAnsi="Arial" w:cs="Arial"/>
              </w:rPr>
            </w:pPr>
            <w:r>
              <w:rPr>
                <w:rFonts w:ascii="Arial" w:hAnsi="Arial" w:cs="Arial"/>
                <w:b/>
                <w:bCs/>
              </w:rPr>
              <w:lastRenderedPageBreak/>
              <w:t xml:space="preserve">  B. DESIGN</w:t>
            </w:r>
          </w:p>
        </w:tc>
        <w:tc>
          <w:tcPr>
            <w:tcW w:w="465" w:type="pct"/>
            <w:vAlign w:val="center"/>
          </w:tcPr>
          <w:p w14:paraId="344AB301" w14:textId="77777777" w:rsidR="003341B5" w:rsidRDefault="003341B5" w:rsidP="00652A78">
            <w:pPr>
              <w:spacing w:line="240" w:lineRule="auto"/>
              <w:jc w:val="center"/>
              <w:rPr>
                <w:rFonts w:ascii="Arial" w:hAnsi="Arial" w:cs="Arial"/>
                <w:b/>
                <w:bCs/>
              </w:rPr>
            </w:pPr>
            <w:r>
              <w:rPr>
                <w:rFonts w:ascii="Arial" w:hAnsi="Arial" w:cs="Arial"/>
                <w:b/>
                <w:bCs/>
              </w:rPr>
              <w:t>4</w:t>
            </w:r>
          </w:p>
          <w:p w14:paraId="30C1ECC1" w14:textId="77777777" w:rsidR="003341B5" w:rsidRDefault="003341B5" w:rsidP="00652A78">
            <w:pPr>
              <w:spacing w:line="240" w:lineRule="auto"/>
              <w:jc w:val="center"/>
              <w:rPr>
                <w:rFonts w:ascii="Arial" w:hAnsi="Arial" w:cs="Arial"/>
                <w:b/>
                <w:bCs/>
              </w:rPr>
            </w:pPr>
            <w:r>
              <w:rPr>
                <w:rFonts w:ascii="Arial" w:hAnsi="Arial" w:cs="Arial"/>
                <w:b/>
                <w:bCs/>
              </w:rPr>
              <w:t>(HA)</w:t>
            </w:r>
          </w:p>
        </w:tc>
        <w:tc>
          <w:tcPr>
            <w:tcW w:w="458" w:type="pct"/>
            <w:vAlign w:val="center"/>
          </w:tcPr>
          <w:p w14:paraId="1AA47538" w14:textId="77777777" w:rsidR="003341B5" w:rsidRDefault="003341B5" w:rsidP="00652A78">
            <w:pPr>
              <w:spacing w:line="240" w:lineRule="auto"/>
              <w:jc w:val="center"/>
              <w:rPr>
                <w:rFonts w:ascii="Arial" w:hAnsi="Arial" w:cs="Arial"/>
                <w:b/>
                <w:bCs/>
              </w:rPr>
            </w:pPr>
            <w:r>
              <w:rPr>
                <w:rFonts w:ascii="Arial" w:hAnsi="Arial" w:cs="Arial"/>
                <w:b/>
                <w:bCs/>
              </w:rPr>
              <w:t>3</w:t>
            </w:r>
          </w:p>
          <w:p w14:paraId="3231954D" w14:textId="77777777" w:rsidR="003341B5" w:rsidRDefault="003341B5" w:rsidP="00652A78">
            <w:pPr>
              <w:spacing w:line="240" w:lineRule="auto"/>
              <w:jc w:val="center"/>
              <w:rPr>
                <w:rFonts w:ascii="Arial" w:hAnsi="Arial" w:cs="Arial"/>
                <w:b/>
                <w:bCs/>
              </w:rPr>
            </w:pPr>
            <w:r>
              <w:rPr>
                <w:rFonts w:ascii="Arial" w:hAnsi="Arial" w:cs="Arial"/>
                <w:b/>
                <w:bCs/>
              </w:rPr>
              <w:t>(A)</w:t>
            </w:r>
          </w:p>
        </w:tc>
        <w:tc>
          <w:tcPr>
            <w:tcW w:w="463" w:type="pct"/>
            <w:vAlign w:val="center"/>
          </w:tcPr>
          <w:p w14:paraId="3339680A" w14:textId="77777777" w:rsidR="003341B5" w:rsidRDefault="003341B5" w:rsidP="00652A78">
            <w:pPr>
              <w:spacing w:line="240" w:lineRule="auto"/>
              <w:jc w:val="center"/>
              <w:rPr>
                <w:rFonts w:ascii="Arial" w:hAnsi="Arial" w:cs="Arial"/>
                <w:b/>
                <w:bCs/>
              </w:rPr>
            </w:pPr>
            <w:r>
              <w:rPr>
                <w:rFonts w:ascii="Arial" w:hAnsi="Arial" w:cs="Arial"/>
                <w:b/>
                <w:bCs/>
              </w:rPr>
              <w:t>2</w:t>
            </w:r>
          </w:p>
          <w:p w14:paraId="3C5922E5" w14:textId="77777777" w:rsidR="003341B5" w:rsidRDefault="003341B5" w:rsidP="00652A78">
            <w:pPr>
              <w:spacing w:line="240" w:lineRule="auto"/>
              <w:jc w:val="center"/>
              <w:rPr>
                <w:rFonts w:ascii="Arial" w:hAnsi="Arial" w:cs="Arial"/>
                <w:b/>
                <w:bCs/>
              </w:rPr>
            </w:pPr>
            <w:r>
              <w:rPr>
                <w:rFonts w:ascii="Arial" w:hAnsi="Arial" w:cs="Arial"/>
                <w:b/>
                <w:bCs/>
              </w:rPr>
              <w:t>(FA)</w:t>
            </w:r>
          </w:p>
        </w:tc>
        <w:tc>
          <w:tcPr>
            <w:tcW w:w="465" w:type="pct"/>
            <w:vAlign w:val="center"/>
          </w:tcPr>
          <w:p w14:paraId="429C8E2C" w14:textId="77777777" w:rsidR="003341B5" w:rsidRDefault="003341B5" w:rsidP="00652A78">
            <w:pPr>
              <w:spacing w:line="240" w:lineRule="auto"/>
              <w:jc w:val="center"/>
              <w:rPr>
                <w:rFonts w:ascii="Arial" w:hAnsi="Arial" w:cs="Arial"/>
                <w:b/>
                <w:bCs/>
              </w:rPr>
            </w:pPr>
            <w:r>
              <w:rPr>
                <w:rFonts w:ascii="Arial" w:hAnsi="Arial" w:cs="Arial"/>
                <w:b/>
                <w:bCs/>
              </w:rPr>
              <w:t>1</w:t>
            </w:r>
          </w:p>
          <w:p w14:paraId="0B0705CE" w14:textId="77777777" w:rsidR="003341B5" w:rsidRDefault="003341B5" w:rsidP="00652A78">
            <w:pPr>
              <w:spacing w:line="240" w:lineRule="auto"/>
              <w:jc w:val="center"/>
              <w:rPr>
                <w:rFonts w:ascii="Arial" w:hAnsi="Arial" w:cs="Arial"/>
                <w:b/>
                <w:bCs/>
              </w:rPr>
            </w:pPr>
            <w:r>
              <w:rPr>
                <w:rFonts w:ascii="Arial" w:hAnsi="Arial" w:cs="Arial"/>
                <w:b/>
                <w:bCs/>
              </w:rPr>
              <w:t>(NA)</w:t>
            </w:r>
          </w:p>
        </w:tc>
      </w:tr>
      <w:tr w:rsidR="003341B5" w14:paraId="67738CDA" w14:textId="77777777" w:rsidTr="00652A78">
        <w:tc>
          <w:tcPr>
            <w:tcW w:w="3149" w:type="pct"/>
          </w:tcPr>
          <w:p w14:paraId="03204D7F" w14:textId="77777777" w:rsidR="003341B5" w:rsidRDefault="003341B5" w:rsidP="00652A78">
            <w:pPr>
              <w:pStyle w:val="ListParagraph"/>
              <w:numPr>
                <w:ilvl w:val="0"/>
                <w:numId w:val="12"/>
              </w:numPr>
              <w:spacing w:line="240" w:lineRule="auto"/>
              <w:rPr>
                <w:rFonts w:ascii="Arial" w:hAnsi="Arial" w:cs="Arial"/>
              </w:rPr>
            </w:pPr>
            <w:r>
              <w:rPr>
                <w:rFonts w:ascii="Arial" w:hAnsi="Arial" w:cs="Arial"/>
              </w:rPr>
              <w:t>The language of the text is easily understandable.</w:t>
            </w:r>
            <w:r>
              <w:rPr>
                <w:rFonts w:ascii="Arial" w:hAnsi="Arial" w:cs="Arial"/>
              </w:rPr>
              <w:br/>
            </w:r>
            <w:r>
              <w:rPr>
                <w:rFonts w:ascii="Arial" w:hAnsi="Arial" w:cs="Arial"/>
                <w:i/>
                <w:iCs/>
              </w:rPr>
              <w:t>(Madaling maunawaan ang wika ng teksto.)</w:t>
            </w:r>
          </w:p>
        </w:tc>
        <w:tc>
          <w:tcPr>
            <w:tcW w:w="465" w:type="pct"/>
          </w:tcPr>
          <w:p w14:paraId="0949C540" w14:textId="77777777" w:rsidR="003341B5" w:rsidRDefault="003341B5" w:rsidP="00652A78">
            <w:pPr>
              <w:spacing w:line="240" w:lineRule="auto"/>
              <w:jc w:val="center"/>
              <w:rPr>
                <w:rFonts w:ascii="Arial" w:hAnsi="Arial" w:cs="Arial"/>
                <w:b/>
                <w:bCs/>
              </w:rPr>
            </w:pPr>
          </w:p>
        </w:tc>
        <w:tc>
          <w:tcPr>
            <w:tcW w:w="458" w:type="pct"/>
          </w:tcPr>
          <w:p w14:paraId="6E20DFFF" w14:textId="77777777" w:rsidR="003341B5" w:rsidRDefault="003341B5" w:rsidP="00652A78">
            <w:pPr>
              <w:spacing w:line="240" w:lineRule="auto"/>
              <w:jc w:val="center"/>
              <w:rPr>
                <w:rFonts w:ascii="Arial" w:hAnsi="Arial" w:cs="Arial"/>
                <w:b/>
                <w:bCs/>
              </w:rPr>
            </w:pPr>
          </w:p>
        </w:tc>
        <w:tc>
          <w:tcPr>
            <w:tcW w:w="463" w:type="pct"/>
          </w:tcPr>
          <w:p w14:paraId="7E3E2FDC" w14:textId="77777777" w:rsidR="003341B5" w:rsidRDefault="003341B5" w:rsidP="00652A78">
            <w:pPr>
              <w:spacing w:line="240" w:lineRule="auto"/>
              <w:jc w:val="center"/>
              <w:rPr>
                <w:rFonts w:ascii="Arial" w:hAnsi="Arial" w:cs="Arial"/>
                <w:b/>
                <w:bCs/>
              </w:rPr>
            </w:pPr>
          </w:p>
        </w:tc>
        <w:tc>
          <w:tcPr>
            <w:tcW w:w="465" w:type="pct"/>
          </w:tcPr>
          <w:p w14:paraId="32BF141E" w14:textId="77777777" w:rsidR="003341B5" w:rsidRDefault="003341B5" w:rsidP="00652A78">
            <w:pPr>
              <w:spacing w:line="240" w:lineRule="auto"/>
              <w:jc w:val="center"/>
              <w:rPr>
                <w:rFonts w:ascii="Arial" w:hAnsi="Arial" w:cs="Arial"/>
                <w:b/>
                <w:bCs/>
              </w:rPr>
            </w:pPr>
          </w:p>
        </w:tc>
      </w:tr>
      <w:tr w:rsidR="003341B5" w14:paraId="527BA5D4" w14:textId="77777777" w:rsidTr="00652A78">
        <w:tc>
          <w:tcPr>
            <w:tcW w:w="3149" w:type="pct"/>
          </w:tcPr>
          <w:p w14:paraId="56EF6BBF" w14:textId="77777777" w:rsidR="003341B5" w:rsidRDefault="003341B5" w:rsidP="00652A78">
            <w:pPr>
              <w:pStyle w:val="ListParagraph"/>
              <w:numPr>
                <w:ilvl w:val="0"/>
                <w:numId w:val="12"/>
              </w:numPr>
              <w:tabs>
                <w:tab w:val="left" w:pos="2376"/>
              </w:tabs>
              <w:spacing w:line="240" w:lineRule="auto"/>
              <w:rPr>
                <w:rFonts w:ascii="Arial" w:hAnsi="Arial" w:cs="Arial"/>
              </w:rPr>
            </w:pPr>
            <w:r>
              <w:rPr>
                <w:rFonts w:ascii="Arial" w:hAnsi="Arial" w:cs="Arial"/>
              </w:rPr>
              <w:t>Has clearly labeled buttons and menus.</w:t>
            </w:r>
            <w:r>
              <w:rPr>
                <w:rFonts w:ascii="Arial" w:hAnsi="Arial" w:cs="Arial"/>
              </w:rPr>
              <w:br/>
            </w:r>
            <w:r>
              <w:rPr>
                <w:rFonts w:ascii="Arial" w:hAnsi="Arial" w:cs="Arial"/>
                <w:i/>
                <w:iCs/>
              </w:rPr>
              <w:t>(May malinaw na nakalagay na label sa mga pindutan at menu.)</w:t>
            </w:r>
          </w:p>
        </w:tc>
        <w:tc>
          <w:tcPr>
            <w:tcW w:w="465" w:type="pct"/>
          </w:tcPr>
          <w:p w14:paraId="3A057573" w14:textId="77777777" w:rsidR="003341B5" w:rsidRDefault="003341B5" w:rsidP="00652A78">
            <w:pPr>
              <w:spacing w:line="240" w:lineRule="auto"/>
              <w:jc w:val="center"/>
              <w:rPr>
                <w:rFonts w:ascii="Arial" w:hAnsi="Arial" w:cs="Arial"/>
                <w:b/>
                <w:bCs/>
              </w:rPr>
            </w:pPr>
          </w:p>
        </w:tc>
        <w:tc>
          <w:tcPr>
            <w:tcW w:w="458" w:type="pct"/>
          </w:tcPr>
          <w:p w14:paraId="7E77884D" w14:textId="77777777" w:rsidR="003341B5" w:rsidRDefault="003341B5" w:rsidP="00652A78">
            <w:pPr>
              <w:spacing w:line="240" w:lineRule="auto"/>
              <w:jc w:val="center"/>
              <w:rPr>
                <w:rFonts w:ascii="Arial" w:hAnsi="Arial" w:cs="Arial"/>
                <w:b/>
                <w:bCs/>
              </w:rPr>
            </w:pPr>
          </w:p>
        </w:tc>
        <w:tc>
          <w:tcPr>
            <w:tcW w:w="463" w:type="pct"/>
          </w:tcPr>
          <w:p w14:paraId="4AB4F5C5" w14:textId="77777777" w:rsidR="003341B5" w:rsidRDefault="003341B5" w:rsidP="00652A78">
            <w:pPr>
              <w:spacing w:line="240" w:lineRule="auto"/>
              <w:jc w:val="center"/>
              <w:rPr>
                <w:rFonts w:ascii="Arial" w:hAnsi="Arial" w:cs="Arial"/>
                <w:b/>
                <w:bCs/>
              </w:rPr>
            </w:pPr>
          </w:p>
        </w:tc>
        <w:tc>
          <w:tcPr>
            <w:tcW w:w="465" w:type="pct"/>
          </w:tcPr>
          <w:p w14:paraId="1B4573E4" w14:textId="77777777" w:rsidR="003341B5" w:rsidRDefault="003341B5" w:rsidP="00652A78">
            <w:pPr>
              <w:spacing w:line="240" w:lineRule="auto"/>
              <w:jc w:val="center"/>
              <w:rPr>
                <w:rFonts w:ascii="Arial" w:hAnsi="Arial" w:cs="Arial"/>
                <w:b/>
                <w:bCs/>
              </w:rPr>
            </w:pPr>
          </w:p>
        </w:tc>
      </w:tr>
      <w:tr w:rsidR="003341B5" w14:paraId="174CCDF2" w14:textId="77777777" w:rsidTr="00652A78">
        <w:tc>
          <w:tcPr>
            <w:tcW w:w="3149" w:type="pct"/>
          </w:tcPr>
          <w:p w14:paraId="6C95921A" w14:textId="77777777" w:rsidR="003341B5" w:rsidRDefault="003341B5" w:rsidP="00652A78">
            <w:pPr>
              <w:pStyle w:val="ListParagraph"/>
              <w:numPr>
                <w:ilvl w:val="0"/>
                <w:numId w:val="12"/>
              </w:numPr>
              <w:spacing w:line="240" w:lineRule="auto"/>
              <w:rPr>
                <w:rFonts w:ascii="Arial" w:hAnsi="Arial" w:cs="Arial"/>
              </w:rPr>
            </w:pPr>
            <w:r>
              <w:rPr>
                <w:rFonts w:ascii="Arial" w:hAnsi="Arial" w:cs="Arial"/>
              </w:rPr>
              <w:t xml:space="preserve"> Font and text size are easy to read.</w:t>
            </w:r>
            <w:r>
              <w:rPr>
                <w:rFonts w:ascii="Arial" w:hAnsi="Arial" w:cs="Arial"/>
              </w:rPr>
              <w:br/>
            </w:r>
            <w:r>
              <w:rPr>
                <w:rFonts w:ascii="Arial" w:hAnsi="Arial" w:cs="Arial"/>
                <w:i/>
                <w:iCs/>
              </w:rPr>
              <w:t>(Madaling basahin ang laki ng font at teksto.)</w:t>
            </w:r>
          </w:p>
        </w:tc>
        <w:tc>
          <w:tcPr>
            <w:tcW w:w="465" w:type="pct"/>
          </w:tcPr>
          <w:p w14:paraId="4112D25A" w14:textId="77777777" w:rsidR="003341B5" w:rsidRDefault="003341B5" w:rsidP="00652A78">
            <w:pPr>
              <w:spacing w:line="240" w:lineRule="auto"/>
              <w:jc w:val="center"/>
              <w:rPr>
                <w:rFonts w:ascii="Arial" w:hAnsi="Arial" w:cs="Arial"/>
                <w:b/>
                <w:bCs/>
              </w:rPr>
            </w:pPr>
          </w:p>
        </w:tc>
        <w:tc>
          <w:tcPr>
            <w:tcW w:w="458" w:type="pct"/>
          </w:tcPr>
          <w:p w14:paraId="0A1C978C" w14:textId="77777777" w:rsidR="003341B5" w:rsidRDefault="003341B5" w:rsidP="00652A78">
            <w:pPr>
              <w:spacing w:line="240" w:lineRule="auto"/>
              <w:jc w:val="center"/>
              <w:rPr>
                <w:rFonts w:ascii="Arial" w:hAnsi="Arial" w:cs="Arial"/>
                <w:b/>
                <w:bCs/>
              </w:rPr>
            </w:pPr>
          </w:p>
        </w:tc>
        <w:tc>
          <w:tcPr>
            <w:tcW w:w="463" w:type="pct"/>
          </w:tcPr>
          <w:p w14:paraId="05EE88F7" w14:textId="77777777" w:rsidR="003341B5" w:rsidRDefault="003341B5" w:rsidP="00652A78">
            <w:pPr>
              <w:spacing w:line="240" w:lineRule="auto"/>
              <w:jc w:val="center"/>
              <w:rPr>
                <w:rFonts w:ascii="Arial" w:hAnsi="Arial" w:cs="Arial"/>
                <w:b/>
                <w:bCs/>
              </w:rPr>
            </w:pPr>
          </w:p>
        </w:tc>
        <w:tc>
          <w:tcPr>
            <w:tcW w:w="465" w:type="pct"/>
          </w:tcPr>
          <w:p w14:paraId="2B091A90" w14:textId="77777777" w:rsidR="003341B5" w:rsidRDefault="003341B5" w:rsidP="00652A78">
            <w:pPr>
              <w:spacing w:line="240" w:lineRule="auto"/>
              <w:jc w:val="center"/>
              <w:rPr>
                <w:rFonts w:ascii="Arial" w:hAnsi="Arial" w:cs="Arial"/>
                <w:b/>
                <w:bCs/>
              </w:rPr>
            </w:pPr>
          </w:p>
        </w:tc>
      </w:tr>
      <w:tr w:rsidR="003341B5" w14:paraId="229DD6EE" w14:textId="77777777" w:rsidTr="00652A78">
        <w:tc>
          <w:tcPr>
            <w:tcW w:w="3149" w:type="pct"/>
          </w:tcPr>
          <w:p w14:paraId="78858943" w14:textId="77777777" w:rsidR="003341B5" w:rsidRDefault="003341B5" w:rsidP="00652A78">
            <w:pPr>
              <w:pStyle w:val="ListParagraph"/>
              <w:numPr>
                <w:ilvl w:val="0"/>
                <w:numId w:val="12"/>
              </w:numPr>
              <w:spacing w:line="240" w:lineRule="auto"/>
              <w:rPr>
                <w:rFonts w:ascii="Arial" w:hAnsi="Arial" w:cs="Arial"/>
              </w:rPr>
            </w:pPr>
            <w:r>
              <w:rPr>
                <w:rFonts w:ascii="Arial" w:hAnsi="Arial" w:cs="Arial"/>
              </w:rPr>
              <w:t>Has clean and organized layout that improves focus of the users.</w:t>
            </w:r>
            <w:r>
              <w:rPr>
                <w:rFonts w:ascii="Arial" w:hAnsi="Arial" w:cs="Arial"/>
              </w:rPr>
              <w:br/>
            </w:r>
            <w:r>
              <w:rPr>
                <w:rFonts w:ascii="Arial" w:hAnsi="Arial" w:cs="Arial"/>
                <w:i/>
                <w:iCs/>
              </w:rPr>
              <w:t>(May malinis at maayos na layout na nagpapabuti sa pokus ng mga gumagamit.)</w:t>
            </w:r>
          </w:p>
        </w:tc>
        <w:tc>
          <w:tcPr>
            <w:tcW w:w="465" w:type="pct"/>
          </w:tcPr>
          <w:p w14:paraId="35EFD311" w14:textId="77777777" w:rsidR="003341B5" w:rsidRDefault="003341B5" w:rsidP="00652A78">
            <w:pPr>
              <w:spacing w:line="240" w:lineRule="auto"/>
              <w:jc w:val="center"/>
              <w:rPr>
                <w:rFonts w:ascii="Arial" w:hAnsi="Arial" w:cs="Arial"/>
                <w:b/>
                <w:bCs/>
              </w:rPr>
            </w:pPr>
          </w:p>
        </w:tc>
        <w:tc>
          <w:tcPr>
            <w:tcW w:w="458" w:type="pct"/>
          </w:tcPr>
          <w:p w14:paraId="4C80F33D" w14:textId="77777777" w:rsidR="003341B5" w:rsidRDefault="003341B5" w:rsidP="00652A78">
            <w:pPr>
              <w:spacing w:line="240" w:lineRule="auto"/>
              <w:jc w:val="center"/>
              <w:rPr>
                <w:rFonts w:ascii="Arial" w:hAnsi="Arial" w:cs="Arial"/>
                <w:b/>
                <w:bCs/>
              </w:rPr>
            </w:pPr>
          </w:p>
        </w:tc>
        <w:tc>
          <w:tcPr>
            <w:tcW w:w="463" w:type="pct"/>
          </w:tcPr>
          <w:p w14:paraId="0A00509E" w14:textId="77777777" w:rsidR="003341B5" w:rsidRDefault="003341B5" w:rsidP="00652A78">
            <w:pPr>
              <w:spacing w:line="240" w:lineRule="auto"/>
              <w:jc w:val="center"/>
              <w:rPr>
                <w:rFonts w:ascii="Arial" w:hAnsi="Arial" w:cs="Arial"/>
                <w:b/>
                <w:bCs/>
              </w:rPr>
            </w:pPr>
          </w:p>
        </w:tc>
        <w:tc>
          <w:tcPr>
            <w:tcW w:w="465" w:type="pct"/>
          </w:tcPr>
          <w:p w14:paraId="49216EA0" w14:textId="77777777" w:rsidR="003341B5" w:rsidRDefault="003341B5" w:rsidP="00652A78">
            <w:pPr>
              <w:spacing w:line="240" w:lineRule="auto"/>
              <w:jc w:val="center"/>
              <w:rPr>
                <w:rFonts w:ascii="Arial" w:hAnsi="Arial" w:cs="Arial"/>
                <w:b/>
                <w:bCs/>
              </w:rPr>
            </w:pPr>
          </w:p>
        </w:tc>
      </w:tr>
      <w:tr w:rsidR="003341B5" w14:paraId="2FAD4C17" w14:textId="77777777" w:rsidTr="00652A78">
        <w:trPr>
          <w:trHeight w:val="1054"/>
        </w:trPr>
        <w:tc>
          <w:tcPr>
            <w:tcW w:w="3149" w:type="pct"/>
            <w:tcBorders>
              <w:bottom w:val="single" w:sz="4" w:space="0" w:color="auto"/>
            </w:tcBorders>
          </w:tcPr>
          <w:p w14:paraId="1C4B2408" w14:textId="77777777" w:rsidR="003341B5" w:rsidRDefault="003341B5" w:rsidP="00652A78">
            <w:pPr>
              <w:pStyle w:val="ListParagraph"/>
              <w:numPr>
                <w:ilvl w:val="0"/>
                <w:numId w:val="12"/>
              </w:numPr>
              <w:spacing w:line="240" w:lineRule="auto"/>
              <w:rPr>
                <w:rFonts w:ascii="Arial" w:hAnsi="Arial" w:cs="Arial"/>
              </w:rPr>
            </w:pPr>
            <w:r>
              <w:rPr>
                <w:rFonts w:ascii="Arial" w:hAnsi="Arial" w:cs="Arial"/>
              </w:rPr>
              <w:t>The color of the elements is comfortable to the eyes.</w:t>
            </w:r>
            <w:r>
              <w:rPr>
                <w:rFonts w:ascii="Arial" w:hAnsi="Arial" w:cs="Arial"/>
              </w:rPr>
              <w:br/>
            </w:r>
            <w:r>
              <w:rPr>
                <w:rFonts w:ascii="Arial" w:hAnsi="Arial" w:cs="Arial"/>
                <w:i/>
                <w:iCs/>
              </w:rPr>
              <w:t>(Ang kulay ng mga elemento ay komportable sa mata.)</w:t>
            </w:r>
          </w:p>
        </w:tc>
        <w:tc>
          <w:tcPr>
            <w:tcW w:w="465" w:type="pct"/>
            <w:tcBorders>
              <w:bottom w:val="single" w:sz="4" w:space="0" w:color="auto"/>
            </w:tcBorders>
          </w:tcPr>
          <w:p w14:paraId="09B209E5" w14:textId="77777777" w:rsidR="003341B5" w:rsidRDefault="003341B5" w:rsidP="00652A78">
            <w:pPr>
              <w:spacing w:line="240" w:lineRule="auto"/>
              <w:jc w:val="center"/>
              <w:rPr>
                <w:rFonts w:ascii="Arial" w:hAnsi="Arial" w:cs="Arial"/>
                <w:b/>
                <w:bCs/>
              </w:rPr>
            </w:pPr>
          </w:p>
        </w:tc>
        <w:tc>
          <w:tcPr>
            <w:tcW w:w="458" w:type="pct"/>
            <w:tcBorders>
              <w:bottom w:val="single" w:sz="4" w:space="0" w:color="auto"/>
            </w:tcBorders>
          </w:tcPr>
          <w:p w14:paraId="0E325882" w14:textId="77777777" w:rsidR="003341B5" w:rsidRDefault="003341B5" w:rsidP="00652A78">
            <w:pPr>
              <w:spacing w:line="240" w:lineRule="auto"/>
              <w:jc w:val="center"/>
              <w:rPr>
                <w:rFonts w:ascii="Arial" w:hAnsi="Arial" w:cs="Arial"/>
                <w:b/>
                <w:bCs/>
              </w:rPr>
            </w:pPr>
          </w:p>
        </w:tc>
        <w:tc>
          <w:tcPr>
            <w:tcW w:w="463" w:type="pct"/>
            <w:tcBorders>
              <w:bottom w:val="single" w:sz="4" w:space="0" w:color="auto"/>
            </w:tcBorders>
          </w:tcPr>
          <w:p w14:paraId="3C7A1D30" w14:textId="77777777" w:rsidR="003341B5" w:rsidRDefault="003341B5" w:rsidP="00652A78">
            <w:pPr>
              <w:spacing w:line="240" w:lineRule="auto"/>
              <w:jc w:val="center"/>
              <w:rPr>
                <w:rFonts w:ascii="Arial" w:hAnsi="Arial" w:cs="Arial"/>
                <w:b/>
                <w:bCs/>
              </w:rPr>
            </w:pPr>
          </w:p>
        </w:tc>
        <w:tc>
          <w:tcPr>
            <w:tcW w:w="465" w:type="pct"/>
            <w:tcBorders>
              <w:bottom w:val="single" w:sz="4" w:space="0" w:color="auto"/>
            </w:tcBorders>
          </w:tcPr>
          <w:p w14:paraId="33BE897D" w14:textId="77777777" w:rsidR="003341B5" w:rsidRDefault="003341B5" w:rsidP="00652A78">
            <w:pPr>
              <w:spacing w:line="240" w:lineRule="auto"/>
              <w:jc w:val="center"/>
              <w:rPr>
                <w:rFonts w:ascii="Arial" w:hAnsi="Arial" w:cs="Arial"/>
                <w:b/>
                <w:bCs/>
              </w:rPr>
            </w:pPr>
          </w:p>
        </w:tc>
      </w:tr>
      <w:tr w:rsidR="003341B5" w14:paraId="5AE06948" w14:textId="77777777" w:rsidTr="00652A78">
        <w:tc>
          <w:tcPr>
            <w:tcW w:w="3149" w:type="pct"/>
            <w:vAlign w:val="center"/>
          </w:tcPr>
          <w:p w14:paraId="264CD35E" w14:textId="77777777" w:rsidR="003341B5" w:rsidRDefault="003341B5" w:rsidP="00652A78">
            <w:pPr>
              <w:spacing w:line="240" w:lineRule="auto"/>
              <w:rPr>
                <w:rFonts w:ascii="Arial" w:hAnsi="Arial" w:cs="Arial"/>
                <w:b/>
                <w:bCs/>
              </w:rPr>
            </w:pPr>
            <w:r>
              <w:rPr>
                <w:rFonts w:ascii="Arial" w:hAnsi="Arial" w:cs="Arial"/>
                <w:b/>
                <w:bCs/>
              </w:rPr>
              <w:t xml:space="preserve">  C. SECURITY</w:t>
            </w:r>
          </w:p>
        </w:tc>
        <w:tc>
          <w:tcPr>
            <w:tcW w:w="465" w:type="pct"/>
            <w:vAlign w:val="center"/>
          </w:tcPr>
          <w:p w14:paraId="6C557BC9" w14:textId="77777777" w:rsidR="003341B5" w:rsidRDefault="003341B5" w:rsidP="00652A78">
            <w:pPr>
              <w:spacing w:line="240" w:lineRule="auto"/>
              <w:jc w:val="center"/>
              <w:rPr>
                <w:rFonts w:ascii="Arial" w:hAnsi="Arial" w:cs="Arial"/>
                <w:b/>
                <w:bCs/>
              </w:rPr>
            </w:pPr>
            <w:r>
              <w:rPr>
                <w:rFonts w:ascii="Arial" w:hAnsi="Arial" w:cs="Arial"/>
                <w:b/>
                <w:bCs/>
              </w:rPr>
              <w:t>4</w:t>
            </w:r>
          </w:p>
          <w:p w14:paraId="267AC887" w14:textId="77777777" w:rsidR="003341B5" w:rsidRDefault="003341B5" w:rsidP="00652A78">
            <w:pPr>
              <w:spacing w:line="240" w:lineRule="auto"/>
              <w:jc w:val="center"/>
              <w:rPr>
                <w:rFonts w:ascii="Arial" w:hAnsi="Arial" w:cs="Arial"/>
                <w:b/>
                <w:bCs/>
              </w:rPr>
            </w:pPr>
            <w:r>
              <w:rPr>
                <w:rFonts w:ascii="Arial" w:hAnsi="Arial" w:cs="Arial"/>
                <w:b/>
                <w:bCs/>
              </w:rPr>
              <w:t>(HA)</w:t>
            </w:r>
          </w:p>
        </w:tc>
        <w:tc>
          <w:tcPr>
            <w:tcW w:w="458" w:type="pct"/>
            <w:vAlign w:val="center"/>
          </w:tcPr>
          <w:p w14:paraId="4F6BBC48" w14:textId="77777777" w:rsidR="003341B5" w:rsidRDefault="003341B5" w:rsidP="00652A78">
            <w:pPr>
              <w:spacing w:line="240" w:lineRule="auto"/>
              <w:jc w:val="center"/>
              <w:rPr>
                <w:rFonts w:ascii="Arial" w:hAnsi="Arial" w:cs="Arial"/>
                <w:b/>
                <w:bCs/>
              </w:rPr>
            </w:pPr>
            <w:r>
              <w:rPr>
                <w:rFonts w:ascii="Arial" w:hAnsi="Arial" w:cs="Arial"/>
                <w:b/>
                <w:bCs/>
              </w:rPr>
              <w:t>3</w:t>
            </w:r>
          </w:p>
          <w:p w14:paraId="7322FCCE" w14:textId="77777777" w:rsidR="003341B5" w:rsidRDefault="003341B5" w:rsidP="00652A78">
            <w:pPr>
              <w:spacing w:line="240" w:lineRule="auto"/>
              <w:jc w:val="center"/>
              <w:rPr>
                <w:rFonts w:ascii="Arial" w:hAnsi="Arial" w:cs="Arial"/>
                <w:b/>
                <w:bCs/>
              </w:rPr>
            </w:pPr>
            <w:r>
              <w:rPr>
                <w:rFonts w:ascii="Arial" w:hAnsi="Arial" w:cs="Arial"/>
                <w:b/>
                <w:bCs/>
              </w:rPr>
              <w:t>(A)</w:t>
            </w:r>
          </w:p>
        </w:tc>
        <w:tc>
          <w:tcPr>
            <w:tcW w:w="463" w:type="pct"/>
            <w:vAlign w:val="center"/>
          </w:tcPr>
          <w:p w14:paraId="20496532" w14:textId="77777777" w:rsidR="003341B5" w:rsidRDefault="003341B5" w:rsidP="00652A78">
            <w:pPr>
              <w:spacing w:line="240" w:lineRule="auto"/>
              <w:jc w:val="center"/>
              <w:rPr>
                <w:rFonts w:ascii="Arial" w:hAnsi="Arial" w:cs="Arial"/>
                <w:b/>
                <w:bCs/>
              </w:rPr>
            </w:pPr>
            <w:r>
              <w:rPr>
                <w:rFonts w:ascii="Arial" w:hAnsi="Arial" w:cs="Arial"/>
                <w:b/>
                <w:bCs/>
              </w:rPr>
              <w:t>2</w:t>
            </w:r>
          </w:p>
          <w:p w14:paraId="3ABBFA78" w14:textId="77777777" w:rsidR="003341B5" w:rsidRDefault="003341B5" w:rsidP="00652A78">
            <w:pPr>
              <w:spacing w:line="240" w:lineRule="auto"/>
              <w:jc w:val="center"/>
              <w:rPr>
                <w:rFonts w:ascii="Arial" w:hAnsi="Arial" w:cs="Arial"/>
                <w:b/>
                <w:bCs/>
              </w:rPr>
            </w:pPr>
            <w:r>
              <w:rPr>
                <w:rFonts w:ascii="Arial" w:hAnsi="Arial" w:cs="Arial"/>
                <w:b/>
                <w:bCs/>
              </w:rPr>
              <w:t>(FA)</w:t>
            </w:r>
          </w:p>
        </w:tc>
        <w:tc>
          <w:tcPr>
            <w:tcW w:w="465" w:type="pct"/>
            <w:vAlign w:val="center"/>
          </w:tcPr>
          <w:p w14:paraId="58849620" w14:textId="77777777" w:rsidR="003341B5" w:rsidRDefault="003341B5" w:rsidP="00652A78">
            <w:pPr>
              <w:spacing w:line="240" w:lineRule="auto"/>
              <w:jc w:val="center"/>
              <w:rPr>
                <w:rFonts w:ascii="Arial" w:hAnsi="Arial" w:cs="Arial"/>
                <w:b/>
                <w:bCs/>
              </w:rPr>
            </w:pPr>
            <w:r>
              <w:rPr>
                <w:rFonts w:ascii="Arial" w:hAnsi="Arial" w:cs="Arial"/>
                <w:b/>
                <w:bCs/>
              </w:rPr>
              <w:t>1</w:t>
            </w:r>
          </w:p>
          <w:p w14:paraId="71801CDE" w14:textId="77777777" w:rsidR="003341B5" w:rsidRDefault="003341B5" w:rsidP="00652A78">
            <w:pPr>
              <w:spacing w:line="240" w:lineRule="auto"/>
              <w:jc w:val="center"/>
              <w:rPr>
                <w:rFonts w:ascii="Arial" w:hAnsi="Arial" w:cs="Arial"/>
                <w:b/>
                <w:bCs/>
              </w:rPr>
            </w:pPr>
            <w:r>
              <w:rPr>
                <w:rFonts w:ascii="Arial" w:hAnsi="Arial" w:cs="Arial"/>
                <w:b/>
                <w:bCs/>
              </w:rPr>
              <w:t>(NA)</w:t>
            </w:r>
          </w:p>
        </w:tc>
      </w:tr>
      <w:tr w:rsidR="003341B5" w14:paraId="48E68427" w14:textId="77777777" w:rsidTr="00652A78">
        <w:tc>
          <w:tcPr>
            <w:tcW w:w="3149" w:type="pct"/>
          </w:tcPr>
          <w:p w14:paraId="6E33DA14" w14:textId="77777777" w:rsidR="003341B5" w:rsidRDefault="003341B5" w:rsidP="00652A78">
            <w:pPr>
              <w:pStyle w:val="ListParagraph"/>
              <w:numPr>
                <w:ilvl w:val="0"/>
                <w:numId w:val="9"/>
              </w:numPr>
              <w:spacing w:line="240" w:lineRule="auto"/>
              <w:rPr>
                <w:rFonts w:ascii="Arial" w:hAnsi="Arial" w:cs="Arial"/>
              </w:rPr>
            </w:pPr>
            <w:r>
              <w:rPr>
                <w:rFonts w:ascii="Arial" w:hAnsi="Arial" w:cs="Arial"/>
              </w:rPr>
              <w:t>Users can be detected if they switch applications.</w:t>
            </w:r>
            <w:r>
              <w:rPr>
                <w:rFonts w:ascii="Arial" w:hAnsi="Arial" w:cs="Arial"/>
              </w:rPr>
              <w:br/>
            </w:r>
            <w:r>
              <w:rPr>
                <w:rFonts w:ascii="Arial" w:hAnsi="Arial" w:cs="Arial"/>
                <w:i/>
                <w:iCs/>
              </w:rPr>
              <w:t>(Maaaring matukoy ang mga gumagamit kung lumipat sila ng aplikasyon.)</w:t>
            </w:r>
          </w:p>
        </w:tc>
        <w:tc>
          <w:tcPr>
            <w:tcW w:w="465" w:type="pct"/>
          </w:tcPr>
          <w:p w14:paraId="564212D2" w14:textId="77777777" w:rsidR="003341B5" w:rsidRDefault="003341B5" w:rsidP="00652A78">
            <w:pPr>
              <w:spacing w:line="240" w:lineRule="auto"/>
              <w:jc w:val="center"/>
              <w:rPr>
                <w:rFonts w:ascii="Arial" w:hAnsi="Arial" w:cs="Arial"/>
                <w:b/>
                <w:bCs/>
              </w:rPr>
            </w:pPr>
          </w:p>
        </w:tc>
        <w:tc>
          <w:tcPr>
            <w:tcW w:w="458" w:type="pct"/>
          </w:tcPr>
          <w:p w14:paraId="3FD8EF4F" w14:textId="77777777" w:rsidR="003341B5" w:rsidRDefault="003341B5" w:rsidP="00652A78">
            <w:pPr>
              <w:spacing w:line="240" w:lineRule="auto"/>
              <w:jc w:val="center"/>
              <w:rPr>
                <w:rFonts w:ascii="Arial" w:hAnsi="Arial" w:cs="Arial"/>
                <w:b/>
                <w:bCs/>
              </w:rPr>
            </w:pPr>
          </w:p>
        </w:tc>
        <w:tc>
          <w:tcPr>
            <w:tcW w:w="463" w:type="pct"/>
          </w:tcPr>
          <w:p w14:paraId="00618E8F" w14:textId="77777777" w:rsidR="003341B5" w:rsidRDefault="003341B5" w:rsidP="00652A78">
            <w:pPr>
              <w:spacing w:line="240" w:lineRule="auto"/>
              <w:jc w:val="center"/>
              <w:rPr>
                <w:rFonts w:ascii="Arial" w:hAnsi="Arial" w:cs="Arial"/>
                <w:b/>
                <w:bCs/>
              </w:rPr>
            </w:pPr>
          </w:p>
        </w:tc>
        <w:tc>
          <w:tcPr>
            <w:tcW w:w="465" w:type="pct"/>
          </w:tcPr>
          <w:p w14:paraId="39A6A3CB" w14:textId="77777777" w:rsidR="003341B5" w:rsidRDefault="003341B5" w:rsidP="00652A78">
            <w:pPr>
              <w:spacing w:line="240" w:lineRule="auto"/>
              <w:jc w:val="center"/>
              <w:rPr>
                <w:rFonts w:ascii="Arial" w:hAnsi="Arial" w:cs="Arial"/>
                <w:b/>
                <w:bCs/>
              </w:rPr>
            </w:pPr>
          </w:p>
        </w:tc>
      </w:tr>
      <w:tr w:rsidR="003341B5" w14:paraId="2D5F1088" w14:textId="77777777" w:rsidTr="00652A78">
        <w:tc>
          <w:tcPr>
            <w:tcW w:w="3149" w:type="pct"/>
          </w:tcPr>
          <w:p w14:paraId="4E68B97D" w14:textId="77777777" w:rsidR="003341B5" w:rsidRDefault="003341B5" w:rsidP="00652A78">
            <w:pPr>
              <w:pStyle w:val="ListParagraph"/>
              <w:numPr>
                <w:ilvl w:val="0"/>
                <w:numId w:val="9"/>
              </w:numPr>
              <w:spacing w:line="240" w:lineRule="auto"/>
              <w:rPr>
                <w:rFonts w:ascii="Arial" w:hAnsi="Arial" w:cs="Arial"/>
              </w:rPr>
            </w:pPr>
            <w:r>
              <w:rPr>
                <w:rFonts w:ascii="Arial" w:hAnsi="Arial" w:cs="Arial"/>
              </w:rPr>
              <w:t>Random users cannot easily enter sessions.</w:t>
            </w:r>
            <w:r>
              <w:rPr>
                <w:rFonts w:ascii="Arial" w:hAnsi="Arial" w:cs="Arial"/>
              </w:rPr>
              <w:br/>
            </w:r>
            <w:r>
              <w:rPr>
                <w:rFonts w:ascii="Arial" w:hAnsi="Arial" w:cs="Arial"/>
                <w:i/>
                <w:iCs/>
              </w:rPr>
              <w:t>(Hindi madaling makapasok ang mga random na user sa mga sesyon.)</w:t>
            </w:r>
          </w:p>
        </w:tc>
        <w:tc>
          <w:tcPr>
            <w:tcW w:w="465" w:type="pct"/>
          </w:tcPr>
          <w:p w14:paraId="22A0CAC7" w14:textId="77777777" w:rsidR="003341B5" w:rsidRDefault="003341B5" w:rsidP="00652A78">
            <w:pPr>
              <w:spacing w:line="240" w:lineRule="auto"/>
              <w:jc w:val="center"/>
              <w:rPr>
                <w:rFonts w:ascii="Arial" w:hAnsi="Arial" w:cs="Arial"/>
                <w:b/>
                <w:bCs/>
              </w:rPr>
            </w:pPr>
          </w:p>
        </w:tc>
        <w:tc>
          <w:tcPr>
            <w:tcW w:w="458" w:type="pct"/>
          </w:tcPr>
          <w:p w14:paraId="0D8FEA05" w14:textId="77777777" w:rsidR="003341B5" w:rsidRDefault="003341B5" w:rsidP="00652A78">
            <w:pPr>
              <w:spacing w:line="240" w:lineRule="auto"/>
              <w:jc w:val="center"/>
              <w:rPr>
                <w:rFonts w:ascii="Arial" w:hAnsi="Arial" w:cs="Arial"/>
                <w:b/>
                <w:bCs/>
              </w:rPr>
            </w:pPr>
          </w:p>
        </w:tc>
        <w:tc>
          <w:tcPr>
            <w:tcW w:w="463" w:type="pct"/>
          </w:tcPr>
          <w:p w14:paraId="65117E5B" w14:textId="77777777" w:rsidR="003341B5" w:rsidRDefault="003341B5" w:rsidP="00652A78">
            <w:pPr>
              <w:spacing w:line="240" w:lineRule="auto"/>
              <w:jc w:val="center"/>
              <w:rPr>
                <w:rFonts w:ascii="Arial" w:hAnsi="Arial" w:cs="Arial"/>
                <w:b/>
                <w:bCs/>
              </w:rPr>
            </w:pPr>
          </w:p>
        </w:tc>
        <w:tc>
          <w:tcPr>
            <w:tcW w:w="465" w:type="pct"/>
          </w:tcPr>
          <w:p w14:paraId="6B296044" w14:textId="77777777" w:rsidR="003341B5" w:rsidRDefault="003341B5" w:rsidP="00652A78">
            <w:pPr>
              <w:spacing w:line="240" w:lineRule="auto"/>
              <w:jc w:val="center"/>
              <w:rPr>
                <w:rFonts w:ascii="Arial" w:hAnsi="Arial" w:cs="Arial"/>
                <w:b/>
                <w:bCs/>
              </w:rPr>
            </w:pPr>
          </w:p>
        </w:tc>
      </w:tr>
      <w:tr w:rsidR="003341B5" w14:paraId="29C4F3F2" w14:textId="77777777" w:rsidTr="00652A78">
        <w:tc>
          <w:tcPr>
            <w:tcW w:w="3149" w:type="pct"/>
          </w:tcPr>
          <w:p w14:paraId="330A06C0" w14:textId="77777777" w:rsidR="003341B5" w:rsidRDefault="003341B5" w:rsidP="00652A78">
            <w:pPr>
              <w:pStyle w:val="ListParagraph"/>
              <w:numPr>
                <w:ilvl w:val="0"/>
                <w:numId w:val="9"/>
              </w:numPr>
              <w:spacing w:line="240" w:lineRule="auto"/>
              <w:rPr>
                <w:rFonts w:ascii="Arial" w:hAnsi="Arial" w:cs="Arial"/>
              </w:rPr>
            </w:pPr>
            <w:r>
              <w:rPr>
                <w:rFonts w:ascii="Arial" w:hAnsi="Arial" w:cs="Arial"/>
              </w:rPr>
              <w:t>Key to corrections cannot be stolen</w:t>
            </w:r>
            <w:r>
              <w:rPr>
                <w:rFonts w:ascii="Arial" w:hAnsi="Arial" w:cs="Arial"/>
                <w:i/>
                <w:iCs/>
              </w:rPr>
              <w:t>.</w:t>
            </w:r>
            <w:r>
              <w:rPr>
                <w:rFonts w:ascii="Arial" w:hAnsi="Arial" w:cs="Arial"/>
                <w:i/>
                <w:iCs/>
              </w:rPr>
              <w:br/>
              <w:t>(Hindi maaaring nakawin ang mga sagot.)</w:t>
            </w:r>
          </w:p>
        </w:tc>
        <w:tc>
          <w:tcPr>
            <w:tcW w:w="465" w:type="pct"/>
          </w:tcPr>
          <w:p w14:paraId="22B1C952" w14:textId="77777777" w:rsidR="003341B5" w:rsidRDefault="003341B5" w:rsidP="00652A78">
            <w:pPr>
              <w:spacing w:line="240" w:lineRule="auto"/>
              <w:jc w:val="center"/>
              <w:rPr>
                <w:rFonts w:ascii="Arial" w:hAnsi="Arial" w:cs="Arial"/>
                <w:b/>
                <w:bCs/>
              </w:rPr>
            </w:pPr>
          </w:p>
        </w:tc>
        <w:tc>
          <w:tcPr>
            <w:tcW w:w="458" w:type="pct"/>
          </w:tcPr>
          <w:p w14:paraId="198512E7" w14:textId="77777777" w:rsidR="003341B5" w:rsidRDefault="003341B5" w:rsidP="00652A78">
            <w:pPr>
              <w:spacing w:line="240" w:lineRule="auto"/>
              <w:jc w:val="center"/>
              <w:rPr>
                <w:rFonts w:ascii="Arial" w:hAnsi="Arial" w:cs="Arial"/>
                <w:b/>
                <w:bCs/>
              </w:rPr>
            </w:pPr>
          </w:p>
        </w:tc>
        <w:tc>
          <w:tcPr>
            <w:tcW w:w="463" w:type="pct"/>
          </w:tcPr>
          <w:p w14:paraId="2132DFAB" w14:textId="77777777" w:rsidR="003341B5" w:rsidRDefault="003341B5" w:rsidP="00652A78">
            <w:pPr>
              <w:spacing w:line="240" w:lineRule="auto"/>
              <w:jc w:val="center"/>
              <w:rPr>
                <w:rFonts w:ascii="Arial" w:hAnsi="Arial" w:cs="Arial"/>
                <w:b/>
                <w:bCs/>
              </w:rPr>
            </w:pPr>
          </w:p>
        </w:tc>
        <w:tc>
          <w:tcPr>
            <w:tcW w:w="465" w:type="pct"/>
          </w:tcPr>
          <w:p w14:paraId="37BB5BFE" w14:textId="77777777" w:rsidR="003341B5" w:rsidRDefault="003341B5" w:rsidP="00652A78">
            <w:pPr>
              <w:spacing w:line="240" w:lineRule="auto"/>
              <w:jc w:val="center"/>
              <w:rPr>
                <w:rFonts w:ascii="Arial" w:hAnsi="Arial" w:cs="Arial"/>
                <w:b/>
                <w:bCs/>
              </w:rPr>
            </w:pPr>
          </w:p>
        </w:tc>
      </w:tr>
      <w:tr w:rsidR="003341B5" w14:paraId="083EF418" w14:textId="77777777" w:rsidTr="00652A78">
        <w:tc>
          <w:tcPr>
            <w:tcW w:w="3149" w:type="pct"/>
          </w:tcPr>
          <w:p w14:paraId="03CF4822" w14:textId="77777777" w:rsidR="003341B5" w:rsidRDefault="003341B5" w:rsidP="00652A78">
            <w:pPr>
              <w:pStyle w:val="ListParagraph"/>
              <w:numPr>
                <w:ilvl w:val="0"/>
                <w:numId w:val="9"/>
              </w:numPr>
              <w:spacing w:line="240" w:lineRule="auto"/>
              <w:rPr>
                <w:rFonts w:ascii="Arial" w:hAnsi="Arial" w:cs="Arial"/>
              </w:rPr>
            </w:pPr>
            <w:r>
              <w:rPr>
                <w:rFonts w:ascii="Arial" w:hAnsi="Arial" w:cs="Arial"/>
              </w:rPr>
              <w:t>Live sessions cannot be hijacked.</w:t>
            </w:r>
          </w:p>
          <w:p w14:paraId="420F0330" w14:textId="77777777" w:rsidR="003341B5" w:rsidRDefault="003341B5" w:rsidP="00652A78">
            <w:pPr>
              <w:pStyle w:val="ListParagraph"/>
              <w:spacing w:line="240" w:lineRule="auto"/>
              <w:rPr>
                <w:rFonts w:ascii="Arial" w:hAnsi="Arial" w:cs="Arial"/>
              </w:rPr>
            </w:pPr>
            <w:r>
              <w:rPr>
                <w:rFonts w:ascii="Arial" w:hAnsi="Arial" w:cs="Arial"/>
              </w:rPr>
              <w:t>(Ang mga live sesyon ay hindi maaaring ma-hijack.)</w:t>
            </w:r>
          </w:p>
        </w:tc>
        <w:tc>
          <w:tcPr>
            <w:tcW w:w="465" w:type="pct"/>
          </w:tcPr>
          <w:p w14:paraId="54FA232D" w14:textId="77777777" w:rsidR="003341B5" w:rsidRDefault="003341B5" w:rsidP="00652A78">
            <w:pPr>
              <w:spacing w:line="240" w:lineRule="auto"/>
              <w:jc w:val="center"/>
              <w:rPr>
                <w:rFonts w:ascii="Arial" w:hAnsi="Arial" w:cs="Arial"/>
                <w:b/>
                <w:bCs/>
              </w:rPr>
            </w:pPr>
          </w:p>
        </w:tc>
        <w:tc>
          <w:tcPr>
            <w:tcW w:w="458" w:type="pct"/>
          </w:tcPr>
          <w:p w14:paraId="1B244DEA" w14:textId="77777777" w:rsidR="003341B5" w:rsidRDefault="003341B5" w:rsidP="00652A78">
            <w:pPr>
              <w:spacing w:line="240" w:lineRule="auto"/>
              <w:jc w:val="center"/>
              <w:rPr>
                <w:rFonts w:ascii="Arial" w:hAnsi="Arial" w:cs="Arial"/>
                <w:b/>
                <w:bCs/>
              </w:rPr>
            </w:pPr>
          </w:p>
        </w:tc>
        <w:tc>
          <w:tcPr>
            <w:tcW w:w="463" w:type="pct"/>
          </w:tcPr>
          <w:p w14:paraId="5ACDD84E" w14:textId="77777777" w:rsidR="003341B5" w:rsidRDefault="003341B5" w:rsidP="00652A78">
            <w:pPr>
              <w:spacing w:line="240" w:lineRule="auto"/>
              <w:jc w:val="center"/>
              <w:rPr>
                <w:rFonts w:ascii="Arial" w:hAnsi="Arial" w:cs="Arial"/>
                <w:b/>
                <w:bCs/>
              </w:rPr>
            </w:pPr>
          </w:p>
        </w:tc>
        <w:tc>
          <w:tcPr>
            <w:tcW w:w="465" w:type="pct"/>
          </w:tcPr>
          <w:p w14:paraId="25F0216C" w14:textId="77777777" w:rsidR="003341B5" w:rsidRDefault="003341B5" w:rsidP="00652A78">
            <w:pPr>
              <w:spacing w:line="240" w:lineRule="auto"/>
              <w:jc w:val="center"/>
              <w:rPr>
                <w:rFonts w:ascii="Arial" w:hAnsi="Arial" w:cs="Arial"/>
                <w:b/>
                <w:bCs/>
              </w:rPr>
            </w:pPr>
          </w:p>
        </w:tc>
      </w:tr>
      <w:tr w:rsidR="003341B5" w14:paraId="1AA13B3D" w14:textId="77777777" w:rsidTr="00652A78">
        <w:tc>
          <w:tcPr>
            <w:tcW w:w="3149" w:type="pct"/>
          </w:tcPr>
          <w:p w14:paraId="7226F79C" w14:textId="77777777" w:rsidR="003341B5" w:rsidRDefault="003341B5" w:rsidP="00652A78">
            <w:pPr>
              <w:pStyle w:val="ListParagraph"/>
              <w:numPr>
                <w:ilvl w:val="0"/>
                <w:numId w:val="9"/>
              </w:numPr>
              <w:spacing w:line="240" w:lineRule="auto"/>
              <w:rPr>
                <w:rFonts w:ascii="Arial" w:hAnsi="Arial" w:cs="Arial"/>
              </w:rPr>
            </w:pPr>
            <w:r>
              <w:rPr>
                <w:rFonts w:ascii="Arial" w:hAnsi="Arial" w:cs="Arial"/>
              </w:rPr>
              <w:t>The privacy policy of the application can be easily understood.</w:t>
            </w:r>
            <w:r>
              <w:rPr>
                <w:rFonts w:ascii="Arial" w:hAnsi="Arial" w:cs="Arial"/>
              </w:rPr>
              <w:br/>
            </w:r>
            <w:r>
              <w:rPr>
                <w:rFonts w:ascii="Arial" w:hAnsi="Arial" w:cs="Arial"/>
                <w:i/>
                <w:iCs/>
              </w:rPr>
              <w:t>(Madaling maunawaan ang patakaran sa pagkapribado ng aplikasyon.)</w:t>
            </w:r>
          </w:p>
        </w:tc>
        <w:tc>
          <w:tcPr>
            <w:tcW w:w="465" w:type="pct"/>
          </w:tcPr>
          <w:p w14:paraId="5BF61308" w14:textId="77777777" w:rsidR="003341B5" w:rsidRDefault="003341B5" w:rsidP="00652A78">
            <w:pPr>
              <w:spacing w:line="240" w:lineRule="auto"/>
              <w:jc w:val="center"/>
              <w:rPr>
                <w:rFonts w:ascii="Arial" w:hAnsi="Arial" w:cs="Arial"/>
                <w:b/>
                <w:bCs/>
              </w:rPr>
            </w:pPr>
          </w:p>
        </w:tc>
        <w:tc>
          <w:tcPr>
            <w:tcW w:w="458" w:type="pct"/>
          </w:tcPr>
          <w:p w14:paraId="0A450163" w14:textId="77777777" w:rsidR="003341B5" w:rsidRDefault="003341B5" w:rsidP="00652A78">
            <w:pPr>
              <w:spacing w:line="240" w:lineRule="auto"/>
              <w:jc w:val="center"/>
              <w:rPr>
                <w:rFonts w:ascii="Arial" w:hAnsi="Arial" w:cs="Arial"/>
                <w:b/>
                <w:bCs/>
              </w:rPr>
            </w:pPr>
          </w:p>
        </w:tc>
        <w:tc>
          <w:tcPr>
            <w:tcW w:w="463" w:type="pct"/>
          </w:tcPr>
          <w:p w14:paraId="1452E086" w14:textId="77777777" w:rsidR="003341B5" w:rsidRDefault="003341B5" w:rsidP="00652A78">
            <w:pPr>
              <w:spacing w:line="240" w:lineRule="auto"/>
              <w:jc w:val="center"/>
              <w:rPr>
                <w:rFonts w:ascii="Arial" w:hAnsi="Arial" w:cs="Arial"/>
                <w:b/>
                <w:bCs/>
              </w:rPr>
            </w:pPr>
          </w:p>
        </w:tc>
        <w:tc>
          <w:tcPr>
            <w:tcW w:w="465" w:type="pct"/>
          </w:tcPr>
          <w:p w14:paraId="4A7C38F0" w14:textId="77777777" w:rsidR="003341B5" w:rsidRDefault="003341B5" w:rsidP="00652A78">
            <w:pPr>
              <w:spacing w:line="240" w:lineRule="auto"/>
              <w:jc w:val="center"/>
              <w:rPr>
                <w:rFonts w:ascii="Arial" w:hAnsi="Arial" w:cs="Arial"/>
                <w:b/>
                <w:bCs/>
              </w:rPr>
            </w:pPr>
          </w:p>
        </w:tc>
      </w:tr>
    </w:tbl>
    <w:p w14:paraId="366A43CA" w14:textId="77777777" w:rsidR="003341B5" w:rsidRDefault="003341B5" w:rsidP="003341B5">
      <w:pPr>
        <w:rPr>
          <w:rFonts w:ascii="Arial" w:hAnsi="Arial" w:cs="Arial"/>
          <w:b/>
          <w:bCs/>
          <w:lang w:val="en-US"/>
        </w:rPr>
      </w:pPr>
    </w:p>
    <w:p w14:paraId="25B771CE" w14:textId="77777777" w:rsidR="003341B5" w:rsidRDefault="003341B5" w:rsidP="003341B5">
      <w:pPr>
        <w:rPr>
          <w:rFonts w:ascii="Arial" w:hAnsi="Arial" w:cs="Arial"/>
          <w:b/>
          <w:bCs/>
          <w:lang w:val="en-US"/>
        </w:rPr>
      </w:pPr>
    </w:p>
    <w:p w14:paraId="0995A203" w14:textId="77777777" w:rsidR="003341B5" w:rsidRDefault="003341B5" w:rsidP="003341B5">
      <w:pPr>
        <w:rPr>
          <w:rFonts w:ascii="Arial" w:hAnsi="Arial" w:cs="Arial"/>
          <w:b/>
          <w:bCs/>
          <w:lang w:val="en-US"/>
        </w:rPr>
      </w:pPr>
    </w:p>
    <w:p w14:paraId="4C750D14" w14:textId="77777777" w:rsidR="003341B5" w:rsidRDefault="003341B5" w:rsidP="003341B5">
      <w:pPr>
        <w:rPr>
          <w:rFonts w:ascii="Arial" w:hAnsi="Arial" w:cs="Arial"/>
          <w:b/>
          <w:bCs/>
          <w:lang w:val="en-US"/>
        </w:rPr>
      </w:pPr>
    </w:p>
    <w:p w14:paraId="418396C0" w14:textId="77777777" w:rsidR="003341B5" w:rsidRDefault="003341B5" w:rsidP="003341B5">
      <w:pPr>
        <w:rPr>
          <w:rFonts w:ascii="Arial" w:hAnsi="Arial" w:cs="Arial"/>
          <w:b/>
          <w:bCs/>
          <w:lang w:val="en-US"/>
        </w:rPr>
      </w:pPr>
      <w:r>
        <w:rPr>
          <w:rFonts w:ascii="Arial" w:hAnsi="Arial" w:cs="Arial"/>
          <w:b/>
          <w:bCs/>
          <w:lang w:val="en-US"/>
        </w:rPr>
        <w:lastRenderedPageBreak/>
        <w:t>Scale:</w:t>
      </w:r>
    </w:p>
    <w:p w14:paraId="703B1F76" w14:textId="77777777" w:rsidR="003341B5" w:rsidRDefault="003341B5" w:rsidP="003341B5">
      <w:pPr>
        <w:spacing w:line="276" w:lineRule="auto"/>
        <w:ind w:left="720"/>
        <w:rPr>
          <w:rFonts w:ascii="Arial" w:hAnsi="Arial" w:cs="Arial"/>
          <w:b/>
          <w:bCs/>
          <w:lang w:val="en-US"/>
        </w:rPr>
      </w:pPr>
      <w:r>
        <w:rPr>
          <w:rFonts w:ascii="Arial" w:hAnsi="Arial" w:cs="Arial"/>
          <w:b/>
          <w:bCs/>
          <w:lang w:val="en-US"/>
        </w:rPr>
        <w:t xml:space="preserve">(4) Always Observed </w:t>
      </w:r>
      <w:r>
        <w:rPr>
          <w:rFonts w:ascii="Arial" w:hAnsi="Arial" w:cs="Arial"/>
          <w:b/>
          <w:bCs/>
          <w:lang w:val="en-US"/>
        </w:rPr>
        <w:br/>
        <w:t xml:space="preserve">(3) Observed  </w:t>
      </w:r>
      <w:r>
        <w:rPr>
          <w:rFonts w:ascii="Arial" w:hAnsi="Arial" w:cs="Arial"/>
          <w:b/>
          <w:bCs/>
          <w:lang w:val="en-US"/>
        </w:rPr>
        <w:br/>
        <w:t xml:space="preserve">(2) Sometimes Observed </w:t>
      </w:r>
      <w:r>
        <w:rPr>
          <w:rFonts w:ascii="Arial" w:hAnsi="Arial" w:cs="Arial"/>
          <w:b/>
          <w:bCs/>
          <w:lang w:val="en-US"/>
        </w:rPr>
        <w:br/>
        <w:t>(1) Not Observed</w:t>
      </w:r>
    </w:p>
    <w:p w14:paraId="2732D84C" w14:textId="77777777" w:rsidR="003341B5" w:rsidRDefault="003341B5" w:rsidP="003341B5">
      <w:pPr>
        <w:pStyle w:val="ListParagraph"/>
        <w:numPr>
          <w:ilvl w:val="0"/>
          <w:numId w:val="10"/>
        </w:numPr>
        <w:spacing w:line="240" w:lineRule="auto"/>
        <w:jc w:val="both"/>
        <w:rPr>
          <w:rFonts w:ascii="Arial" w:hAnsi="Arial" w:cs="Arial"/>
          <w:b/>
          <w:bCs/>
          <w:lang w:val="en-US"/>
        </w:rPr>
      </w:pPr>
      <w:r>
        <w:rPr>
          <w:rFonts w:ascii="Arial" w:hAnsi="Arial" w:cs="Arial"/>
          <w:b/>
          <w:bCs/>
          <w:lang w:val="en-US"/>
        </w:rPr>
        <w:t>Level of Performance of Quieazy as Educational Application for Senior High School Learners</w:t>
      </w:r>
    </w:p>
    <w:tbl>
      <w:tblPr>
        <w:tblStyle w:val="TableGrid"/>
        <w:tblW w:w="5000" w:type="pct"/>
        <w:tblLook w:val="04A0" w:firstRow="1" w:lastRow="0" w:firstColumn="1" w:lastColumn="0" w:noHBand="0" w:noVBand="1"/>
      </w:tblPr>
      <w:tblGrid>
        <w:gridCol w:w="5491"/>
        <w:gridCol w:w="785"/>
        <w:gridCol w:w="785"/>
        <w:gridCol w:w="785"/>
        <w:gridCol w:w="784"/>
      </w:tblGrid>
      <w:tr w:rsidR="003341B5" w14:paraId="288E0AB2" w14:textId="77777777" w:rsidTr="00652A78">
        <w:tc>
          <w:tcPr>
            <w:tcW w:w="3181" w:type="pct"/>
            <w:vAlign w:val="center"/>
          </w:tcPr>
          <w:p w14:paraId="64A09AC6" w14:textId="77777777" w:rsidR="003341B5" w:rsidRDefault="003341B5" w:rsidP="00652A78">
            <w:pPr>
              <w:spacing w:line="240" w:lineRule="auto"/>
              <w:rPr>
                <w:rFonts w:ascii="Arial" w:hAnsi="Arial" w:cs="Arial"/>
                <w:b/>
                <w:bCs/>
              </w:rPr>
            </w:pPr>
            <w:r>
              <w:rPr>
                <w:rFonts w:ascii="Arial" w:hAnsi="Arial" w:cs="Arial"/>
                <w:b/>
                <w:bCs/>
              </w:rPr>
              <w:t xml:space="preserve">  A. GRAPHICAL PERFORMANCE</w:t>
            </w:r>
          </w:p>
        </w:tc>
        <w:tc>
          <w:tcPr>
            <w:tcW w:w="455" w:type="pct"/>
            <w:vAlign w:val="center"/>
          </w:tcPr>
          <w:p w14:paraId="005E7C7E" w14:textId="77777777" w:rsidR="003341B5" w:rsidRDefault="003341B5" w:rsidP="00652A78">
            <w:pPr>
              <w:spacing w:line="240" w:lineRule="auto"/>
              <w:jc w:val="center"/>
              <w:rPr>
                <w:rFonts w:ascii="Arial" w:hAnsi="Arial" w:cs="Arial"/>
                <w:b/>
                <w:bCs/>
              </w:rPr>
            </w:pPr>
            <w:r>
              <w:rPr>
                <w:rFonts w:ascii="Arial" w:hAnsi="Arial" w:cs="Arial"/>
                <w:b/>
                <w:bCs/>
              </w:rPr>
              <w:t>4</w:t>
            </w:r>
          </w:p>
          <w:p w14:paraId="43DAAA17" w14:textId="77777777" w:rsidR="003341B5" w:rsidRDefault="003341B5" w:rsidP="00652A78">
            <w:pPr>
              <w:spacing w:line="240" w:lineRule="auto"/>
              <w:jc w:val="center"/>
              <w:rPr>
                <w:rFonts w:ascii="Arial" w:hAnsi="Arial" w:cs="Arial"/>
                <w:b/>
                <w:bCs/>
              </w:rPr>
            </w:pPr>
            <w:r>
              <w:rPr>
                <w:rFonts w:ascii="Arial" w:hAnsi="Arial" w:cs="Arial"/>
                <w:b/>
                <w:bCs/>
              </w:rPr>
              <w:t>(AO)</w:t>
            </w:r>
          </w:p>
        </w:tc>
        <w:tc>
          <w:tcPr>
            <w:tcW w:w="455" w:type="pct"/>
            <w:vAlign w:val="center"/>
          </w:tcPr>
          <w:p w14:paraId="36BC16AA" w14:textId="77777777" w:rsidR="003341B5" w:rsidRDefault="003341B5" w:rsidP="00652A78">
            <w:pPr>
              <w:spacing w:line="240" w:lineRule="auto"/>
              <w:jc w:val="center"/>
              <w:rPr>
                <w:rFonts w:ascii="Arial" w:hAnsi="Arial" w:cs="Arial"/>
                <w:b/>
                <w:bCs/>
              </w:rPr>
            </w:pPr>
            <w:r>
              <w:rPr>
                <w:rFonts w:ascii="Arial" w:hAnsi="Arial" w:cs="Arial"/>
                <w:b/>
                <w:bCs/>
              </w:rPr>
              <w:t>3</w:t>
            </w:r>
          </w:p>
          <w:p w14:paraId="68BE459B" w14:textId="77777777" w:rsidR="003341B5" w:rsidRDefault="003341B5" w:rsidP="00652A78">
            <w:pPr>
              <w:spacing w:line="240" w:lineRule="auto"/>
              <w:jc w:val="center"/>
              <w:rPr>
                <w:rFonts w:ascii="Arial" w:hAnsi="Arial" w:cs="Arial"/>
              </w:rPr>
            </w:pPr>
            <w:r>
              <w:rPr>
                <w:rFonts w:ascii="Arial" w:hAnsi="Arial" w:cs="Arial"/>
                <w:b/>
                <w:bCs/>
              </w:rPr>
              <w:t>(O)</w:t>
            </w:r>
          </w:p>
        </w:tc>
        <w:tc>
          <w:tcPr>
            <w:tcW w:w="455" w:type="pct"/>
            <w:vAlign w:val="center"/>
          </w:tcPr>
          <w:p w14:paraId="668140F2" w14:textId="77777777" w:rsidR="003341B5" w:rsidRDefault="003341B5" w:rsidP="00652A78">
            <w:pPr>
              <w:spacing w:line="240" w:lineRule="auto"/>
              <w:jc w:val="center"/>
              <w:rPr>
                <w:rFonts w:ascii="Arial" w:hAnsi="Arial" w:cs="Arial"/>
                <w:b/>
                <w:bCs/>
              </w:rPr>
            </w:pPr>
            <w:r>
              <w:rPr>
                <w:rFonts w:ascii="Arial" w:hAnsi="Arial" w:cs="Arial"/>
                <w:b/>
                <w:bCs/>
              </w:rPr>
              <w:t>2</w:t>
            </w:r>
          </w:p>
          <w:p w14:paraId="07A56480" w14:textId="77777777" w:rsidR="003341B5" w:rsidRDefault="003341B5" w:rsidP="00652A78">
            <w:pPr>
              <w:spacing w:line="240" w:lineRule="auto"/>
              <w:jc w:val="center"/>
              <w:rPr>
                <w:rFonts w:ascii="Arial" w:hAnsi="Arial" w:cs="Arial"/>
              </w:rPr>
            </w:pPr>
            <w:r>
              <w:rPr>
                <w:rFonts w:ascii="Arial" w:hAnsi="Arial" w:cs="Arial"/>
                <w:b/>
                <w:bCs/>
              </w:rPr>
              <w:t>(SO)</w:t>
            </w:r>
          </w:p>
        </w:tc>
        <w:tc>
          <w:tcPr>
            <w:tcW w:w="454" w:type="pct"/>
            <w:vAlign w:val="center"/>
          </w:tcPr>
          <w:p w14:paraId="6F0D3B25" w14:textId="77777777" w:rsidR="003341B5" w:rsidRDefault="003341B5" w:rsidP="00652A78">
            <w:pPr>
              <w:spacing w:line="240" w:lineRule="auto"/>
              <w:jc w:val="center"/>
              <w:rPr>
                <w:rFonts w:ascii="Arial" w:hAnsi="Arial" w:cs="Arial"/>
                <w:b/>
                <w:bCs/>
              </w:rPr>
            </w:pPr>
            <w:r>
              <w:rPr>
                <w:rFonts w:ascii="Arial" w:hAnsi="Arial" w:cs="Arial"/>
                <w:b/>
                <w:bCs/>
              </w:rPr>
              <w:t>1</w:t>
            </w:r>
          </w:p>
          <w:p w14:paraId="69A2E091" w14:textId="77777777" w:rsidR="003341B5" w:rsidRDefault="003341B5" w:rsidP="00652A78">
            <w:pPr>
              <w:spacing w:line="240" w:lineRule="auto"/>
              <w:jc w:val="center"/>
              <w:rPr>
                <w:rFonts w:ascii="Arial" w:hAnsi="Arial" w:cs="Arial"/>
              </w:rPr>
            </w:pPr>
            <w:r>
              <w:rPr>
                <w:rFonts w:ascii="Arial" w:hAnsi="Arial" w:cs="Arial"/>
                <w:b/>
                <w:bCs/>
              </w:rPr>
              <w:t>(NO)</w:t>
            </w:r>
          </w:p>
        </w:tc>
      </w:tr>
      <w:tr w:rsidR="003341B5" w14:paraId="728010F2" w14:textId="77777777" w:rsidTr="00652A78">
        <w:tc>
          <w:tcPr>
            <w:tcW w:w="3181" w:type="pct"/>
          </w:tcPr>
          <w:p w14:paraId="6C3D1758" w14:textId="77777777" w:rsidR="003341B5" w:rsidRDefault="003341B5" w:rsidP="00652A78">
            <w:pPr>
              <w:pStyle w:val="ListParagraph"/>
              <w:numPr>
                <w:ilvl w:val="0"/>
                <w:numId w:val="13"/>
              </w:numPr>
              <w:spacing w:line="240" w:lineRule="auto"/>
              <w:rPr>
                <w:rFonts w:ascii="Arial" w:hAnsi="Arial" w:cs="Arial"/>
              </w:rPr>
            </w:pPr>
            <w:r>
              <w:rPr>
                <w:rFonts w:ascii="Arial" w:hAnsi="Arial" w:cs="Arial"/>
              </w:rPr>
              <w:t>Clicks and interactions have fast response.</w:t>
            </w:r>
            <w:r>
              <w:rPr>
                <w:rFonts w:ascii="Arial" w:hAnsi="Arial" w:cs="Arial"/>
              </w:rPr>
              <w:br/>
            </w:r>
            <w:r>
              <w:rPr>
                <w:rFonts w:ascii="Arial" w:hAnsi="Arial" w:cs="Arial"/>
                <w:i/>
                <w:iCs/>
              </w:rPr>
              <w:t>(Mabilis ang pagtugon sa mga pag-click at pakikipag-ugnayan.)</w:t>
            </w:r>
          </w:p>
        </w:tc>
        <w:tc>
          <w:tcPr>
            <w:tcW w:w="455" w:type="pct"/>
          </w:tcPr>
          <w:p w14:paraId="7EB56C26" w14:textId="77777777" w:rsidR="003341B5" w:rsidRDefault="003341B5" w:rsidP="00652A78">
            <w:pPr>
              <w:spacing w:line="240" w:lineRule="auto"/>
              <w:rPr>
                <w:rFonts w:ascii="Arial" w:hAnsi="Arial" w:cs="Arial"/>
              </w:rPr>
            </w:pPr>
          </w:p>
        </w:tc>
        <w:tc>
          <w:tcPr>
            <w:tcW w:w="455" w:type="pct"/>
          </w:tcPr>
          <w:p w14:paraId="1102DE46" w14:textId="77777777" w:rsidR="003341B5" w:rsidRDefault="003341B5" w:rsidP="00652A78">
            <w:pPr>
              <w:spacing w:line="240" w:lineRule="auto"/>
              <w:rPr>
                <w:rFonts w:ascii="Arial" w:hAnsi="Arial" w:cs="Arial"/>
              </w:rPr>
            </w:pPr>
          </w:p>
        </w:tc>
        <w:tc>
          <w:tcPr>
            <w:tcW w:w="455" w:type="pct"/>
          </w:tcPr>
          <w:p w14:paraId="3615EFA2" w14:textId="77777777" w:rsidR="003341B5" w:rsidRDefault="003341B5" w:rsidP="00652A78">
            <w:pPr>
              <w:spacing w:line="240" w:lineRule="auto"/>
              <w:rPr>
                <w:rFonts w:ascii="Arial" w:hAnsi="Arial" w:cs="Arial"/>
              </w:rPr>
            </w:pPr>
          </w:p>
        </w:tc>
        <w:tc>
          <w:tcPr>
            <w:tcW w:w="454" w:type="pct"/>
          </w:tcPr>
          <w:p w14:paraId="0296E948" w14:textId="77777777" w:rsidR="003341B5" w:rsidRDefault="003341B5" w:rsidP="00652A78">
            <w:pPr>
              <w:spacing w:line="240" w:lineRule="auto"/>
              <w:rPr>
                <w:rFonts w:ascii="Arial" w:hAnsi="Arial" w:cs="Arial"/>
              </w:rPr>
            </w:pPr>
          </w:p>
        </w:tc>
      </w:tr>
      <w:tr w:rsidR="003341B5" w14:paraId="0F060345" w14:textId="77777777" w:rsidTr="00652A78">
        <w:trPr>
          <w:trHeight w:val="221"/>
        </w:trPr>
        <w:tc>
          <w:tcPr>
            <w:tcW w:w="3181" w:type="pct"/>
          </w:tcPr>
          <w:p w14:paraId="3617110C" w14:textId="77777777" w:rsidR="003341B5" w:rsidRDefault="003341B5" w:rsidP="00652A78">
            <w:pPr>
              <w:pStyle w:val="ListParagraph"/>
              <w:numPr>
                <w:ilvl w:val="0"/>
                <w:numId w:val="13"/>
              </w:numPr>
              <w:spacing w:line="240" w:lineRule="auto"/>
              <w:rPr>
                <w:rFonts w:ascii="Arial" w:hAnsi="Arial" w:cs="Arial"/>
              </w:rPr>
            </w:pPr>
            <w:r>
              <w:rPr>
                <w:rFonts w:ascii="Arial" w:hAnsi="Arial" w:cs="Arial"/>
              </w:rPr>
              <w:t>Animations and transitions are smooth</w:t>
            </w:r>
            <w:r>
              <w:rPr>
                <w:rFonts w:ascii="Arial" w:hAnsi="Arial" w:cs="Arial"/>
                <w:i/>
                <w:iCs/>
              </w:rPr>
              <w:t>.</w:t>
            </w:r>
            <w:r>
              <w:rPr>
                <w:rFonts w:ascii="Arial" w:hAnsi="Arial" w:cs="Arial"/>
                <w:i/>
                <w:iCs/>
              </w:rPr>
              <w:br/>
              <w:t>(Maayos ang mga animasyon at transisyon.)</w:t>
            </w:r>
          </w:p>
        </w:tc>
        <w:tc>
          <w:tcPr>
            <w:tcW w:w="455" w:type="pct"/>
          </w:tcPr>
          <w:p w14:paraId="2DF5D0F4" w14:textId="77777777" w:rsidR="003341B5" w:rsidRDefault="003341B5" w:rsidP="00652A78">
            <w:pPr>
              <w:spacing w:line="240" w:lineRule="auto"/>
              <w:rPr>
                <w:rFonts w:ascii="Arial" w:hAnsi="Arial" w:cs="Arial"/>
              </w:rPr>
            </w:pPr>
          </w:p>
        </w:tc>
        <w:tc>
          <w:tcPr>
            <w:tcW w:w="455" w:type="pct"/>
          </w:tcPr>
          <w:p w14:paraId="4A5DE114" w14:textId="77777777" w:rsidR="003341B5" w:rsidRDefault="003341B5" w:rsidP="00652A78">
            <w:pPr>
              <w:spacing w:line="240" w:lineRule="auto"/>
              <w:rPr>
                <w:rFonts w:ascii="Arial" w:hAnsi="Arial" w:cs="Arial"/>
              </w:rPr>
            </w:pPr>
          </w:p>
        </w:tc>
        <w:tc>
          <w:tcPr>
            <w:tcW w:w="455" w:type="pct"/>
          </w:tcPr>
          <w:p w14:paraId="0E909E33" w14:textId="77777777" w:rsidR="003341B5" w:rsidRDefault="003341B5" w:rsidP="00652A78">
            <w:pPr>
              <w:spacing w:line="240" w:lineRule="auto"/>
              <w:rPr>
                <w:rFonts w:ascii="Arial" w:hAnsi="Arial" w:cs="Arial"/>
              </w:rPr>
            </w:pPr>
          </w:p>
        </w:tc>
        <w:tc>
          <w:tcPr>
            <w:tcW w:w="454" w:type="pct"/>
          </w:tcPr>
          <w:p w14:paraId="5D11CD83" w14:textId="77777777" w:rsidR="003341B5" w:rsidRDefault="003341B5" w:rsidP="00652A78">
            <w:pPr>
              <w:spacing w:line="240" w:lineRule="auto"/>
              <w:rPr>
                <w:rFonts w:ascii="Arial" w:hAnsi="Arial" w:cs="Arial"/>
              </w:rPr>
            </w:pPr>
          </w:p>
        </w:tc>
      </w:tr>
      <w:tr w:rsidR="003341B5" w14:paraId="5485F597" w14:textId="77777777" w:rsidTr="00652A78">
        <w:tc>
          <w:tcPr>
            <w:tcW w:w="3181" w:type="pct"/>
          </w:tcPr>
          <w:p w14:paraId="74B81806" w14:textId="77777777" w:rsidR="003341B5" w:rsidRDefault="003341B5" w:rsidP="00652A78">
            <w:pPr>
              <w:pStyle w:val="ListParagraph"/>
              <w:numPr>
                <w:ilvl w:val="0"/>
                <w:numId w:val="13"/>
              </w:numPr>
              <w:spacing w:line="240" w:lineRule="auto"/>
              <w:rPr>
                <w:rFonts w:ascii="Arial" w:hAnsi="Arial" w:cs="Arial"/>
              </w:rPr>
            </w:pPr>
            <w:r>
              <w:rPr>
                <w:rFonts w:ascii="Arial" w:hAnsi="Arial" w:cs="Arial"/>
              </w:rPr>
              <w:t>Application maintains smoothness even when hosting with plenty of users</w:t>
            </w:r>
            <w:r>
              <w:rPr>
                <w:rFonts w:ascii="Arial" w:hAnsi="Arial" w:cs="Arial"/>
                <w:i/>
                <w:iCs/>
              </w:rPr>
              <w:t>.</w:t>
            </w:r>
            <w:r>
              <w:rPr>
                <w:rFonts w:ascii="Arial" w:hAnsi="Arial" w:cs="Arial"/>
                <w:i/>
                <w:iCs/>
              </w:rPr>
              <w:br/>
              <w:t>(Ang aplikasyon ay nananatiling maayos kahit maraming gumagamit.)</w:t>
            </w:r>
          </w:p>
        </w:tc>
        <w:tc>
          <w:tcPr>
            <w:tcW w:w="455" w:type="pct"/>
          </w:tcPr>
          <w:p w14:paraId="557E9397" w14:textId="77777777" w:rsidR="003341B5" w:rsidRDefault="003341B5" w:rsidP="00652A78">
            <w:pPr>
              <w:spacing w:line="240" w:lineRule="auto"/>
              <w:rPr>
                <w:rFonts w:ascii="Arial" w:hAnsi="Arial" w:cs="Arial"/>
              </w:rPr>
            </w:pPr>
          </w:p>
        </w:tc>
        <w:tc>
          <w:tcPr>
            <w:tcW w:w="455" w:type="pct"/>
          </w:tcPr>
          <w:p w14:paraId="73F0F9F8" w14:textId="77777777" w:rsidR="003341B5" w:rsidRDefault="003341B5" w:rsidP="00652A78">
            <w:pPr>
              <w:spacing w:line="240" w:lineRule="auto"/>
              <w:rPr>
                <w:rFonts w:ascii="Arial" w:hAnsi="Arial" w:cs="Arial"/>
              </w:rPr>
            </w:pPr>
          </w:p>
        </w:tc>
        <w:tc>
          <w:tcPr>
            <w:tcW w:w="455" w:type="pct"/>
          </w:tcPr>
          <w:p w14:paraId="7EB2916E" w14:textId="77777777" w:rsidR="003341B5" w:rsidRDefault="003341B5" w:rsidP="00652A78">
            <w:pPr>
              <w:spacing w:line="240" w:lineRule="auto"/>
              <w:rPr>
                <w:rFonts w:ascii="Arial" w:hAnsi="Arial" w:cs="Arial"/>
              </w:rPr>
            </w:pPr>
          </w:p>
        </w:tc>
        <w:tc>
          <w:tcPr>
            <w:tcW w:w="454" w:type="pct"/>
          </w:tcPr>
          <w:p w14:paraId="2382305C" w14:textId="77777777" w:rsidR="003341B5" w:rsidRDefault="003341B5" w:rsidP="00652A78">
            <w:pPr>
              <w:spacing w:line="240" w:lineRule="auto"/>
              <w:rPr>
                <w:rFonts w:ascii="Arial" w:hAnsi="Arial" w:cs="Arial"/>
              </w:rPr>
            </w:pPr>
          </w:p>
        </w:tc>
      </w:tr>
      <w:tr w:rsidR="003341B5" w14:paraId="5E471C9F" w14:textId="77777777" w:rsidTr="00652A78">
        <w:tc>
          <w:tcPr>
            <w:tcW w:w="3181" w:type="pct"/>
          </w:tcPr>
          <w:p w14:paraId="322B763A" w14:textId="77777777" w:rsidR="003341B5" w:rsidRDefault="003341B5" w:rsidP="00652A78">
            <w:pPr>
              <w:pStyle w:val="ListParagraph"/>
              <w:numPr>
                <w:ilvl w:val="0"/>
                <w:numId w:val="13"/>
              </w:numPr>
              <w:spacing w:line="240" w:lineRule="auto"/>
              <w:rPr>
                <w:rFonts w:ascii="Arial" w:hAnsi="Arial" w:cs="Arial"/>
              </w:rPr>
            </w:pPr>
            <w:r>
              <w:rPr>
                <w:rFonts w:ascii="Arial" w:hAnsi="Arial" w:cs="Arial"/>
              </w:rPr>
              <w:t>Dragging and scrolling through the application is smooth</w:t>
            </w:r>
            <w:r>
              <w:rPr>
                <w:rFonts w:ascii="Arial" w:hAnsi="Arial" w:cs="Arial"/>
                <w:i/>
                <w:iCs/>
              </w:rPr>
              <w:t>.</w:t>
            </w:r>
            <w:r>
              <w:rPr>
                <w:rFonts w:ascii="Arial" w:hAnsi="Arial" w:cs="Arial"/>
                <w:i/>
                <w:iCs/>
              </w:rPr>
              <w:br/>
              <w:t>(Maayos ang pag-drag at pag-scroll sa application.)</w:t>
            </w:r>
          </w:p>
        </w:tc>
        <w:tc>
          <w:tcPr>
            <w:tcW w:w="455" w:type="pct"/>
          </w:tcPr>
          <w:p w14:paraId="486356C7" w14:textId="77777777" w:rsidR="003341B5" w:rsidRDefault="003341B5" w:rsidP="00652A78">
            <w:pPr>
              <w:spacing w:line="240" w:lineRule="auto"/>
              <w:rPr>
                <w:rFonts w:ascii="Arial" w:hAnsi="Arial" w:cs="Arial"/>
              </w:rPr>
            </w:pPr>
          </w:p>
        </w:tc>
        <w:tc>
          <w:tcPr>
            <w:tcW w:w="455" w:type="pct"/>
          </w:tcPr>
          <w:p w14:paraId="2604E39D" w14:textId="77777777" w:rsidR="003341B5" w:rsidRDefault="003341B5" w:rsidP="00652A78">
            <w:pPr>
              <w:spacing w:line="240" w:lineRule="auto"/>
              <w:rPr>
                <w:rFonts w:ascii="Arial" w:hAnsi="Arial" w:cs="Arial"/>
              </w:rPr>
            </w:pPr>
          </w:p>
        </w:tc>
        <w:tc>
          <w:tcPr>
            <w:tcW w:w="455" w:type="pct"/>
          </w:tcPr>
          <w:p w14:paraId="249CD747" w14:textId="77777777" w:rsidR="003341B5" w:rsidRDefault="003341B5" w:rsidP="00652A78">
            <w:pPr>
              <w:spacing w:line="240" w:lineRule="auto"/>
              <w:rPr>
                <w:rFonts w:ascii="Arial" w:hAnsi="Arial" w:cs="Arial"/>
              </w:rPr>
            </w:pPr>
          </w:p>
        </w:tc>
        <w:tc>
          <w:tcPr>
            <w:tcW w:w="454" w:type="pct"/>
          </w:tcPr>
          <w:p w14:paraId="2FFB7F15" w14:textId="77777777" w:rsidR="003341B5" w:rsidRDefault="003341B5" w:rsidP="00652A78">
            <w:pPr>
              <w:spacing w:line="240" w:lineRule="auto"/>
              <w:rPr>
                <w:rFonts w:ascii="Arial" w:hAnsi="Arial" w:cs="Arial"/>
              </w:rPr>
            </w:pPr>
          </w:p>
        </w:tc>
      </w:tr>
      <w:tr w:rsidR="003341B5" w14:paraId="1EA25940" w14:textId="77777777" w:rsidTr="00652A78">
        <w:tc>
          <w:tcPr>
            <w:tcW w:w="3181" w:type="pct"/>
          </w:tcPr>
          <w:p w14:paraId="6921F15A" w14:textId="77777777" w:rsidR="003341B5" w:rsidRDefault="003341B5" w:rsidP="00652A78">
            <w:pPr>
              <w:pStyle w:val="ListParagraph"/>
              <w:numPr>
                <w:ilvl w:val="0"/>
                <w:numId w:val="13"/>
              </w:numPr>
              <w:spacing w:line="240" w:lineRule="auto"/>
              <w:rPr>
                <w:rFonts w:ascii="Arial" w:hAnsi="Arial" w:cs="Arial"/>
              </w:rPr>
            </w:pPr>
            <w:r>
              <w:rPr>
                <w:rFonts w:ascii="Arial" w:hAnsi="Arial" w:cs="Arial"/>
              </w:rPr>
              <w:t xml:space="preserve"> Visual elements are clearly displayed (example: images and icons).</w:t>
            </w:r>
          </w:p>
          <w:p w14:paraId="5634F19F" w14:textId="77777777" w:rsidR="003341B5" w:rsidRDefault="003341B5" w:rsidP="00652A78">
            <w:pPr>
              <w:spacing w:line="240" w:lineRule="auto"/>
              <w:ind w:left="720"/>
              <w:rPr>
                <w:rFonts w:ascii="Arial" w:hAnsi="Arial" w:cs="Arial"/>
              </w:rPr>
            </w:pPr>
            <w:r>
              <w:rPr>
                <w:rFonts w:ascii="Arial" w:hAnsi="Arial" w:cs="Arial"/>
              </w:rPr>
              <w:t xml:space="preserve">(Malinaw na naipapakita ang mga bislaw na element (halimbawa: mga litrato at simbolo).  </w:t>
            </w:r>
          </w:p>
        </w:tc>
        <w:tc>
          <w:tcPr>
            <w:tcW w:w="455" w:type="pct"/>
          </w:tcPr>
          <w:p w14:paraId="48263821" w14:textId="77777777" w:rsidR="003341B5" w:rsidRDefault="003341B5" w:rsidP="00652A78">
            <w:pPr>
              <w:spacing w:line="240" w:lineRule="auto"/>
              <w:rPr>
                <w:rFonts w:ascii="Arial" w:hAnsi="Arial" w:cs="Arial"/>
              </w:rPr>
            </w:pPr>
          </w:p>
        </w:tc>
        <w:tc>
          <w:tcPr>
            <w:tcW w:w="455" w:type="pct"/>
          </w:tcPr>
          <w:p w14:paraId="7D441BE2" w14:textId="77777777" w:rsidR="003341B5" w:rsidRDefault="003341B5" w:rsidP="00652A78">
            <w:pPr>
              <w:spacing w:line="240" w:lineRule="auto"/>
              <w:rPr>
                <w:rFonts w:ascii="Arial" w:hAnsi="Arial" w:cs="Arial"/>
              </w:rPr>
            </w:pPr>
          </w:p>
        </w:tc>
        <w:tc>
          <w:tcPr>
            <w:tcW w:w="455" w:type="pct"/>
          </w:tcPr>
          <w:p w14:paraId="38EE9B66" w14:textId="77777777" w:rsidR="003341B5" w:rsidRDefault="003341B5" w:rsidP="00652A78">
            <w:pPr>
              <w:spacing w:line="240" w:lineRule="auto"/>
              <w:rPr>
                <w:rFonts w:ascii="Arial" w:hAnsi="Arial" w:cs="Arial"/>
              </w:rPr>
            </w:pPr>
          </w:p>
        </w:tc>
        <w:tc>
          <w:tcPr>
            <w:tcW w:w="454" w:type="pct"/>
          </w:tcPr>
          <w:p w14:paraId="34CC59EB" w14:textId="77777777" w:rsidR="003341B5" w:rsidRDefault="003341B5" w:rsidP="00652A78">
            <w:pPr>
              <w:spacing w:line="240" w:lineRule="auto"/>
              <w:rPr>
                <w:rFonts w:ascii="Arial" w:hAnsi="Arial" w:cs="Arial"/>
              </w:rPr>
            </w:pPr>
          </w:p>
        </w:tc>
      </w:tr>
      <w:tr w:rsidR="003341B5" w14:paraId="6742414B" w14:textId="77777777" w:rsidTr="00652A78">
        <w:tc>
          <w:tcPr>
            <w:tcW w:w="3181" w:type="pct"/>
            <w:vAlign w:val="center"/>
          </w:tcPr>
          <w:p w14:paraId="5546ADA9" w14:textId="77777777" w:rsidR="003341B5" w:rsidRDefault="003341B5" w:rsidP="00652A78">
            <w:pPr>
              <w:spacing w:line="240" w:lineRule="auto"/>
              <w:rPr>
                <w:rFonts w:ascii="Arial" w:hAnsi="Arial" w:cs="Arial"/>
              </w:rPr>
            </w:pPr>
            <w:r>
              <w:rPr>
                <w:rFonts w:ascii="Arial" w:hAnsi="Arial" w:cs="Arial"/>
                <w:b/>
                <w:bCs/>
              </w:rPr>
              <w:t xml:space="preserve">  B. TRANSMISSION CONTINUITY </w:t>
            </w:r>
          </w:p>
        </w:tc>
        <w:tc>
          <w:tcPr>
            <w:tcW w:w="455" w:type="pct"/>
            <w:vAlign w:val="center"/>
          </w:tcPr>
          <w:p w14:paraId="13811C31" w14:textId="77777777" w:rsidR="003341B5" w:rsidRDefault="003341B5" w:rsidP="00652A78">
            <w:pPr>
              <w:spacing w:line="240" w:lineRule="auto"/>
              <w:jc w:val="center"/>
              <w:rPr>
                <w:rFonts w:ascii="Arial" w:hAnsi="Arial" w:cs="Arial"/>
                <w:b/>
                <w:bCs/>
              </w:rPr>
            </w:pPr>
            <w:r>
              <w:rPr>
                <w:rFonts w:ascii="Arial" w:hAnsi="Arial" w:cs="Arial"/>
                <w:b/>
                <w:bCs/>
              </w:rPr>
              <w:t>4</w:t>
            </w:r>
          </w:p>
          <w:p w14:paraId="5B233793" w14:textId="77777777" w:rsidR="003341B5" w:rsidRDefault="003341B5" w:rsidP="00652A78">
            <w:pPr>
              <w:spacing w:line="240" w:lineRule="auto"/>
              <w:jc w:val="center"/>
              <w:rPr>
                <w:rFonts w:ascii="Arial" w:hAnsi="Arial" w:cs="Arial"/>
                <w:b/>
                <w:bCs/>
              </w:rPr>
            </w:pPr>
            <w:r>
              <w:rPr>
                <w:rFonts w:ascii="Arial" w:hAnsi="Arial" w:cs="Arial"/>
                <w:b/>
                <w:bCs/>
              </w:rPr>
              <w:t>(AO)</w:t>
            </w:r>
          </w:p>
        </w:tc>
        <w:tc>
          <w:tcPr>
            <w:tcW w:w="455" w:type="pct"/>
            <w:vAlign w:val="center"/>
          </w:tcPr>
          <w:p w14:paraId="7117EFF2" w14:textId="77777777" w:rsidR="003341B5" w:rsidRDefault="003341B5" w:rsidP="00652A78">
            <w:pPr>
              <w:spacing w:line="240" w:lineRule="auto"/>
              <w:jc w:val="center"/>
              <w:rPr>
                <w:rFonts w:ascii="Arial" w:hAnsi="Arial" w:cs="Arial"/>
                <w:b/>
                <w:bCs/>
              </w:rPr>
            </w:pPr>
            <w:r>
              <w:rPr>
                <w:rFonts w:ascii="Arial" w:hAnsi="Arial" w:cs="Arial"/>
                <w:b/>
                <w:bCs/>
              </w:rPr>
              <w:t>3</w:t>
            </w:r>
          </w:p>
          <w:p w14:paraId="3E5D062F" w14:textId="77777777" w:rsidR="003341B5" w:rsidRDefault="003341B5" w:rsidP="00652A78">
            <w:pPr>
              <w:spacing w:line="240" w:lineRule="auto"/>
              <w:jc w:val="center"/>
              <w:rPr>
                <w:rFonts w:ascii="Arial" w:hAnsi="Arial" w:cs="Arial"/>
              </w:rPr>
            </w:pPr>
            <w:r>
              <w:rPr>
                <w:rFonts w:ascii="Arial" w:hAnsi="Arial" w:cs="Arial"/>
                <w:b/>
                <w:bCs/>
              </w:rPr>
              <w:t>(O)</w:t>
            </w:r>
          </w:p>
        </w:tc>
        <w:tc>
          <w:tcPr>
            <w:tcW w:w="455" w:type="pct"/>
            <w:vAlign w:val="center"/>
          </w:tcPr>
          <w:p w14:paraId="11C308E0" w14:textId="77777777" w:rsidR="003341B5" w:rsidRDefault="003341B5" w:rsidP="00652A78">
            <w:pPr>
              <w:spacing w:line="240" w:lineRule="auto"/>
              <w:jc w:val="center"/>
              <w:rPr>
                <w:rFonts w:ascii="Arial" w:hAnsi="Arial" w:cs="Arial"/>
                <w:b/>
                <w:bCs/>
              </w:rPr>
            </w:pPr>
            <w:r>
              <w:rPr>
                <w:rFonts w:ascii="Arial" w:hAnsi="Arial" w:cs="Arial"/>
                <w:b/>
                <w:bCs/>
              </w:rPr>
              <w:t>2</w:t>
            </w:r>
          </w:p>
          <w:p w14:paraId="02383E03" w14:textId="77777777" w:rsidR="003341B5" w:rsidRDefault="003341B5" w:rsidP="00652A78">
            <w:pPr>
              <w:spacing w:line="240" w:lineRule="auto"/>
              <w:jc w:val="center"/>
              <w:rPr>
                <w:rFonts w:ascii="Arial" w:hAnsi="Arial" w:cs="Arial"/>
              </w:rPr>
            </w:pPr>
            <w:r>
              <w:rPr>
                <w:rFonts w:ascii="Arial" w:hAnsi="Arial" w:cs="Arial"/>
                <w:b/>
                <w:bCs/>
              </w:rPr>
              <w:t>(SO)</w:t>
            </w:r>
          </w:p>
        </w:tc>
        <w:tc>
          <w:tcPr>
            <w:tcW w:w="454" w:type="pct"/>
            <w:vAlign w:val="center"/>
          </w:tcPr>
          <w:p w14:paraId="42AFBB40" w14:textId="77777777" w:rsidR="003341B5" w:rsidRDefault="003341B5" w:rsidP="00652A78">
            <w:pPr>
              <w:spacing w:line="240" w:lineRule="auto"/>
              <w:jc w:val="center"/>
              <w:rPr>
                <w:rFonts w:ascii="Arial" w:hAnsi="Arial" w:cs="Arial"/>
                <w:b/>
                <w:bCs/>
              </w:rPr>
            </w:pPr>
            <w:r>
              <w:rPr>
                <w:rFonts w:ascii="Arial" w:hAnsi="Arial" w:cs="Arial"/>
                <w:b/>
                <w:bCs/>
              </w:rPr>
              <w:t>1</w:t>
            </w:r>
          </w:p>
          <w:p w14:paraId="6AAF6F00" w14:textId="77777777" w:rsidR="003341B5" w:rsidRDefault="003341B5" w:rsidP="00652A78">
            <w:pPr>
              <w:spacing w:line="240" w:lineRule="auto"/>
              <w:jc w:val="center"/>
              <w:rPr>
                <w:rFonts w:ascii="Arial" w:hAnsi="Arial" w:cs="Arial"/>
              </w:rPr>
            </w:pPr>
            <w:r>
              <w:rPr>
                <w:rFonts w:ascii="Arial" w:hAnsi="Arial" w:cs="Arial"/>
                <w:b/>
                <w:bCs/>
              </w:rPr>
              <w:t>(NO)</w:t>
            </w:r>
          </w:p>
        </w:tc>
      </w:tr>
      <w:tr w:rsidR="003341B5" w14:paraId="6D24A3D0" w14:textId="77777777" w:rsidTr="00652A78">
        <w:tc>
          <w:tcPr>
            <w:tcW w:w="3181" w:type="pct"/>
          </w:tcPr>
          <w:p w14:paraId="73CFC278" w14:textId="77777777" w:rsidR="003341B5" w:rsidRDefault="003341B5" w:rsidP="00652A78">
            <w:pPr>
              <w:pStyle w:val="ListParagraph"/>
              <w:numPr>
                <w:ilvl w:val="0"/>
                <w:numId w:val="14"/>
              </w:numPr>
              <w:spacing w:line="240" w:lineRule="auto"/>
              <w:rPr>
                <w:rFonts w:ascii="Arial" w:hAnsi="Arial" w:cs="Arial"/>
              </w:rPr>
            </w:pPr>
            <w:r>
              <w:rPr>
                <w:rFonts w:ascii="Arial" w:hAnsi="Arial" w:cs="Arial"/>
              </w:rPr>
              <w:t>Application doesn’t randomly disconnect while in quiz sessions.</w:t>
            </w:r>
            <w:r>
              <w:rPr>
                <w:rFonts w:ascii="Arial" w:hAnsi="Arial" w:cs="Arial"/>
              </w:rPr>
              <w:br/>
            </w:r>
            <w:r>
              <w:rPr>
                <w:rFonts w:ascii="Arial" w:hAnsi="Arial" w:cs="Arial"/>
                <w:i/>
                <w:iCs/>
              </w:rPr>
              <w:t>(Hindi biglang nagdidiskonekta ang application habang nasa quiz session.)</w:t>
            </w:r>
          </w:p>
        </w:tc>
        <w:tc>
          <w:tcPr>
            <w:tcW w:w="455" w:type="pct"/>
          </w:tcPr>
          <w:p w14:paraId="046468D6" w14:textId="77777777" w:rsidR="003341B5" w:rsidRDefault="003341B5" w:rsidP="00652A78">
            <w:pPr>
              <w:spacing w:line="240" w:lineRule="auto"/>
              <w:rPr>
                <w:rFonts w:ascii="Arial" w:hAnsi="Arial" w:cs="Arial"/>
              </w:rPr>
            </w:pPr>
          </w:p>
        </w:tc>
        <w:tc>
          <w:tcPr>
            <w:tcW w:w="455" w:type="pct"/>
          </w:tcPr>
          <w:p w14:paraId="1B169B4F" w14:textId="77777777" w:rsidR="003341B5" w:rsidRDefault="003341B5" w:rsidP="00652A78">
            <w:pPr>
              <w:spacing w:line="240" w:lineRule="auto"/>
              <w:rPr>
                <w:rFonts w:ascii="Arial" w:hAnsi="Arial" w:cs="Arial"/>
              </w:rPr>
            </w:pPr>
          </w:p>
        </w:tc>
        <w:tc>
          <w:tcPr>
            <w:tcW w:w="455" w:type="pct"/>
          </w:tcPr>
          <w:p w14:paraId="4D50D6B4" w14:textId="77777777" w:rsidR="003341B5" w:rsidRDefault="003341B5" w:rsidP="00652A78">
            <w:pPr>
              <w:spacing w:line="240" w:lineRule="auto"/>
              <w:rPr>
                <w:rFonts w:ascii="Arial" w:hAnsi="Arial" w:cs="Arial"/>
              </w:rPr>
            </w:pPr>
          </w:p>
        </w:tc>
        <w:tc>
          <w:tcPr>
            <w:tcW w:w="454" w:type="pct"/>
          </w:tcPr>
          <w:p w14:paraId="3149894A" w14:textId="77777777" w:rsidR="003341B5" w:rsidRDefault="003341B5" w:rsidP="00652A78">
            <w:pPr>
              <w:spacing w:line="240" w:lineRule="auto"/>
              <w:rPr>
                <w:rFonts w:ascii="Arial" w:hAnsi="Arial" w:cs="Arial"/>
              </w:rPr>
            </w:pPr>
          </w:p>
        </w:tc>
      </w:tr>
      <w:tr w:rsidR="003341B5" w14:paraId="1B6D89C5" w14:textId="77777777" w:rsidTr="00652A78">
        <w:tc>
          <w:tcPr>
            <w:tcW w:w="3181" w:type="pct"/>
          </w:tcPr>
          <w:p w14:paraId="31AD4ACA" w14:textId="77777777" w:rsidR="003341B5" w:rsidRDefault="003341B5" w:rsidP="00652A78">
            <w:pPr>
              <w:pStyle w:val="ListParagraph"/>
              <w:numPr>
                <w:ilvl w:val="0"/>
                <w:numId w:val="14"/>
              </w:numPr>
              <w:spacing w:line="240" w:lineRule="auto"/>
              <w:rPr>
                <w:rFonts w:ascii="Arial" w:hAnsi="Arial" w:cs="Arial"/>
              </w:rPr>
            </w:pPr>
            <w:r>
              <w:rPr>
                <w:rFonts w:ascii="Arial" w:hAnsi="Arial" w:cs="Arial"/>
              </w:rPr>
              <w:t>Joining quiz session is quick</w:t>
            </w:r>
            <w:r>
              <w:rPr>
                <w:rFonts w:ascii="Arial" w:hAnsi="Arial" w:cs="Arial"/>
                <w:i/>
                <w:iCs/>
              </w:rPr>
              <w:t>.</w:t>
            </w:r>
            <w:r>
              <w:rPr>
                <w:rFonts w:ascii="Arial" w:hAnsi="Arial" w:cs="Arial"/>
                <w:i/>
                <w:iCs/>
              </w:rPr>
              <w:br/>
              <w:t>(Mabilis lang sumali sa quiz session.)</w:t>
            </w:r>
          </w:p>
        </w:tc>
        <w:tc>
          <w:tcPr>
            <w:tcW w:w="455" w:type="pct"/>
          </w:tcPr>
          <w:p w14:paraId="601AF455" w14:textId="77777777" w:rsidR="003341B5" w:rsidRDefault="003341B5" w:rsidP="00652A78">
            <w:pPr>
              <w:spacing w:line="240" w:lineRule="auto"/>
              <w:rPr>
                <w:rFonts w:ascii="Arial" w:hAnsi="Arial" w:cs="Arial"/>
              </w:rPr>
            </w:pPr>
          </w:p>
        </w:tc>
        <w:tc>
          <w:tcPr>
            <w:tcW w:w="455" w:type="pct"/>
          </w:tcPr>
          <w:p w14:paraId="051C4FA0" w14:textId="77777777" w:rsidR="003341B5" w:rsidRDefault="003341B5" w:rsidP="00652A78">
            <w:pPr>
              <w:spacing w:line="240" w:lineRule="auto"/>
              <w:rPr>
                <w:rFonts w:ascii="Arial" w:hAnsi="Arial" w:cs="Arial"/>
              </w:rPr>
            </w:pPr>
          </w:p>
        </w:tc>
        <w:tc>
          <w:tcPr>
            <w:tcW w:w="455" w:type="pct"/>
          </w:tcPr>
          <w:p w14:paraId="2A27726F" w14:textId="77777777" w:rsidR="003341B5" w:rsidRDefault="003341B5" w:rsidP="00652A78">
            <w:pPr>
              <w:spacing w:line="240" w:lineRule="auto"/>
              <w:rPr>
                <w:rFonts w:ascii="Arial" w:hAnsi="Arial" w:cs="Arial"/>
              </w:rPr>
            </w:pPr>
          </w:p>
        </w:tc>
        <w:tc>
          <w:tcPr>
            <w:tcW w:w="454" w:type="pct"/>
          </w:tcPr>
          <w:p w14:paraId="465DE6D6" w14:textId="77777777" w:rsidR="003341B5" w:rsidRDefault="003341B5" w:rsidP="00652A78">
            <w:pPr>
              <w:spacing w:line="240" w:lineRule="auto"/>
              <w:rPr>
                <w:rFonts w:ascii="Arial" w:hAnsi="Arial" w:cs="Arial"/>
              </w:rPr>
            </w:pPr>
          </w:p>
        </w:tc>
      </w:tr>
      <w:tr w:rsidR="003341B5" w14:paraId="0C38192A" w14:textId="77777777" w:rsidTr="00652A78">
        <w:tc>
          <w:tcPr>
            <w:tcW w:w="3181" w:type="pct"/>
          </w:tcPr>
          <w:p w14:paraId="544AFEDE" w14:textId="77777777" w:rsidR="003341B5" w:rsidRDefault="003341B5" w:rsidP="00652A78">
            <w:pPr>
              <w:pStyle w:val="ListParagraph"/>
              <w:numPr>
                <w:ilvl w:val="0"/>
                <w:numId w:val="14"/>
              </w:numPr>
              <w:spacing w:line="240" w:lineRule="auto"/>
              <w:rPr>
                <w:rFonts w:ascii="Arial" w:hAnsi="Arial" w:cs="Arial"/>
              </w:rPr>
            </w:pPr>
            <w:r>
              <w:rPr>
                <w:rFonts w:ascii="Arial" w:hAnsi="Arial" w:cs="Arial"/>
              </w:rPr>
              <w:t>Users can still participate in quizzes even at reasonable distances from host</w:t>
            </w:r>
            <w:r>
              <w:rPr>
                <w:rFonts w:ascii="Arial" w:hAnsi="Arial" w:cs="Arial"/>
                <w:i/>
                <w:iCs/>
              </w:rPr>
              <w:t>.</w:t>
            </w:r>
            <w:r>
              <w:rPr>
                <w:rFonts w:ascii="Arial" w:hAnsi="Arial" w:cs="Arial"/>
                <w:i/>
                <w:iCs/>
              </w:rPr>
              <w:br/>
              <w:t>(Maaari pa ring sumali ang mga gumagamit sa mga pagsusulit kahit na malayo sila sa host.)</w:t>
            </w:r>
          </w:p>
        </w:tc>
        <w:tc>
          <w:tcPr>
            <w:tcW w:w="455" w:type="pct"/>
          </w:tcPr>
          <w:p w14:paraId="5C205C3E" w14:textId="77777777" w:rsidR="003341B5" w:rsidRDefault="003341B5" w:rsidP="00652A78">
            <w:pPr>
              <w:spacing w:line="240" w:lineRule="auto"/>
              <w:rPr>
                <w:rFonts w:ascii="Arial" w:hAnsi="Arial" w:cs="Arial"/>
              </w:rPr>
            </w:pPr>
          </w:p>
        </w:tc>
        <w:tc>
          <w:tcPr>
            <w:tcW w:w="455" w:type="pct"/>
          </w:tcPr>
          <w:p w14:paraId="607FAF4E" w14:textId="77777777" w:rsidR="003341B5" w:rsidRDefault="003341B5" w:rsidP="00652A78">
            <w:pPr>
              <w:spacing w:line="240" w:lineRule="auto"/>
              <w:rPr>
                <w:rFonts w:ascii="Arial" w:hAnsi="Arial" w:cs="Arial"/>
              </w:rPr>
            </w:pPr>
          </w:p>
        </w:tc>
        <w:tc>
          <w:tcPr>
            <w:tcW w:w="455" w:type="pct"/>
          </w:tcPr>
          <w:p w14:paraId="1D753C0C" w14:textId="77777777" w:rsidR="003341B5" w:rsidRDefault="003341B5" w:rsidP="00652A78">
            <w:pPr>
              <w:spacing w:line="240" w:lineRule="auto"/>
              <w:rPr>
                <w:rFonts w:ascii="Arial" w:hAnsi="Arial" w:cs="Arial"/>
              </w:rPr>
            </w:pPr>
          </w:p>
        </w:tc>
        <w:tc>
          <w:tcPr>
            <w:tcW w:w="454" w:type="pct"/>
          </w:tcPr>
          <w:p w14:paraId="358D63BD" w14:textId="77777777" w:rsidR="003341B5" w:rsidRDefault="003341B5" w:rsidP="00652A78">
            <w:pPr>
              <w:spacing w:line="240" w:lineRule="auto"/>
              <w:rPr>
                <w:rFonts w:ascii="Arial" w:hAnsi="Arial" w:cs="Arial"/>
              </w:rPr>
            </w:pPr>
          </w:p>
        </w:tc>
      </w:tr>
      <w:tr w:rsidR="003341B5" w14:paraId="1276EA6F" w14:textId="77777777" w:rsidTr="00652A78">
        <w:tc>
          <w:tcPr>
            <w:tcW w:w="3181" w:type="pct"/>
          </w:tcPr>
          <w:p w14:paraId="5F2A0904" w14:textId="77777777" w:rsidR="003341B5" w:rsidRDefault="003341B5" w:rsidP="00652A78">
            <w:pPr>
              <w:pStyle w:val="ListParagraph"/>
              <w:numPr>
                <w:ilvl w:val="0"/>
                <w:numId w:val="14"/>
              </w:numPr>
              <w:spacing w:line="240" w:lineRule="auto"/>
              <w:rPr>
                <w:rFonts w:ascii="Arial" w:hAnsi="Arial" w:cs="Arial"/>
              </w:rPr>
            </w:pPr>
            <w:r>
              <w:rPr>
                <w:rFonts w:ascii="Arial" w:hAnsi="Arial" w:cs="Arial"/>
              </w:rPr>
              <w:t>Sending, receiving questions and answers are quick</w:t>
            </w:r>
            <w:r>
              <w:rPr>
                <w:rFonts w:ascii="Arial" w:hAnsi="Arial" w:cs="Arial"/>
                <w:i/>
                <w:iCs/>
              </w:rPr>
              <w:t>.</w:t>
            </w:r>
            <w:r>
              <w:rPr>
                <w:rFonts w:ascii="Arial" w:hAnsi="Arial" w:cs="Arial"/>
                <w:i/>
                <w:iCs/>
              </w:rPr>
              <w:br/>
            </w:r>
            <w:r>
              <w:rPr>
                <w:rFonts w:ascii="Arial" w:hAnsi="Arial" w:cs="Arial"/>
                <w:i/>
                <w:iCs/>
              </w:rPr>
              <w:lastRenderedPageBreak/>
              <w:t>(Mabilis ang pagpapadala at pagtanggap ng tanong at sagot.)</w:t>
            </w:r>
            <w:r>
              <w:rPr>
                <w:rFonts w:ascii="Arial" w:hAnsi="Arial" w:cs="Arial"/>
              </w:rPr>
              <w:t xml:space="preserve"> </w:t>
            </w:r>
          </w:p>
        </w:tc>
        <w:tc>
          <w:tcPr>
            <w:tcW w:w="455" w:type="pct"/>
          </w:tcPr>
          <w:p w14:paraId="6AA8D776" w14:textId="77777777" w:rsidR="003341B5" w:rsidRDefault="003341B5" w:rsidP="00652A78">
            <w:pPr>
              <w:spacing w:line="240" w:lineRule="auto"/>
              <w:rPr>
                <w:rFonts w:ascii="Arial" w:hAnsi="Arial" w:cs="Arial"/>
              </w:rPr>
            </w:pPr>
          </w:p>
        </w:tc>
        <w:tc>
          <w:tcPr>
            <w:tcW w:w="455" w:type="pct"/>
          </w:tcPr>
          <w:p w14:paraId="6A5EB11E" w14:textId="77777777" w:rsidR="003341B5" w:rsidRDefault="003341B5" w:rsidP="00652A78">
            <w:pPr>
              <w:spacing w:line="240" w:lineRule="auto"/>
              <w:rPr>
                <w:rFonts w:ascii="Arial" w:hAnsi="Arial" w:cs="Arial"/>
              </w:rPr>
            </w:pPr>
          </w:p>
        </w:tc>
        <w:tc>
          <w:tcPr>
            <w:tcW w:w="455" w:type="pct"/>
          </w:tcPr>
          <w:p w14:paraId="4DBDB147" w14:textId="77777777" w:rsidR="003341B5" w:rsidRDefault="003341B5" w:rsidP="00652A78">
            <w:pPr>
              <w:spacing w:line="240" w:lineRule="auto"/>
              <w:rPr>
                <w:rFonts w:ascii="Arial" w:hAnsi="Arial" w:cs="Arial"/>
              </w:rPr>
            </w:pPr>
          </w:p>
        </w:tc>
        <w:tc>
          <w:tcPr>
            <w:tcW w:w="454" w:type="pct"/>
          </w:tcPr>
          <w:p w14:paraId="0146C16C" w14:textId="77777777" w:rsidR="003341B5" w:rsidRDefault="003341B5" w:rsidP="00652A78">
            <w:pPr>
              <w:spacing w:line="240" w:lineRule="auto"/>
              <w:rPr>
                <w:rFonts w:ascii="Arial" w:hAnsi="Arial" w:cs="Arial"/>
              </w:rPr>
            </w:pPr>
          </w:p>
        </w:tc>
      </w:tr>
      <w:tr w:rsidR="003341B5" w14:paraId="3E225099" w14:textId="77777777" w:rsidTr="00652A78">
        <w:tc>
          <w:tcPr>
            <w:tcW w:w="3181" w:type="pct"/>
          </w:tcPr>
          <w:p w14:paraId="770C5F84" w14:textId="77777777" w:rsidR="003341B5" w:rsidRDefault="003341B5" w:rsidP="00652A78">
            <w:pPr>
              <w:pStyle w:val="ListParagraph"/>
              <w:numPr>
                <w:ilvl w:val="0"/>
                <w:numId w:val="14"/>
              </w:numPr>
              <w:spacing w:line="240" w:lineRule="auto"/>
              <w:rPr>
                <w:rFonts w:ascii="Arial" w:hAnsi="Arial" w:cs="Arial"/>
              </w:rPr>
            </w:pPr>
            <w:r>
              <w:rPr>
                <w:rFonts w:ascii="Arial" w:hAnsi="Arial" w:cs="Arial"/>
              </w:rPr>
              <w:t>Receiving warnings are quick</w:t>
            </w:r>
            <w:r>
              <w:rPr>
                <w:rFonts w:ascii="Arial" w:hAnsi="Arial" w:cs="Arial"/>
                <w:i/>
                <w:iCs/>
              </w:rPr>
              <w:t>.</w:t>
            </w:r>
            <w:r>
              <w:rPr>
                <w:rFonts w:ascii="Arial" w:hAnsi="Arial" w:cs="Arial"/>
                <w:i/>
                <w:iCs/>
              </w:rPr>
              <w:br/>
              <w:t>(Mabilis ang pagtanggap ng mga babala sa host ng quiz.)</w:t>
            </w:r>
            <w:r>
              <w:rPr>
                <w:rFonts w:ascii="Arial" w:hAnsi="Arial" w:cs="Arial"/>
              </w:rPr>
              <w:t xml:space="preserve">  </w:t>
            </w:r>
          </w:p>
        </w:tc>
        <w:tc>
          <w:tcPr>
            <w:tcW w:w="455" w:type="pct"/>
          </w:tcPr>
          <w:p w14:paraId="30B94354" w14:textId="77777777" w:rsidR="003341B5" w:rsidRDefault="003341B5" w:rsidP="00652A78">
            <w:pPr>
              <w:spacing w:line="240" w:lineRule="auto"/>
              <w:rPr>
                <w:rFonts w:ascii="Arial" w:hAnsi="Arial" w:cs="Arial"/>
              </w:rPr>
            </w:pPr>
          </w:p>
        </w:tc>
        <w:tc>
          <w:tcPr>
            <w:tcW w:w="455" w:type="pct"/>
          </w:tcPr>
          <w:p w14:paraId="4E58ACD4" w14:textId="77777777" w:rsidR="003341B5" w:rsidRDefault="003341B5" w:rsidP="00652A78">
            <w:pPr>
              <w:spacing w:line="240" w:lineRule="auto"/>
              <w:rPr>
                <w:rFonts w:ascii="Arial" w:hAnsi="Arial" w:cs="Arial"/>
              </w:rPr>
            </w:pPr>
          </w:p>
        </w:tc>
        <w:tc>
          <w:tcPr>
            <w:tcW w:w="455" w:type="pct"/>
          </w:tcPr>
          <w:p w14:paraId="3AEB2D83" w14:textId="77777777" w:rsidR="003341B5" w:rsidRDefault="003341B5" w:rsidP="00652A78">
            <w:pPr>
              <w:spacing w:line="240" w:lineRule="auto"/>
              <w:rPr>
                <w:rFonts w:ascii="Arial" w:hAnsi="Arial" w:cs="Arial"/>
              </w:rPr>
            </w:pPr>
          </w:p>
        </w:tc>
        <w:tc>
          <w:tcPr>
            <w:tcW w:w="454" w:type="pct"/>
          </w:tcPr>
          <w:p w14:paraId="6B3DD507" w14:textId="77777777" w:rsidR="003341B5" w:rsidRDefault="003341B5" w:rsidP="00652A78">
            <w:pPr>
              <w:spacing w:line="240" w:lineRule="auto"/>
              <w:rPr>
                <w:rFonts w:ascii="Arial" w:hAnsi="Arial" w:cs="Arial"/>
              </w:rPr>
            </w:pPr>
          </w:p>
        </w:tc>
      </w:tr>
    </w:tbl>
    <w:p w14:paraId="457ADC84" w14:textId="77777777" w:rsidR="003341B5" w:rsidRDefault="003341B5" w:rsidP="003341B5">
      <w:pPr>
        <w:spacing w:line="240" w:lineRule="auto"/>
        <w:rPr>
          <w:rFonts w:ascii="Arial" w:hAnsi="Arial" w:cs="Arial"/>
          <w:lang w:val="en-US"/>
        </w:rPr>
      </w:pPr>
    </w:p>
    <w:p w14:paraId="156A931D" w14:textId="41019A5B" w:rsidR="003341B5" w:rsidRDefault="003341B5" w:rsidP="00452A04">
      <w:pPr>
        <w:spacing w:line="240" w:lineRule="auto"/>
        <w:jc w:val="center"/>
        <w:rPr>
          <w:rFonts w:ascii="Arial" w:hAnsi="Arial" w:cs="Arial"/>
          <w:b/>
          <w:bCs/>
          <w:lang w:val="en-US"/>
        </w:rPr>
      </w:pPr>
      <w:r>
        <w:rPr>
          <w:rFonts w:ascii="Arial" w:hAnsi="Arial" w:cs="Arial"/>
          <w:b/>
          <w:bCs/>
          <w:sz w:val="28"/>
          <w:szCs w:val="28"/>
          <w:lang w:val="en-US"/>
        </w:rPr>
        <w:t>Thank you!</w:t>
      </w:r>
    </w:p>
    <w:p w14:paraId="349A8D3D" w14:textId="77777777" w:rsidR="003341B5" w:rsidRDefault="003341B5" w:rsidP="003341B5">
      <w:pPr>
        <w:spacing w:line="259" w:lineRule="auto"/>
        <w:rPr>
          <w:rFonts w:ascii="Arial" w:hAnsi="Arial" w:cs="Arial"/>
          <w:b/>
          <w:bCs/>
          <w:lang w:val="en-US"/>
        </w:rPr>
      </w:pPr>
    </w:p>
    <w:p w14:paraId="28291E80"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4C83D6F6" w14:textId="77777777" w:rsidR="003341B5" w:rsidRDefault="003341B5" w:rsidP="003341B5">
      <w:pPr>
        <w:spacing w:after="0" w:line="240" w:lineRule="auto"/>
        <w:jc w:val="center"/>
        <w:rPr>
          <w:rFonts w:ascii="Arial" w:hAnsi="Arial" w:cs="Arial"/>
          <w:b/>
          <w:bCs/>
          <w:lang w:val="en-US"/>
        </w:rPr>
      </w:pPr>
      <w:r>
        <w:rPr>
          <w:rFonts w:ascii="Arial" w:hAnsi="Arial" w:cs="Arial"/>
          <w:b/>
          <w:bCs/>
          <w:lang w:val="en-US"/>
        </w:rPr>
        <w:lastRenderedPageBreak/>
        <w:t>APPENDIX F</w:t>
      </w:r>
      <w:r>
        <w:rPr>
          <w:rFonts w:ascii="Arial" w:hAnsi="Arial" w:cs="Arial"/>
          <w:b/>
          <w:bCs/>
          <w:lang w:val="en-US"/>
        </w:rPr>
        <w:br/>
        <w:t>Statistical Analysis</w:t>
      </w:r>
    </w:p>
    <w:p w14:paraId="78DA79A0" w14:textId="77777777" w:rsidR="003341B5" w:rsidRDefault="003341B5" w:rsidP="003341B5">
      <w:pPr>
        <w:spacing w:after="0" w:line="240" w:lineRule="auto"/>
        <w:jc w:val="center"/>
        <w:rPr>
          <w:rFonts w:ascii="Arial" w:hAnsi="Arial" w:cs="Arial"/>
          <w:b/>
          <w:bCs/>
          <w:lang w:val="en-US"/>
        </w:rPr>
      </w:pPr>
    </w:p>
    <w:p w14:paraId="7078DC4B" w14:textId="77777777" w:rsidR="003341B5" w:rsidRDefault="003341B5" w:rsidP="003341B5">
      <w:pPr>
        <w:spacing w:after="0" w:line="360" w:lineRule="auto"/>
        <w:jc w:val="center"/>
        <w:rPr>
          <w:rFonts w:ascii="Arial" w:hAnsi="Arial" w:cs="Arial"/>
          <w:b/>
          <w:bCs/>
          <w:lang w:val="en-US"/>
        </w:rPr>
      </w:pPr>
      <w:r>
        <w:rPr>
          <w:rFonts w:ascii="Arial" w:hAnsi="Arial" w:cs="Arial"/>
          <w:b/>
          <w:bCs/>
          <w:lang w:val="en-US"/>
        </w:rPr>
        <w:t xml:space="preserve">Level of Acceptability of Quieazy in Terms of Usability </w:t>
      </w:r>
    </w:p>
    <w:tbl>
      <w:tblPr>
        <w:tblStyle w:val="TableGrid"/>
        <w:tblW w:w="0" w:type="auto"/>
        <w:tblLook w:val="04A0" w:firstRow="1" w:lastRow="0" w:firstColumn="1" w:lastColumn="0" w:noHBand="0" w:noVBand="1"/>
      </w:tblPr>
      <w:tblGrid>
        <w:gridCol w:w="1820"/>
        <w:gridCol w:w="1019"/>
        <w:gridCol w:w="913"/>
        <w:gridCol w:w="1019"/>
        <w:gridCol w:w="1019"/>
        <w:gridCol w:w="1019"/>
        <w:gridCol w:w="1019"/>
        <w:gridCol w:w="802"/>
      </w:tblGrid>
      <w:tr w:rsidR="003341B5" w:rsidRPr="00AB4362" w14:paraId="3A892F47" w14:textId="77777777" w:rsidTr="00652A78">
        <w:trPr>
          <w:trHeight w:val="432"/>
        </w:trPr>
        <w:tc>
          <w:tcPr>
            <w:tcW w:w="1820" w:type="dxa"/>
            <w:tcBorders>
              <w:top w:val="nil"/>
              <w:left w:val="nil"/>
              <w:bottom w:val="single" w:sz="4" w:space="0" w:color="auto"/>
              <w:right w:val="single" w:sz="4" w:space="0" w:color="auto"/>
            </w:tcBorders>
            <w:shd w:val="clear" w:color="auto" w:fill="8DD873" w:themeFill="accent6" w:themeFillTint="99"/>
            <w:vAlign w:val="center"/>
          </w:tcPr>
          <w:p w14:paraId="67A81C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RESPONDENTS</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374B49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Q1</w:t>
            </w:r>
          </w:p>
        </w:tc>
        <w:tc>
          <w:tcPr>
            <w:tcW w:w="913"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5E513E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Q2</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6DD788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Q3</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00A1FB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Q4</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612B1A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Q5</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4DA9EBA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AVERAGE</w:t>
            </w:r>
          </w:p>
        </w:tc>
        <w:tc>
          <w:tcPr>
            <w:tcW w:w="802" w:type="dxa"/>
            <w:tcBorders>
              <w:top w:val="nil"/>
              <w:left w:val="single" w:sz="4" w:space="0" w:color="auto"/>
              <w:bottom w:val="single" w:sz="4" w:space="0" w:color="auto"/>
              <w:right w:val="nil"/>
            </w:tcBorders>
            <w:shd w:val="clear" w:color="auto" w:fill="8DD873" w:themeFill="accent6" w:themeFillTint="99"/>
            <w:vAlign w:val="center"/>
          </w:tcPr>
          <w:p w14:paraId="0AC173E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sz w:val="16"/>
                <w:szCs w:val="16"/>
              </w:rPr>
              <w:t>RANK</w:t>
            </w:r>
          </w:p>
        </w:tc>
      </w:tr>
      <w:tr w:rsidR="003341B5" w:rsidRPr="00AB4362" w14:paraId="3FD01778" w14:textId="77777777" w:rsidTr="00652A78">
        <w:trPr>
          <w:trHeight w:val="144"/>
        </w:trPr>
        <w:tc>
          <w:tcPr>
            <w:tcW w:w="1820" w:type="dxa"/>
            <w:tcBorders>
              <w:top w:val="single" w:sz="4" w:space="0" w:color="auto"/>
              <w:left w:val="nil"/>
              <w:bottom w:val="nil"/>
              <w:right w:val="single" w:sz="4" w:space="0" w:color="auto"/>
            </w:tcBorders>
            <w:vAlign w:val="bottom"/>
          </w:tcPr>
          <w:p w14:paraId="3BE78B0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w:t>
            </w:r>
          </w:p>
        </w:tc>
        <w:tc>
          <w:tcPr>
            <w:tcW w:w="1019" w:type="dxa"/>
            <w:tcBorders>
              <w:top w:val="single" w:sz="4" w:space="0" w:color="auto"/>
              <w:left w:val="single" w:sz="4" w:space="0" w:color="auto"/>
              <w:bottom w:val="nil"/>
              <w:right w:val="single" w:sz="4" w:space="0" w:color="auto"/>
            </w:tcBorders>
            <w:vAlign w:val="bottom"/>
          </w:tcPr>
          <w:p w14:paraId="3CCCD2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single" w:sz="4" w:space="0" w:color="auto"/>
              <w:left w:val="single" w:sz="4" w:space="0" w:color="auto"/>
              <w:bottom w:val="nil"/>
              <w:right w:val="single" w:sz="4" w:space="0" w:color="auto"/>
            </w:tcBorders>
            <w:vAlign w:val="bottom"/>
          </w:tcPr>
          <w:p w14:paraId="18A9B04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40DC1F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57B378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single" w:sz="4" w:space="0" w:color="auto"/>
              <w:left w:val="single" w:sz="4" w:space="0" w:color="auto"/>
              <w:bottom w:val="nil"/>
              <w:right w:val="single" w:sz="4" w:space="0" w:color="auto"/>
            </w:tcBorders>
            <w:vAlign w:val="bottom"/>
          </w:tcPr>
          <w:p w14:paraId="1B1A390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58097C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single" w:sz="4" w:space="0" w:color="auto"/>
              <w:left w:val="single" w:sz="4" w:space="0" w:color="auto"/>
              <w:bottom w:val="nil"/>
              <w:right w:val="nil"/>
            </w:tcBorders>
            <w:vAlign w:val="bottom"/>
          </w:tcPr>
          <w:p w14:paraId="7EF95F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39612D9A" w14:textId="77777777" w:rsidTr="00652A78">
        <w:trPr>
          <w:trHeight w:val="144"/>
        </w:trPr>
        <w:tc>
          <w:tcPr>
            <w:tcW w:w="1820" w:type="dxa"/>
            <w:tcBorders>
              <w:top w:val="nil"/>
              <w:left w:val="nil"/>
              <w:bottom w:val="nil"/>
              <w:right w:val="single" w:sz="4" w:space="0" w:color="auto"/>
            </w:tcBorders>
            <w:vAlign w:val="bottom"/>
          </w:tcPr>
          <w:p w14:paraId="2D213C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w:t>
            </w:r>
          </w:p>
        </w:tc>
        <w:tc>
          <w:tcPr>
            <w:tcW w:w="1019" w:type="dxa"/>
            <w:tcBorders>
              <w:top w:val="nil"/>
              <w:left w:val="single" w:sz="4" w:space="0" w:color="auto"/>
              <w:bottom w:val="nil"/>
              <w:right w:val="single" w:sz="4" w:space="0" w:color="auto"/>
            </w:tcBorders>
            <w:vAlign w:val="bottom"/>
          </w:tcPr>
          <w:p w14:paraId="6F0C4FD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65F0D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A7C5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4F9F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B07F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075B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E499E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666ACE7E" w14:textId="77777777" w:rsidTr="00652A78">
        <w:trPr>
          <w:trHeight w:val="144"/>
        </w:trPr>
        <w:tc>
          <w:tcPr>
            <w:tcW w:w="1820" w:type="dxa"/>
            <w:tcBorders>
              <w:top w:val="nil"/>
              <w:left w:val="nil"/>
              <w:bottom w:val="nil"/>
              <w:right w:val="single" w:sz="4" w:space="0" w:color="auto"/>
            </w:tcBorders>
            <w:vAlign w:val="bottom"/>
          </w:tcPr>
          <w:p w14:paraId="601F3D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w:t>
            </w:r>
          </w:p>
        </w:tc>
        <w:tc>
          <w:tcPr>
            <w:tcW w:w="1019" w:type="dxa"/>
            <w:tcBorders>
              <w:top w:val="nil"/>
              <w:left w:val="single" w:sz="4" w:space="0" w:color="auto"/>
              <w:bottom w:val="nil"/>
              <w:right w:val="single" w:sz="4" w:space="0" w:color="auto"/>
            </w:tcBorders>
            <w:vAlign w:val="bottom"/>
          </w:tcPr>
          <w:p w14:paraId="297B6F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F6793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998B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8C48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C8A5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712E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1084C7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E346C01" w14:textId="77777777" w:rsidTr="00652A78">
        <w:trPr>
          <w:trHeight w:val="144"/>
        </w:trPr>
        <w:tc>
          <w:tcPr>
            <w:tcW w:w="1820" w:type="dxa"/>
            <w:tcBorders>
              <w:top w:val="nil"/>
              <w:left w:val="nil"/>
              <w:bottom w:val="nil"/>
              <w:right w:val="single" w:sz="4" w:space="0" w:color="auto"/>
            </w:tcBorders>
            <w:vAlign w:val="bottom"/>
          </w:tcPr>
          <w:p w14:paraId="2A80A0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w:t>
            </w:r>
          </w:p>
        </w:tc>
        <w:tc>
          <w:tcPr>
            <w:tcW w:w="1019" w:type="dxa"/>
            <w:tcBorders>
              <w:top w:val="nil"/>
              <w:left w:val="single" w:sz="4" w:space="0" w:color="auto"/>
              <w:bottom w:val="nil"/>
              <w:right w:val="single" w:sz="4" w:space="0" w:color="auto"/>
            </w:tcBorders>
            <w:vAlign w:val="bottom"/>
          </w:tcPr>
          <w:p w14:paraId="23982C1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FE0B0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DFC3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67ED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1FCE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4E6F2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50B51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5EE27CE5" w14:textId="77777777" w:rsidTr="00652A78">
        <w:trPr>
          <w:trHeight w:val="144"/>
        </w:trPr>
        <w:tc>
          <w:tcPr>
            <w:tcW w:w="1820" w:type="dxa"/>
            <w:tcBorders>
              <w:top w:val="nil"/>
              <w:left w:val="nil"/>
              <w:bottom w:val="nil"/>
              <w:right w:val="single" w:sz="4" w:space="0" w:color="auto"/>
            </w:tcBorders>
            <w:vAlign w:val="bottom"/>
          </w:tcPr>
          <w:p w14:paraId="5C2036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w:t>
            </w:r>
          </w:p>
        </w:tc>
        <w:tc>
          <w:tcPr>
            <w:tcW w:w="1019" w:type="dxa"/>
            <w:tcBorders>
              <w:top w:val="nil"/>
              <w:left w:val="single" w:sz="4" w:space="0" w:color="auto"/>
              <w:bottom w:val="nil"/>
              <w:right w:val="single" w:sz="4" w:space="0" w:color="auto"/>
            </w:tcBorders>
            <w:vAlign w:val="bottom"/>
          </w:tcPr>
          <w:p w14:paraId="5AD232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CEDF2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7298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5CC2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997E7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49D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A6279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D88B4AF" w14:textId="77777777" w:rsidTr="00652A78">
        <w:trPr>
          <w:trHeight w:val="144"/>
        </w:trPr>
        <w:tc>
          <w:tcPr>
            <w:tcW w:w="1820" w:type="dxa"/>
            <w:tcBorders>
              <w:top w:val="nil"/>
              <w:left w:val="nil"/>
              <w:bottom w:val="nil"/>
              <w:right w:val="single" w:sz="4" w:space="0" w:color="auto"/>
            </w:tcBorders>
            <w:vAlign w:val="bottom"/>
          </w:tcPr>
          <w:p w14:paraId="31DE4C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w:t>
            </w:r>
          </w:p>
        </w:tc>
        <w:tc>
          <w:tcPr>
            <w:tcW w:w="1019" w:type="dxa"/>
            <w:tcBorders>
              <w:top w:val="nil"/>
              <w:left w:val="single" w:sz="4" w:space="0" w:color="auto"/>
              <w:bottom w:val="nil"/>
              <w:right w:val="single" w:sz="4" w:space="0" w:color="auto"/>
            </w:tcBorders>
            <w:vAlign w:val="bottom"/>
          </w:tcPr>
          <w:p w14:paraId="383C39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7DDC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725A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F9F3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FC3A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6E1F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AACAD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199D994B" w14:textId="77777777" w:rsidTr="00652A78">
        <w:trPr>
          <w:trHeight w:val="144"/>
        </w:trPr>
        <w:tc>
          <w:tcPr>
            <w:tcW w:w="1820" w:type="dxa"/>
            <w:tcBorders>
              <w:top w:val="nil"/>
              <w:left w:val="nil"/>
              <w:bottom w:val="nil"/>
              <w:right w:val="single" w:sz="4" w:space="0" w:color="auto"/>
            </w:tcBorders>
            <w:vAlign w:val="bottom"/>
          </w:tcPr>
          <w:p w14:paraId="408865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w:t>
            </w:r>
          </w:p>
        </w:tc>
        <w:tc>
          <w:tcPr>
            <w:tcW w:w="1019" w:type="dxa"/>
            <w:tcBorders>
              <w:top w:val="nil"/>
              <w:left w:val="single" w:sz="4" w:space="0" w:color="auto"/>
              <w:bottom w:val="nil"/>
              <w:right w:val="single" w:sz="4" w:space="0" w:color="auto"/>
            </w:tcBorders>
            <w:vAlign w:val="bottom"/>
          </w:tcPr>
          <w:p w14:paraId="4BA52E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AEFE17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A8DFC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9EB2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2B5DD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BBAC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3C6B8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72681340" w14:textId="77777777" w:rsidTr="00652A78">
        <w:trPr>
          <w:trHeight w:val="144"/>
        </w:trPr>
        <w:tc>
          <w:tcPr>
            <w:tcW w:w="1820" w:type="dxa"/>
            <w:tcBorders>
              <w:top w:val="nil"/>
              <w:left w:val="nil"/>
              <w:bottom w:val="nil"/>
              <w:right w:val="single" w:sz="4" w:space="0" w:color="auto"/>
            </w:tcBorders>
            <w:vAlign w:val="bottom"/>
          </w:tcPr>
          <w:p w14:paraId="4E0EA3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w:t>
            </w:r>
          </w:p>
        </w:tc>
        <w:tc>
          <w:tcPr>
            <w:tcW w:w="1019" w:type="dxa"/>
            <w:tcBorders>
              <w:top w:val="nil"/>
              <w:left w:val="single" w:sz="4" w:space="0" w:color="auto"/>
              <w:bottom w:val="nil"/>
              <w:right w:val="single" w:sz="4" w:space="0" w:color="auto"/>
            </w:tcBorders>
            <w:vAlign w:val="bottom"/>
          </w:tcPr>
          <w:p w14:paraId="22A208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2E56B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C1C0B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0AE7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555F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2F64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13467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0F84240" w14:textId="77777777" w:rsidTr="00652A78">
        <w:trPr>
          <w:trHeight w:val="144"/>
        </w:trPr>
        <w:tc>
          <w:tcPr>
            <w:tcW w:w="1820" w:type="dxa"/>
            <w:tcBorders>
              <w:top w:val="nil"/>
              <w:left w:val="nil"/>
              <w:bottom w:val="nil"/>
              <w:right w:val="single" w:sz="4" w:space="0" w:color="auto"/>
            </w:tcBorders>
            <w:vAlign w:val="bottom"/>
          </w:tcPr>
          <w:p w14:paraId="1DB764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w:t>
            </w:r>
          </w:p>
        </w:tc>
        <w:tc>
          <w:tcPr>
            <w:tcW w:w="1019" w:type="dxa"/>
            <w:tcBorders>
              <w:top w:val="nil"/>
              <w:left w:val="single" w:sz="4" w:space="0" w:color="auto"/>
              <w:bottom w:val="nil"/>
              <w:right w:val="single" w:sz="4" w:space="0" w:color="auto"/>
            </w:tcBorders>
            <w:vAlign w:val="bottom"/>
          </w:tcPr>
          <w:p w14:paraId="1F9866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4A63B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4B57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6C71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5BA0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1B2F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FE861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F30E2CA" w14:textId="77777777" w:rsidTr="00652A78">
        <w:trPr>
          <w:trHeight w:val="144"/>
        </w:trPr>
        <w:tc>
          <w:tcPr>
            <w:tcW w:w="1820" w:type="dxa"/>
            <w:tcBorders>
              <w:top w:val="nil"/>
              <w:left w:val="nil"/>
              <w:bottom w:val="nil"/>
              <w:right w:val="single" w:sz="4" w:space="0" w:color="auto"/>
            </w:tcBorders>
            <w:vAlign w:val="bottom"/>
          </w:tcPr>
          <w:p w14:paraId="5F127C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w:t>
            </w:r>
          </w:p>
        </w:tc>
        <w:tc>
          <w:tcPr>
            <w:tcW w:w="1019" w:type="dxa"/>
            <w:tcBorders>
              <w:top w:val="nil"/>
              <w:left w:val="single" w:sz="4" w:space="0" w:color="auto"/>
              <w:bottom w:val="nil"/>
              <w:right w:val="single" w:sz="4" w:space="0" w:color="auto"/>
            </w:tcBorders>
            <w:vAlign w:val="bottom"/>
          </w:tcPr>
          <w:p w14:paraId="6343C4C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9E067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E99A7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D8D9D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2925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8FB1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A9989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7404930B" w14:textId="77777777" w:rsidTr="00652A78">
        <w:trPr>
          <w:trHeight w:val="144"/>
        </w:trPr>
        <w:tc>
          <w:tcPr>
            <w:tcW w:w="1820" w:type="dxa"/>
            <w:tcBorders>
              <w:top w:val="nil"/>
              <w:left w:val="nil"/>
              <w:bottom w:val="nil"/>
              <w:right w:val="single" w:sz="4" w:space="0" w:color="auto"/>
            </w:tcBorders>
            <w:vAlign w:val="bottom"/>
          </w:tcPr>
          <w:p w14:paraId="617905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w:t>
            </w:r>
          </w:p>
        </w:tc>
        <w:tc>
          <w:tcPr>
            <w:tcW w:w="1019" w:type="dxa"/>
            <w:tcBorders>
              <w:top w:val="nil"/>
              <w:left w:val="single" w:sz="4" w:space="0" w:color="auto"/>
              <w:bottom w:val="nil"/>
              <w:right w:val="single" w:sz="4" w:space="0" w:color="auto"/>
            </w:tcBorders>
            <w:vAlign w:val="bottom"/>
          </w:tcPr>
          <w:p w14:paraId="7AD5AA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1FF271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8AB5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70589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02BF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69BE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8B788B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2D9B7FD1" w14:textId="77777777" w:rsidTr="00652A78">
        <w:trPr>
          <w:trHeight w:val="144"/>
        </w:trPr>
        <w:tc>
          <w:tcPr>
            <w:tcW w:w="1820" w:type="dxa"/>
            <w:tcBorders>
              <w:top w:val="nil"/>
              <w:left w:val="nil"/>
              <w:bottom w:val="nil"/>
              <w:right w:val="single" w:sz="4" w:space="0" w:color="auto"/>
            </w:tcBorders>
            <w:vAlign w:val="bottom"/>
          </w:tcPr>
          <w:p w14:paraId="6E8A00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w:t>
            </w:r>
          </w:p>
        </w:tc>
        <w:tc>
          <w:tcPr>
            <w:tcW w:w="1019" w:type="dxa"/>
            <w:tcBorders>
              <w:top w:val="nil"/>
              <w:left w:val="single" w:sz="4" w:space="0" w:color="auto"/>
              <w:bottom w:val="nil"/>
              <w:right w:val="single" w:sz="4" w:space="0" w:color="auto"/>
            </w:tcBorders>
            <w:vAlign w:val="bottom"/>
          </w:tcPr>
          <w:p w14:paraId="3F4365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8E693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6716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E9774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9174F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41454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B0C9A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5E66903" w14:textId="77777777" w:rsidTr="00652A78">
        <w:trPr>
          <w:trHeight w:val="144"/>
        </w:trPr>
        <w:tc>
          <w:tcPr>
            <w:tcW w:w="1820" w:type="dxa"/>
            <w:tcBorders>
              <w:top w:val="nil"/>
              <w:left w:val="nil"/>
              <w:bottom w:val="nil"/>
              <w:right w:val="single" w:sz="4" w:space="0" w:color="auto"/>
            </w:tcBorders>
            <w:vAlign w:val="bottom"/>
          </w:tcPr>
          <w:p w14:paraId="41834A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w:t>
            </w:r>
          </w:p>
        </w:tc>
        <w:tc>
          <w:tcPr>
            <w:tcW w:w="1019" w:type="dxa"/>
            <w:tcBorders>
              <w:top w:val="nil"/>
              <w:left w:val="single" w:sz="4" w:space="0" w:color="auto"/>
              <w:bottom w:val="nil"/>
              <w:right w:val="single" w:sz="4" w:space="0" w:color="auto"/>
            </w:tcBorders>
            <w:vAlign w:val="bottom"/>
          </w:tcPr>
          <w:p w14:paraId="64D08E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FE8EE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215A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895C0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89D2D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0EEF0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19964B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5B6232F7" w14:textId="77777777" w:rsidTr="00652A78">
        <w:trPr>
          <w:trHeight w:val="144"/>
        </w:trPr>
        <w:tc>
          <w:tcPr>
            <w:tcW w:w="1820" w:type="dxa"/>
            <w:tcBorders>
              <w:top w:val="nil"/>
              <w:left w:val="nil"/>
              <w:bottom w:val="nil"/>
              <w:right w:val="single" w:sz="4" w:space="0" w:color="auto"/>
            </w:tcBorders>
            <w:vAlign w:val="bottom"/>
          </w:tcPr>
          <w:p w14:paraId="63576F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w:t>
            </w:r>
          </w:p>
        </w:tc>
        <w:tc>
          <w:tcPr>
            <w:tcW w:w="1019" w:type="dxa"/>
            <w:tcBorders>
              <w:top w:val="nil"/>
              <w:left w:val="single" w:sz="4" w:space="0" w:color="auto"/>
              <w:bottom w:val="nil"/>
              <w:right w:val="single" w:sz="4" w:space="0" w:color="auto"/>
            </w:tcBorders>
            <w:vAlign w:val="bottom"/>
          </w:tcPr>
          <w:p w14:paraId="2C672C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D31B7E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694F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16AE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29A2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3AC40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07E61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F92EEC2" w14:textId="77777777" w:rsidTr="00652A78">
        <w:trPr>
          <w:trHeight w:val="144"/>
        </w:trPr>
        <w:tc>
          <w:tcPr>
            <w:tcW w:w="1820" w:type="dxa"/>
            <w:tcBorders>
              <w:top w:val="nil"/>
              <w:left w:val="nil"/>
              <w:bottom w:val="nil"/>
              <w:right w:val="single" w:sz="4" w:space="0" w:color="auto"/>
            </w:tcBorders>
            <w:vAlign w:val="bottom"/>
          </w:tcPr>
          <w:p w14:paraId="614A1C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w:t>
            </w:r>
          </w:p>
        </w:tc>
        <w:tc>
          <w:tcPr>
            <w:tcW w:w="1019" w:type="dxa"/>
            <w:tcBorders>
              <w:top w:val="nil"/>
              <w:left w:val="single" w:sz="4" w:space="0" w:color="auto"/>
              <w:bottom w:val="nil"/>
              <w:right w:val="single" w:sz="4" w:space="0" w:color="auto"/>
            </w:tcBorders>
            <w:vAlign w:val="bottom"/>
          </w:tcPr>
          <w:p w14:paraId="7324DA4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D69E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8D491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399D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6A356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9060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5C0C6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2CA34F56" w14:textId="77777777" w:rsidTr="00652A78">
        <w:trPr>
          <w:trHeight w:val="144"/>
        </w:trPr>
        <w:tc>
          <w:tcPr>
            <w:tcW w:w="1820" w:type="dxa"/>
            <w:tcBorders>
              <w:top w:val="nil"/>
              <w:left w:val="nil"/>
              <w:bottom w:val="nil"/>
              <w:right w:val="single" w:sz="4" w:space="0" w:color="auto"/>
            </w:tcBorders>
            <w:vAlign w:val="bottom"/>
          </w:tcPr>
          <w:p w14:paraId="02DE51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w:t>
            </w:r>
          </w:p>
        </w:tc>
        <w:tc>
          <w:tcPr>
            <w:tcW w:w="1019" w:type="dxa"/>
            <w:tcBorders>
              <w:top w:val="nil"/>
              <w:left w:val="single" w:sz="4" w:space="0" w:color="auto"/>
              <w:bottom w:val="nil"/>
              <w:right w:val="single" w:sz="4" w:space="0" w:color="auto"/>
            </w:tcBorders>
            <w:vAlign w:val="bottom"/>
          </w:tcPr>
          <w:p w14:paraId="25E4EC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A4B10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B8B85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8580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A8619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B3FD8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710DA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5C0DCAB" w14:textId="77777777" w:rsidTr="00652A78">
        <w:trPr>
          <w:trHeight w:val="144"/>
        </w:trPr>
        <w:tc>
          <w:tcPr>
            <w:tcW w:w="1820" w:type="dxa"/>
            <w:tcBorders>
              <w:top w:val="nil"/>
              <w:left w:val="nil"/>
              <w:bottom w:val="nil"/>
              <w:right w:val="single" w:sz="4" w:space="0" w:color="auto"/>
            </w:tcBorders>
            <w:vAlign w:val="bottom"/>
          </w:tcPr>
          <w:p w14:paraId="10275A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w:t>
            </w:r>
          </w:p>
        </w:tc>
        <w:tc>
          <w:tcPr>
            <w:tcW w:w="1019" w:type="dxa"/>
            <w:tcBorders>
              <w:top w:val="nil"/>
              <w:left w:val="single" w:sz="4" w:space="0" w:color="auto"/>
              <w:bottom w:val="nil"/>
              <w:right w:val="single" w:sz="4" w:space="0" w:color="auto"/>
            </w:tcBorders>
            <w:vAlign w:val="bottom"/>
          </w:tcPr>
          <w:p w14:paraId="50BC4D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E546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0C658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499B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CFD3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FBDD3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2619C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78B2DC6" w14:textId="77777777" w:rsidTr="00652A78">
        <w:trPr>
          <w:trHeight w:val="144"/>
        </w:trPr>
        <w:tc>
          <w:tcPr>
            <w:tcW w:w="1820" w:type="dxa"/>
            <w:tcBorders>
              <w:top w:val="nil"/>
              <w:left w:val="nil"/>
              <w:bottom w:val="nil"/>
              <w:right w:val="single" w:sz="4" w:space="0" w:color="auto"/>
            </w:tcBorders>
            <w:vAlign w:val="bottom"/>
          </w:tcPr>
          <w:p w14:paraId="22DE4C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w:t>
            </w:r>
          </w:p>
        </w:tc>
        <w:tc>
          <w:tcPr>
            <w:tcW w:w="1019" w:type="dxa"/>
            <w:tcBorders>
              <w:top w:val="nil"/>
              <w:left w:val="single" w:sz="4" w:space="0" w:color="auto"/>
              <w:bottom w:val="nil"/>
              <w:right w:val="single" w:sz="4" w:space="0" w:color="auto"/>
            </w:tcBorders>
            <w:vAlign w:val="bottom"/>
          </w:tcPr>
          <w:p w14:paraId="451AAC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B5E84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1753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E9483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84D7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39E8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08849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37B4F48" w14:textId="77777777" w:rsidTr="00652A78">
        <w:trPr>
          <w:trHeight w:val="144"/>
        </w:trPr>
        <w:tc>
          <w:tcPr>
            <w:tcW w:w="1820" w:type="dxa"/>
            <w:tcBorders>
              <w:top w:val="nil"/>
              <w:left w:val="nil"/>
              <w:bottom w:val="nil"/>
              <w:right w:val="single" w:sz="4" w:space="0" w:color="auto"/>
            </w:tcBorders>
            <w:vAlign w:val="bottom"/>
          </w:tcPr>
          <w:p w14:paraId="1167ED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w:t>
            </w:r>
          </w:p>
        </w:tc>
        <w:tc>
          <w:tcPr>
            <w:tcW w:w="1019" w:type="dxa"/>
            <w:tcBorders>
              <w:top w:val="nil"/>
              <w:left w:val="single" w:sz="4" w:space="0" w:color="auto"/>
              <w:bottom w:val="nil"/>
              <w:right w:val="single" w:sz="4" w:space="0" w:color="auto"/>
            </w:tcBorders>
            <w:vAlign w:val="bottom"/>
          </w:tcPr>
          <w:p w14:paraId="5B2182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AADE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2116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6D38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1AEB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C538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A225D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8362451" w14:textId="77777777" w:rsidTr="00652A78">
        <w:trPr>
          <w:trHeight w:val="144"/>
        </w:trPr>
        <w:tc>
          <w:tcPr>
            <w:tcW w:w="1820" w:type="dxa"/>
            <w:tcBorders>
              <w:top w:val="nil"/>
              <w:left w:val="nil"/>
              <w:bottom w:val="nil"/>
              <w:right w:val="single" w:sz="4" w:space="0" w:color="auto"/>
            </w:tcBorders>
            <w:vAlign w:val="bottom"/>
          </w:tcPr>
          <w:p w14:paraId="4C9D37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w:t>
            </w:r>
          </w:p>
        </w:tc>
        <w:tc>
          <w:tcPr>
            <w:tcW w:w="1019" w:type="dxa"/>
            <w:tcBorders>
              <w:top w:val="nil"/>
              <w:left w:val="single" w:sz="4" w:space="0" w:color="auto"/>
              <w:bottom w:val="nil"/>
              <w:right w:val="single" w:sz="4" w:space="0" w:color="auto"/>
            </w:tcBorders>
            <w:vAlign w:val="bottom"/>
          </w:tcPr>
          <w:p w14:paraId="46623C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C690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97F10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05E8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A878A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28D5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9A05D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2F3C188" w14:textId="77777777" w:rsidTr="00652A78">
        <w:trPr>
          <w:trHeight w:val="144"/>
        </w:trPr>
        <w:tc>
          <w:tcPr>
            <w:tcW w:w="1820" w:type="dxa"/>
            <w:tcBorders>
              <w:top w:val="nil"/>
              <w:left w:val="nil"/>
              <w:bottom w:val="nil"/>
              <w:right w:val="single" w:sz="4" w:space="0" w:color="auto"/>
            </w:tcBorders>
            <w:vAlign w:val="bottom"/>
          </w:tcPr>
          <w:p w14:paraId="301C0C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w:t>
            </w:r>
          </w:p>
        </w:tc>
        <w:tc>
          <w:tcPr>
            <w:tcW w:w="1019" w:type="dxa"/>
            <w:tcBorders>
              <w:top w:val="nil"/>
              <w:left w:val="single" w:sz="4" w:space="0" w:color="auto"/>
              <w:bottom w:val="nil"/>
              <w:right w:val="single" w:sz="4" w:space="0" w:color="auto"/>
            </w:tcBorders>
            <w:vAlign w:val="bottom"/>
          </w:tcPr>
          <w:p w14:paraId="3F1177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C32027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59604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7393CD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E0A12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926D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2186FF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232</w:t>
            </w:r>
          </w:p>
        </w:tc>
      </w:tr>
      <w:tr w:rsidR="003341B5" w:rsidRPr="00AB4362" w14:paraId="47D0F884" w14:textId="77777777" w:rsidTr="00652A78">
        <w:trPr>
          <w:trHeight w:val="144"/>
        </w:trPr>
        <w:tc>
          <w:tcPr>
            <w:tcW w:w="1820" w:type="dxa"/>
            <w:tcBorders>
              <w:top w:val="nil"/>
              <w:left w:val="nil"/>
              <w:bottom w:val="nil"/>
              <w:right w:val="single" w:sz="4" w:space="0" w:color="auto"/>
            </w:tcBorders>
            <w:vAlign w:val="bottom"/>
          </w:tcPr>
          <w:p w14:paraId="6C546B8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w:t>
            </w:r>
          </w:p>
        </w:tc>
        <w:tc>
          <w:tcPr>
            <w:tcW w:w="1019" w:type="dxa"/>
            <w:tcBorders>
              <w:top w:val="nil"/>
              <w:left w:val="single" w:sz="4" w:space="0" w:color="auto"/>
              <w:bottom w:val="nil"/>
              <w:right w:val="single" w:sz="4" w:space="0" w:color="auto"/>
            </w:tcBorders>
            <w:vAlign w:val="bottom"/>
          </w:tcPr>
          <w:p w14:paraId="7DACF9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E5A7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5090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D332C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50B0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864F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7A6DF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E6392B8" w14:textId="77777777" w:rsidTr="00652A78">
        <w:trPr>
          <w:trHeight w:val="144"/>
        </w:trPr>
        <w:tc>
          <w:tcPr>
            <w:tcW w:w="1820" w:type="dxa"/>
            <w:tcBorders>
              <w:top w:val="nil"/>
              <w:left w:val="nil"/>
              <w:bottom w:val="nil"/>
              <w:right w:val="single" w:sz="4" w:space="0" w:color="auto"/>
            </w:tcBorders>
            <w:vAlign w:val="bottom"/>
          </w:tcPr>
          <w:p w14:paraId="36DAC99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23</w:t>
            </w:r>
          </w:p>
        </w:tc>
        <w:tc>
          <w:tcPr>
            <w:tcW w:w="1019" w:type="dxa"/>
            <w:tcBorders>
              <w:top w:val="nil"/>
              <w:left w:val="single" w:sz="4" w:space="0" w:color="auto"/>
              <w:bottom w:val="nil"/>
              <w:right w:val="single" w:sz="4" w:space="0" w:color="auto"/>
            </w:tcBorders>
            <w:vAlign w:val="bottom"/>
          </w:tcPr>
          <w:p w14:paraId="0274F72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C3993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D08F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1844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900A77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267A1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1426C51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217</w:t>
            </w:r>
          </w:p>
        </w:tc>
      </w:tr>
      <w:tr w:rsidR="003341B5" w:rsidRPr="00AB4362" w14:paraId="6D6D1588" w14:textId="77777777" w:rsidTr="00652A78">
        <w:trPr>
          <w:trHeight w:val="144"/>
        </w:trPr>
        <w:tc>
          <w:tcPr>
            <w:tcW w:w="1820" w:type="dxa"/>
            <w:tcBorders>
              <w:top w:val="nil"/>
              <w:left w:val="nil"/>
              <w:bottom w:val="nil"/>
              <w:right w:val="single" w:sz="4" w:space="0" w:color="auto"/>
            </w:tcBorders>
            <w:vAlign w:val="bottom"/>
          </w:tcPr>
          <w:p w14:paraId="3D0059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24</w:t>
            </w:r>
          </w:p>
        </w:tc>
        <w:tc>
          <w:tcPr>
            <w:tcW w:w="1019" w:type="dxa"/>
            <w:tcBorders>
              <w:top w:val="nil"/>
              <w:left w:val="single" w:sz="4" w:space="0" w:color="auto"/>
              <w:bottom w:val="nil"/>
              <w:right w:val="single" w:sz="4" w:space="0" w:color="auto"/>
            </w:tcBorders>
            <w:vAlign w:val="bottom"/>
          </w:tcPr>
          <w:p w14:paraId="5171FB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D634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96C5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2CAB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B428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8652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928CDD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03A7ECCC" w14:textId="77777777" w:rsidTr="00652A78">
        <w:trPr>
          <w:trHeight w:val="144"/>
        </w:trPr>
        <w:tc>
          <w:tcPr>
            <w:tcW w:w="1820" w:type="dxa"/>
            <w:tcBorders>
              <w:top w:val="nil"/>
              <w:left w:val="nil"/>
              <w:bottom w:val="nil"/>
              <w:right w:val="single" w:sz="4" w:space="0" w:color="auto"/>
            </w:tcBorders>
            <w:vAlign w:val="bottom"/>
          </w:tcPr>
          <w:p w14:paraId="0CDFE2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25</w:t>
            </w:r>
          </w:p>
        </w:tc>
        <w:tc>
          <w:tcPr>
            <w:tcW w:w="1019" w:type="dxa"/>
            <w:tcBorders>
              <w:top w:val="nil"/>
              <w:left w:val="single" w:sz="4" w:space="0" w:color="auto"/>
              <w:bottom w:val="nil"/>
              <w:right w:val="single" w:sz="4" w:space="0" w:color="auto"/>
            </w:tcBorders>
            <w:vAlign w:val="bottom"/>
          </w:tcPr>
          <w:p w14:paraId="03F724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B37F4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AA3A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A414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C0DF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4009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3BF79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556CFFD4" w14:textId="77777777" w:rsidTr="00652A78">
        <w:trPr>
          <w:trHeight w:val="144"/>
        </w:trPr>
        <w:tc>
          <w:tcPr>
            <w:tcW w:w="1820" w:type="dxa"/>
            <w:tcBorders>
              <w:top w:val="nil"/>
              <w:left w:val="nil"/>
              <w:bottom w:val="nil"/>
              <w:right w:val="single" w:sz="4" w:space="0" w:color="auto"/>
            </w:tcBorders>
            <w:vAlign w:val="bottom"/>
          </w:tcPr>
          <w:p w14:paraId="5C3413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26</w:t>
            </w:r>
          </w:p>
        </w:tc>
        <w:tc>
          <w:tcPr>
            <w:tcW w:w="1019" w:type="dxa"/>
            <w:tcBorders>
              <w:top w:val="nil"/>
              <w:left w:val="single" w:sz="4" w:space="0" w:color="auto"/>
              <w:bottom w:val="nil"/>
              <w:right w:val="single" w:sz="4" w:space="0" w:color="auto"/>
            </w:tcBorders>
            <w:vAlign w:val="bottom"/>
          </w:tcPr>
          <w:p w14:paraId="54D40A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5A927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6A63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737F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E542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4034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A2AC24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C13A8DF" w14:textId="77777777" w:rsidTr="00652A78">
        <w:trPr>
          <w:trHeight w:val="144"/>
        </w:trPr>
        <w:tc>
          <w:tcPr>
            <w:tcW w:w="1820" w:type="dxa"/>
            <w:tcBorders>
              <w:top w:val="nil"/>
              <w:left w:val="nil"/>
              <w:bottom w:val="nil"/>
              <w:right w:val="single" w:sz="4" w:space="0" w:color="auto"/>
            </w:tcBorders>
            <w:vAlign w:val="bottom"/>
          </w:tcPr>
          <w:p w14:paraId="519F4B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27</w:t>
            </w:r>
          </w:p>
        </w:tc>
        <w:tc>
          <w:tcPr>
            <w:tcW w:w="1019" w:type="dxa"/>
            <w:tcBorders>
              <w:top w:val="nil"/>
              <w:left w:val="single" w:sz="4" w:space="0" w:color="auto"/>
              <w:bottom w:val="nil"/>
              <w:right w:val="single" w:sz="4" w:space="0" w:color="auto"/>
            </w:tcBorders>
            <w:vAlign w:val="bottom"/>
          </w:tcPr>
          <w:p w14:paraId="6723EF6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A4B6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FE57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658D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F0BA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32FAB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FC8F9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90D82EF" w14:textId="77777777" w:rsidTr="00652A78">
        <w:trPr>
          <w:trHeight w:val="144"/>
        </w:trPr>
        <w:tc>
          <w:tcPr>
            <w:tcW w:w="1820" w:type="dxa"/>
            <w:tcBorders>
              <w:top w:val="nil"/>
              <w:left w:val="nil"/>
              <w:bottom w:val="nil"/>
              <w:right w:val="single" w:sz="4" w:space="0" w:color="auto"/>
            </w:tcBorders>
            <w:vAlign w:val="bottom"/>
          </w:tcPr>
          <w:p w14:paraId="49425A6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28</w:t>
            </w:r>
          </w:p>
        </w:tc>
        <w:tc>
          <w:tcPr>
            <w:tcW w:w="1019" w:type="dxa"/>
            <w:tcBorders>
              <w:top w:val="nil"/>
              <w:left w:val="single" w:sz="4" w:space="0" w:color="auto"/>
              <w:bottom w:val="nil"/>
              <w:right w:val="single" w:sz="4" w:space="0" w:color="auto"/>
            </w:tcBorders>
            <w:vAlign w:val="bottom"/>
          </w:tcPr>
          <w:p w14:paraId="1193617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0EB4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25C0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59087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A680E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AB857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B2D04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53E3F8E" w14:textId="77777777" w:rsidTr="00652A78">
        <w:trPr>
          <w:trHeight w:val="144"/>
        </w:trPr>
        <w:tc>
          <w:tcPr>
            <w:tcW w:w="1820" w:type="dxa"/>
            <w:tcBorders>
              <w:top w:val="nil"/>
              <w:left w:val="nil"/>
              <w:bottom w:val="nil"/>
              <w:right w:val="single" w:sz="4" w:space="0" w:color="auto"/>
            </w:tcBorders>
            <w:vAlign w:val="bottom"/>
          </w:tcPr>
          <w:p w14:paraId="2664DD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29</w:t>
            </w:r>
          </w:p>
        </w:tc>
        <w:tc>
          <w:tcPr>
            <w:tcW w:w="1019" w:type="dxa"/>
            <w:tcBorders>
              <w:top w:val="nil"/>
              <w:left w:val="single" w:sz="4" w:space="0" w:color="auto"/>
              <w:bottom w:val="nil"/>
              <w:right w:val="single" w:sz="4" w:space="0" w:color="auto"/>
            </w:tcBorders>
            <w:vAlign w:val="bottom"/>
          </w:tcPr>
          <w:p w14:paraId="0685AC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1323B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F192E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1F42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4A5BB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AE6D6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5FA7D9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0AC1F505" w14:textId="77777777" w:rsidTr="00652A78">
        <w:trPr>
          <w:trHeight w:val="144"/>
        </w:trPr>
        <w:tc>
          <w:tcPr>
            <w:tcW w:w="1820" w:type="dxa"/>
            <w:tcBorders>
              <w:top w:val="nil"/>
              <w:left w:val="nil"/>
              <w:bottom w:val="nil"/>
              <w:right w:val="single" w:sz="4" w:space="0" w:color="auto"/>
            </w:tcBorders>
            <w:vAlign w:val="bottom"/>
          </w:tcPr>
          <w:p w14:paraId="00190C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30</w:t>
            </w:r>
          </w:p>
        </w:tc>
        <w:tc>
          <w:tcPr>
            <w:tcW w:w="1019" w:type="dxa"/>
            <w:tcBorders>
              <w:top w:val="nil"/>
              <w:left w:val="single" w:sz="4" w:space="0" w:color="auto"/>
              <w:bottom w:val="nil"/>
              <w:right w:val="single" w:sz="4" w:space="0" w:color="auto"/>
            </w:tcBorders>
            <w:vAlign w:val="bottom"/>
          </w:tcPr>
          <w:p w14:paraId="5BF3AD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651A3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AACC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6A962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A0F4D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08185BC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2985BD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7E8618F8" w14:textId="77777777" w:rsidTr="00652A78">
        <w:trPr>
          <w:trHeight w:val="144"/>
        </w:trPr>
        <w:tc>
          <w:tcPr>
            <w:tcW w:w="1820" w:type="dxa"/>
            <w:tcBorders>
              <w:top w:val="nil"/>
              <w:left w:val="nil"/>
              <w:bottom w:val="nil"/>
              <w:right w:val="single" w:sz="4" w:space="0" w:color="auto"/>
            </w:tcBorders>
            <w:vAlign w:val="bottom"/>
          </w:tcPr>
          <w:p w14:paraId="4DE167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31</w:t>
            </w:r>
          </w:p>
        </w:tc>
        <w:tc>
          <w:tcPr>
            <w:tcW w:w="1019" w:type="dxa"/>
            <w:tcBorders>
              <w:top w:val="nil"/>
              <w:left w:val="single" w:sz="4" w:space="0" w:color="auto"/>
              <w:bottom w:val="nil"/>
              <w:right w:val="single" w:sz="4" w:space="0" w:color="auto"/>
            </w:tcBorders>
            <w:vAlign w:val="bottom"/>
          </w:tcPr>
          <w:p w14:paraId="5B4029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786D7E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1545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1B33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8DF5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1BF8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91AA7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257AFF0D" w14:textId="77777777" w:rsidTr="00652A78">
        <w:trPr>
          <w:trHeight w:val="144"/>
        </w:trPr>
        <w:tc>
          <w:tcPr>
            <w:tcW w:w="1820" w:type="dxa"/>
            <w:tcBorders>
              <w:top w:val="nil"/>
              <w:left w:val="nil"/>
              <w:bottom w:val="nil"/>
              <w:right w:val="single" w:sz="4" w:space="0" w:color="auto"/>
            </w:tcBorders>
            <w:vAlign w:val="bottom"/>
          </w:tcPr>
          <w:p w14:paraId="7978E9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32</w:t>
            </w:r>
          </w:p>
        </w:tc>
        <w:tc>
          <w:tcPr>
            <w:tcW w:w="1019" w:type="dxa"/>
            <w:tcBorders>
              <w:top w:val="nil"/>
              <w:left w:val="single" w:sz="4" w:space="0" w:color="auto"/>
              <w:bottom w:val="nil"/>
              <w:right w:val="single" w:sz="4" w:space="0" w:color="auto"/>
            </w:tcBorders>
            <w:vAlign w:val="bottom"/>
          </w:tcPr>
          <w:p w14:paraId="2EA692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759FA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F611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0C8B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4D53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9C4C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82DF0C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341472D" w14:textId="77777777" w:rsidTr="00652A78">
        <w:trPr>
          <w:trHeight w:val="144"/>
        </w:trPr>
        <w:tc>
          <w:tcPr>
            <w:tcW w:w="1820" w:type="dxa"/>
            <w:tcBorders>
              <w:top w:val="nil"/>
              <w:left w:val="nil"/>
              <w:bottom w:val="nil"/>
              <w:right w:val="single" w:sz="4" w:space="0" w:color="auto"/>
            </w:tcBorders>
            <w:vAlign w:val="bottom"/>
          </w:tcPr>
          <w:p w14:paraId="7A9759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33</w:t>
            </w:r>
          </w:p>
        </w:tc>
        <w:tc>
          <w:tcPr>
            <w:tcW w:w="1019" w:type="dxa"/>
            <w:tcBorders>
              <w:top w:val="nil"/>
              <w:left w:val="single" w:sz="4" w:space="0" w:color="auto"/>
              <w:bottom w:val="nil"/>
              <w:right w:val="single" w:sz="4" w:space="0" w:color="auto"/>
            </w:tcBorders>
            <w:vAlign w:val="bottom"/>
          </w:tcPr>
          <w:p w14:paraId="1B5B3E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67E16D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3E9E4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4AECC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6A3FD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1F37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FA4E06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786339A" w14:textId="77777777" w:rsidTr="00652A78">
        <w:trPr>
          <w:trHeight w:val="144"/>
        </w:trPr>
        <w:tc>
          <w:tcPr>
            <w:tcW w:w="1820" w:type="dxa"/>
            <w:tcBorders>
              <w:top w:val="nil"/>
              <w:left w:val="nil"/>
              <w:bottom w:val="nil"/>
              <w:right w:val="single" w:sz="4" w:space="0" w:color="auto"/>
            </w:tcBorders>
            <w:vAlign w:val="bottom"/>
          </w:tcPr>
          <w:p w14:paraId="0A547A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34</w:t>
            </w:r>
          </w:p>
        </w:tc>
        <w:tc>
          <w:tcPr>
            <w:tcW w:w="1019" w:type="dxa"/>
            <w:tcBorders>
              <w:top w:val="nil"/>
              <w:left w:val="single" w:sz="4" w:space="0" w:color="auto"/>
              <w:bottom w:val="nil"/>
              <w:right w:val="single" w:sz="4" w:space="0" w:color="auto"/>
            </w:tcBorders>
            <w:vAlign w:val="bottom"/>
          </w:tcPr>
          <w:p w14:paraId="65FD31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51FCE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5FFB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4C48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93E1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49A8E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7E140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6A83C6AC" w14:textId="77777777" w:rsidTr="00652A78">
        <w:trPr>
          <w:trHeight w:val="144"/>
        </w:trPr>
        <w:tc>
          <w:tcPr>
            <w:tcW w:w="1820" w:type="dxa"/>
            <w:tcBorders>
              <w:top w:val="nil"/>
              <w:left w:val="nil"/>
              <w:bottom w:val="nil"/>
              <w:right w:val="single" w:sz="4" w:space="0" w:color="auto"/>
            </w:tcBorders>
            <w:vAlign w:val="bottom"/>
          </w:tcPr>
          <w:p w14:paraId="127655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35</w:t>
            </w:r>
          </w:p>
        </w:tc>
        <w:tc>
          <w:tcPr>
            <w:tcW w:w="1019" w:type="dxa"/>
            <w:tcBorders>
              <w:top w:val="nil"/>
              <w:left w:val="single" w:sz="4" w:space="0" w:color="auto"/>
              <w:bottom w:val="nil"/>
              <w:right w:val="single" w:sz="4" w:space="0" w:color="auto"/>
            </w:tcBorders>
            <w:vAlign w:val="bottom"/>
          </w:tcPr>
          <w:p w14:paraId="60C50A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22664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FBD7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8A3B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0792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9878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C4BFF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0F3F66A" w14:textId="77777777" w:rsidTr="00652A78">
        <w:trPr>
          <w:trHeight w:val="144"/>
        </w:trPr>
        <w:tc>
          <w:tcPr>
            <w:tcW w:w="1820" w:type="dxa"/>
            <w:tcBorders>
              <w:top w:val="nil"/>
              <w:left w:val="nil"/>
              <w:bottom w:val="nil"/>
              <w:right w:val="single" w:sz="4" w:space="0" w:color="auto"/>
            </w:tcBorders>
            <w:vAlign w:val="bottom"/>
          </w:tcPr>
          <w:p w14:paraId="5C699C7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36</w:t>
            </w:r>
          </w:p>
        </w:tc>
        <w:tc>
          <w:tcPr>
            <w:tcW w:w="1019" w:type="dxa"/>
            <w:tcBorders>
              <w:top w:val="nil"/>
              <w:left w:val="single" w:sz="4" w:space="0" w:color="auto"/>
              <w:bottom w:val="nil"/>
              <w:right w:val="single" w:sz="4" w:space="0" w:color="auto"/>
            </w:tcBorders>
            <w:vAlign w:val="bottom"/>
          </w:tcPr>
          <w:p w14:paraId="5AA51F6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B1C06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2E11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63E63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8311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363B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09721A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35756FAC" w14:textId="77777777" w:rsidTr="00652A78">
        <w:trPr>
          <w:trHeight w:val="144"/>
        </w:trPr>
        <w:tc>
          <w:tcPr>
            <w:tcW w:w="1820" w:type="dxa"/>
            <w:tcBorders>
              <w:top w:val="nil"/>
              <w:left w:val="nil"/>
              <w:bottom w:val="nil"/>
              <w:right w:val="single" w:sz="4" w:space="0" w:color="auto"/>
            </w:tcBorders>
            <w:vAlign w:val="bottom"/>
          </w:tcPr>
          <w:p w14:paraId="4A4111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37</w:t>
            </w:r>
          </w:p>
        </w:tc>
        <w:tc>
          <w:tcPr>
            <w:tcW w:w="1019" w:type="dxa"/>
            <w:tcBorders>
              <w:top w:val="nil"/>
              <w:left w:val="single" w:sz="4" w:space="0" w:color="auto"/>
              <w:bottom w:val="nil"/>
              <w:right w:val="single" w:sz="4" w:space="0" w:color="auto"/>
            </w:tcBorders>
            <w:vAlign w:val="bottom"/>
          </w:tcPr>
          <w:p w14:paraId="3D382A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EB1A7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6C6E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CC4E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F04D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C9B7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89775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686A191" w14:textId="77777777" w:rsidTr="00652A78">
        <w:trPr>
          <w:trHeight w:val="144"/>
        </w:trPr>
        <w:tc>
          <w:tcPr>
            <w:tcW w:w="1820" w:type="dxa"/>
            <w:tcBorders>
              <w:top w:val="nil"/>
              <w:left w:val="nil"/>
              <w:bottom w:val="nil"/>
              <w:right w:val="single" w:sz="4" w:space="0" w:color="auto"/>
            </w:tcBorders>
            <w:vAlign w:val="bottom"/>
          </w:tcPr>
          <w:p w14:paraId="7549D6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38</w:t>
            </w:r>
          </w:p>
        </w:tc>
        <w:tc>
          <w:tcPr>
            <w:tcW w:w="1019" w:type="dxa"/>
            <w:tcBorders>
              <w:top w:val="nil"/>
              <w:left w:val="single" w:sz="4" w:space="0" w:color="auto"/>
              <w:bottom w:val="nil"/>
              <w:right w:val="single" w:sz="4" w:space="0" w:color="auto"/>
            </w:tcBorders>
            <w:vAlign w:val="bottom"/>
          </w:tcPr>
          <w:p w14:paraId="2CB8BA7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D70A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AE46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C420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2171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FFAEC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8E0E3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28BABB8" w14:textId="77777777" w:rsidTr="00652A78">
        <w:trPr>
          <w:trHeight w:val="144"/>
        </w:trPr>
        <w:tc>
          <w:tcPr>
            <w:tcW w:w="1820" w:type="dxa"/>
            <w:tcBorders>
              <w:top w:val="nil"/>
              <w:left w:val="nil"/>
              <w:bottom w:val="nil"/>
              <w:right w:val="single" w:sz="4" w:space="0" w:color="auto"/>
            </w:tcBorders>
            <w:vAlign w:val="bottom"/>
          </w:tcPr>
          <w:p w14:paraId="15F10F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39</w:t>
            </w:r>
          </w:p>
        </w:tc>
        <w:tc>
          <w:tcPr>
            <w:tcW w:w="1019" w:type="dxa"/>
            <w:tcBorders>
              <w:top w:val="nil"/>
              <w:left w:val="single" w:sz="4" w:space="0" w:color="auto"/>
              <w:bottom w:val="nil"/>
              <w:right w:val="single" w:sz="4" w:space="0" w:color="auto"/>
            </w:tcBorders>
            <w:vAlign w:val="bottom"/>
          </w:tcPr>
          <w:p w14:paraId="5BEC2A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1896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513D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B900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550D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FCB9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6771C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9203015" w14:textId="77777777" w:rsidTr="00652A78">
        <w:trPr>
          <w:trHeight w:val="144"/>
        </w:trPr>
        <w:tc>
          <w:tcPr>
            <w:tcW w:w="1820" w:type="dxa"/>
            <w:tcBorders>
              <w:top w:val="nil"/>
              <w:left w:val="nil"/>
              <w:bottom w:val="nil"/>
              <w:right w:val="single" w:sz="4" w:space="0" w:color="auto"/>
            </w:tcBorders>
            <w:vAlign w:val="bottom"/>
          </w:tcPr>
          <w:p w14:paraId="634764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40</w:t>
            </w:r>
          </w:p>
        </w:tc>
        <w:tc>
          <w:tcPr>
            <w:tcW w:w="1019" w:type="dxa"/>
            <w:tcBorders>
              <w:top w:val="nil"/>
              <w:left w:val="single" w:sz="4" w:space="0" w:color="auto"/>
              <w:bottom w:val="nil"/>
              <w:right w:val="single" w:sz="4" w:space="0" w:color="auto"/>
            </w:tcBorders>
            <w:vAlign w:val="bottom"/>
          </w:tcPr>
          <w:p w14:paraId="44F86D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097E92C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D2B5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7DCF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99AB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50CC7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5AC16A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217</w:t>
            </w:r>
          </w:p>
        </w:tc>
      </w:tr>
      <w:tr w:rsidR="003341B5" w:rsidRPr="00AB4362" w14:paraId="798903F0" w14:textId="77777777" w:rsidTr="00652A78">
        <w:trPr>
          <w:trHeight w:val="144"/>
        </w:trPr>
        <w:tc>
          <w:tcPr>
            <w:tcW w:w="1820" w:type="dxa"/>
            <w:tcBorders>
              <w:top w:val="nil"/>
              <w:left w:val="nil"/>
              <w:bottom w:val="nil"/>
              <w:right w:val="single" w:sz="4" w:space="0" w:color="auto"/>
            </w:tcBorders>
            <w:vAlign w:val="bottom"/>
          </w:tcPr>
          <w:p w14:paraId="72E15F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41</w:t>
            </w:r>
          </w:p>
        </w:tc>
        <w:tc>
          <w:tcPr>
            <w:tcW w:w="1019" w:type="dxa"/>
            <w:tcBorders>
              <w:top w:val="nil"/>
              <w:left w:val="single" w:sz="4" w:space="0" w:color="auto"/>
              <w:bottom w:val="nil"/>
              <w:right w:val="single" w:sz="4" w:space="0" w:color="auto"/>
            </w:tcBorders>
            <w:vAlign w:val="bottom"/>
          </w:tcPr>
          <w:p w14:paraId="4B0E5C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F8E7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E50C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29727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19EC1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822D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C0652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B085262" w14:textId="77777777" w:rsidTr="00652A78">
        <w:trPr>
          <w:trHeight w:val="144"/>
        </w:trPr>
        <w:tc>
          <w:tcPr>
            <w:tcW w:w="1820" w:type="dxa"/>
            <w:tcBorders>
              <w:top w:val="nil"/>
              <w:left w:val="nil"/>
              <w:bottom w:val="nil"/>
              <w:right w:val="single" w:sz="4" w:space="0" w:color="auto"/>
            </w:tcBorders>
            <w:vAlign w:val="bottom"/>
          </w:tcPr>
          <w:p w14:paraId="1869137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42</w:t>
            </w:r>
          </w:p>
        </w:tc>
        <w:tc>
          <w:tcPr>
            <w:tcW w:w="1019" w:type="dxa"/>
            <w:tcBorders>
              <w:top w:val="nil"/>
              <w:left w:val="single" w:sz="4" w:space="0" w:color="auto"/>
              <w:bottom w:val="nil"/>
              <w:right w:val="single" w:sz="4" w:space="0" w:color="auto"/>
            </w:tcBorders>
            <w:vAlign w:val="bottom"/>
          </w:tcPr>
          <w:p w14:paraId="121D5B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43ADD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705B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68CF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F254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A3FD8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740C66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1A1B63BF" w14:textId="77777777" w:rsidTr="00652A78">
        <w:trPr>
          <w:trHeight w:val="144"/>
        </w:trPr>
        <w:tc>
          <w:tcPr>
            <w:tcW w:w="1820" w:type="dxa"/>
            <w:tcBorders>
              <w:top w:val="nil"/>
              <w:left w:val="nil"/>
              <w:bottom w:val="nil"/>
              <w:right w:val="single" w:sz="4" w:space="0" w:color="auto"/>
            </w:tcBorders>
            <w:vAlign w:val="bottom"/>
          </w:tcPr>
          <w:p w14:paraId="494D41D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43</w:t>
            </w:r>
          </w:p>
        </w:tc>
        <w:tc>
          <w:tcPr>
            <w:tcW w:w="1019" w:type="dxa"/>
            <w:tcBorders>
              <w:top w:val="nil"/>
              <w:left w:val="single" w:sz="4" w:space="0" w:color="auto"/>
              <w:bottom w:val="nil"/>
              <w:right w:val="single" w:sz="4" w:space="0" w:color="auto"/>
            </w:tcBorders>
            <w:vAlign w:val="bottom"/>
          </w:tcPr>
          <w:p w14:paraId="33E366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5D149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F585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0231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27C59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D499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42427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B062174" w14:textId="77777777" w:rsidTr="00652A78">
        <w:trPr>
          <w:trHeight w:val="144"/>
        </w:trPr>
        <w:tc>
          <w:tcPr>
            <w:tcW w:w="1820" w:type="dxa"/>
            <w:tcBorders>
              <w:top w:val="nil"/>
              <w:left w:val="nil"/>
              <w:bottom w:val="nil"/>
              <w:right w:val="single" w:sz="4" w:space="0" w:color="auto"/>
            </w:tcBorders>
            <w:vAlign w:val="bottom"/>
          </w:tcPr>
          <w:p w14:paraId="27CE4AE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44</w:t>
            </w:r>
          </w:p>
        </w:tc>
        <w:tc>
          <w:tcPr>
            <w:tcW w:w="1019" w:type="dxa"/>
            <w:tcBorders>
              <w:top w:val="nil"/>
              <w:left w:val="single" w:sz="4" w:space="0" w:color="auto"/>
              <w:bottom w:val="nil"/>
              <w:right w:val="single" w:sz="4" w:space="0" w:color="auto"/>
            </w:tcBorders>
            <w:vAlign w:val="bottom"/>
          </w:tcPr>
          <w:p w14:paraId="301CB3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8117ED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23CB7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624E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624B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EF50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3502E4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591F88DE" w14:textId="77777777" w:rsidTr="00652A78">
        <w:trPr>
          <w:trHeight w:val="144"/>
        </w:trPr>
        <w:tc>
          <w:tcPr>
            <w:tcW w:w="1820" w:type="dxa"/>
            <w:tcBorders>
              <w:top w:val="nil"/>
              <w:left w:val="nil"/>
              <w:bottom w:val="nil"/>
              <w:right w:val="single" w:sz="4" w:space="0" w:color="auto"/>
            </w:tcBorders>
            <w:vAlign w:val="bottom"/>
          </w:tcPr>
          <w:p w14:paraId="453E362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45</w:t>
            </w:r>
          </w:p>
        </w:tc>
        <w:tc>
          <w:tcPr>
            <w:tcW w:w="1019" w:type="dxa"/>
            <w:tcBorders>
              <w:top w:val="nil"/>
              <w:left w:val="single" w:sz="4" w:space="0" w:color="auto"/>
              <w:bottom w:val="nil"/>
              <w:right w:val="single" w:sz="4" w:space="0" w:color="auto"/>
            </w:tcBorders>
            <w:vAlign w:val="bottom"/>
          </w:tcPr>
          <w:p w14:paraId="7EAF8B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91E1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7588E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10B8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8184D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D153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E6D7B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9398D29" w14:textId="77777777" w:rsidTr="00652A78">
        <w:trPr>
          <w:trHeight w:val="144"/>
        </w:trPr>
        <w:tc>
          <w:tcPr>
            <w:tcW w:w="1820" w:type="dxa"/>
            <w:tcBorders>
              <w:top w:val="nil"/>
              <w:left w:val="nil"/>
              <w:bottom w:val="nil"/>
              <w:right w:val="single" w:sz="4" w:space="0" w:color="auto"/>
            </w:tcBorders>
            <w:vAlign w:val="bottom"/>
          </w:tcPr>
          <w:p w14:paraId="29D2955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46</w:t>
            </w:r>
          </w:p>
        </w:tc>
        <w:tc>
          <w:tcPr>
            <w:tcW w:w="1019" w:type="dxa"/>
            <w:tcBorders>
              <w:top w:val="nil"/>
              <w:left w:val="single" w:sz="4" w:space="0" w:color="auto"/>
              <w:bottom w:val="nil"/>
              <w:right w:val="single" w:sz="4" w:space="0" w:color="auto"/>
            </w:tcBorders>
            <w:vAlign w:val="bottom"/>
          </w:tcPr>
          <w:p w14:paraId="0EB761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2354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688C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D6F8C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14023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A559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15587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64742A4A" w14:textId="77777777" w:rsidTr="00652A78">
        <w:trPr>
          <w:trHeight w:val="144"/>
        </w:trPr>
        <w:tc>
          <w:tcPr>
            <w:tcW w:w="1820" w:type="dxa"/>
            <w:tcBorders>
              <w:top w:val="nil"/>
              <w:left w:val="nil"/>
              <w:bottom w:val="nil"/>
              <w:right w:val="single" w:sz="4" w:space="0" w:color="auto"/>
            </w:tcBorders>
            <w:vAlign w:val="bottom"/>
          </w:tcPr>
          <w:p w14:paraId="4FE91D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47</w:t>
            </w:r>
          </w:p>
        </w:tc>
        <w:tc>
          <w:tcPr>
            <w:tcW w:w="1019" w:type="dxa"/>
            <w:tcBorders>
              <w:top w:val="nil"/>
              <w:left w:val="single" w:sz="4" w:space="0" w:color="auto"/>
              <w:bottom w:val="nil"/>
              <w:right w:val="single" w:sz="4" w:space="0" w:color="auto"/>
            </w:tcBorders>
            <w:vAlign w:val="bottom"/>
          </w:tcPr>
          <w:p w14:paraId="3D20C6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D5CBFA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30DB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61D76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9167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4443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5E605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6C22BF83" w14:textId="77777777" w:rsidTr="00652A78">
        <w:trPr>
          <w:trHeight w:val="144"/>
        </w:trPr>
        <w:tc>
          <w:tcPr>
            <w:tcW w:w="1820" w:type="dxa"/>
            <w:tcBorders>
              <w:top w:val="nil"/>
              <w:left w:val="nil"/>
              <w:bottom w:val="nil"/>
              <w:right w:val="single" w:sz="4" w:space="0" w:color="auto"/>
            </w:tcBorders>
            <w:vAlign w:val="bottom"/>
          </w:tcPr>
          <w:p w14:paraId="578749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48</w:t>
            </w:r>
          </w:p>
        </w:tc>
        <w:tc>
          <w:tcPr>
            <w:tcW w:w="1019" w:type="dxa"/>
            <w:tcBorders>
              <w:top w:val="nil"/>
              <w:left w:val="single" w:sz="4" w:space="0" w:color="auto"/>
              <w:bottom w:val="nil"/>
              <w:right w:val="single" w:sz="4" w:space="0" w:color="auto"/>
            </w:tcBorders>
            <w:vAlign w:val="bottom"/>
          </w:tcPr>
          <w:p w14:paraId="7C18AD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9CC49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D3FAE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1C0F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8CF6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E9BB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15BC19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229</w:t>
            </w:r>
          </w:p>
        </w:tc>
      </w:tr>
      <w:tr w:rsidR="003341B5" w:rsidRPr="00AB4362" w14:paraId="0CE13B7A" w14:textId="77777777" w:rsidTr="00652A78">
        <w:trPr>
          <w:trHeight w:val="144"/>
        </w:trPr>
        <w:tc>
          <w:tcPr>
            <w:tcW w:w="1820" w:type="dxa"/>
            <w:tcBorders>
              <w:top w:val="nil"/>
              <w:left w:val="nil"/>
              <w:bottom w:val="nil"/>
              <w:right w:val="single" w:sz="4" w:space="0" w:color="auto"/>
            </w:tcBorders>
            <w:vAlign w:val="bottom"/>
          </w:tcPr>
          <w:p w14:paraId="0C19F5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49</w:t>
            </w:r>
          </w:p>
        </w:tc>
        <w:tc>
          <w:tcPr>
            <w:tcW w:w="1019" w:type="dxa"/>
            <w:tcBorders>
              <w:top w:val="nil"/>
              <w:left w:val="single" w:sz="4" w:space="0" w:color="auto"/>
              <w:bottom w:val="nil"/>
              <w:right w:val="single" w:sz="4" w:space="0" w:color="auto"/>
            </w:tcBorders>
            <w:vAlign w:val="bottom"/>
          </w:tcPr>
          <w:p w14:paraId="5ADB0C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081321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76B8A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BB8A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AF6D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1A12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0461D5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6CC3C135" w14:textId="77777777" w:rsidTr="00652A78">
        <w:trPr>
          <w:trHeight w:val="144"/>
        </w:trPr>
        <w:tc>
          <w:tcPr>
            <w:tcW w:w="1820" w:type="dxa"/>
            <w:tcBorders>
              <w:top w:val="nil"/>
              <w:left w:val="nil"/>
              <w:bottom w:val="nil"/>
              <w:right w:val="single" w:sz="4" w:space="0" w:color="auto"/>
            </w:tcBorders>
            <w:vAlign w:val="bottom"/>
          </w:tcPr>
          <w:p w14:paraId="37B35D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50</w:t>
            </w:r>
          </w:p>
        </w:tc>
        <w:tc>
          <w:tcPr>
            <w:tcW w:w="1019" w:type="dxa"/>
            <w:tcBorders>
              <w:top w:val="nil"/>
              <w:left w:val="single" w:sz="4" w:space="0" w:color="auto"/>
              <w:bottom w:val="nil"/>
              <w:right w:val="single" w:sz="4" w:space="0" w:color="auto"/>
            </w:tcBorders>
            <w:vAlign w:val="bottom"/>
          </w:tcPr>
          <w:p w14:paraId="7720BC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E40A1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632E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F710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5094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51AB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A2306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7BA7C6BD" w14:textId="77777777" w:rsidTr="00652A78">
        <w:trPr>
          <w:trHeight w:val="144"/>
        </w:trPr>
        <w:tc>
          <w:tcPr>
            <w:tcW w:w="1820" w:type="dxa"/>
            <w:tcBorders>
              <w:top w:val="nil"/>
              <w:left w:val="nil"/>
              <w:bottom w:val="nil"/>
              <w:right w:val="single" w:sz="4" w:space="0" w:color="auto"/>
            </w:tcBorders>
            <w:vAlign w:val="bottom"/>
          </w:tcPr>
          <w:p w14:paraId="2CD80E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51</w:t>
            </w:r>
          </w:p>
        </w:tc>
        <w:tc>
          <w:tcPr>
            <w:tcW w:w="1019" w:type="dxa"/>
            <w:tcBorders>
              <w:top w:val="nil"/>
              <w:left w:val="single" w:sz="4" w:space="0" w:color="auto"/>
              <w:bottom w:val="nil"/>
              <w:right w:val="single" w:sz="4" w:space="0" w:color="auto"/>
            </w:tcBorders>
            <w:vAlign w:val="bottom"/>
          </w:tcPr>
          <w:p w14:paraId="77AF70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7227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6655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FB3F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B2EE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7364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3F5E6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03541D0" w14:textId="77777777" w:rsidTr="00652A78">
        <w:trPr>
          <w:trHeight w:val="144"/>
        </w:trPr>
        <w:tc>
          <w:tcPr>
            <w:tcW w:w="1820" w:type="dxa"/>
            <w:tcBorders>
              <w:top w:val="nil"/>
              <w:left w:val="nil"/>
              <w:bottom w:val="nil"/>
              <w:right w:val="single" w:sz="4" w:space="0" w:color="auto"/>
            </w:tcBorders>
            <w:vAlign w:val="bottom"/>
          </w:tcPr>
          <w:p w14:paraId="6E8041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52</w:t>
            </w:r>
          </w:p>
        </w:tc>
        <w:tc>
          <w:tcPr>
            <w:tcW w:w="1019" w:type="dxa"/>
            <w:tcBorders>
              <w:top w:val="nil"/>
              <w:left w:val="single" w:sz="4" w:space="0" w:color="auto"/>
              <w:bottom w:val="nil"/>
              <w:right w:val="single" w:sz="4" w:space="0" w:color="auto"/>
            </w:tcBorders>
            <w:vAlign w:val="bottom"/>
          </w:tcPr>
          <w:p w14:paraId="496D6E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2A4D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F7D4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A0AF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751D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078A4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050360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3A603392" w14:textId="77777777" w:rsidTr="00652A78">
        <w:trPr>
          <w:trHeight w:val="144"/>
        </w:trPr>
        <w:tc>
          <w:tcPr>
            <w:tcW w:w="1820" w:type="dxa"/>
            <w:tcBorders>
              <w:top w:val="nil"/>
              <w:left w:val="nil"/>
              <w:bottom w:val="nil"/>
              <w:right w:val="single" w:sz="4" w:space="0" w:color="auto"/>
            </w:tcBorders>
            <w:vAlign w:val="bottom"/>
          </w:tcPr>
          <w:p w14:paraId="662A78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53</w:t>
            </w:r>
          </w:p>
        </w:tc>
        <w:tc>
          <w:tcPr>
            <w:tcW w:w="1019" w:type="dxa"/>
            <w:tcBorders>
              <w:top w:val="nil"/>
              <w:left w:val="single" w:sz="4" w:space="0" w:color="auto"/>
              <w:bottom w:val="nil"/>
              <w:right w:val="single" w:sz="4" w:space="0" w:color="auto"/>
            </w:tcBorders>
            <w:vAlign w:val="bottom"/>
          </w:tcPr>
          <w:p w14:paraId="065153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0F056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4EC5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F37A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AAB4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DD72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48B98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7F349C6B" w14:textId="77777777" w:rsidTr="00652A78">
        <w:trPr>
          <w:trHeight w:val="144"/>
        </w:trPr>
        <w:tc>
          <w:tcPr>
            <w:tcW w:w="1820" w:type="dxa"/>
            <w:tcBorders>
              <w:top w:val="nil"/>
              <w:left w:val="nil"/>
              <w:bottom w:val="nil"/>
              <w:right w:val="single" w:sz="4" w:space="0" w:color="auto"/>
            </w:tcBorders>
            <w:vAlign w:val="bottom"/>
          </w:tcPr>
          <w:p w14:paraId="17A74C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lastRenderedPageBreak/>
              <w:t>54</w:t>
            </w:r>
          </w:p>
        </w:tc>
        <w:tc>
          <w:tcPr>
            <w:tcW w:w="1019" w:type="dxa"/>
            <w:tcBorders>
              <w:top w:val="nil"/>
              <w:left w:val="single" w:sz="4" w:space="0" w:color="auto"/>
              <w:bottom w:val="nil"/>
              <w:right w:val="single" w:sz="4" w:space="0" w:color="auto"/>
            </w:tcBorders>
            <w:vAlign w:val="bottom"/>
          </w:tcPr>
          <w:p w14:paraId="082C74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C71B6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6479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6993D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D608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021C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91F420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35D325A0" w14:textId="77777777" w:rsidTr="00652A78">
        <w:trPr>
          <w:trHeight w:val="144"/>
        </w:trPr>
        <w:tc>
          <w:tcPr>
            <w:tcW w:w="1820" w:type="dxa"/>
            <w:tcBorders>
              <w:top w:val="nil"/>
              <w:left w:val="nil"/>
              <w:bottom w:val="nil"/>
              <w:right w:val="single" w:sz="4" w:space="0" w:color="auto"/>
            </w:tcBorders>
            <w:vAlign w:val="bottom"/>
          </w:tcPr>
          <w:p w14:paraId="2061B69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55</w:t>
            </w:r>
          </w:p>
        </w:tc>
        <w:tc>
          <w:tcPr>
            <w:tcW w:w="1019" w:type="dxa"/>
            <w:tcBorders>
              <w:top w:val="nil"/>
              <w:left w:val="single" w:sz="4" w:space="0" w:color="auto"/>
              <w:bottom w:val="nil"/>
              <w:right w:val="single" w:sz="4" w:space="0" w:color="auto"/>
            </w:tcBorders>
            <w:vAlign w:val="bottom"/>
          </w:tcPr>
          <w:p w14:paraId="5FA5E9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AEAE5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724AE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B0EB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557C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A7D6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8EF77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EAE8A2D" w14:textId="77777777" w:rsidTr="00652A78">
        <w:trPr>
          <w:trHeight w:val="144"/>
        </w:trPr>
        <w:tc>
          <w:tcPr>
            <w:tcW w:w="1820" w:type="dxa"/>
            <w:tcBorders>
              <w:top w:val="nil"/>
              <w:left w:val="nil"/>
              <w:bottom w:val="nil"/>
              <w:right w:val="single" w:sz="4" w:space="0" w:color="auto"/>
            </w:tcBorders>
            <w:vAlign w:val="bottom"/>
          </w:tcPr>
          <w:p w14:paraId="005729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56</w:t>
            </w:r>
          </w:p>
        </w:tc>
        <w:tc>
          <w:tcPr>
            <w:tcW w:w="1019" w:type="dxa"/>
            <w:tcBorders>
              <w:top w:val="nil"/>
              <w:left w:val="single" w:sz="4" w:space="0" w:color="auto"/>
              <w:bottom w:val="nil"/>
              <w:right w:val="single" w:sz="4" w:space="0" w:color="auto"/>
            </w:tcBorders>
            <w:vAlign w:val="bottom"/>
          </w:tcPr>
          <w:p w14:paraId="2AD319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F8198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BF5F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C2C6B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4D864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248B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E174B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B193E3E" w14:textId="77777777" w:rsidTr="00652A78">
        <w:trPr>
          <w:trHeight w:val="144"/>
        </w:trPr>
        <w:tc>
          <w:tcPr>
            <w:tcW w:w="1820" w:type="dxa"/>
            <w:tcBorders>
              <w:top w:val="nil"/>
              <w:left w:val="nil"/>
              <w:bottom w:val="nil"/>
              <w:right w:val="single" w:sz="4" w:space="0" w:color="auto"/>
            </w:tcBorders>
            <w:vAlign w:val="bottom"/>
          </w:tcPr>
          <w:p w14:paraId="78F7B5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57</w:t>
            </w:r>
          </w:p>
        </w:tc>
        <w:tc>
          <w:tcPr>
            <w:tcW w:w="1019" w:type="dxa"/>
            <w:tcBorders>
              <w:top w:val="nil"/>
              <w:left w:val="single" w:sz="4" w:space="0" w:color="auto"/>
              <w:bottom w:val="nil"/>
              <w:right w:val="single" w:sz="4" w:space="0" w:color="auto"/>
            </w:tcBorders>
            <w:vAlign w:val="bottom"/>
          </w:tcPr>
          <w:p w14:paraId="51F97D4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B471D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4481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2E09A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362C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4D98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6DA988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5F9909D8" w14:textId="77777777" w:rsidTr="00652A78">
        <w:trPr>
          <w:trHeight w:val="144"/>
        </w:trPr>
        <w:tc>
          <w:tcPr>
            <w:tcW w:w="1820" w:type="dxa"/>
            <w:tcBorders>
              <w:top w:val="nil"/>
              <w:left w:val="nil"/>
              <w:bottom w:val="nil"/>
              <w:right w:val="single" w:sz="4" w:space="0" w:color="auto"/>
            </w:tcBorders>
            <w:vAlign w:val="bottom"/>
          </w:tcPr>
          <w:p w14:paraId="32759E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58</w:t>
            </w:r>
          </w:p>
        </w:tc>
        <w:tc>
          <w:tcPr>
            <w:tcW w:w="1019" w:type="dxa"/>
            <w:tcBorders>
              <w:top w:val="nil"/>
              <w:left w:val="single" w:sz="4" w:space="0" w:color="auto"/>
              <w:bottom w:val="nil"/>
              <w:right w:val="single" w:sz="4" w:space="0" w:color="auto"/>
            </w:tcBorders>
            <w:vAlign w:val="bottom"/>
          </w:tcPr>
          <w:p w14:paraId="655DB7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4BAF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9D486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EF18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7EFC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A663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44B80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88CC6ED" w14:textId="77777777" w:rsidTr="00652A78">
        <w:trPr>
          <w:trHeight w:val="144"/>
        </w:trPr>
        <w:tc>
          <w:tcPr>
            <w:tcW w:w="1820" w:type="dxa"/>
            <w:tcBorders>
              <w:top w:val="nil"/>
              <w:left w:val="nil"/>
              <w:bottom w:val="nil"/>
              <w:right w:val="single" w:sz="4" w:space="0" w:color="auto"/>
            </w:tcBorders>
            <w:vAlign w:val="bottom"/>
          </w:tcPr>
          <w:p w14:paraId="0D1B87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59</w:t>
            </w:r>
          </w:p>
        </w:tc>
        <w:tc>
          <w:tcPr>
            <w:tcW w:w="1019" w:type="dxa"/>
            <w:tcBorders>
              <w:top w:val="nil"/>
              <w:left w:val="single" w:sz="4" w:space="0" w:color="auto"/>
              <w:bottom w:val="nil"/>
              <w:right w:val="single" w:sz="4" w:space="0" w:color="auto"/>
            </w:tcBorders>
            <w:vAlign w:val="bottom"/>
          </w:tcPr>
          <w:p w14:paraId="742440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DB9B0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AB61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C4008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546A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8659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83230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012729A" w14:textId="77777777" w:rsidTr="00652A78">
        <w:trPr>
          <w:trHeight w:val="144"/>
        </w:trPr>
        <w:tc>
          <w:tcPr>
            <w:tcW w:w="1820" w:type="dxa"/>
            <w:tcBorders>
              <w:top w:val="nil"/>
              <w:left w:val="nil"/>
              <w:bottom w:val="nil"/>
              <w:right w:val="single" w:sz="4" w:space="0" w:color="auto"/>
            </w:tcBorders>
            <w:vAlign w:val="bottom"/>
          </w:tcPr>
          <w:p w14:paraId="1BB834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60</w:t>
            </w:r>
          </w:p>
        </w:tc>
        <w:tc>
          <w:tcPr>
            <w:tcW w:w="1019" w:type="dxa"/>
            <w:tcBorders>
              <w:top w:val="nil"/>
              <w:left w:val="single" w:sz="4" w:space="0" w:color="auto"/>
              <w:bottom w:val="nil"/>
              <w:right w:val="single" w:sz="4" w:space="0" w:color="auto"/>
            </w:tcBorders>
            <w:vAlign w:val="bottom"/>
          </w:tcPr>
          <w:p w14:paraId="04B3F0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30D31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1E96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8C564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D765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6EC1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A04AAA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CD835E3" w14:textId="77777777" w:rsidTr="00652A78">
        <w:trPr>
          <w:trHeight w:val="144"/>
        </w:trPr>
        <w:tc>
          <w:tcPr>
            <w:tcW w:w="1820" w:type="dxa"/>
            <w:tcBorders>
              <w:top w:val="nil"/>
              <w:left w:val="nil"/>
              <w:bottom w:val="nil"/>
              <w:right w:val="single" w:sz="4" w:space="0" w:color="auto"/>
            </w:tcBorders>
            <w:vAlign w:val="bottom"/>
          </w:tcPr>
          <w:p w14:paraId="2EC333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61</w:t>
            </w:r>
          </w:p>
        </w:tc>
        <w:tc>
          <w:tcPr>
            <w:tcW w:w="1019" w:type="dxa"/>
            <w:tcBorders>
              <w:top w:val="nil"/>
              <w:left w:val="single" w:sz="4" w:space="0" w:color="auto"/>
              <w:bottom w:val="nil"/>
              <w:right w:val="single" w:sz="4" w:space="0" w:color="auto"/>
            </w:tcBorders>
            <w:vAlign w:val="bottom"/>
          </w:tcPr>
          <w:p w14:paraId="11996A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9441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AA08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08D2D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8D14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56DF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8DACC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041C8C66" w14:textId="77777777" w:rsidTr="00652A78">
        <w:trPr>
          <w:trHeight w:val="144"/>
        </w:trPr>
        <w:tc>
          <w:tcPr>
            <w:tcW w:w="1820" w:type="dxa"/>
            <w:tcBorders>
              <w:top w:val="nil"/>
              <w:left w:val="nil"/>
              <w:bottom w:val="nil"/>
              <w:right w:val="single" w:sz="4" w:space="0" w:color="auto"/>
            </w:tcBorders>
            <w:vAlign w:val="bottom"/>
          </w:tcPr>
          <w:p w14:paraId="6D9827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62</w:t>
            </w:r>
          </w:p>
        </w:tc>
        <w:tc>
          <w:tcPr>
            <w:tcW w:w="1019" w:type="dxa"/>
            <w:tcBorders>
              <w:top w:val="nil"/>
              <w:left w:val="single" w:sz="4" w:space="0" w:color="auto"/>
              <w:bottom w:val="nil"/>
              <w:right w:val="single" w:sz="4" w:space="0" w:color="auto"/>
            </w:tcBorders>
            <w:vAlign w:val="bottom"/>
          </w:tcPr>
          <w:p w14:paraId="012677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BBB8F8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7DFD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D7777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41B8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5050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B3039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51067FFD" w14:textId="77777777" w:rsidTr="00652A78">
        <w:trPr>
          <w:trHeight w:val="144"/>
        </w:trPr>
        <w:tc>
          <w:tcPr>
            <w:tcW w:w="1820" w:type="dxa"/>
            <w:tcBorders>
              <w:top w:val="nil"/>
              <w:left w:val="nil"/>
              <w:bottom w:val="nil"/>
              <w:right w:val="single" w:sz="4" w:space="0" w:color="auto"/>
            </w:tcBorders>
            <w:vAlign w:val="bottom"/>
          </w:tcPr>
          <w:p w14:paraId="5642E5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63</w:t>
            </w:r>
          </w:p>
        </w:tc>
        <w:tc>
          <w:tcPr>
            <w:tcW w:w="1019" w:type="dxa"/>
            <w:tcBorders>
              <w:top w:val="nil"/>
              <w:left w:val="single" w:sz="4" w:space="0" w:color="auto"/>
              <w:bottom w:val="nil"/>
              <w:right w:val="single" w:sz="4" w:space="0" w:color="auto"/>
            </w:tcBorders>
            <w:vAlign w:val="bottom"/>
          </w:tcPr>
          <w:p w14:paraId="5F5C95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DA75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D258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9323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CE333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8EC7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C8763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CEE3510" w14:textId="77777777" w:rsidTr="00652A78">
        <w:trPr>
          <w:trHeight w:val="144"/>
        </w:trPr>
        <w:tc>
          <w:tcPr>
            <w:tcW w:w="1820" w:type="dxa"/>
            <w:tcBorders>
              <w:top w:val="nil"/>
              <w:left w:val="nil"/>
              <w:bottom w:val="nil"/>
              <w:right w:val="single" w:sz="4" w:space="0" w:color="auto"/>
            </w:tcBorders>
            <w:vAlign w:val="bottom"/>
          </w:tcPr>
          <w:p w14:paraId="0168FE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64</w:t>
            </w:r>
          </w:p>
        </w:tc>
        <w:tc>
          <w:tcPr>
            <w:tcW w:w="1019" w:type="dxa"/>
            <w:tcBorders>
              <w:top w:val="nil"/>
              <w:left w:val="single" w:sz="4" w:space="0" w:color="auto"/>
              <w:bottom w:val="nil"/>
              <w:right w:val="single" w:sz="4" w:space="0" w:color="auto"/>
            </w:tcBorders>
            <w:vAlign w:val="bottom"/>
          </w:tcPr>
          <w:p w14:paraId="34099B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A514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08FA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78E9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B1CD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27B8D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9EB24C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A56FC80" w14:textId="77777777" w:rsidTr="00652A78">
        <w:trPr>
          <w:trHeight w:val="144"/>
        </w:trPr>
        <w:tc>
          <w:tcPr>
            <w:tcW w:w="1820" w:type="dxa"/>
            <w:tcBorders>
              <w:top w:val="nil"/>
              <w:left w:val="nil"/>
              <w:bottom w:val="nil"/>
              <w:right w:val="single" w:sz="4" w:space="0" w:color="auto"/>
            </w:tcBorders>
            <w:vAlign w:val="bottom"/>
          </w:tcPr>
          <w:p w14:paraId="59769A0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65</w:t>
            </w:r>
          </w:p>
        </w:tc>
        <w:tc>
          <w:tcPr>
            <w:tcW w:w="1019" w:type="dxa"/>
            <w:tcBorders>
              <w:top w:val="nil"/>
              <w:left w:val="single" w:sz="4" w:space="0" w:color="auto"/>
              <w:bottom w:val="nil"/>
              <w:right w:val="single" w:sz="4" w:space="0" w:color="auto"/>
            </w:tcBorders>
            <w:vAlign w:val="bottom"/>
          </w:tcPr>
          <w:p w14:paraId="3600CC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B7D3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403F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CC5A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B9FB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F742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0C7C1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30A5623" w14:textId="77777777" w:rsidTr="00652A78">
        <w:trPr>
          <w:trHeight w:val="144"/>
        </w:trPr>
        <w:tc>
          <w:tcPr>
            <w:tcW w:w="1820" w:type="dxa"/>
            <w:tcBorders>
              <w:top w:val="nil"/>
              <w:left w:val="nil"/>
              <w:bottom w:val="nil"/>
              <w:right w:val="single" w:sz="4" w:space="0" w:color="auto"/>
            </w:tcBorders>
            <w:vAlign w:val="bottom"/>
          </w:tcPr>
          <w:p w14:paraId="7621B2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66</w:t>
            </w:r>
          </w:p>
        </w:tc>
        <w:tc>
          <w:tcPr>
            <w:tcW w:w="1019" w:type="dxa"/>
            <w:tcBorders>
              <w:top w:val="nil"/>
              <w:left w:val="single" w:sz="4" w:space="0" w:color="auto"/>
              <w:bottom w:val="nil"/>
              <w:right w:val="single" w:sz="4" w:space="0" w:color="auto"/>
            </w:tcBorders>
            <w:vAlign w:val="bottom"/>
          </w:tcPr>
          <w:p w14:paraId="05D3AA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44E0FB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BE95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75B4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9F71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C40DB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04F73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200CD1E0" w14:textId="77777777" w:rsidTr="00652A78">
        <w:trPr>
          <w:trHeight w:val="144"/>
        </w:trPr>
        <w:tc>
          <w:tcPr>
            <w:tcW w:w="1820" w:type="dxa"/>
            <w:tcBorders>
              <w:top w:val="nil"/>
              <w:left w:val="nil"/>
              <w:bottom w:val="nil"/>
              <w:right w:val="single" w:sz="4" w:space="0" w:color="auto"/>
            </w:tcBorders>
            <w:vAlign w:val="bottom"/>
          </w:tcPr>
          <w:p w14:paraId="0E9746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67</w:t>
            </w:r>
          </w:p>
        </w:tc>
        <w:tc>
          <w:tcPr>
            <w:tcW w:w="1019" w:type="dxa"/>
            <w:tcBorders>
              <w:top w:val="nil"/>
              <w:left w:val="single" w:sz="4" w:space="0" w:color="auto"/>
              <w:bottom w:val="nil"/>
              <w:right w:val="single" w:sz="4" w:space="0" w:color="auto"/>
            </w:tcBorders>
            <w:vAlign w:val="bottom"/>
          </w:tcPr>
          <w:p w14:paraId="5C8792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03E53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7D61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2546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0EBF0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C2FBE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D46CB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7B8ACB29" w14:textId="77777777" w:rsidTr="00652A78">
        <w:trPr>
          <w:trHeight w:val="144"/>
        </w:trPr>
        <w:tc>
          <w:tcPr>
            <w:tcW w:w="1820" w:type="dxa"/>
            <w:tcBorders>
              <w:top w:val="nil"/>
              <w:left w:val="nil"/>
              <w:bottom w:val="nil"/>
              <w:right w:val="single" w:sz="4" w:space="0" w:color="auto"/>
            </w:tcBorders>
            <w:vAlign w:val="bottom"/>
          </w:tcPr>
          <w:p w14:paraId="26DC48E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68</w:t>
            </w:r>
          </w:p>
        </w:tc>
        <w:tc>
          <w:tcPr>
            <w:tcW w:w="1019" w:type="dxa"/>
            <w:tcBorders>
              <w:top w:val="nil"/>
              <w:left w:val="single" w:sz="4" w:space="0" w:color="auto"/>
              <w:bottom w:val="nil"/>
              <w:right w:val="single" w:sz="4" w:space="0" w:color="auto"/>
            </w:tcBorders>
            <w:vAlign w:val="bottom"/>
          </w:tcPr>
          <w:p w14:paraId="6BE6A2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9E309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EB03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EDB53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4D1C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5A86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9DF6D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2E4F5BA1" w14:textId="77777777" w:rsidTr="00652A78">
        <w:trPr>
          <w:trHeight w:val="144"/>
        </w:trPr>
        <w:tc>
          <w:tcPr>
            <w:tcW w:w="1820" w:type="dxa"/>
            <w:tcBorders>
              <w:top w:val="nil"/>
              <w:left w:val="nil"/>
              <w:bottom w:val="nil"/>
              <w:right w:val="single" w:sz="4" w:space="0" w:color="auto"/>
            </w:tcBorders>
            <w:vAlign w:val="bottom"/>
          </w:tcPr>
          <w:p w14:paraId="16A0DE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69</w:t>
            </w:r>
          </w:p>
        </w:tc>
        <w:tc>
          <w:tcPr>
            <w:tcW w:w="1019" w:type="dxa"/>
            <w:tcBorders>
              <w:top w:val="nil"/>
              <w:left w:val="single" w:sz="4" w:space="0" w:color="auto"/>
              <w:bottom w:val="nil"/>
              <w:right w:val="single" w:sz="4" w:space="0" w:color="auto"/>
            </w:tcBorders>
            <w:vAlign w:val="bottom"/>
          </w:tcPr>
          <w:p w14:paraId="348C6E2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6A31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F013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2453B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AD824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6AD6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7B2B8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20488DF" w14:textId="77777777" w:rsidTr="00652A78">
        <w:trPr>
          <w:trHeight w:val="144"/>
        </w:trPr>
        <w:tc>
          <w:tcPr>
            <w:tcW w:w="1820" w:type="dxa"/>
            <w:tcBorders>
              <w:top w:val="nil"/>
              <w:left w:val="nil"/>
              <w:bottom w:val="nil"/>
              <w:right w:val="single" w:sz="4" w:space="0" w:color="auto"/>
            </w:tcBorders>
            <w:vAlign w:val="bottom"/>
          </w:tcPr>
          <w:p w14:paraId="357AF07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70</w:t>
            </w:r>
          </w:p>
        </w:tc>
        <w:tc>
          <w:tcPr>
            <w:tcW w:w="1019" w:type="dxa"/>
            <w:tcBorders>
              <w:top w:val="nil"/>
              <w:left w:val="single" w:sz="4" w:space="0" w:color="auto"/>
              <w:bottom w:val="nil"/>
              <w:right w:val="single" w:sz="4" w:space="0" w:color="auto"/>
            </w:tcBorders>
            <w:vAlign w:val="bottom"/>
          </w:tcPr>
          <w:p w14:paraId="486758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FAC90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2206E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7069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9682D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25FE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A949A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ACE9B32" w14:textId="77777777" w:rsidTr="00652A78">
        <w:trPr>
          <w:trHeight w:val="144"/>
        </w:trPr>
        <w:tc>
          <w:tcPr>
            <w:tcW w:w="1820" w:type="dxa"/>
            <w:tcBorders>
              <w:top w:val="nil"/>
              <w:left w:val="nil"/>
              <w:bottom w:val="nil"/>
              <w:right w:val="single" w:sz="4" w:space="0" w:color="auto"/>
            </w:tcBorders>
            <w:vAlign w:val="bottom"/>
          </w:tcPr>
          <w:p w14:paraId="7303A3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71</w:t>
            </w:r>
          </w:p>
        </w:tc>
        <w:tc>
          <w:tcPr>
            <w:tcW w:w="1019" w:type="dxa"/>
            <w:tcBorders>
              <w:top w:val="nil"/>
              <w:left w:val="single" w:sz="4" w:space="0" w:color="auto"/>
              <w:bottom w:val="nil"/>
              <w:right w:val="single" w:sz="4" w:space="0" w:color="auto"/>
            </w:tcBorders>
            <w:vAlign w:val="bottom"/>
          </w:tcPr>
          <w:p w14:paraId="6D9549A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33870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3731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75A4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3783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AA856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7CC7C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8476218" w14:textId="77777777" w:rsidTr="00652A78">
        <w:trPr>
          <w:trHeight w:val="144"/>
        </w:trPr>
        <w:tc>
          <w:tcPr>
            <w:tcW w:w="1820" w:type="dxa"/>
            <w:tcBorders>
              <w:top w:val="nil"/>
              <w:left w:val="nil"/>
              <w:bottom w:val="nil"/>
              <w:right w:val="single" w:sz="4" w:space="0" w:color="auto"/>
            </w:tcBorders>
            <w:vAlign w:val="bottom"/>
          </w:tcPr>
          <w:p w14:paraId="7324A4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72</w:t>
            </w:r>
          </w:p>
        </w:tc>
        <w:tc>
          <w:tcPr>
            <w:tcW w:w="1019" w:type="dxa"/>
            <w:tcBorders>
              <w:top w:val="nil"/>
              <w:left w:val="single" w:sz="4" w:space="0" w:color="auto"/>
              <w:bottom w:val="nil"/>
              <w:right w:val="single" w:sz="4" w:space="0" w:color="auto"/>
            </w:tcBorders>
            <w:vAlign w:val="bottom"/>
          </w:tcPr>
          <w:p w14:paraId="5FB788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EC480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92EE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D7A8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556B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14B8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DFE1A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FF1762A" w14:textId="77777777" w:rsidTr="00652A78">
        <w:trPr>
          <w:trHeight w:val="144"/>
        </w:trPr>
        <w:tc>
          <w:tcPr>
            <w:tcW w:w="1820" w:type="dxa"/>
            <w:tcBorders>
              <w:top w:val="nil"/>
              <w:left w:val="nil"/>
              <w:bottom w:val="nil"/>
              <w:right w:val="single" w:sz="4" w:space="0" w:color="auto"/>
            </w:tcBorders>
            <w:vAlign w:val="bottom"/>
          </w:tcPr>
          <w:p w14:paraId="258AFE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73</w:t>
            </w:r>
          </w:p>
        </w:tc>
        <w:tc>
          <w:tcPr>
            <w:tcW w:w="1019" w:type="dxa"/>
            <w:tcBorders>
              <w:top w:val="nil"/>
              <w:left w:val="single" w:sz="4" w:space="0" w:color="auto"/>
              <w:bottom w:val="nil"/>
              <w:right w:val="single" w:sz="4" w:space="0" w:color="auto"/>
            </w:tcBorders>
            <w:vAlign w:val="bottom"/>
          </w:tcPr>
          <w:p w14:paraId="605413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488A29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D29C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C9C6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CEB9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BE155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14505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E142B65" w14:textId="77777777" w:rsidTr="00652A78">
        <w:trPr>
          <w:trHeight w:val="144"/>
        </w:trPr>
        <w:tc>
          <w:tcPr>
            <w:tcW w:w="1820" w:type="dxa"/>
            <w:tcBorders>
              <w:top w:val="nil"/>
              <w:left w:val="nil"/>
              <w:bottom w:val="nil"/>
              <w:right w:val="single" w:sz="4" w:space="0" w:color="auto"/>
            </w:tcBorders>
            <w:vAlign w:val="bottom"/>
          </w:tcPr>
          <w:p w14:paraId="2D4F019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74</w:t>
            </w:r>
          </w:p>
        </w:tc>
        <w:tc>
          <w:tcPr>
            <w:tcW w:w="1019" w:type="dxa"/>
            <w:tcBorders>
              <w:top w:val="nil"/>
              <w:left w:val="single" w:sz="4" w:space="0" w:color="auto"/>
              <w:bottom w:val="nil"/>
              <w:right w:val="single" w:sz="4" w:space="0" w:color="auto"/>
            </w:tcBorders>
            <w:vAlign w:val="bottom"/>
          </w:tcPr>
          <w:p w14:paraId="4AFD2A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D4E2A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C88F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2411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C8F5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6F82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1ED0C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0C4AA78" w14:textId="77777777" w:rsidTr="00652A78">
        <w:trPr>
          <w:trHeight w:val="144"/>
        </w:trPr>
        <w:tc>
          <w:tcPr>
            <w:tcW w:w="1820" w:type="dxa"/>
            <w:tcBorders>
              <w:top w:val="nil"/>
              <w:left w:val="nil"/>
              <w:bottom w:val="nil"/>
              <w:right w:val="single" w:sz="4" w:space="0" w:color="auto"/>
            </w:tcBorders>
            <w:vAlign w:val="bottom"/>
          </w:tcPr>
          <w:p w14:paraId="76D18DB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75</w:t>
            </w:r>
          </w:p>
        </w:tc>
        <w:tc>
          <w:tcPr>
            <w:tcW w:w="1019" w:type="dxa"/>
            <w:tcBorders>
              <w:top w:val="nil"/>
              <w:left w:val="single" w:sz="4" w:space="0" w:color="auto"/>
              <w:bottom w:val="nil"/>
              <w:right w:val="single" w:sz="4" w:space="0" w:color="auto"/>
            </w:tcBorders>
            <w:vAlign w:val="bottom"/>
          </w:tcPr>
          <w:p w14:paraId="603799D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16F6E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0B9F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FA08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295B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A94A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1A923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552A5F2F" w14:textId="77777777" w:rsidTr="00652A78">
        <w:trPr>
          <w:trHeight w:val="144"/>
        </w:trPr>
        <w:tc>
          <w:tcPr>
            <w:tcW w:w="1820" w:type="dxa"/>
            <w:tcBorders>
              <w:top w:val="nil"/>
              <w:left w:val="nil"/>
              <w:bottom w:val="nil"/>
              <w:right w:val="single" w:sz="4" w:space="0" w:color="auto"/>
            </w:tcBorders>
            <w:vAlign w:val="bottom"/>
          </w:tcPr>
          <w:p w14:paraId="13CC68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76</w:t>
            </w:r>
          </w:p>
        </w:tc>
        <w:tc>
          <w:tcPr>
            <w:tcW w:w="1019" w:type="dxa"/>
            <w:tcBorders>
              <w:top w:val="nil"/>
              <w:left w:val="single" w:sz="4" w:space="0" w:color="auto"/>
              <w:bottom w:val="nil"/>
              <w:right w:val="single" w:sz="4" w:space="0" w:color="auto"/>
            </w:tcBorders>
            <w:vAlign w:val="bottom"/>
          </w:tcPr>
          <w:p w14:paraId="23D2DF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BE681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1505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372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9F96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E59797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99646E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D4B2EA5" w14:textId="77777777" w:rsidTr="00652A78">
        <w:trPr>
          <w:trHeight w:val="144"/>
        </w:trPr>
        <w:tc>
          <w:tcPr>
            <w:tcW w:w="1820" w:type="dxa"/>
            <w:tcBorders>
              <w:top w:val="nil"/>
              <w:left w:val="nil"/>
              <w:bottom w:val="nil"/>
              <w:right w:val="single" w:sz="4" w:space="0" w:color="auto"/>
            </w:tcBorders>
            <w:vAlign w:val="bottom"/>
          </w:tcPr>
          <w:p w14:paraId="55927D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77</w:t>
            </w:r>
          </w:p>
        </w:tc>
        <w:tc>
          <w:tcPr>
            <w:tcW w:w="1019" w:type="dxa"/>
            <w:tcBorders>
              <w:top w:val="nil"/>
              <w:left w:val="single" w:sz="4" w:space="0" w:color="auto"/>
              <w:bottom w:val="nil"/>
              <w:right w:val="single" w:sz="4" w:space="0" w:color="auto"/>
            </w:tcBorders>
            <w:vAlign w:val="bottom"/>
          </w:tcPr>
          <w:p w14:paraId="6FE248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069C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A3FD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3BBD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E702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62BA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296C6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E1562BF" w14:textId="77777777" w:rsidTr="00652A78">
        <w:trPr>
          <w:trHeight w:val="144"/>
        </w:trPr>
        <w:tc>
          <w:tcPr>
            <w:tcW w:w="1820" w:type="dxa"/>
            <w:tcBorders>
              <w:top w:val="nil"/>
              <w:left w:val="nil"/>
              <w:bottom w:val="nil"/>
              <w:right w:val="single" w:sz="4" w:space="0" w:color="auto"/>
            </w:tcBorders>
            <w:vAlign w:val="bottom"/>
          </w:tcPr>
          <w:p w14:paraId="18491E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78</w:t>
            </w:r>
          </w:p>
        </w:tc>
        <w:tc>
          <w:tcPr>
            <w:tcW w:w="1019" w:type="dxa"/>
            <w:tcBorders>
              <w:top w:val="nil"/>
              <w:left w:val="single" w:sz="4" w:space="0" w:color="auto"/>
              <w:bottom w:val="nil"/>
              <w:right w:val="single" w:sz="4" w:space="0" w:color="auto"/>
            </w:tcBorders>
            <w:vAlign w:val="bottom"/>
          </w:tcPr>
          <w:p w14:paraId="481A3A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141D06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E5E6B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D039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3E4A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BDA30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7247E7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89F0C3B" w14:textId="77777777" w:rsidTr="00652A78">
        <w:trPr>
          <w:trHeight w:val="144"/>
        </w:trPr>
        <w:tc>
          <w:tcPr>
            <w:tcW w:w="1820" w:type="dxa"/>
            <w:tcBorders>
              <w:top w:val="nil"/>
              <w:left w:val="nil"/>
              <w:bottom w:val="nil"/>
              <w:right w:val="single" w:sz="4" w:space="0" w:color="auto"/>
            </w:tcBorders>
            <w:vAlign w:val="bottom"/>
          </w:tcPr>
          <w:p w14:paraId="3579EA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79</w:t>
            </w:r>
          </w:p>
        </w:tc>
        <w:tc>
          <w:tcPr>
            <w:tcW w:w="1019" w:type="dxa"/>
            <w:tcBorders>
              <w:top w:val="nil"/>
              <w:left w:val="single" w:sz="4" w:space="0" w:color="auto"/>
              <w:bottom w:val="nil"/>
              <w:right w:val="single" w:sz="4" w:space="0" w:color="auto"/>
            </w:tcBorders>
            <w:vAlign w:val="bottom"/>
          </w:tcPr>
          <w:p w14:paraId="2138CF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B7158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4EAE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9691E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6800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F8F6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C03CB6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ED0324D" w14:textId="77777777" w:rsidTr="00652A78">
        <w:trPr>
          <w:trHeight w:val="144"/>
        </w:trPr>
        <w:tc>
          <w:tcPr>
            <w:tcW w:w="1820" w:type="dxa"/>
            <w:tcBorders>
              <w:top w:val="nil"/>
              <w:left w:val="nil"/>
              <w:bottom w:val="nil"/>
              <w:right w:val="single" w:sz="4" w:space="0" w:color="auto"/>
            </w:tcBorders>
            <w:vAlign w:val="bottom"/>
          </w:tcPr>
          <w:p w14:paraId="28A4F6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80</w:t>
            </w:r>
          </w:p>
        </w:tc>
        <w:tc>
          <w:tcPr>
            <w:tcW w:w="1019" w:type="dxa"/>
            <w:tcBorders>
              <w:top w:val="nil"/>
              <w:left w:val="single" w:sz="4" w:space="0" w:color="auto"/>
              <w:bottom w:val="nil"/>
              <w:right w:val="single" w:sz="4" w:space="0" w:color="auto"/>
            </w:tcBorders>
            <w:vAlign w:val="bottom"/>
          </w:tcPr>
          <w:p w14:paraId="5B9CAE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4EE8F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0931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AEEC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A63E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C9E5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F7AA3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BE9086B" w14:textId="77777777" w:rsidTr="00652A78">
        <w:trPr>
          <w:trHeight w:val="144"/>
        </w:trPr>
        <w:tc>
          <w:tcPr>
            <w:tcW w:w="1820" w:type="dxa"/>
            <w:tcBorders>
              <w:top w:val="nil"/>
              <w:left w:val="nil"/>
              <w:bottom w:val="nil"/>
              <w:right w:val="single" w:sz="4" w:space="0" w:color="auto"/>
            </w:tcBorders>
            <w:vAlign w:val="bottom"/>
          </w:tcPr>
          <w:p w14:paraId="2426989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81</w:t>
            </w:r>
          </w:p>
        </w:tc>
        <w:tc>
          <w:tcPr>
            <w:tcW w:w="1019" w:type="dxa"/>
            <w:tcBorders>
              <w:top w:val="nil"/>
              <w:left w:val="single" w:sz="4" w:space="0" w:color="auto"/>
              <w:bottom w:val="nil"/>
              <w:right w:val="single" w:sz="4" w:space="0" w:color="auto"/>
            </w:tcBorders>
            <w:vAlign w:val="bottom"/>
          </w:tcPr>
          <w:p w14:paraId="77B923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49805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159D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58CA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5E0A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D848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E4F1B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5FE18A1" w14:textId="77777777" w:rsidTr="00652A78">
        <w:trPr>
          <w:trHeight w:val="144"/>
        </w:trPr>
        <w:tc>
          <w:tcPr>
            <w:tcW w:w="1820" w:type="dxa"/>
            <w:tcBorders>
              <w:top w:val="nil"/>
              <w:left w:val="nil"/>
              <w:bottom w:val="nil"/>
              <w:right w:val="single" w:sz="4" w:space="0" w:color="auto"/>
            </w:tcBorders>
            <w:vAlign w:val="bottom"/>
          </w:tcPr>
          <w:p w14:paraId="25F4BF0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82</w:t>
            </w:r>
          </w:p>
        </w:tc>
        <w:tc>
          <w:tcPr>
            <w:tcW w:w="1019" w:type="dxa"/>
            <w:tcBorders>
              <w:top w:val="nil"/>
              <w:left w:val="single" w:sz="4" w:space="0" w:color="auto"/>
              <w:bottom w:val="nil"/>
              <w:right w:val="single" w:sz="4" w:space="0" w:color="auto"/>
            </w:tcBorders>
            <w:vAlign w:val="bottom"/>
          </w:tcPr>
          <w:p w14:paraId="39510D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918C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D481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79C9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3C82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5A7B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34C02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4521E1D" w14:textId="77777777" w:rsidTr="00652A78">
        <w:trPr>
          <w:trHeight w:val="144"/>
        </w:trPr>
        <w:tc>
          <w:tcPr>
            <w:tcW w:w="1820" w:type="dxa"/>
            <w:tcBorders>
              <w:top w:val="nil"/>
              <w:left w:val="nil"/>
              <w:bottom w:val="nil"/>
              <w:right w:val="single" w:sz="4" w:space="0" w:color="auto"/>
            </w:tcBorders>
            <w:vAlign w:val="bottom"/>
          </w:tcPr>
          <w:p w14:paraId="00039C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83</w:t>
            </w:r>
          </w:p>
        </w:tc>
        <w:tc>
          <w:tcPr>
            <w:tcW w:w="1019" w:type="dxa"/>
            <w:tcBorders>
              <w:top w:val="nil"/>
              <w:left w:val="single" w:sz="4" w:space="0" w:color="auto"/>
              <w:bottom w:val="nil"/>
              <w:right w:val="single" w:sz="4" w:space="0" w:color="auto"/>
            </w:tcBorders>
            <w:vAlign w:val="bottom"/>
          </w:tcPr>
          <w:p w14:paraId="25A1376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4D874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F32A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B8BF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89C8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E0C3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8B1B3F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EFD0D14" w14:textId="77777777" w:rsidTr="00652A78">
        <w:trPr>
          <w:trHeight w:val="144"/>
        </w:trPr>
        <w:tc>
          <w:tcPr>
            <w:tcW w:w="1820" w:type="dxa"/>
            <w:tcBorders>
              <w:top w:val="nil"/>
              <w:left w:val="nil"/>
              <w:bottom w:val="nil"/>
              <w:right w:val="single" w:sz="4" w:space="0" w:color="auto"/>
            </w:tcBorders>
            <w:vAlign w:val="bottom"/>
          </w:tcPr>
          <w:p w14:paraId="1D5A236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84</w:t>
            </w:r>
          </w:p>
        </w:tc>
        <w:tc>
          <w:tcPr>
            <w:tcW w:w="1019" w:type="dxa"/>
            <w:tcBorders>
              <w:top w:val="nil"/>
              <w:left w:val="single" w:sz="4" w:space="0" w:color="auto"/>
              <w:bottom w:val="nil"/>
              <w:right w:val="single" w:sz="4" w:space="0" w:color="auto"/>
            </w:tcBorders>
            <w:vAlign w:val="bottom"/>
          </w:tcPr>
          <w:p w14:paraId="260C79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79F5E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7ECC3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0C80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A371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37C0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9DA18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A8AB42A" w14:textId="77777777" w:rsidTr="00652A78">
        <w:trPr>
          <w:trHeight w:val="144"/>
        </w:trPr>
        <w:tc>
          <w:tcPr>
            <w:tcW w:w="1820" w:type="dxa"/>
            <w:tcBorders>
              <w:top w:val="nil"/>
              <w:left w:val="nil"/>
              <w:bottom w:val="nil"/>
              <w:right w:val="single" w:sz="4" w:space="0" w:color="auto"/>
            </w:tcBorders>
            <w:vAlign w:val="bottom"/>
          </w:tcPr>
          <w:p w14:paraId="4CEBA5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85</w:t>
            </w:r>
          </w:p>
        </w:tc>
        <w:tc>
          <w:tcPr>
            <w:tcW w:w="1019" w:type="dxa"/>
            <w:tcBorders>
              <w:top w:val="nil"/>
              <w:left w:val="single" w:sz="4" w:space="0" w:color="auto"/>
              <w:bottom w:val="nil"/>
              <w:right w:val="single" w:sz="4" w:space="0" w:color="auto"/>
            </w:tcBorders>
            <w:vAlign w:val="bottom"/>
          </w:tcPr>
          <w:p w14:paraId="073686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C6CA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5C6C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B4D1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C851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4E127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CBA84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01EB7E6C" w14:textId="77777777" w:rsidTr="00652A78">
        <w:trPr>
          <w:trHeight w:val="144"/>
        </w:trPr>
        <w:tc>
          <w:tcPr>
            <w:tcW w:w="1820" w:type="dxa"/>
            <w:tcBorders>
              <w:top w:val="nil"/>
              <w:left w:val="nil"/>
              <w:bottom w:val="nil"/>
              <w:right w:val="single" w:sz="4" w:space="0" w:color="auto"/>
            </w:tcBorders>
            <w:vAlign w:val="bottom"/>
          </w:tcPr>
          <w:p w14:paraId="362EAC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86</w:t>
            </w:r>
          </w:p>
        </w:tc>
        <w:tc>
          <w:tcPr>
            <w:tcW w:w="1019" w:type="dxa"/>
            <w:tcBorders>
              <w:top w:val="nil"/>
              <w:left w:val="single" w:sz="4" w:space="0" w:color="auto"/>
              <w:bottom w:val="nil"/>
              <w:right w:val="single" w:sz="4" w:space="0" w:color="auto"/>
            </w:tcBorders>
            <w:vAlign w:val="bottom"/>
          </w:tcPr>
          <w:p w14:paraId="3795590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785EE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82E1A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B302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7FCA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85311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2B8ADA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45CAB16" w14:textId="77777777" w:rsidTr="00652A78">
        <w:trPr>
          <w:trHeight w:val="144"/>
        </w:trPr>
        <w:tc>
          <w:tcPr>
            <w:tcW w:w="1820" w:type="dxa"/>
            <w:tcBorders>
              <w:top w:val="nil"/>
              <w:left w:val="nil"/>
              <w:bottom w:val="nil"/>
              <w:right w:val="single" w:sz="4" w:space="0" w:color="auto"/>
            </w:tcBorders>
            <w:vAlign w:val="bottom"/>
          </w:tcPr>
          <w:p w14:paraId="425DAE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87</w:t>
            </w:r>
          </w:p>
        </w:tc>
        <w:tc>
          <w:tcPr>
            <w:tcW w:w="1019" w:type="dxa"/>
            <w:tcBorders>
              <w:top w:val="nil"/>
              <w:left w:val="single" w:sz="4" w:space="0" w:color="auto"/>
              <w:bottom w:val="nil"/>
              <w:right w:val="single" w:sz="4" w:space="0" w:color="auto"/>
            </w:tcBorders>
            <w:vAlign w:val="bottom"/>
          </w:tcPr>
          <w:p w14:paraId="1EEA4D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DB00A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8801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AA35D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E145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395C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9A61AB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89E7BC5" w14:textId="77777777" w:rsidTr="00652A78">
        <w:trPr>
          <w:trHeight w:val="144"/>
        </w:trPr>
        <w:tc>
          <w:tcPr>
            <w:tcW w:w="1820" w:type="dxa"/>
            <w:tcBorders>
              <w:top w:val="nil"/>
              <w:left w:val="nil"/>
              <w:bottom w:val="nil"/>
              <w:right w:val="single" w:sz="4" w:space="0" w:color="auto"/>
            </w:tcBorders>
            <w:vAlign w:val="bottom"/>
          </w:tcPr>
          <w:p w14:paraId="221C50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88</w:t>
            </w:r>
          </w:p>
        </w:tc>
        <w:tc>
          <w:tcPr>
            <w:tcW w:w="1019" w:type="dxa"/>
            <w:tcBorders>
              <w:top w:val="nil"/>
              <w:left w:val="single" w:sz="4" w:space="0" w:color="auto"/>
              <w:bottom w:val="nil"/>
              <w:right w:val="single" w:sz="4" w:space="0" w:color="auto"/>
            </w:tcBorders>
            <w:vAlign w:val="bottom"/>
          </w:tcPr>
          <w:p w14:paraId="3349DC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AE3F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D745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89C1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CBB6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372C0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FA1AE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46DDD61" w14:textId="77777777" w:rsidTr="00652A78">
        <w:trPr>
          <w:trHeight w:val="144"/>
        </w:trPr>
        <w:tc>
          <w:tcPr>
            <w:tcW w:w="1820" w:type="dxa"/>
            <w:tcBorders>
              <w:top w:val="nil"/>
              <w:left w:val="nil"/>
              <w:bottom w:val="nil"/>
              <w:right w:val="single" w:sz="4" w:space="0" w:color="auto"/>
            </w:tcBorders>
            <w:vAlign w:val="bottom"/>
          </w:tcPr>
          <w:p w14:paraId="12FEE8A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89</w:t>
            </w:r>
          </w:p>
        </w:tc>
        <w:tc>
          <w:tcPr>
            <w:tcW w:w="1019" w:type="dxa"/>
            <w:tcBorders>
              <w:top w:val="nil"/>
              <w:left w:val="single" w:sz="4" w:space="0" w:color="auto"/>
              <w:bottom w:val="nil"/>
              <w:right w:val="single" w:sz="4" w:space="0" w:color="auto"/>
            </w:tcBorders>
            <w:vAlign w:val="bottom"/>
          </w:tcPr>
          <w:p w14:paraId="582FBEA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B12B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E3DD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B2E7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6CF2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9DA2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377C28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15FB7F9D" w14:textId="77777777" w:rsidTr="00652A78">
        <w:trPr>
          <w:trHeight w:val="144"/>
        </w:trPr>
        <w:tc>
          <w:tcPr>
            <w:tcW w:w="1820" w:type="dxa"/>
            <w:tcBorders>
              <w:top w:val="nil"/>
              <w:left w:val="nil"/>
              <w:bottom w:val="nil"/>
              <w:right w:val="single" w:sz="4" w:space="0" w:color="auto"/>
            </w:tcBorders>
            <w:vAlign w:val="bottom"/>
          </w:tcPr>
          <w:p w14:paraId="55D298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90</w:t>
            </w:r>
          </w:p>
        </w:tc>
        <w:tc>
          <w:tcPr>
            <w:tcW w:w="1019" w:type="dxa"/>
            <w:tcBorders>
              <w:top w:val="nil"/>
              <w:left w:val="single" w:sz="4" w:space="0" w:color="auto"/>
              <w:bottom w:val="nil"/>
              <w:right w:val="single" w:sz="4" w:space="0" w:color="auto"/>
            </w:tcBorders>
            <w:vAlign w:val="bottom"/>
          </w:tcPr>
          <w:p w14:paraId="0B23AF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0A65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EAE20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EF0F0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202E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9A20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BEAB3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07D0C98" w14:textId="77777777" w:rsidTr="00652A78">
        <w:trPr>
          <w:trHeight w:val="144"/>
        </w:trPr>
        <w:tc>
          <w:tcPr>
            <w:tcW w:w="1820" w:type="dxa"/>
            <w:tcBorders>
              <w:top w:val="nil"/>
              <w:left w:val="nil"/>
              <w:bottom w:val="nil"/>
              <w:right w:val="single" w:sz="4" w:space="0" w:color="auto"/>
            </w:tcBorders>
            <w:vAlign w:val="bottom"/>
          </w:tcPr>
          <w:p w14:paraId="6C5B715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91</w:t>
            </w:r>
          </w:p>
        </w:tc>
        <w:tc>
          <w:tcPr>
            <w:tcW w:w="1019" w:type="dxa"/>
            <w:tcBorders>
              <w:top w:val="nil"/>
              <w:left w:val="single" w:sz="4" w:space="0" w:color="auto"/>
              <w:bottom w:val="nil"/>
              <w:right w:val="single" w:sz="4" w:space="0" w:color="auto"/>
            </w:tcBorders>
            <w:vAlign w:val="bottom"/>
          </w:tcPr>
          <w:p w14:paraId="0B18F9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3B4CD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FF4C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30B6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CF4D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E73A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5B0F39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2780F87" w14:textId="77777777" w:rsidTr="00652A78">
        <w:trPr>
          <w:trHeight w:val="144"/>
        </w:trPr>
        <w:tc>
          <w:tcPr>
            <w:tcW w:w="1820" w:type="dxa"/>
            <w:tcBorders>
              <w:top w:val="nil"/>
              <w:left w:val="nil"/>
              <w:bottom w:val="nil"/>
              <w:right w:val="single" w:sz="4" w:space="0" w:color="auto"/>
            </w:tcBorders>
            <w:vAlign w:val="bottom"/>
          </w:tcPr>
          <w:p w14:paraId="1858F3E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92</w:t>
            </w:r>
          </w:p>
        </w:tc>
        <w:tc>
          <w:tcPr>
            <w:tcW w:w="1019" w:type="dxa"/>
            <w:tcBorders>
              <w:top w:val="nil"/>
              <w:left w:val="single" w:sz="4" w:space="0" w:color="auto"/>
              <w:bottom w:val="nil"/>
              <w:right w:val="single" w:sz="4" w:space="0" w:color="auto"/>
            </w:tcBorders>
            <w:vAlign w:val="bottom"/>
          </w:tcPr>
          <w:p w14:paraId="279249E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229D9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9CAC2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854D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0B5D4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075B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85C28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1B728DE0" w14:textId="77777777" w:rsidTr="00652A78">
        <w:trPr>
          <w:trHeight w:val="144"/>
        </w:trPr>
        <w:tc>
          <w:tcPr>
            <w:tcW w:w="1820" w:type="dxa"/>
            <w:tcBorders>
              <w:top w:val="nil"/>
              <w:left w:val="nil"/>
              <w:bottom w:val="nil"/>
              <w:right w:val="single" w:sz="4" w:space="0" w:color="auto"/>
            </w:tcBorders>
            <w:vAlign w:val="bottom"/>
          </w:tcPr>
          <w:p w14:paraId="52F85B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93</w:t>
            </w:r>
          </w:p>
        </w:tc>
        <w:tc>
          <w:tcPr>
            <w:tcW w:w="1019" w:type="dxa"/>
            <w:tcBorders>
              <w:top w:val="nil"/>
              <w:left w:val="single" w:sz="4" w:space="0" w:color="auto"/>
              <w:bottom w:val="nil"/>
              <w:right w:val="single" w:sz="4" w:space="0" w:color="auto"/>
            </w:tcBorders>
            <w:vAlign w:val="bottom"/>
          </w:tcPr>
          <w:p w14:paraId="1CCAC8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A6BD3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A592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E111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7B9D6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5357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9465D3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3C5F87F6" w14:textId="77777777" w:rsidTr="00652A78">
        <w:trPr>
          <w:trHeight w:val="144"/>
        </w:trPr>
        <w:tc>
          <w:tcPr>
            <w:tcW w:w="1820" w:type="dxa"/>
            <w:tcBorders>
              <w:top w:val="nil"/>
              <w:left w:val="nil"/>
              <w:bottom w:val="nil"/>
              <w:right w:val="single" w:sz="4" w:space="0" w:color="auto"/>
            </w:tcBorders>
            <w:vAlign w:val="bottom"/>
          </w:tcPr>
          <w:p w14:paraId="14B999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94</w:t>
            </w:r>
          </w:p>
        </w:tc>
        <w:tc>
          <w:tcPr>
            <w:tcW w:w="1019" w:type="dxa"/>
            <w:tcBorders>
              <w:top w:val="nil"/>
              <w:left w:val="single" w:sz="4" w:space="0" w:color="auto"/>
              <w:bottom w:val="nil"/>
              <w:right w:val="single" w:sz="4" w:space="0" w:color="auto"/>
            </w:tcBorders>
            <w:vAlign w:val="bottom"/>
          </w:tcPr>
          <w:p w14:paraId="2F3436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26DF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4F0A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58FD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14BD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AC76F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45CEF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680DAD0E" w14:textId="77777777" w:rsidTr="00652A78">
        <w:trPr>
          <w:trHeight w:val="144"/>
        </w:trPr>
        <w:tc>
          <w:tcPr>
            <w:tcW w:w="1820" w:type="dxa"/>
            <w:tcBorders>
              <w:top w:val="nil"/>
              <w:left w:val="nil"/>
              <w:bottom w:val="nil"/>
              <w:right w:val="single" w:sz="4" w:space="0" w:color="auto"/>
            </w:tcBorders>
            <w:vAlign w:val="bottom"/>
          </w:tcPr>
          <w:p w14:paraId="37EFAC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95</w:t>
            </w:r>
          </w:p>
        </w:tc>
        <w:tc>
          <w:tcPr>
            <w:tcW w:w="1019" w:type="dxa"/>
            <w:tcBorders>
              <w:top w:val="nil"/>
              <w:left w:val="single" w:sz="4" w:space="0" w:color="auto"/>
              <w:bottom w:val="nil"/>
              <w:right w:val="single" w:sz="4" w:space="0" w:color="auto"/>
            </w:tcBorders>
            <w:vAlign w:val="bottom"/>
          </w:tcPr>
          <w:p w14:paraId="00BE62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C908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6A34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62F03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A5A3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7161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DA904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B6DAB89" w14:textId="77777777" w:rsidTr="00652A78">
        <w:trPr>
          <w:trHeight w:val="144"/>
        </w:trPr>
        <w:tc>
          <w:tcPr>
            <w:tcW w:w="1820" w:type="dxa"/>
            <w:tcBorders>
              <w:top w:val="nil"/>
              <w:left w:val="nil"/>
              <w:bottom w:val="nil"/>
              <w:right w:val="single" w:sz="4" w:space="0" w:color="auto"/>
            </w:tcBorders>
            <w:vAlign w:val="bottom"/>
          </w:tcPr>
          <w:p w14:paraId="6FB4EA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96</w:t>
            </w:r>
          </w:p>
        </w:tc>
        <w:tc>
          <w:tcPr>
            <w:tcW w:w="1019" w:type="dxa"/>
            <w:tcBorders>
              <w:top w:val="nil"/>
              <w:left w:val="single" w:sz="4" w:space="0" w:color="auto"/>
              <w:bottom w:val="nil"/>
              <w:right w:val="single" w:sz="4" w:space="0" w:color="auto"/>
            </w:tcBorders>
            <w:vAlign w:val="bottom"/>
          </w:tcPr>
          <w:p w14:paraId="0A9D7F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35A41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E502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9B54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0E86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3DD9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4C3ED2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15D86D5" w14:textId="77777777" w:rsidTr="00652A78">
        <w:trPr>
          <w:trHeight w:val="144"/>
        </w:trPr>
        <w:tc>
          <w:tcPr>
            <w:tcW w:w="1820" w:type="dxa"/>
            <w:tcBorders>
              <w:top w:val="nil"/>
              <w:left w:val="nil"/>
              <w:bottom w:val="nil"/>
              <w:right w:val="single" w:sz="4" w:space="0" w:color="auto"/>
            </w:tcBorders>
            <w:vAlign w:val="bottom"/>
          </w:tcPr>
          <w:p w14:paraId="695A93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97</w:t>
            </w:r>
          </w:p>
        </w:tc>
        <w:tc>
          <w:tcPr>
            <w:tcW w:w="1019" w:type="dxa"/>
            <w:tcBorders>
              <w:top w:val="nil"/>
              <w:left w:val="single" w:sz="4" w:space="0" w:color="auto"/>
              <w:bottom w:val="nil"/>
              <w:right w:val="single" w:sz="4" w:space="0" w:color="auto"/>
            </w:tcBorders>
            <w:vAlign w:val="bottom"/>
          </w:tcPr>
          <w:p w14:paraId="52E1B1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763ED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9056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4539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BDE94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AC44A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0D39D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C16ADB4" w14:textId="77777777" w:rsidTr="00652A78">
        <w:trPr>
          <w:trHeight w:val="144"/>
        </w:trPr>
        <w:tc>
          <w:tcPr>
            <w:tcW w:w="1820" w:type="dxa"/>
            <w:tcBorders>
              <w:top w:val="nil"/>
              <w:left w:val="nil"/>
              <w:bottom w:val="nil"/>
              <w:right w:val="single" w:sz="4" w:space="0" w:color="auto"/>
            </w:tcBorders>
            <w:vAlign w:val="bottom"/>
          </w:tcPr>
          <w:p w14:paraId="7C0A39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98</w:t>
            </w:r>
          </w:p>
        </w:tc>
        <w:tc>
          <w:tcPr>
            <w:tcW w:w="1019" w:type="dxa"/>
            <w:tcBorders>
              <w:top w:val="nil"/>
              <w:left w:val="single" w:sz="4" w:space="0" w:color="auto"/>
              <w:bottom w:val="nil"/>
              <w:right w:val="single" w:sz="4" w:space="0" w:color="auto"/>
            </w:tcBorders>
            <w:vAlign w:val="bottom"/>
          </w:tcPr>
          <w:p w14:paraId="2F5360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A3BB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574C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0D7F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D546E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0EE0E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2D763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B7737EB" w14:textId="77777777" w:rsidTr="00652A78">
        <w:trPr>
          <w:trHeight w:val="144"/>
        </w:trPr>
        <w:tc>
          <w:tcPr>
            <w:tcW w:w="1820" w:type="dxa"/>
            <w:tcBorders>
              <w:top w:val="nil"/>
              <w:left w:val="nil"/>
              <w:bottom w:val="nil"/>
              <w:right w:val="single" w:sz="4" w:space="0" w:color="auto"/>
            </w:tcBorders>
            <w:vAlign w:val="bottom"/>
          </w:tcPr>
          <w:p w14:paraId="5D127B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99</w:t>
            </w:r>
          </w:p>
        </w:tc>
        <w:tc>
          <w:tcPr>
            <w:tcW w:w="1019" w:type="dxa"/>
            <w:tcBorders>
              <w:top w:val="nil"/>
              <w:left w:val="single" w:sz="4" w:space="0" w:color="auto"/>
              <w:bottom w:val="nil"/>
              <w:right w:val="single" w:sz="4" w:space="0" w:color="auto"/>
            </w:tcBorders>
            <w:vAlign w:val="bottom"/>
          </w:tcPr>
          <w:p w14:paraId="291B29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204AE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9DA4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CF72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6E23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67B1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40C6B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852A164" w14:textId="77777777" w:rsidTr="00652A78">
        <w:trPr>
          <w:trHeight w:val="144"/>
        </w:trPr>
        <w:tc>
          <w:tcPr>
            <w:tcW w:w="1820" w:type="dxa"/>
            <w:tcBorders>
              <w:top w:val="nil"/>
              <w:left w:val="nil"/>
              <w:bottom w:val="nil"/>
              <w:right w:val="single" w:sz="4" w:space="0" w:color="auto"/>
            </w:tcBorders>
            <w:vAlign w:val="bottom"/>
          </w:tcPr>
          <w:p w14:paraId="17A905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100</w:t>
            </w:r>
          </w:p>
        </w:tc>
        <w:tc>
          <w:tcPr>
            <w:tcW w:w="1019" w:type="dxa"/>
            <w:tcBorders>
              <w:top w:val="nil"/>
              <w:left w:val="single" w:sz="4" w:space="0" w:color="auto"/>
              <w:bottom w:val="nil"/>
              <w:right w:val="single" w:sz="4" w:space="0" w:color="auto"/>
            </w:tcBorders>
            <w:vAlign w:val="bottom"/>
          </w:tcPr>
          <w:p w14:paraId="4A3811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4021F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08135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F1EC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FB59C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B08B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6D1591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6529CABD" w14:textId="77777777" w:rsidTr="00652A78">
        <w:trPr>
          <w:trHeight w:val="144"/>
        </w:trPr>
        <w:tc>
          <w:tcPr>
            <w:tcW w:w="1820" w:type="dxa"/>
            <w:tcBorders>
              <w:top w:val="nil"/>
              <w:left w:val="nil"/>
              <w:bottom w:val="nil"/>
              <w:right w:val="single" w:sz="4" w:space="0" w:color="auto"/>
            </w:tcBorders>
            <w:vAlign w:val="bottom"/>
          </w:tcPr>
          <w:p w14:paraId="250646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101</w:t>
            </w:r>
          </w:p>
        </w:tc>
        <w:tc>
          <w:tcPr>
            <w:tcW w:w="1019" w:type="dxa"/>
            <w:tcBorders>
              <w:top w:val="nil"/>
              <w:left w:val="single" w:sz="4" w:space="0" w:color="auto"/>
              <w:bottom w:val="nil"/>
              <w:right w:val="single" w:sz="4" w:space="0" w:color="auto"/>
            </w:tcBorders>
            <w:vAlign w:val="bottom"/>
          </w:tcPr>
          <w:p w14:paraId="7CC5E06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E3EDD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BDE0E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B6A657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C2AA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175D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96B51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1967500B" w14:textId="77777777" w:rsidTr="00652A78">
        <w:trPr>
          <w:trHeight w:val="144"/>
        </w:trPr>
        <w:tc>
          <w:tcPr>
            <w:tcW w:w="1820" w:type="dxa"/>
            <w:tcBorders>
              <w:top w:val="nil"/>
              <w:left w:val="nil"/>
              <w:bottom w:val="nil"/>
              <w:right w:val="single" w:sz="4" w:space="0" w:color="auto"/>
            </w:tcBorders>
            <w:vAlign w:val="bottom"/>
          </w:tcPr>
          <w:p w14:paraId="0F53B3E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102</w:t>
            </w:r>
          </w:p>
        </w:tc>
        <w:tc>
          <w:tcPr>
            <w:tcW w:w="1019" w:type="dxa"/>
            <w:tcBorders>
              <w:top w:val="nil"/>
              <w:left w:val="single" w:sz="4" w:space="0" w:color="auto"/>
              <w:bottom w:val="nil"/>
              <w:right w:val="single" w:sz="4" w:space="0" w:color="auto"/>
            </w:tcBorders>
            <w:vAlign w:val="bottom"/>
          </w:tcPr>
          <w:p w14:paraId="1928F5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36456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6359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64F2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B14B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B67F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4526E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0DD8F9A" w14:textId="77777777" w:rsidTr="00652A78">
        <w:trPr>
          <w:trHeight w:val="144"/>
        </w:trPr>
        <w:tc>
          <w:tcPr>
            <w:tcW w:w="1820" w:type="dxa"/>
            <w:tcBorders>
              <w:top w:val="nil"/>
              <w:left w:val="nil"/>
              <w:bottom w:val="nil"/>
              <w:right w:val="single" w:sz="4" w:space="0" w:color="auto"/>
            </w:tcBorders>
            <w:vAlign w:val="bottom"/>
          </w:tcPr>
          <w:p w14:paraId="2B7685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103</w:t>
            </w:r>
          </w:p>
        </w:tc>
        <w:tc>
          <w:tcPr>
            <w:tcW w:w="1019" w:type="dxa"/>
            <w:tcBorders>
              <w:top w:val="nil"/>
              <w:left w:val="single" w:sz="4" w:space="0" w:color="auto"/>
              <w:bottom w:val="nil"/>
              <w:right w:val="single" w:sz="4" w:space="0" w:color="auto"/>
            </w:tcBorders>
            <w:vAlign w:val="bottom"/>
          </w:tcPr>
          <w:p w14:paraId="7CFD67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77E0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E5E0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D2A9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C030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0C2F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498B17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77AA3A9F" w14:textId="77777777" w:rsidTr="00652A78">
        <w:trPr>
          <w:trHeight w:val="144"/>
        </w:trPr>
        <w:tc>
          <w:tcPr>
            <w:tcW w:w="1820" w:type="dxa"/>
            <w:tcBorders>
              <w:top w:val="nil"/>
              <w:left w:val="nil"/>
              <w:bottom w:val="nil"/>
              <w:right w:val="single" w:sz="4" w:space="0" w:color="auto"/>
            </w:tcBorders>
            <w:vAlign w:val="bottom"/>
          </w:tcPr>
          <w:p w14:paraId="7EDAF1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104</w:t>
            </w:r>
          </w:p>
        </w:tc>
        <w:tc>
          <w:tcPr>
            <w:tcW w:w="1019" w:type="dxa"/>
            <w:tcBorders>
              <w:top w:val="nil"/>
              <w:left w:val="single" w:sz="4" w:space="0" w:color="auto"/>
              <w:bottom w:val="nil"/>
              <w:right w:val="single" w:sz="4" w:space="0" w:color="auto"/>
            </w:tcBorders>
            <w:vAlign w:val="bottom"/>
          </w:tcPr>
          <w:p w14:paraId="307233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839F7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CB1E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65DE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175D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7288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3F4F6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60DE8276" w14:textId="77777777" w:rsidTr="00652A78">
        <w:trPr>
          <w:trHeight w:val="144"/>
        </w:trPr>
        <w:tc>
          <w:tcPr>
            <w:tcW w:w="1820" w:type="dxa"/>
            <w:tcBorders>
              <w:top w:val="nil"/>
              <w:left w:val="nil"/>
              <w:bottom w:val="nil"/>
              <w:right w:val="single" w:sz="4" w:space="0" w:color="auto"/>
            </w:tcBorders>
            <w:vAlign w:val="bottom"/>
          </w:tcPr>
          <w:p w14:paraId="5897EC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105</w:t>
            </w:r>
          </w:p>
        </w:tc>
        <w:tc>
          <w:tcPr>
            <w:tcW w:w="1019" w:type="dxa"/>
            <w:tcBorders>
              <w:top w:val="nil"/>
              <w:left w:val="single" w:sz="4" w:space="0" w:color="auto"/>
              <w:bottom w:val="nil"/>
              <w:right w:val="single" w:sz="4" w:space="0" w:color="auto"/>
            </w:tcBorders>
            <w:vAlign w:val="bottom"/>
          </w:tcPr>
          <w:p w14:paraId="5746DB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46FF7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8811D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2193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1A6A1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64F9E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8D2FA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1F63CC9" w14:textId="77777777" w:rsidTr="00652A78">
        <w:trPr>
          <w:trHeight w:val="144"/>
        </w:trPr>
        <w:tc>
          <w:tcPr>
            <w:tcW w:w="1820" w:type="dxa"/>
            <w:tcBorders>
              <w:top w:val="nil"/>
              <w:left w:val="nil"/>
              <w:bottom w:val="nil"/>
              <w:right w:val="single" w:sz="4" w:space="0" w:color="auto"/>
            </w:tcBorders>
            <w:vAlign w:val="bottom"/>
          </w:tcPr>
          <w:p w14:paraId="533FD8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106</w:t>
            </w:r>
          </w:p>
        </w:tc>
        <w:tc>
          <w:tcPr>
            <w:tcW w:w="1019" w:type="dxa"/>
            <w:tcBorders>
              <w:top w:val="nil"/>
              <w:left w:val="single" w:sz="4" w:space="0" w:color="auto"/>
              <w:bottom w:val="nil"/>
              <w:right w:val="single" w:sz="4" w:space="0" w:color="auto"/>
            </w:tcBorders>
            <w:vAlign w:val="bottom"/>
          </w:tcPr>
          <w:p w14:paraId="5367A5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463F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103C8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EF96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70B6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0909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BB4CB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5B4E646" w14:textId="77777777" w:rsidTr="00652A78">
        <w:trPr>
          <w:trHeight w:val="144"/>
        </w:trPr>
        <w:tc>
          <w:tcPr>
            <w:tcW w:w="1820" w:type="dxa"/>
            <w:tcBorders>
              <w:top w:val="nil"/>
              <w:left w:val="nil"/>
              <w:bottom w:val="nil"/>
              <w:right w:val="single" w:sz="4" w:space="0" w:color="auto"/>
            </w:tcBorders>
            <w:vAlign w:val="bottom"/>
          </w:tcPr>
          <w:p w14:paraId="5E86A07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107</w:t>
            </w:r>
          </w:p>
        </w:tc>
        <w:tc>
          <w:tcPr>
            <w:tcW w:w="1019" w:type="dxa"/>
            <w:tcBorders>
              <w:top w:val="nil"/>
              <w:left w:val="single" w:sz="4" w:space="0" w:color="auto"/>
              <w:bottom w:val="nil"/>
              <w:right w:val="single" w:sz="4" w:space="0" w:color="auto"/>
            </w:tcBorders>
            <w:vAlign w:val="bottom"/>
          </w:tcPr>
          <w:p w14:paraId="6DC5FC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7299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8129C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2D69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27C2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511D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BDFD9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750AE8C3" w14:textId="77777777" w:rsidTr="00652A78">
        <w:trPr>
          <w:trHeight w:val="144"/>
        </w:trPr>
        <w:tc>
          <w:tcPr>
            <w:tcW w:w="1820" w:type="dxa"/>
            <w:tcBorders>
              <w:top w:val="nil"/>
              <w:left w:val="nil"/>
              <w:bottom w:val="nil"/>
              <w:right w:val="single" w:sz="4" w:space="0" w:color="auto"/>
            </w:tcBorders>
            <w:vAlign w:val="bottom"/>
          </w:tcPr>
          <w:p w14:paraId="57F2C4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108</w:t>
            </w:r>
          </w:p>
        </w:tc>
        <w:tc>
          <w:tcPr>
            <w:tcW w:w="1019" w:type="dxa"/>
            <w:tcBorders>
              <w:top w:val="nil"/>
              <w:left w:val="single" w:sz="4" w:space="0" w:color="auto"/>
              <w:bottom w:val="nil"/>
              <w:right w:val="single" w:sz="4" w:space="0" w:color="auto"/>
            </w:tcBorders>
            <w:vAlign w:val="bottom"/>
          </w:tcPr>
          <w:p w14:paraId="1772D1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E9FC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88A5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5320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2174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8198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2D088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04A4C867" w14:textId="77777777" w:rsidTr="00652A78">
        <w:trPr>
          <w:trHeight w:val="144"/>
        </w:trPr>
        <w:tc>
          <w:tcPr>
            <w:tcW w:w="1820" w:type="dxa"/>
            <w:tcBorders>
              <w:top w:val="nil"/>
              <w:left w:val="nil"/>
              <w:bottom w:val="nil"/>
              <w:right w:val="single" w:sz="4" w:space="0" w:color="auto"/>
            </w:tcBorders>
            <w:vAlign w:val="bottom"/>
          </w:tcPr>
          <w:p w14:paraId="3E9070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109</w:t>
            </w:r>
          </w:p>
        </w:tc>
        <w:tc>
          <w:tcPr>
            <w:tcW w:w="1019" w:type="dxa"/>
            <w:tcBorders>
              <w:top w:val="nil"/>
              <w:left w:val="single" w:sz="4" w:space="0" w:color="auto"/>
              <w:bottom w:val="nil"/>
              <w:right w:val="single" w:sz="4" w:space="0" w:color="auto"/>
            </w:tcBorders>
            <w:vAlign w:val="bottom"/>
          </w:tcPr>
          <w:p w14:paraId="4635317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B709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FA35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EAA1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5469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59AB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E0AEF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75181FE2" w14:textId="77777777" w:rsidTr="00652A78">
        <w:trPr>
          <w:trHeight w:val="144"/>
        </w:trPr>
        <w:tc>
          <w:tcPr>
            <w:tcW w:w="1820" w:type="dxa"/>
            <w:tcBorders>
              <w:top w:val="nil"/>
              <w:left w:val="nil"/>
              <w:bottom w:val="nil"/>
              <w:right w:val="single" w:sz="4" w:space="0" w:color="auto"/>
            </w:tcBorders>
            <w:vAlign w:val="bottom"/>
          </w:tcPr>
          <w:p w14:paraId="40A8B9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110</w:t>
            </w:r>
          </w:p>
        </w:tc>
        <w:tc>
          <w:tcPr>
            <w:tcW w:w="1019" w:type="dxa"/>
            <w:tcBorders>
              <w:top w:val="nil"/>
              <w:left w:val="single" w:sz="4" w:space="0" w:color="auto"/>
              <w:bottom w:val="nil"/>
              <w:right w:val="single" w:sz="4" w:space="0" w:color="auto"/>
            </w:tcBorders>
            <w:vAlign w:val="bottom"/>
          </w:tcPr>
          <w:p w14:paraId="23E762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BEC8D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2B0B6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6297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6B9A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0CF8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2AF2B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69D00C2E" w14:textId="77777777" w:rsidTr="00652A78">
        <w:trPr>
          <w:trHeight w:val="144"/>
        </w:trPr>
        <w:tc>
          <w:tcPr>
            <w:tcW w:w="1820" w:type="dxa"/>
            <w:tcBorders>
              <w:top w:val="nil"/>
              <w:left w:val="nil"/>
              <w:bottom w:val="nil"/>
              <w:right w:val="single" w:sz="4" w:space="0" w:color="auto"/>
            </w:tcBorders>
            <w:vAlign w:val="bottom"/>
          </w:tcPr>
          <w:p w14:paraId="398C06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111</w:t>
            </w:r>
          </w:p>
        </w:tc>
        <w:tc>
          <w:tcPr>
            <w:tcW w:w="1019" w:type="dxa"/>
            <w:tcBorders>
              <w:top w:val="nil"/>
              <w:left w:val="single" w:sz="4" w:space="0" w:color="auto"/>
              <w:bottom w:val="nil"/>
              <w:right w:val="single" w:sz="4" w:space="0" w:color="auto"/>
            </w:tcBorders>
            <w:vAlign w:val="bottom"/>
          </w:tcPr>
          <w:p w14:paraId="4BDBAD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A140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2E73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FF54B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62D3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4FB4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2BF8E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3D2E7C01" w14:textId="77777777" w:rsidTr="00652A78">
        <w:trPr>
          <w:trHeight w:val="144"/>
        </w:trPr>
        <w:tc>
          <w:tcPr>
            <w:tcW w:w="1820" w:type="dxa"/>
            <w:tcBorders>
              <w:top w:val="nil"/>
              <w:left w:val="nil"/>
              <w:bottom w:val="nil"/>
              <w:right w:val="single" w:sz="4" w:space="0" w:color="auto"/>
            </w:tcBorders>
            <w:vAlign w:val="bottom"/>
          </w:tcPr>
          <w:p w14:paraId="6D7042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112</w:t>
            </w:r>
          </w:p>
        </w:tc>
        <w:tc>
          <w:tcPr>
            <w:tcW w:w="1019" w:type="dxa"/>
            <w:tcBorders>
              <w:top w:val="nil"/>
              <w:left w:val="single" w:sz="4" w:space="0" w:color="auto"/>
              <w:bottom w:val="nil"/>
              <w:right w:val="single" w:sz="4" w:space="0" w:color="auto"/>
            </w:tcBorders>
            <w:vAlign w:val="bottom"/>
          </w:tcPr>
          <w:p w14:paraId="06B0A0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0FA8C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EF53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751AE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95C0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FA30E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533BEE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24448FD" w14:textId="77777777" w:rsidTr="00652A78">
        <w:trPr>
          <w:trHeight w:val="144"/>
        </w:trPr>
        <w:tc>
          <w:tcPr>
            <w:tcW w:w="1820" w:type="dxa"/>
            <w:tcBorders>
              <w:top w:val="nil"/>
              <w:left w:val="nil"/>
              <w:bottom w:val="nil"/>
              <w:right w:val="single" w:sz="4" w:space="0" w:color="auto"/>
            </w:tcBorders>
            <w:vAlign w:val="bottom"/>
          </w:tcPr>
          <w:p w14:paraId="3B580A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113</w:t>
            </w:r>
          </w:p>
        </w:tc>
        <w:tc>
          <w:tcPr>
            <w:tcW w:w="1019" w:type="dxa"/>
            <w:tcBorders>
              <w:top w:val="nil"/>
              <w:left w:val="single" w:sz="4" w:space="0" w:color="auto"/>
              <w:bottom w:val="nil"/>
              <w:right w:val="single" w:sz="4" w:space="0" w:color="auto"/>
            </w:tcBorders>
            <w:vAlign w:val="bottom"/>
          </w:tcPr>
          <w:p w14:paraId="3B859C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CA86E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A502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66CB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97DC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00B4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126A2E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0D66FCC8" w14:textId="77777777" w:rsidTr="00652A78">
        <w:trPr>
          <w:trHeight w:val="144"/>
        </w:trPr>
        <w:tc>
          <w:tcPr>
            <w:tcW w:w="1820" w:type="dxa"/>
            <w:tcBorders>
              <w:top w:val="nil"/>
              <w:left w:val="nil"/>
              <w:bottom w:val="nil"/>
              <w:right w:val="single" w:sz="4" w:space="0" w:color="auto"/>
            </w:tcBorders>
            <w:vAlign w:val="bottom"/>
          </w:tcPr>
          <w:p w14:paraId="20B100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114</w:t>
            </w:r>
          </w:p>
        </w:tc>
        <w:tc>
          <w:tcPr>
            <w:tcW w:w="1019" w:type="dxa"/>
            <w:tcBorders>
              <w:top w:val="nil"/>
              <w:left w:val="single" w:sz="4" w:space="0" w:color="auto"/>
              <w:bottom w:val="nil"/>
              <w:right w:val="single" w:sz="4" w:space="0" w:color="auto"/>
            </w:tcBorders>
            <w:vAlign w:val="bottom"/>
          </w:tcPr>
          <w:p w14:paraId="416492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67BC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BDAD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C5898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3AD2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9BB85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7FAD9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68F0B0A" w14:textId="77777777" w:rsidTr="00652A78">
        <w:trPr>
          <w:trHeight w:val="144"/>
        </w:trPr>
        <w:tc>
          <w:tcPr>
            <w:tcW w:w="1820" w:type="dxa"/>
            <w:tcBorders>
              <w:top w:val="nil"/>
              <w:left w:val="nil"/>
              <w:bottom w:val="nil"/>
              <w:right w:val="single" w:sz="4" w:space="0" w:color="auto"/>
            </w:tcBorders>
            <w:vAlign w:val="bottom"/>
          </w:tcPr>
          <w:p w14:paraId="42FC4B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lastRenderedPageBreak/>
              <w:t>115</w:t>
            </w:r>
          </w:p>
        </w:tc>
        <w:tc>
          <w:tcPr>
            <w:tcW w:w="1019" w:type="dxa"/>
            <w:tcBorders>
              <w:top w:val="nil"/>
              <w:left w:val="single" w:sz="4" w:space="0" w:color="auto"/>
              <w:bottom w:val="nil"/>
              <w:right w:val="single" w:sz="4" w:space="0" w:color="auto"/>
            </w:tcBorders>
            <w:vAlign w:val="bottom"/>
          </w:tcPr>
          <w:p w14:paraId="63F080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75AF0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C8A9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0F63C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731B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E20B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7EE93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96AE5C0" w14:textId="77777777" w:rsidTr="00652A78">
        <w:trPr>
          <w:trHeight w:val="144"/>
        </w:trPr>
        <w:tc>
          <w:tcPr>
            <w:tcW w:w="1820" w:type="dxa"/>
            <w:tcBorders>
              <w:top w:val="nil"/>
              <w:left w:val="nil"/>
              <w:bottom w:val="nil"/>
              <w:right w:val="single" w:sz="4" w:space="0" w:color="auto"/>
            </w:tcBorders>
            <w:vAlign w:val="bottom"/>
          </w:tcPr>
          <w:p w14:paraId="48A765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116</w:t>
            </w:r>
          </w:p>
        </w:tc>
        <w:tc>
          <w:tcPr>
            <w:tcW w:w="1019" w:type="dxa"/>
            <w:tcBorders>
              <w:top w:val="nil"/>
              <w:left w:val="single" w:sz="4" w:space="0" w:color="auto"/>
              <w:bottom w:val="nil"/>
              <w:right w:val="single" w:sz="4" w:space="0" w:color="auto"/>
            </w:tcBorders>
            <w:vAlign w:val="bottom"/>
          </w:tcPr>
          <w:p w14:paraId="58E855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4207E1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D9160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3CEB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34AC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DB16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FFFF51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8BF6BF7" w14:textId="77777777" w:rsidTr="00652A78">
        <w:trPr>
          <w:trHeight w:val="144"/>
        </w:trPr>
        <w:tc>
          <w:tcPr>
            <w:tcW w:w="1820" w:type="dxa"/>
            <w:tcBorders>
              <w:top w:val="nil"/>
              <w:left w:val="nil"/>
              <w:bottom w:val="nil"/>
              <w:right w:val="single" w:sz="4" w:space="0" w:color="auto"/>
            </w:tcBorders>
            <w:vAlign w:val="bottom"/>
          </w:tcPr>
          <w:p w14:paraId="34FCC1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117</w:t>
            </w:r>
          </w:p>
        </w:tc>
        <w:tc>
          <w:tcPr>
            <w:tcW w:w="1019" w:type="dxa"/>
            <w:tcBorders>
              <w:top w:val="nil"/>
              <w:left w:val="single" w:sz="4" w:space="0" w:color="auto"/>
              <w:bottom w:val="nil"/>
              <w:right w:val="single" w:sz="4" w:space="0" w:color="auto"/>
            </w:tcBorders>
            <w:vAlign w:val="bottom"/>
          </w:tcPr>
          <w:p w14:paraId="5F9C1C6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2FA14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E99D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5F19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55C6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AD70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BC0A67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E37567A" w14:textId="77777777" w:rsidTr="00652A78">
        <w:trPr>
          <w:trHeight w:val="144"/>
        </w:trPr>
        <w:tc>
          <w:tcPr>
            <w:tcW w:w="1820" w:type="dxa"/>
            <w:tcBorders>
              <w:top w:val="nil"/>
              <w:left w:val="nil"/>
              <w:bottom w:val="nil"/>
              <w:right w:val="single" w:sz="4" w:space="0" w:color="auto"/>
            </w:tcBorders>
            <w:vAlign w:val="bottom"/>
          </w:tcPr>
          <w:p w14:paraId="229DAD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118</w:t>
            </w:r>
          </w:p>
        </w:tc>
        <w:tc>
          <w:tcPr>
            <w:tcW w:w="1019" w:type="dxa"/>
            <w:tcBorders>
              <w:top w:val="nil"/>
              <w:left w:val="single" w:sz="4" w:space="0" w:color="auto"/>
              <w:bottom w:val="nil"/>
              <w:right w:val="single" w:sz="4" w:space="0" w:color="auto"/>
            </w:tcBorders>
            <w:vAlign w:val="bottom"/>
          </w:tcPr>
          <w:p w14:paraId="1621B8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6A3E90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3042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74443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6943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58F3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28E755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1BF0F38" w14:textId="77777777" w:rsidTr="00652A78">
        <w:trPr>
          <w:trHeight w:val="144"/>
        </w:trPr>
        <w:tc>
          <w:tcPr>
            <w:tcW w:w="1820" w:type="dxa"/>
            <w:tcBorders>
              <w:top w:val="nil"/>
              <w:left w:val="nil"/>
              <w:bottom w:val="nil"/>
              <w:right w:val="single" w:sz="4" w:space="0" w:color="auto"/>
            </w:tcBorders>
            <w:vAlign w:val="bottom"/>
          </w:tcPr>
          <w:p w14:paraId="3BFD6D0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119</w:t>
            </w:r>
          </w:p>
        </w:tc>
        <w:tc>
          <w:tcPr>
            <w:tcW w:w="1019" w:type="dxa"/>
            <w:tcBorders>
              <w:top w:val="nil"/>
              <w:left w:val="single" w:sz="4" w:space="0" w:color="auto"/>
              <w:bottom w:val="nil"/>
              <w:right w:val="single" w:sz="4" w:space="0" w:color="auto"/>
            </w:tcBorders>
            <w:vAlign w:val="bottom"/>
          </w:tcPr>
          <w:p w14:paraId="044D40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A9774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5107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9102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1F0A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F0D6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A73A6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51E276B" w14:textId="77777777" w:rsidTr="00652A78">
        <w:trPr>
          <w:trHeight w:val="144"/>
        </w:trPr>
        <w:tc>
          <w:tcPr>
            <w:tcW w:w="1820" w:type="dxa"/>
            <w:tcBorders>
              <w:top w:val="nil"/>
              <w:left w:val="nil"/>
              <w:bottom w:val="nil"/>
              <w:right w:val="single" w:sz="4" w:space="0" w:color="auto"/>
            </w:tcBorders>
            <w:vAlign w:val="bottom"/>
          </w:tcPr>
          <w:p w14:paraId="69B7A2D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120</w:t>
            </w:r>
          </w:p>
        </w:tc>
        <w:tc>
          <w:tcPr>
            <w:tcW w:w="1019" w:type="dxa"/>
            <w:tcBorders>
              <w:top w:val="nil"/>
              <w:left w:val="single" w:sz="4" w:space="0" w:color="auto"/>
              <w:bottom w:val="nil"/>
              <w:right w:val="single" w:sz="4" w:space="0" w:color="auto"/>
            </w:tcBorders>
            <w:vAlign w:val="bottom"/>
          </w:tcPr>
          <w:p w14:paraId="44F022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B665C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FD92C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F52F9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2F96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A928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37D33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69DCAA9A" w14:textId="77777777" w:rsidTr="00652A78">
        <w:trPr>
          <w:trHeight w:val="144"/>
        </w:trPr>
        <w:tc>
          <w:tcPr>
            <w:tcW w:w="1820" w:type="dxa"/>
            <w:tcBorders>
              <w:top w:val="nil"/>
              <w:left w:val="nil"/>
              <w:bottom w:val="nil"/>
              <w:right w:val="single" w:sz="4" w:space="0" w:color="auto"/>
            </w:tcBorders>
            <w:vAlign w:val="bottom"/>
          </w:tcPr>
          <w:p w14:paraId="70DAE5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121</w:t>
            </w:r>
          </w:p>
        </w:tc>
        <w:tc>
          <w:tcPr>
            <w:tcW w:w="1019" w:type="dxa"/>
            <w:tcBorders>
              <w:top w:val="nil"/>
              <w:left w:val="single" w:sz="4" w:space="0" w:color="auto"/>
              <w:bottom w:val="nil"/>
              <w:right w:val="single" w:sz="4" w:space="0" w:color="auto"/>
            </w:tcBorders>
            <w:vAlign w:val="bottom"/>
          </w:tcPr>
          <w:p w14:paraId="18A236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078F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1B53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515F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B745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0303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AA7FE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16CBEDE" w14:textId="77777777" w:rsidTr="00652A78">
        <w:trPr>
          <w:trHeight w:val="144"/>
        </w:trPr>
        <w:tc>
          <w:tcPr>
            <w:tcW w:w="1820" w:type="dxa"/>
            <w:tcBorders>
              <w:top w:val="nil"/>
              <w:left w:val="nil"/>
              <w:bottom w:val="nil"/>
              <w:right w:val="single" w:sz="4" w:space="0" w:color="auto"/>
            </w:tcBorders>
            <w:vAlign w:val="bottom"/>
          </w:tcPr>
          <w:p w14:paraId="5189D8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122</w:t>
            </w:r>
          </w:p>
        </w:tc>
        <w:tc>
          <w:tcPr>
            <w:tcW w:w="1019" w:type="dxa"/>
            <w:tcBorders>
              <w:top w:val="nil"/>
              <w:left w:val="single" w:sz="4" w:space="0" w:color="auto"/>
              <w:bottom w:val="nil"/>
              <w:right w:val="single" w:sz="4" w:space="0" w:color="auto"/>
            </w:tcBorders>
            <w:vAlign w:val="bottom"/>
          </w:tcPr>
          <w:p w14:paraId="3036DD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EEE9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8A8F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BC24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D82C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3616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6FBB5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91B0D53" w14:textId="77777777" w:rsidTr="00652A78">
        <w:trPr>
          <w:trHeight w:val="144"/>
        </w:trPr>
        <w:tc>
          <w:tcPr>
            <w:tcW w:w="1820" w:type="dxa"/>
            <w:tcBorders>
              <w:top w:val="nil"/>
              <w:left w:val="nil"/>
              <w:bottom w:val="nil"/>
              <w:right w:val="single" w:sz="4" w:space="0" w:color="auto"/>
            </w:tcBorders>
            <w:vAlign w:val="bottom"/>
          </w:tcPr>
          <w:p w14:paraId="63E3061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123</w:t>
            </w:r>
          </w:p>
        </w:tc>
        <w:tc>
          <w:tcPr>
            <w:tcW w:w="1019" w:type="dxa"/>
            <w:tcBorders>
              <w:top w:val="nil"/>
              <w:left w:val="single" w:sz="4" w:space="0" w:color="auto"/>
              <w:bottom w:val="nil"/>
              <w:right w:val="single" w:sz="4" w:space="0" w:color="auto"/>
            </w:tcBorders>
            <w:vAlign w:val="bottom"/>
          </w:tcPr>
          <w:p w14:paraId="176C959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BB38C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1E67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7DD3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386C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B249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ABEE9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5B9082B9" w14:textId="77777777" w:rsidTr="00652A78">
        <w:trPr>
          <w:trHeight w:val="144"/>
        </w:trPr>
        <w:tc>
          <w:tcPr>
            <w:tcW w:w="1820" w:type="dxa"/>
            <w:tcBorders>
              <w:top w:val="nil"/>
              <w:left w:val="nil"/>
              <w:bottom w:val="nil"/>
              <w:right w:val="single" w:sz="4" w:space="0" w:color="auto"/>
            </w:tcBorders>
            <w:vAlign w:val="bottom"/>
          </w:tcPr>
          <w:p w14:paraId="3DDAEC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124</w:t>
            </w:r>
          </w:p>
        </w:tc>
        <w:tc>
          <w:tcPr>
            <w:tcW w:w="1019" w:type="dxa"/>
            <w:tcBorders>
              <w:top w:val="nil"/>
              <w:left w:val="single" w:sz="4" w:space="0" w:color="auto"/>
              <w:bottom w:val="nil"/>
              <w:right w:val="single" w:sz="4" w:space="0" w:color="auto"/>
            </w:tcBorders>
            <w:vAlign w:val="bottom"/>
          </w:tcPr>
          <w:p w14:paraId="129F03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56D9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ECDC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D483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BE08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59D7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DAFC7C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D630592" w14:textId="77777777" w:rsidTr="00652A78">
        <w:trPr>
          <w:trHeight w:val="144"/>
        </w:trPr>
        <w:tc>
          <w:tcPr>
            <w:tcW w:w="1820" w:type="dxa"/>
            <w:tcBorders>
              <w:top w:val="nil"/>
              <w:left w:val="nil"/>
              <w:bottom w:val="nil"/>
              <w:right w:val="single" w:sz="4" w:space="0" w:color="auto"/>
            </w:tcBorders>
            <w:vAlign w:val="bottom"/>
          </w:tcPr>
          <w:p w14:paraId="51F3D4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125</w:t>
            </w:r>
          </w:p>
        </w:tc>
        <w:tc>
          <w:tcPr>
            <w:tcW w:w="1019" w:type="dxa"/>
            <w:tcBorders>
              <w:top w:val="nil"/>
              <w:left w:val="single" w:sz="4" w:space="0" w:color="auto"/>
              <w:bottom w:val="nil"/>
              <w:right w:val="single" w:sz="4" w:space="0" w:color="auto"/>
            </w:tcBorders>
            <w:vAlign w:val="bottom"/>
          </w:tcPr>
          <w:p w14:paraId="12220A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EFE1CC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A3B04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AF4CE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26B02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3FDD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7178C0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6D1D7755" w14:textId="77777777" w:rsidTr="00652A78">
        <w:trPr>
          <w:trHeight w:val="144"/>
        </w:trPr>
        <w:tc>
          <w:tcPr>
            <w:tcW w:w="1820" w:type="dxa"/>
            <w:tcBorders>
              <w:top w:val="nil"/>
              <w:left w:val="nil"/>
              <w:bottom w:val="nil"/>
              <w:right w:val="single" w:sz="4" w:space="0" w:color="auto"/>
            </w:tcBorders>
            <w:vAlign w:val="bottom"/>
          </w:tcPr>
          <w:p w14:paraId="2AD958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126</w:t>
            </w:r>
          </w:p>
        </w:tc>
        <w:tc>
          <w:tcPr>
            <w:tcW w:w="1019" w:type="dxa"/>
            <w:tcBorders>
              <w:top w:val="nil"/>
              <w:left w:val="single" w:sz="4" w:space="0" w:color="auto"/>
              <w:bottom w:val="nil"/>
              <w:right w:val="single" w:sz="4" w:space="0" w:color="auto"/>
            </w:tcBorders>
            <w:vAlign w:val="bottom"/>
          </w:tcPr>
          <w:p w14:paraId="6F18A1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EFE14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7793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556B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0FC4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FBE6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FD3D8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49789401" w14:textId="77777777" w:rsidTr="00652A78">
        <w:trPr>
          <w:trHeight w:val="144"/>
        </w:trPr>
        <w:tc>
          <w:tcPr>
            <w:tcW w:w="1820" w:type="dxa"/>
            <w:tcBorders>
              <w:top w:val="nil"/>
              <w:left w:val="nil"/>
              <w:bottom w:val="nil"/>
              <w:right w:val="single" w:sz="4" w:space="0" w:color="auto"/>
            </w:tcBorders>
            <w:vAlign w:val="bottom"/>
          </w:tcPr>
          <w:p w14:paraId="1E77D9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127</w:t>
            </w:r>
          </w:p>
        </w:tc>
        <w:tc>
          <w:tcPr>
            <w:tcW w:w="1019" w:type="dxa"/>
            <w:tcBorders>
              <w:top w:val="nil"/>
              <w:left w:val="single" w:sz="4" w:space="0" w:color="auto"/>
              <w:bottom w:val="nil"/>
              <w:right w:val="single" w:sz="4" w:space="0" w:color="auto"/>
            </w:tcBorders>
            <w:vAlign w:val="bottom"/>
          </w:tcPr>
          <w:p w14:paraId="76E603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2FC6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E3B3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6D0B4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57A7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C840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A5AD3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5A8CF19" w14:textId="77777777" w:rsidTr="00652A78">
        <w:trPr>
          <w:trHeight w:val="144"/>
        </w:trPr>
        <w:tc>
          <w:tcPr>
            <w:tcW w:w="1820" w:type="dxa"/>
            <w:tcBorders>
              <w:top w:val="nil"/>
              <w:left w:val="nil"/>
              <w:bottom w:val="nil"/>
              <w:right w:val="single" w:sz="4" w:space="0" w:color="auto"/>
            </w:tcBorders>
            <w:vAlign w:val="bottom"/>
          </w:tcPr>
          <w:p w14:paraId="31D2CE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128</w:t>
            </w:r>
          </w:p>
        </w:tc>
        <w:tc>
          <w:tcPr>
            <w:tcW w:w="1019" w:type="dxa"/>
            <w:tcBorders>
              <w:top w:val="nil"/>
              <w:left w:val="single" w:sz="4" w:space="0" w:color="auto"/>
              <w:bottom w:val="nil"/>
              <w:right w:val="single" w:sz="4" w:space="0" w:color="auto"/>
            </w:tcBorders>
            <w:vAlign w:val="bottom"/>
          </w:tcPr>
          <w:p w14:paraId="7F4D5E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6327C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DF3C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2C597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701D2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1AC6C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A4935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C906271" w14:textId="77777777" w:rsidTr="00652A78">
        <w:trPr>
          <w:trHeight w:val="144"/>
        </w:trPr>
        <w:tc>
          <w:tcPr>
            <w:tcW w:w="1820" w:type="dxa"/>
            <w:tcBorders>
              <w:top w:val="nil"/>
              <w:left w:val="nil"/>
              <w:bottom w:val="nil"/>
              <w:right w:val="single" w:sz="4" w:space="0" w:color="auto"/>
            </w:tcBorders>
            <w:vAlign w:val="bottom"/>
          </w:tcPr>
          <w:p w14:paraId="481DE80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129</w:t>
            </w:r>
          </w:p>
        </w:tc>
        <w:tc>
          <w:tcPr>
            <w:tcW w:w="1019" w:type="dxa"/>
            <w:tcBorders>
              <w:top w:val="nil"/>
              <w:left w:val="single" w:sz="4" w:space="0" w:color="auto"/>
              <w:bottom w:val="nil"/>
              <w:right w:val="single" w:sz="4" w:space="0" w:color="auto"/>
            </w:tcBorders>
            <w:vAlign w:val="bottom"/>
          </w:tcPr>
          <w:p w14:paraId="3E5ADD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F0002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6013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CF39B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E710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72EB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8D2DD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3EEDD1ED" w14:textId="77777777" w:rsidTr="00652A78">
        <w:trPr>
          <w:trHeight w:val="144"/>
        </w:trPr>
        <w:tc>
          <w:tcPr>
            <w:tcW w:w="1820" w:type="dxa"/>
            <w:tcBorders>
              <w:top w:val="nil"/>
              <w:left w:val="nil"/>
              <w:bottom w:val="nil"/>
              <w:right w:val="single" w:sz="4" w:space="0" w:color="auto"/>
            </w:tcBorders>
            <w:vAlign w:val="bottom"/>
          </w:tcPr>
          <w:p w14:paraId="6A1D3B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130</w:t>
            </w:r>
          </w:p>
        </w:tc>
        <w:tc>
          <w:tcPr>
            <w:tcW w:w="1019" w:type="dxa"/>
            <w:tcBorders>
              <w:top w:val="nil"/>
              <w:left w:val="single" w:sz="4" w:space="0" w:color="auto"/>
              <w:bottom w:val="nil"/>
              <w:right w:val="single" w:sz="4" w:space="0" w:color="auto"/>
            </w:tcBorders>
            <w:vAlign w:val="bottom"/>
          </w:tcPr>
          <w:p w14:paraId="7E90D9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5FE6E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EB60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E92ED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B674A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A4F0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4A73D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7C6A067A" w14:textId="77777777" w:rsidTr="00652A78">
        <w:trPr>
          <w:trHeight w:val="144"/>
        </w:trPr>
        <w:tc>
          <w:tcPr>
            <w:tcW w:w="1820" w:type="dxa"/>
            <w:tcBorders>
              <w:top w:val="nil"/>
              <w:left w:val="nil"/>
              <w:bottom w:val="nil"/>
              <w:right w:val="single" w:sz="4" w:space="0" w:color="auto"/>
            </w:tcBorders>
            <w:vAlign w:val="bottom"/>
          </w:tcPr>
          <w:p w14:paraId="449B46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131</w:t>
            </w:r>
          </w:p>
        </w:tc>
        <w:tc>
          <w:tcPr>
            <w:tcW w:w="1019" w:type="dxa"/>
            <w:tcBorders>
              <w:top w:val="nil"/>
              <w:left w:val="single" w:sz="4" w:space="0" w:color="auto"/>
              <w:bottom w:val="nil"/>
              <w:right w:val="single" w:sz="4" w:space="0" w:color="auto"/>
            </w:tcBorders>
            <w:vAlign w:val="bottom"/>
          </w:tcPr>
          <w:p w14:paraId="13F891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04D35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2BF7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B4C7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5035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1B11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E6F3C5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2D5B6D99" w14:textId="77777777" w:rsidTr="00652A78">
        <w:trPr>
          <w:trHeight w:val="144"/>
        </w:trPr>
        <w:tc>
          <w:tcPr>
            <w:tcW w:w="1820" w:type="dxa"/>
            <w:tcBorders>
              <w:top w:val="nil"/>
              <w:left w:val="nil"/>
              <w:bottom w:val="nil"/>
              <w:right w:val="single" w:sz="4" w:space="0" w:color="auto"/>
            </w:tcBorders>
            <w:vAlign w:val="bottom"/>
          </w:tcPr>
          <w:p w14:paraId="0A877D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132</w:t>
            </w:r>
          </w:p>
        </w:tc>
        <w:tc>
          <w:tcPr>
            <w:tcW w:w="1019" w:type="dxa"/>
            <w:tcBorders>
              <w:top w:val="nil"/>
              <w:left w:val="single" w:sz="4" w:space="0" w:color="auto"/>
              <w:bottom w:val="nil"/>
              <w:right w:val="single" w:sz="4" w:space="0" w:color="auto"/>
            </w:tcBorders>
            <w:vAlign w:val="bottom"/>
          </w:tcPr>
          <w:p w14:paraId="0AEEB8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161F7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C1B9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F90FB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DD1C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917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621E50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771E0252" w14:textId="77777777" w:rsidTr="00652A78">
        <w:trPr>
          <w:trHeight w:val="144"/>
        </w:trPr>
        <w:tc>
          <w:tcPr>
            <w:tcW w:w="1820" w:type="dxa"/>
            <w:tcBorders>
              <w:top w:val="nil"/>
              <w:left w:val="nil"/>
              <w:bottom w:val="nil"/>
              <w:right w:val="single" w:sz="4" w:space="0" w:color="auto"/>
            </w:tcBorders>
            <w:vAlign w:val="bottom"/>
          </w:tcPr>
          <w:p w14:paraId="278841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133</w:t>
            </w:r>
          </w:p>
        </w:tc>
        <w:tc>
          <w:tcPr>
            <w:tcW w:w="1019" w:type="dxa"/>
            <w:tcBorders>
              <w:top w:val="nil"/>
              <w:left w:val="single" w:sz="4" w:space="0" w:color="auto"/>
              <w:bottom w:val="nil"/>
              <w:right w:val="single" w:sz="4" w:space="0" w:color="auto"/>
            </w:tcBorders>
            <w:vAlign w:val="bottom"/>
          </w:tcPr>
          <w:p w14:paraId="313EF6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8655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7979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3958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0E12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F4B2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17817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20A891C9" w14:textId="77777777" w:rsidTr="00652A78">
        <w:trPr>
          <w:trHeight w:val="144"/>
        </w:trPr>
        <w:tc>
          <w:tcPr>
            <w:tcW w:w="1820" w:type="dxa"/>
            <w:tcBorders>
              <w:top w:val="nil"/>
              <w:left w:val="nil"/>
              <w:bottom w:val="nil"/>
              <w:right w:val="single" w:sz="4" w:space="0" w:color="auto"/>
            </w:tcBorders>
            <w:vAlign w:val="bottom"/>
          </w:tcPr>
          <w:p w14:paraId="554BEF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134</w:t>
            </w:r>
          </w:p>
        </w:tc>
        <w:tc>
          <w:tcPr>
            <w:tcW w:w="1019" w:type="dxa"/>
            <w:tcBorders>
              <w:top w:val="nil"/>
              <w:left w:val="single" w:sz="4" w:space="0" w:color="auto"/>
              <w:bottom w:val="nil"/>
              <w:right w:val="single" w:sz="4" w:space="0" w:color="auto"/>
            </w:tcBorders>
            <w:vAlign w:val="bottom"/>
          </w:tcPr>
          <w:p w14:paraId="5D42870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C4270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E5CC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E662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67F6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59622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916F4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83C1D8A" w14:textId="77777777" w:rsidTr="00652A78">
        <w:trPr>
          <w:trHeight w:val="144"/>
        </w:trPr>
        <w:tc>
          <w:tcPr>
            <w:tcW w:w="1820" w:type="dxa"/>
            <w:tcBorders>
              <w:top w:val="nil"/>
              <w:left w:val="nil"/>
              <w:bottom w:val="nil"/>
              <w:right w:val="single" w:sz="4" w:space="0" w:color="auto"/>
            </w:tcBorders>
            <w:vAlign w:val="bottom"/>
          </w:tcPr>
          <w:p w14:paraId="7DEDA0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135</w:t>
            </w:r>
          </w:p>
        </w:tc>
        <w:tc>
          <w:tcPr>
            <w:tcW w:w="1019" w:type="dxa"/>
            <w:tcBorders>
              <w:top w:val="nil"/>
              <w:left w:val="single" w:sz="4" w:space="0" w:color="auto"/>
              <w:bottom w:val="nil"/>
              <w:right w:val="single" w:sz="4" w:space="0" w:color="auto"/>
            </w:tcBorders>
            <w:vAlign w:val="bottom"/>
          </w:tcPr>
          <w:p w14:paraId="2029244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5622C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60B99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BB8C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0AC7E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A39D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CDEBE6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C0D5D93" w14:textId="77777777" w:rsidTr="00652A78">
        <w:trPr>
          <w:trHeight w:val="144"/>
        </w:trPr>
        <w:tc>
          <w:tcPr>
            <w:tcW w:w="1820" w:type="dxa"/>
            <w:tcBorders>
              <w:top w:val="nil"/>
              <w:left w:val="nil"/>
              <w:bottom w:val="nil"/>
              <w:right w:val="single" w:sz="4" w:space="0" w:color="auto"/>
            </w:tcBorders>
            <w:vAlign w:val="bottom"/>
          </w:tcPr>
          <w:p w14:paraId="0545F0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136</w:t>
            </w:r>
          </w:p>
        </w:tc>
        <w:tc>
          <w:tcPr>
            <w:tcW w:w="1019" w:type="dxa"/>
            <w:tcBorders>
              <w:top w:val="nil"/>
              <w:left w:val="single" w:sz="4" w:space="0" w:color="auto"/>
              <w:bottom w:val="nil"/>
              <w:right w:val="single" w:sz="4" w:space="0" w:color="auto"/>
            </w:tcBorders>
            <w:vAlign w:val="bottom"/>
          </w:tcPr>
          <w:p w14:paraId="671AEAC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AD894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77DF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CBDD5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F80E8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513C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89A8C8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B2CD45F" w14:textId="77777777" w:rsidTr="00652A78">
        <w:trPr>
          <w:trHeight w:val="144"/>
        </w:trPr>
        <w:tc>
          <w:tcPr>
            <w:tcW w:w="1820" w:type="dxa"/>
            <w:tcBorders>
              <w:top w:val="nil"/>
              <w:left w:val="nil"/>
              <w:bottom w:val="nil"/>
              <w:right w:val="single" w:sz="4" w:space="0" w:color="auto"/>
            </w:tcBorders>
            <w:vAlign w:val="bottom"/>
          </w:tcPr>
          <w:p w14:paraId="67CB9E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137</w:t>
            </w:r>
          </w:p>
        </w:tc>
        <w:tc>
          <w:tcPr>
            <w:tcW w:w="1019" w:type="dxa"/>
            <w:tcBorders>
              <w:top w:val="nil"/>
              <w:left w:val="single" w:sz="4" w:space="0" w:color="auto"/>
              <w:bottom w:val="nil"/>
              <w:right w:val="single" w:sz="4" w:space="0" w:color="auto"/>
            </w:tcBorders>
            <w:vAlign w:val="bottom"/>
          </w:tcPr>
          <w:p w14:paraId="097A53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4D991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AAEDC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701C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F57E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08AF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9332C0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A278568" w14:textId="77777777" w:rsidTr="00652A78">
        <w:trPr>
          <w:trHeight w:val="144"/>
        </w:trPr>
        <w:tc>
          <w:tcPr>
            <w:tcW w:w="1820" w:type="dxa"/>
            <w:tcBorders>
              <w:top w:val="nil"/>
              <w:left w:val="nil"/>
              <w:bottom w:val="nil"/>
              <w:right w:val="single" w:sz="4" w:space="0" w:color="auto"/>
            </w:tcBorders>
            <w:vAlign w:val="bottom"/>
          </w:tcPr>
          <w:p w14:paraId="41DC13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138</w:t>
            </w:r>
          </w:p>
        </w:tc>
        <w:tc>
          <w:tcPr>
            <w:tcW w:w="1019" w:type="dxa"/>
            <w:tcBorders>
              <w:top w:val="nil"/>
              <w:left w:val="single" w:sz="4" w:space="0" w:color="auto"/>
              <w:bottom w:val="nil"/>
              <w:right w:val="single" w:sz="4" w:space="0" w:color="auto"/>
            </w:tcBorders>
            <w:vAlign w:val="bottom"/>
          </w:tcPr>
          <w:p w14:paraId="32E34C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4F1A1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D13C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12A2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E666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07AC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A83B7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A92CBCB" w14:textId="77777777" w:rsidTr="00652A78">
        <w:trPr>
          <w:trHeight w:val="144"/>
        </w:trPr>
        <w:tc>
          <w:tcPr>
            <w:tcW w:w="1820" w:type="dxa"/>
            <w:tcBorders>
              <w:top w:val="nil"/>
              <w:left w:val="nil"/>
              <w:bottom w:val="nil"/>
              <w:right w:val="single" w:sz="4" w:space="0" w:color="auto"/>
            </w:tcBorders>
            <w:vAlign w:val="bottom"/>
          </w:tcPr>
          <w:p w14:paraId="1935C7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139</w:t>
            </w:r>
          </w:p>
        </w:tc>
        <w:tc>
          <w:tcPr>
            <w:tcW w:w="1019" w:type="dxa"/>
            <w:tcBorders>
              <w:top w:val="nil"/>
              <w:left w:val="single" w:sz="4" w:space="0" w:color="auto"/>
              <w:bottom w:val="nil"/>
              <w:right w:val="single" w:sz="4" w:space="0" w:color="auto"/>
            </w:tcBorders>
            <w:vAlign w:val="bottom"/>
          </w:tcPr>
          <w:p w14:paraId="3F2B39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859FC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4B18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0169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362E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AC3F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40979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B31F158" w14:textId="77777777" w:rsidTr="00652A78">
        <w:trPr>
          <w:trHeight w:val="144"/>
        </w:trPr>
        <w:tc>
          <w:tcPr>
            <w:tcW w:w="1820" w:type="dxa"/>
            <w:tcBorders>
              <w:top w:val="nil"/>
              <w:left w:val="nil"/>
              <w:bottom w:val="nil"/>
              <w:right w:val="single" w:sz="4" w:space="0" w:color="auto"/>
            </w:tcBorders>
            <w:vAlign w:val="bottom"/>
          </w:tcPr>
          <w:p w14:paraId="4CA123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140</w:t>
            </w:r>
          </w:p>
        </w:tc>
        <w:tc>
          <w:tcPr>
            <w:tcW w:w="1019" w:type="dxa"/>
            <w:tcBorders>
              <w:top w:val="nil"/>
              <w:left w:val="single" w:sz="4" w:space="0" w:color="auto"/>
              <w:bottom w:val="nil"/>
              <w:right w:val="single" w:sz="4" w:space="0" w:color="auto"/>
            </w:tcBorders>
            <w:vAlign w:val="bottom"/>
          </w:tcPr>
          <w:p w14:paraId="5CDCEA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26B97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A6E64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7DCDA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B94C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AE5A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CD9D0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3E0838BC" w14:textId="77777777" w:rsidTr="00652A78">
        <w:trPr>
          <w:trHeight w:val="144"/>
        </w:trPr>
        <w:tc>
          <w:tcPr>
            <w:tcW w:w="1820" w:type="dxa"/>
            <w:tcBorders>
              <w:top w:val="nil"/>
              <w:left w:val="nil"/>
              <w:bottom w:val="nil"/>
              <w:right w:val="single" w:sz="4" w:space="0" w:color="auto"/>
            </w:tcBorders>
            <w:vAlign w:val="bottom"/>
          </w:tcPr>
          <w:p w14:paraId="160462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141</w:t>
            </w:r>
          </w:p>
        </w:tc>
        <w:tc>
          <w:tcPr>
            <w:tcW w:w="1019" w:type="dxa"/>
            <w:tcBorders>
              <w:top w:val="nil"/>
              <w:left w:val="single" w:sz="4" w:space="0" w:color="auto"/>
              <w:bottom w:val="nil"/>
              <w:right w:val="single" w:sz="4" w:space="0" w:color="auto"/>
            </w:tcBorders>
            <w:vAlign w:val="bottom"/>
          </w:tcPr>
          <w:p w14:paraId="41358FC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ED9FF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22A7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714A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3BDB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5D45E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14E90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2BEAAB4A" w14:textId="77777777" w:rsidTr="00652A78">
        <w:trPr>
          <w:trHeight w:val="144"/>
        </w:trPr>
        <w:tc>
          <w:tcPr>
            <w:tcW w:w="1820" w:type="dxa"/>
            <w:tcBorders>
              <w:top w:val="nil"/>
              <w:left w:val="nil"/>
              <w:bottom w:val="nil"/>
              <w:right w:val="single" w:sz="4" w:space="0" w:color="auto"/>
            </w:tcBorders>
            <w:vAlign w:val="bottom"/>
          </w:tcPr>
          <w:p w14:paraId="5C755D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142</w:t>
            </w:r>
          </w:p>
        </w:tc>
        <w:tc>
          <w:tcPr>
            <w:tcW w:w="1019" w:type="dxa"/>
            <w:tcBorders>
              <w:top w:val="nil"/>
              <w:left w:val="single" w:sz="4" w:space="0" w:color="auto"/>
              <w:bottom w:val="nil"/>
              <w:right w:val="single" w:sz="4" w:space="0" w:color="auto"/>
            </w:tcBorders>
            <w:vAlign w:val="bottom"/>
          </w:tcPr>
          <w:p w14:paraId="1D9242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1CCA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8F31E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7B72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DE6F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6CA5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B07238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88B9F3A" w14:textId="77777777" w:rsidTr="00652A78">
        <w:trPr>
          <w:trHeight w:val="144"/>
        </w:trPr>
        <w:tc>
          <w:tcPr>
            <w:tcW w:w="1820" w:type="dxa"/>
            <w:tcBorders>
              <w:top w:val="nil"/>
              <w:left w:val="nil"/>
              <w:bottom w:val="nil"/>
              <w:right w:val="single" w:sz="4" w:space="0" w:color="auto"/>
            </w:tcBorders>
            <w:vAlign w:val="bottom"/>
          </w:tcPr>
          <w:p w14:paraId="64BA07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143</w:t>
            </w:r>
          </w:p>
        </w:tc>
        <w:tc>
          <w:tcPr>
            <w:tcW w:w="1019" w:type="dxa"/>
            <w:tcBorders>
              <w:top w:val="nil"/>
              <w:left w:val="single" w:sz="4" w:space="0" w:color="auto"/>
              <w:bottom w:val="nil"/>
              <w:right w:val="single" w:sz="4" w:space="0" w:color="auto"/>
            </w:tcBorders>
            <w:vAlign w:val="bottom"/>
          </w:tcPr>
          <w:p w14:paraId="4FAC8C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9A57E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FEBA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4CFC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900E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7ACF6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27333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CBE5971" w14:textId="77777777" w:rsidTr="00652A78">
        <w:trPr>
          <w:trHeight w:val="144"/>
        </w:trPr>
        <w:tc>
          <w:tcPr>
            <w:tcW w:w="1820" w:type="dxa"/>
            <w:tcBorders>
              <w:top w:val="nil"/>
              <w:left w:val="nil"/>
              <w:bottom w:val="nil"/>
              <w:right w:val="single" w:sz="4" w:space="0" w:color="auto"/>
            </w:tcBorders>
            <w:vAlign w:val="bottom"/>
          </w:tcPr>
          <w:p w14:paraId="3F683E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144</w:t>
            </w:r>
          </w:p>
        </w:tc>
        <w:tc>
          <w:tcPr>
            <w:tcW w:w="1019" w:type="dxa"/>
            <w:tcBorders>
              <w:top w:val="nil"/>
              <w:left w:val="single" w:sz="4" w:space="0" w:color="auto"/>
              <w:bottom w:val="nil"/>
              <w:right w:val="single" w:sz="4" w:space="0" w:color="auto"/>
            </w:tcBorders>
            <w:vAlign w:val="bottom"/>
          </w:tcPr>
          <w:p w14:paraId="1D2D292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90712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525AB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6EB4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1588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188B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DBF3E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10025D36" w14:textId="77777777" w:rsidTr="00652A78">
        <w:trPr>
          <w:trHeight w:val="144"/>
        </w:trPr>
        <w:tc>
          <w:tcPr>
            <w:tcW w:w="1820" w:type="dxa"/>
            <w:tcBorders>
              <w:top w:val="nil"/>
              <w:left w:val="nil"/>
              <w:bottom w:val="nil"/>
              <w:right w:val="single" w:sz="4" w:space="0" w:color="auto"/>
            </w:tcBorders>
            <w:vAlign w:val="bottom"/>
          </w:tcPr>
          <w:p w14:paraId="4D7A106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145</w:t>
            </w:r>
          </w:p>
        </w:tc>
        <w:tc>
          <w:tcPr>
            <w:tcW w:w="1019" w:type="dxa"/>
            <w:tcBorders>
              <w:top w:val="nil"/>
              <w:left w:val="single" w:sz="4" w:space="0" w:color="auto"/>
              <w:bottom w:val="nil"/>
              <w:right w:val="single" w:sz="4" w:space="0" w:color="auto"/>
            </w:tcBorders>
            <w:vAlign w:val="bottom"/>
          </w:tcPr>
          <w:p w14:paraId="5ED41CC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60E49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2D8C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7603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6E05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E617B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32866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D7F4B0D" w14:textId="77777777" w:rsidTr="00652A78">
        <w:trPr>
          <w:trHeight w:val="144"/>
        </w:trPr>
        <w:tc>
          <w:tcPr>
            <w:tcW w:w="1820" w:type="dxa"/>
            <w:tcBorders>
              <w:top w:val="nil"/>
              <w:left w:val="nil"/>
              <w:bottom w:val="nil"/>
              <w:right w:val="single" w:sz="4" w:space="0" w:color="auto"/>
            </w:tcBorders>
            <w:vAlign w:val="bottom"/>
          </w:tcPr>
          <w:p w14:paraId="45BE876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146</w:t>
            </w:r>
          </w:p>
        </w:tc>
        <w:tc>
          <w:tcPr>
            <w:tcW w:w="1019" w:type="dxa"/>
            <w:tcBorders>
              <w:top w:val="nil"/>
              <w:left w:val="single" w:sz="4" w:space="0" w:color="auto"/>
              <w:bottom w:val="nil"/>
              <w:right w:val="single" w:sz="4" w:space="0" w:color="auto"/>
            </w:tcBorders>
            <w:vAlign w:val="bottom"/>
          </w:tcPr>
          <w:p w14:paraId="395E64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538A4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FFED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D52B10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5D63E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CE8E6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C38E39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77DE011F" w14:textId="77777777" w:rsidTr="00652A78">
        <w:trPr>
          <w:trHeight w:val="144"/>
        </w:trPr>
        <w:tc>
          <w:tcPr>
            <w:tcW w:w="1820" w:type="dxa"/>
            <w:tcBorders>
              <w:top w:val="nil"/>
              <w:left w:val="nil"/>
              <w:bottom w:val="nil"/>
              <w:right w:val="single" w:sz="4" w:space="0" w:color="auto"/>
            </w:tcBorders>
            <w:vAlign w:val="bottom"/>
          </w:tcPr>
          <w:p w14:paraId="476F2A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147</w:t>
            </w:r>
          </w:p>
        </w:tc>
        <w:tc>
          <w:tcPr>
            <w:tcW w:w="1019" w:type="dxa"/>
            <w:tcBorders>
              <w:top w:val="nil"/>
              <w:left w:val="single" w:sz="4" w:space="0" w:color="auto"/>
              <w:bottom w:val="nil"/>
              <w:right w:val="single" w:sz="4" w:space="0" w:color="auto"/>
            </w:tcBorders>
            <w:vAlign w:val="bottom"/>
          </w:tcPr>
          <w:p w14:paraId="0ECFCE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4300D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850E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7CCF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2899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A32F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36F174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2DD2D7AA" w14:textId="77777777" w:rsidTr="00652A78">
        <w:trPr>
          <w:trHeight w:val="144"/>
        </w:trPr>
        <w:tc>
          <w:tcPr>
            <w:tcW w:w="1820" w:type="dxa"/>
            <w:tcBorders>
              <w:top w:val="nil"/>
              <w:left w:val="nil"/>
              <w:bottom w:val="nil"/>
              <w:right w:val="single" w:sz="4" w:space="0" w:color="auto"/>
            </w:tcBorders>
            <w:vAlign w:val="bottom"/>
          </w:tcPr>
          <w:p w14:paraId="1ADDF0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148</w:t>
            </w:r>
          </w:p>
        </w:tc>
        <w:tc>
          <w:tcPr>
            <w:tcW w:w="1019" w:type="dxa"/>
            <w:tcBorders>
              <w:top w:val="nil"/>
              <w:left w:val="single" w:sz="4" w:space="0" w:color="auto"/>
              <w:bottom w:val="nil"/>
              <w:right w:val="single" w:sz="4" w:space="0" w:color="auto"/>
            </w:tcBorders>
            <w:vAlign w:val="bottom"/>
          </w:tcPr>
          <w:p w14:paraId="4F6AFF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6D898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71B9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F7F7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F0CA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9A146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40D50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6DB3EA8" w14:textId="77777777" w:rsidTr="00652A78">
        <w:trPr>
          <w:trHeight w:val="144"/>
        </w:trPr>
        <w:tc>
          <w:tcPr>
            <w:tcW w:w="1820" w:type="dxa"/>
            <w:tcBorders>
              <w:top w:val="nil"/>
              <w:left w:val="nil"/>
              <w:bottom w:val="nil"/>
              <w:right w:val="single" w:sz="4" w:space="0" w:color="auto"/>
            </w:tcBorders>
            <w:vAlign w:val="bottom"/>
          </w:tcPr>
          <w:p w14:paraId="0CA850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149</w:t>
            </w:r>
          </w:p>
        </w:tc>
        <w:tc>
          <w:tcPr>
            <w:tcW w:w="1019" w:type="dxa"/>
            <w:tcBorders>
              <w:top w:val="nil"/>
              <w:left w:val="single" w:sz="4" w:space="0" w:color="auto"/>
              <w:bottom w:val="nil"/>
              <w:right w:val="single" w:sz="4" w:space="0" w:color="auto"/>
            </w:tcBorders>
            <w:vAlign w:val="bottom"/>
          </w:tcPr>
          <w:p w14:paraId="302429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64F0F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23FB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63F66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AF164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963A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35D8C4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3709500" w14:textId="77777777" w:rsidTr="00652A78">
        <w:trPr>
          <w:trHeight w:val="144"/>
        </w:trPr>
        <w:tc>
          <w:tcPr>
            <w:tcW w:w="1820" w:type="dxa"/>
            <w:tcBorders>
              <w:top w:val="nil"/>
              <w:left w:val="nil"/>
              <w:bottom w:val="nil"/>
              <w:right w:val="single" w:sz="4" w:space="0" w:color="auto"/>
            </w:tcBorders>
            <w:vAlign w:val="bottom"/>
          </w:tcPr>
          <w:p w14:paraId="63FF9C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150</w:t>
            </w:r>
          </w:p>
        </w:tc>
        <w:tc>
          <w:tcPr>
            <w:tcW w:w="1019" w:type="dxa"/>
            <w:tcBorders>
              <w:top w:val="nil"/>
              <w:left w:val="single" w:sz="4" w:space="0" w:color="auto"/>
              <w:bottom w:val="nil"/>
              <w:right w:val="single" w:sz="4" w:space="0" w:color="auto"/>
            </w:tcBorders>
            <w:vAlign w:val="bottom"/>
          </w:tcPr>
          <w:p w14:paraId="60139E6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BB1C2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89CD1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8ED1B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1111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D2C3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999FC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5FFADD0A" w14:textId="77777777" w:rsidTr="00652A78">
        <w:trPr>
          <w:trHeight w:val="144"/>
        </w:trPr>
        <w:tc>
          <w:tcPr>
            <w:tcW w:w="1820" w:type="dxa"/>
            <w:tcBorders>
              <w:top w:val="nil"/>
              <w:left w:val="nil"/>
              <w:bottom w:val="nil"/>
              <w:right w:val="single" w:sz="4" w:space="0" w:color="auto"/>
            </w:tcBorders>
            <w:vAlign w:val="bottom"/>
          </w:tcPr>
          <w:p w14:paraId="5110EC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151</w:t>
            </w:r>
          </w:p>
        </w:tc>
        <w:tc>
          <w:tcPr>
            <w:tcW w:w="1019" w:type="dxa"/>
            <w:tcBorders>
              <w:top w:val="nil"/>
              <w:left w:val="single" w:sz="4" w:space="0" w:color="auto"/>
              <w:bottom w:val="nil"/>
              <w:right w:val="single" w:sz="4" w:space="0" w:color="auto"/>
            </w:tcBorders>
            <w:vAlign w:val="bottom"/>
          </w:tcPr>
          <w:p w14:paraId="116013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DE0B4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8924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41F5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85B8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FE5A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9E923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485BC22" w14:textId="77777777" w:rsidTr="00652A78">
        <w:trPr>
          <w:trHeight w:val="144"/>
        </w:trPr>
        <w:tc>
          <w:tcPr>
            <w:tcW w:w="1820" w:type="dxa"/>
            <w:tcBorders>
              <w:top w:val="nil"/>
              <w:left w:val="nil"/>
              <w:bottom w:val="nil"/>
              <w:right w:val="single" w:sz="4" w:space="0" w:color="auto"/>
            </w:tcBorders>
            <w:vAlign w:val="bottom"/>
          </w:tcPr>
          <w:p w14:paraId="35FEB3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152</w:t>
            </w:r>
          </w:p>
        </w:tc>
        <w:tc>
          <w:tcPr>
            <w:tcW w:w="1019" w:type="dxa"/>
            <w:tcBorders>
              <w:top w:val="nil"/>
              <w:left w:val="single" w:sz="4" w:space="0" w:color="auto"/>
              <w:bottom w:val="nil"/>
              <w:right w:val="single" w:sz="4" w:space="0" w:color="auto"/>
            </w:tcBorders>
            <w:vAlign w:val="bottom"/>
          </w:tcPr>
          <w:p w14:paraId="0740EF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13F95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5FFE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B7215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87578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34D99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98C40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E7965D5" w14:textId="77777777" w:rsidTr="00652A78">
        <w:trPr>
          <w:trHeight w:val="144"/>
        </w:trPr>
        <w:tc>
          <w:tcPr>
            <w:tcW w:w="1820" w:type="dxa"/>
            <w:tcBorders>
              <w:top w:val="nil"/>
              <w:left w:val="nil"/>
              <w:bottom w:val="nil"/>
              <w:right w:val="single" w:sz="4" w:space="0" w:color="auto"/>
            </w:tcBorders>
            <w:vAlign w:val="bottom"/>
          </w:tcPr>
          <w:p w14:paraId="598F45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153</w:t>
            </w:r>
          </w:p>
        </w:tc>
        <w:tc>
          <w:tcPr>
            <w:tcW w:w="1019" w:type="dxa"/>
            <w:tcBorders>
              <w:top w:val="nil"/>
              <w:left w:val="single" w:sz="4" w:space="0" w:color="auto"/>
              <w:bottom w:val="nil"/>
              <w:right w:val="single" w:sz="4" w:space="0" w:color="auto"/>
            </w:tcBorders>
            <w:vAlign w:val="bottom"/>
          </w:tcPr>
          <w:p w14:paraId="6865A3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2D43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90CE0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3C8F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4B9B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94F9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E423F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DEBF847" w14:textId="77777777" w:rsidTr="00652A78">
        <w:trPr>
          <w:trHeight w:val="144"/>
        </w:trPr>
        <w:tc>
          <w:tcPr>
            <w:tcW w:w="1820" w:type="dxa"/>
            <w:tcBorders>
              <w:top w:val="nil"/>
              <w:left w:val="nil"/>
              <w:bottom w:val="nil"/>
              <w:right w:val="single" w:sz="4" w:space="0" w:color="auto"/>
            </w:tcBorders>
            <w:vAlign w:val="bottom"/>
          </w:tcPr>
          <w:p w14:paraId="2244785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154</w:t>
            </w:r>
          </w:p>
        </w:tc>
        <w:tc>
          <w:tcPr>
            <w:tcW w:w="1019" w:type="dxa"/>
            <w:tcBorders>
              <w:top w:val="nil"/>
              <w:left w:val="single" w:sz="4" w:space="0" w:color="auto"/>
              <w:bottom w:val="nil"/>
              <w:right w:val="single" w:sz="4" w:space="0" w:color="auto"/>
            </w:tcBorders>
            <w:vAlign w:val="bottom"/>
          </w:tcPr>
          <w:p w14:paraId="37C890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4584BC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6010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60E8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CDD83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ED18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3C028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6C6CCA61" w14:textId="77777777" w:rsidTr="00652A78">
        <w:trPr>
          <w:trHeight w:val="144"/>
        </w:trPr>
        <w:tc>
          <w:tcPr>
            <w:tcW w:w="1820" w:type="dxa"/>
            <w:tcBorders>
              <w:top w:val="nil"/>
              <w:left w:val="nil"/>
              <w:bottom w:val="nil"/>
              <w:right w:val="single" w:sz="4" w:space="0" w:color="auto"/>
            </w:tcBorders>
            <w:vAlign w:val="bottom"/>
          </w:tcPr>
          <w:p w14:paraId="70A0A7C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155</w:t>
            </w:r>
          </w:p>
        </w:tc>
        <w:tc>
          <w:tcPr>
            <w:tcW w:w="1019" w:type="dxa"/>
            <w:tcBorders>
              <w:top w:val="nil"/>
              <w:left w:val="single" w:sz="4" w:space="0" w:color="auto"/>
              <w:bottom w:val="nil"/>
              <w:right w:val="single" w:sz="4" w:space="0" w:color="auto"/>
            </w:tcBorders>
            <w:vAlign w:val="bottom"/>
          </w:tcPr>
          <w:p w14:paraId="5E50DA3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ED0BC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E088D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8EE3D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B0B3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DCEA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D1AE91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593B76D5" w14:textId="77777777" w:rsidTr="00652A78">
        <w:trPr>
          <w:trHeight w:val="144"/>
        </w:trPr>
        <w:tc>
          <w:tcPr>
            <w:tcW w:w="1820" w:type="dxa"/>
            <w:tcBorders>
              <w:top w:val="nil"/>
              <w:left w:val="nil"/>
              <w:bottom w:val="nil"/>
              <w:right w:val="single" w:sz="4" w:space="0" w:color="auto"/>
            </w:tcBorders>
            <w:vAlign w:val="bottom"/>
          </w:tcPr>
          <w:p w14:paraId="249CDFD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156</w:t>
            </w:r>
          </w:p>
        </w:tc>
        <w:tc>
          <w:tcPr>
            <w:tcW w:w="1019" w:type="dxa"/>
            <w:tcBorders>
              <w:top w:val="nil"/>
              <w:left w:val="single" w:sz="4" w:space="0" w:color="auto"/>
              <w:bottom w:val="nil"/>
              <w:right w:val="single" w:sz="4" w:space="0" w:color="auto"/>
            </w:tcBorders>
            <w:vAlign w:val="bottom"/>
          </w:tcPr>
          <w:p w14:paraId="314393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888B88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1C8D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26896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6C661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968C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8A190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2EA4AF86" w14:textId="77777777" w:rsidTr="00652A78">
        <w:trPr>
          <w:trHeight w:val="144"/>
        </w:trPr>
        <w:tc>
          <w:tcPr>
            <w:tcW w:w="1820" w:type="dxa"/>
            <w:tcBorders>
              <w:top w:val="nil"/>
              <w:left w:val="nil"/>
              <w:bottom w:val="nil"/>
              <w:right w:val="single" w:sz="4" w:space="0" w:color="auto"/>
            </w:tcBorders>
            <w:vAlign w:val="bottom"/>
          </w:tcPr>
          <w:p w14:paraId="594ABC1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157</w:t>
            </w:r>
          </w:p>
        </w:tc>
        <w:tc>
          <w:tcPr>
            <w:tcW w:w="1019" w:type="dxa"/>
            <w:tcBorders>
              <w:top w:val="nil"/>
              <w:left w:val="single" w:sz="4" w:space="0" w:color="auto"/>
              <w:bottom w:val="nil"/>
              <w:right w:val="single" w:sz="4" w:space="0" w:color="auto"/>
            </w:tcBorders>
            <w:vAlign w:val="bottom"/>
          </w:tcPr>
          <w:p w14:paraId="231EC21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E085F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462F0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8665E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00F4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BBAB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1C21B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A9CCD99" w14:textId="77777777" w:rsidTr="00652A78">
        <w:trPr>
          <w:trHeight w:val="144"/>
        </w:trPr>
        <w:tc>
          <w:tcPr>
            <w:tcW w:w="1820" w:type="dxa"/>
            <w:tcBorders>
              <w:top w:val="nil"/>
              <w:left w:val="nil"/>
              <w:bottom w:val="nil"/>
              <w:right w:val="single" w:sz="4" w:space="0" w:color="auto"/>
            </w:tcBorders>
            <w:vAlign w:val="bottom"/>
          </w:tcPr>
          <w:p w14:paraId="7EEE74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158</w:t>
            </w:r>
          </w:p>
        </w:tc>
        <w:tc>
          <w:tcPr>
            <w:tcW w:w="1019" w:type="dxa"/>
            <w:tcBorders>
              <w:top w:val="nil"/>
              <w:left w:val="single" w:sz="4" w:space="0" w:color="auto"/>
              <w:bottom w:val="nil"/>
              <w:right w:val="single" w:sz="4" w:space="0" w:color="auto"/>
            </w:tcBorders>
            <w:vAlign w:val="bottom"/>
          </w:tcPr>
          <w:p w14:paraId="1D05D2D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7687D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4698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60CB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77AE3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639B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64C5D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A28FB1A" w14:textId="77777777" w:rsidTr="00652A78">
        <w:trPr>
          <w:trHeight w:val="144"/>
        </w:trPr>
        <w:tc>
          <w:tcPr>
            <w:tcW w:w="1820" w:type="dxa"/>
            <w:tcBorders>
              <w:top w:val="nil"/>
              <w:left w:val="nil"/>
              <w:bottom w:val="nil"/>
              <w:right w:val="single" w:sz="4" w:space="0" w:color="auto"/>
            </w:tcBorders>
            <w:vAlign w:val="bottom"/>
          </w:tcPr>
          <w:p w14:paraId="3C8812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159</w:t>
            </w:r>
          </w:p>
        </w:tc>
        <w:tc>
          <w:tcPr>
            <w:tcW w:w="1019" w:type="dxa"/>
            <w:tcBorders>
              <w:top w:val="nil"/>
              <w:left w:val="single" w:sz="4" w:space="0" w:color="auto"/>
              <w:bottom w:val="nil"/>
              <w:right w:val="single" w:sz="4" w:space="0" w:color="auto"/>
            </w:tcBorders>
            <w:vAlign w:val="bottom"/>
          </w:tcPr>
          <w:p w14:paraId="4B3D10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9DB89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BF21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8797D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7BF01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B180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59AAE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29A12221" w14:textId="77777777" w:rsidTr="00652A78">
        <w:trPr>
          <w:trHeight w:val="144"/>
        </w:trPr>
        <w:tc>
          <w:tcPr>
            <w:tcW w:w="1820" w:type="dxa"/>
            <w:tcBorders>
              <w:top w:val="nil"/>
              <w:left w:val="nil"/>
              <w:bottom w:val="nil"/>
              <w:right w:val="single" w:sz="4" w:space="0" w:color="auto"/>
            </w:tcBorders>
            <w:vAlign w:val="bottom"/>
          </w:tcPr>
          <w:p w14:paraId="0135CDE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160</w:t>
            </w:r>
          </w:p>
        </w:tc>
        <w:tc>
          <w:tcPr>
            <w:tcW w:w="1019" w:type="dxa"/>
            <w:tcBorders>
              <w:top w:val="nil"/>
              <w:left w:val="single" w:sz="4" w:space="0" w:color="auto"/>
              <w:bottom w:val="nil"/>
              <w:right w:val="single" w:sz="4" w:space="0" w:color="auto"/>
            </w:tcBorders>
            <w:vAlign w:val="bottom"/>
          </w:tcPr>
          <w:p w14:paraId="082970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8BCD8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C79E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29040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8B51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BA3CD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ABC6C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69EB2367" w14:textId="77777777" w:rsidTr="00652A78">
        <w:trPr>
          <w:trHeight w:val="144"/>
        </w:trPr>
        <w:tc>
          <w:tcPr>
            <w:tcW w:w="1820" w:type="dxa"/>
            <w:tcBorders>
              <w:top w:val="nil"/>
              <w:left w:val="nil"/>
              <w:bottom w:val="nil"/>
              <w:right w:val="single" w:sz="4" w:space="0" w:color="auto"/>
            </w:tcBorders>
            <w:vAlign w:val="bottom"/>
          </w:tcPr>
          <w:p w14:paraId="25A70F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161</w:t>
            </w:r>
          </w:p>
        </w:tc>
        <w:tc>
          <w:tcPr>
            <w:tcW w:w="1019" w:type="dxa"/>
            <w:tcBorders>
              <w:top w:val="nil"/>
              <w:left w:val="single" w:sz="4" w:space="0" w:color="auto"/>
              <w:bottom w:val="nil"/>
              <w:right w:val="single" w:sz="4" w:space="0" w:color="auto"/>
            </w:tcBorders>
            <w:vAlign w:val="bottom"/>
          </w:tcPr>
          <w:p w14:paraId="1504AE7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A6AD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4C9BE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061A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2342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B4CB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CF40ED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8E5A540" w14:textId="77777777" w:rsidTr="00652A78">
        <w:trPr>
          <w:trHeight w:val="144"/>
        </w:trPr>
        <w:tc>
          <w:tcPr>
            <w:tcW w:w="1820" w:type="dxa"/>
            <w:tcBorders>
              <w:top w:val="nil"/>
              <w:left w:val="nil"/>
              <w:bottom w:val="nil"/>
              <w:right w:val="single" w:sz="4" w:space="0" w:color="auto"/>
            </w:tcBorders>
            <w:vAlign w:val="bottom"/>
          </w:tcPr>
          <w:p w14:paraId="7CBA25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162</w:t>
            </w:r>
          </w:p>
        </w:tc>
        <w:tc>
          <w:tcPr>
            <w:tcW w:w="1019" w:type="dxa"/>
            <w:tcBorders>
              <w:top w:val="nil"/>
              <w:left w:val="single" w:sz="4" w:space="0" w:color="auto"/>
              <w:bottom w:val="nil"/>
              <w:right w:val="single" w:sz="4" w:space="0" w:color="auto"/>
            </w:tcBorders>
            <w:vAlign w:val="bottom"/>
          </w:tcPr>
          <w:p w14:paraId="0C4035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64778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DCD1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6C08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88D1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DA7B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2C4F48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680BC29E" w14:textId="77777777" w:rsidTr="00652A78">
        <w:trPr>
          <w:trHeight w:val="144"/>
        </w:trPr>
        <w:tc>
          <w:tcPr>
            <w:tcW w:w="1820" w:type="dxa"/>
            <w:tcBorders>
              <w:top w:val="nil"/>
              <w:left w:val="nil"/>
              <w:bottom w:val="nil"/>
              <w:right w:val="single" w:sz="4" w:space="0" w:color="auto"/>
            </w:tcBorders>
            <w:vAlign w:val="bottom"/>
          </w:tcPr>
          <w:p w14:paraId="2D0169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163</w:t>
            </w:r>
          </w:p>
        </w:tc>
        <w:tc>
          <w:tcPr>
            <w:tcW w:w="1019" w:type="dxa"/>
            <w:tcBorders>
              <w:top w:val="nil"/>
              <w:left w:val="single" w:sz="4" w:space="0" w:color="auto"/>
              <w:bottom w:val="nil"/>
              <w:right w:val="single" w:sz="4" w:space="0" w:color="auto"/>
            </w:tcBorders>
            <w:vAlign w:val="bottom"/>
          </w:tcPr>
          <w:p w14:paraId="2A3F30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4652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E6C2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C19C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A70D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CB1C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00197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17C272C2" w14:textId="77777777" w:rsidTr="00652A78">
        <w:trPr>
          <w:trHeight w:val="144"/>
        </w:trPr>
        <w:tc>
          <w:tcPr>
            <w:tcW w:w="1820" w:type="dxa"/>
            <w:tcBorders>
              <w:top w:val="nil"/>
              <w:left w:val="nil"/>
              <w:bottom w:val="nil"/>
              <w:right w:val="single" w:sz="4" w:space="0" w:color="auto"/>
            </w:tcBorders>
            <w:vAlign w:val="bottom"/>
          </w:tcPr>
          <w:p w14:paraId="26360C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164</w:t>
            </w:r>
          </w:p>
        </w:tc>
        <w:tc>
          <w:tcPr>
            <w:tcW w:w="1019" w:type="dxa"/>
            <w:tcBorders>
              <w:top w:val="nil"/>
              <w:left w:val="single" w:sz="4" w:space="0" w:color="auto"/>
              <w:bottom w:val="nil"/>
              <w:right w:val="single" w:sz="4" w:space="0" w:color="auto"/>
            </w:tcBorders>
            <w:vAlign w:val="bottom"/>
          </w:tcPr>
          <w:p w14:paraId="027B201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8A88E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B3573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24F0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1844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FD8A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2A53A8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657EB3AD" w14:textId="77777777" w:rsidTr="00652A78">
        <w:trPr>
          <w:trHeight w:val="144"/>
        </w:trPr>
        <w:tc>
          <w:tcPr>
            <w:tcW w:w="1820" w:type="dxa"/>
            <w:tcBorders>
              <w:top w:val="nil"/>
              <w:left w:val="nil"/>
              <w:bottom w:val="nil"/>
              <w:right w:val="single" w:sz="4" w:space="0" w:color="auto"/>
            </w:tcBorders>
            <w:vAlign w:val="bottom"/>
          </w:tcPr>
          <w:p w14:paraId="19B934A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165</w:t>
            </w:r>
          </w:p>
        </w:tc>
        <w:tc>
          <w:tcPr>
            <w:tcW w:w="1019" w:type="dxa"/>
            <w:tcBorders>
              <w:top w:val="nil"/>
              <w:left w:val="single" w:sz="4" w:space="0" w:color="auto"/>
              <w:bottom w:val="nil"/>
              <w:right w:val="single" w:sz="4" w:space="0" w:color="auto"/>
            </w:tcBorders>
            <w:vAlign w:val="bottom"/>
          </w:tcPr>
          <w:p w14:paraId="7126A4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74DE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9684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6BAF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3291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F337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6988D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04967F13" w14:textId="77777777" w:rsidTr="00652A78">
        <w:trPr>
          <w:trHeight w:val="144"/>
        </w:trPr>
        <w:tc>
          <w:tcPr>
            <w:tcW w:w="1820" w:type="dxa"/>
            <w:tcBorders>
              <w:top w:val="nil"/>
              <w:left w:val="nil"/>
              <w:bottom w:val="nil"/>
              <w:right w:val="single" w:sz="4" w:space="0" w:color="auto"/>
            </w:tcBorders>
            <w:vAlign w:val="bottom"/>
          </w:tcPr>
          <w:p w14:paraId="48BFF1A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166</w:t>
            </w:r>
          </w:p>
        </w:tc>
        <w:tc>
          <w:tcPr>
            <w:tcW w:w="1019" w:type="dxa"/>
            <w:tcBorders>
              <w:top w:val="nil"/>
              <w:left w:val="single" w:sz="4" w:space="0" w:color="auto"/>
              <w:bottom w:val="nil"/>
              <w:right w:val="single" w:sz="4" w:space="0" w:color="auto"/>
            </w:tcBorders>
            <w:vAlign w:val="bottom"/>
          </w:tcPr>
          <w:p w14:paraId="06A66C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99E87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C421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40DC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58140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0568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78997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5EBF95EA" w14:textId="77777777" w:rsidTr="00652A78">
        <w:trPr>
          <w:trHeight w:val="144"/>
        </w:trPr>
        <w:tc>
          <w:tcPr>
            <w:tcW w:w="1820" w:type="dxa"/>
            <w:tcBorders>
              <w:top w:val="nil"/>
              <w:left w:val="nil"/>
              <w:bottom w:val="nil"/>
              <w:right w:val="single" w:sz="4" w:space="0" w:color="auto"/>
            </w:tcBorders>
            <w:vAlign w:val="bottom"/>
          </w:tcPr>
          <w:p w14:paraId="1C95B3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167</w:t>
            </w:r>
          </w:p>
        </w:tc>
        <w:tc>
          <w:tcPr>
            <w:tcW w:w="1019" w:type="dxa"/>
            <w:tcBorders>
              <w:top w:val="nil"/>
              <w:left w:val="single" w:sz="4" w:space="0" w:color="auto"/>
              <w:bottom w:val="nil"/>
              <w:right w:val="single" w:sz="4" w:space="0" w:color="auto"/>
            </w:tcBorders>
            <w:vAlign w:val="bottom"/>
          </w:tcPr>
          <w:p w14:paraId="360B67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E825F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90BB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6443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6E24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8C00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C059F5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061D9DB1" w14:textId="77777777" w:rsidTr="00652A78">
        <w:trPr>
          <w:trHeight w:val="144"/>
        </w:trPr>
        <w:tc>
          <w:tcPr>
            <w:tcW w:w="1820" w:type="dxa"/>
            <w:tcBorders>
              <w:top w:val="nil"/>
              <w:left w:val="nil"/>
              <w:bottom w:val="nil"/>
              <w:right w:val="single" w:sz="4" w:space="0" w:color="auto"/>
            </w:tcBorders>
            <w:vAlign w:val="bottom"/>
          </w:tcPr>
          <w:p w14:paraId="76E717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168</w:t>
            </w:r>
          </w:p>
        </w:tc>
        <w:tc>
          <w:tcPr>
            <w:tcW w:w="1019" w:type="dxa"/>
            <w:tcBorders>
              <w:top w:val="nil"/>
              <w:left w:val="single" w:sz="4" w:space="0" w:color="auto"/>
              <w:bottom w:val="nil"/>
              <w:right w:val="single" w:sz="4" w:space="0" w:color="auto"/>
            </w:tcBorders>
            <w:vAlign w:val="bottom"/>
          </w:tcPr>
          <w:p w14:paraId="1A8760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69ED3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35AEF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8577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43273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44B0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C3486A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2CE53043" w14:textId="77777777" w:rsidTr="00652A78">
        <w:trPr>
          <w:trHeight w:val="144"/>
        </w:trPr>
        <w:tc>
          <w:tcPr>
            <w:tcW w:w="1820" w:type="dxa"/>
            <w:tcBorders>
              <w:top w:val="nil"/>
              <w:left w:val="nil"/>
              <w:bottom w:val="nil"/>
              <w:right w:val="single" w:sz="4" w:space="0" w:color="auto"/>
            </w:tcBorders>
            <w:vAlign w:val="bottom"/>
          </w:tcPr>
          <w:p w14:paraId="393742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169</w:t>
            </w:r>
          </w:p>
        </w:tc>
        <w:tc>
          <w:tcPr>
            <w:tcW w:w="1019" w:type="dxa"/>
            <w:tcBorders>
              <w:top w:val="nil"/>
              <w:left w:val="single" w:sz="4" w:space="0" w:color="auto"/>
              <w:bottom w:val="nil"/>
              <w:right w:val="single" w:sz="4" w:space="0" w:color="auto"/>
            </w:tcBorders>
            <w:vAlign w:val="bottom"/>
          </w:tcPr>
          <w:p w14:paraId="1803DE3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71125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D961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6E356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04657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B69D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3BB20C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C7B245C" w14:textId="77777777" w:rsidTr="00652A78">
        <w:trPr>
          <w:trHeight w:val="144"/>
        </w:trPr>
        <w:tc>
          <w:tcPr>
            <w:tcW w:w="1820" w:type="dxa"/>
            <w:tcBorders>
              <w:top w:val="nil"/>
              <w:left w:val="nil"/>
              <w:bottom w:val="nil"/>
              <w:right w:val="single" w:sz="4" w:space="0" w:color="auto"/>
            </w:tcBorders>
            <w:vAlign w:val="bottom"/>
          </w:tcPr>
          <w:p w14:paraId="6F7936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170</w:t>
            </w:r>
          </w:p>
        </w:tc>
        <w:tc>
          <w:tcPr>
            <w:tcW w:w="1019" w:type="dxa"/>
            <w:tcBorders>
              <w:top w:val="nil"/>
              <w:left w:val="single" w:sz="4" w:space="0" w:color="auto"/>
              <w:bottom w:val="nil"/>
              <w:right w:val="single" w:sz="4" w:space="0" w:color="auto"/>
            </w:tcBorders>
            <w:vAlign w:val="bottom"/>
          </w:tcPr>
          <w:p w14:paraId="181E8E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743BCE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B30F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5599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E22E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177A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9BC6B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5F821F0E" w14:textId="77777777" w:rsidTr="00652A78">
        <w:trPr>
          <w:trHeight w:val="144"/>
        </w:trPr>
        <w:tc>
          <w:tcPr>
            <w:tcW w:w="1820" w:type="dxa"/>
            <w:tcBorders>
              <w:top w:val="nil"/>
              <w:left w:val="nil"/>
              <w:bottom w:val="nil"/>
              <w:right w:val="single" w:sz="4" w:space="0" w:color="auto"/>
            </w:tcBorders>
            <w:vAlign w:val="bottom"/>
          </w:tcPr>
          <w:p w14:paraId="4B2EC1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171</w:t>
            </w:r>
          </w:p>
        </w:tc>
        <w:tc>
          <w:tcPr>
            <w:tcW w:w="1019" w:type="dxa"/>
            <w:tcBorders>
              <w:top w:val="nil"/>
              <w:left w:val="single" w:sz="4" w:space="0" w:color="auto"/>
              <w:bottom w:val="nil"/>
              <w:right w:val="single" w:sz="4" w:space="0" w:color="auto"/>
            </w:tcBorders>
            <w:vAlign w:val="bottom"/>
          </w:tcPr>
          <w:p w14:paraId="5BCEA4C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1943A1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84548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5AA80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90DAB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5C8633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w:t>
            </w:r>
          </w:p>
        </w:tc>
        <w:tc>
          <w:tcPr>
            <w:tcW w:w="802" w:type="dxa"/>
            <w:tcBorders>
              <w:top w:val="nil"/>
              <w:left w:val="single" w:sz="4" w:space="0" w:color="auto"/>
              <w:bottom w:val="nil"/>
              <w:right w:val="nil"/>
            </w:tcBorders>
            <w:vAlign w:val="bottom"/>
          </w:tcPr>
          <w:p w14:paraId="237521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234</w:t>
            </w:r>
          </w:p>
        </w:tc>
      </w:tr>
      <w:tr w:rsidR="003341B5" w:rsidRPr="00AB4362" w14:paraId="18047A4E" w14:textId="77777777" w:rsidTr="00652A78">
        <w:trPr>
          <w:trHeight w:val="144"/>
        </w:trPr>
        <w:tc>
          <w:tcPr>
            <w:tcW w:w="1820" w:type="dxa"/>
            <w:tcBorders>
              <w:top w:val="nil"/>
              <w:left w:val="nil"/>
              <w:bottom w:val="nil"/>
              <w:right w:val="single" w:sz="4" w:space="0" w:color="auto"/>
            </w:tcBorders>
            <w:vAlign w:val="bottom"/>
          </w:tcPr>
          <w:p w14:paraId="1DEE37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172</w:t>
            </w:r>
          </w:p>
        </w:tc>
        <w:tc>
          <w:tcPr>
            <w:tcW w:w="1019" w:type="dxa"/>
            <w:tcBorders>
              <w:top w:val="nil"/>
              <w:left w:val="single" w:sz="4" w:space="0" w:color="auto"/>
              <w:bottom w:val="nil"/>
              <w:right w:val="single" w:sz="4" w:space="0" w:color="auto"/>
            </w:tcBorders>
            <w:vAlign w:val="bottom"/>
          </w:tcPr>
          <w:p w14:paraId="56D114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0022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42B5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83183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E9127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A6DF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19D83F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229</w:t>
            </w:r>
          </w:p>
        </w:tc>
      </w:tr>
      <w:tr w:rsidR="003341B5" w:rsidRPr="00AB4362" w14:paraId="0F4883FC" w14:textId="77777777" w:rsidTr="00652A78">
        <w:trPr>
          <w:trHeight w:val="144"/>
        </w:trPr>
        <w:tc>
          <w:tcPr>
            <w:tcW w:w="1820" w:type="dxa"/>
            <w:tcBorders>
              <w:top w:val="nil"/>
              <w:left w:val="nil"/>
              <w:bottom w:val="nil"/>
              <w:right w:val="single" w:sz="4" w:space="0" w:color="auto"/>
            </w:tcBorders>
            <w:vAlign w:val="bottom"/>
          </w:tcPr>
          <w:p w14:paraId="7ED4C4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173</w:t>
            </w:r>
          </w:p>
        </w:tc>
        <w:tc>
          <w:tcPr>
            <w:tcW w:w="1019" w:type="dxa"/>
            <w:tcBorders>
              <w:top w:val="nil"/>
              <w:left w:val="single" w:sz="4" w:space="0" w:color="auto"/>
              <w:bottom w:val="nil"/>
              <w:right w:val="single" w:sz="4" w:space="0" w:color="auto"/>
            </w:tcBorders>
            <w:vAlign w:val="bottom"/>
          </w:tcPr>
          <w:p w14:paraId="438EA4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4497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73B0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5883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A9EC4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D997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289E5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0BB0BDE1" w14:textId="77777777" w:rsidTr="00652A78">
        <w:trPr>
          <w:trHeight w:val="144"/>
        </w:trPr>
        <w:tc>
          <w:tcPr>
            <w:tcW w:w="1820" w:type="dxa"/>
            <w:tcBorders>
              <w:top w:val="nil"/>
              <w:left w:val="nil"/>
              <w:bottom w:val="nil"/>
              <w:right w:val="single" w:sz="4" w:space="0" w:color="auto"/>
            </w:tcBorders>
            <w:vAlign w:val="bottom"/>
          </w:tcPr>
          <w:p w14:paraId="6BFC1E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174</w:t>
            </w:r>
          </w:p>
        </w:tc>
        <w:tc>
          <w:tcPr>
            <w:tcW w:w="1019" w:type="dxa"/>
            <w:tcBorders>
              <w:top w:val="nil"/>
              <w:left w:val="single" w:sz="4" w:space="0" w:color="auto"/>
              <w:bottom w:val="nil"/>
              <w:right w:val="single" w:sz="4" w:space="0" w:color="auto"/>
            </w:tcBorders>
            <w:vAlign w:val="bottom"/>
          </w:tcPr>
          <w:p w14:paraId="4219F2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86C82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CB3D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0F434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9706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DB9B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AEAC5B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4BB9DA8D" w14:textId="77777777" w:rsidTr="00652A78">
        <w:trPr>
          <w:trHeight w:val="144"/>
        </w:trPr>
        <w:tc>
          <w:tcPr>
            <w:tcW w:w="1820" w:type="dxa"/>
            <w:tcBorders>
              <w:top w:val="nil"/>
              <w:left w:val="nil"/>
              <w:bottom w:val="nil"/>
              <w:right w:val="single" w:sz="4" w:space="0" w:color="auto"/>
            </w:tcBorders>
            <w:vAlign w:val="bottom"/>
          </w:tcPr>
          <w:p w14:paraId="1671088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175</w:t>
            </w:r>
          </w:p>
        </w:tc>
        <w:tc>
          <w:tcPr>
            <w:tcW w:w="1019" w:type="dxa"/>
            <w:tcBorders>
              <w:top w:val="nil"/>
              <w:left w:val="single" w:sz="4" w:space="0" w:color="auto"/>
              <w:bottom w:val="nil"/>
              <w:right w:val="single" w:sz="4" w:space="0" w:color="auto"/>
            </w:tcBorders>
            <w:vAlign w:val="bottom"/>
          </w:tcPr>
          <w:p w14:paraId="0960E7D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5AA801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01B9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24B3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F54A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3899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3666EE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6848C602" w14:textId="77777777" w:rsidTr="00652A78">
        <w:trPr>
          <w:trHeight w:val="144"/>
        </w:trPr>
        <w:tc>
          <w:tcPr>
            <w:tcW w:w="1820" w:type="dxa"/>
            <w:tcBorders>
              <w:top w:val="nil"/>
              <w:left w:val="nil"/>
              <w:bottom w:val="nil"/>
              <w:right w:val="single" w:sz="4" w:space="0" w:color="auto"/>
            </w:tcBorders>
            <w:vAlign w:val="bottom"/>
          </w:tcPr>
          <w:p w14:paraId="340241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lastRenderedPageBreak/>
              <w:t>176</w:t>
            </w:r>
          </w:p>
        </w:tc>
        <w:tc>
          <w:tcPr>
            <w:tcW w:w="1019" w:type="dxa"/>
            <w:tcBorders>
              <w:top w:val="nil"/>
              <w:left w:val="single" w:sz="4" w:space="0" w:color="auto"/>
              <w:bottom w:val="nil"/>
              <w:right w:val="single" w:sz="4" w:space="0" w:color="auto"/>
            </w:tcBorders>
            <w:vAlign w:val="bottom"/>
          </w:tcPr>
          <w:p w14:paraId="55928D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48D6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6583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8085D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9B206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3722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930981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21D3FEDA" w14:textId="77777777" w:rsidTr="00652A78">
        <w:trPr>
          <w:trHeight w:val="144"/>
        </w:trPr>
        <w:tc>
          <w:tcPr>
            <w:tcW w:w="1820" w:type="dxa"/>
            <w:tcBorders>
              <w:top w:val="nil"/>
              <w:left w:val="nil"/>
              <w:bottom w:val="nil"/>
              <w:right w:val="single" w:sz="4" w:space="0" w:color="auto"/>
            </w:tcBorders>
            <w:vAlign w:val="bottom"/>
          </w:tcPr>
          <w:p w14:paraId="4AE138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177</w:t>
            </w:r>
          </w:p>
        </w:tc>
        <w:tc>
          <w:tcPr>
            <w:tcW w:w="1019" w:type="dxa"/>
            <w:tcBorders>
              <w:top w:val="nil"/>
              <w:left w:val="single" w:sz="4" w:space="0" w:color="auto"/>
              <w:bottom w:val="nil"/>
              <w:right w:val="single" w:sz="4" w:space="0" w:color="auto"/>
            </w:tcBorders>
            <w:vAlign w:val="bottom"/>
          </w:tcPr>
          <w:p w14:paraId="3D3CD2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16577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A4AB5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4E92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5568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97A4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C847D9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7F989A2E" w14:textId="77777777" w:rsidTr="00652A78">
        <w:trPr>
          <w:trHeight w:val="144"/>
        </w:trPr>
        <w:tc>
          <w:tcPr>
            <w:tcW w:w="1820" w:type="dxa"/>
            <w:tcBorders>
              <w:top w:val="nil"/>
              <w:left w:val="nil"/>
              <w:bottom w:val="nil"/>
              <w:right w:val="single" w:sz="4" w:space="0" w:color="auto"/>
            </w:tcBorders>
            <w:vAlign w:val="bottom"/>
          </w:tcPr>
          <w:p w14:paraId="5CE4AC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178</w:t>
            </w:r>
          </w:p>
        </w:tc>
        <w:tc>
          <w:tcPr>
            <w:tcW w:w="1019" w:type="dxa"/>
            <w:tcBorders>
              <w:top w:val="nil"/>
              <w:left w:val="single" w:sz="4" w:space="0" w:color="auto"/>
              <w:bottom w:val="nil"/>
              <w:right w:val="single" w:sz="4" w:space="0" w:color="auto"/>
            </w:tcBorders>
            <w:vAlign w:val="bottom"/>
          </w:tcPr>
          <w:p w14:paraId="4BBEDE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68AC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A808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F59206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3C2C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7621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2DF67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217</w:t>
            </w:r>
          </w:p>
        </w:tc>
      </w:tr>
      <w:tr w:rsidR="003341B5" w:rsidRPr="00AB4362" w14:paraId="3157A10E" w14:textId="77777777" w:rsidTr="00652A78">
        <w:trPr>
          <w:trHeight w:val="144"/>
        </w:trPr>
        <w:tc>
          <w:tcPr>
            <w:tcW w:w="1820" w:type="dxa"/>
            <w:tcBorders>
              <w:top w:val="nil"/>
              <w:left w:val="nil"/>
              <w:bottom w:val="nil"/>
              <w:right w:val="single" w:sz="4" w:space="0" w:color="auto"/>
            </w:tcBorders>
            <w:vAlign w:val="bottom"/>
          </w:tcPr>
          <w:p w14:paraId="1C5FC42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179</w:t>
            </w:r>
          </w:p>
        </w:tc>
        <w:tc>
          <w:tcPr>
            <w:tcW w:w="1019" w:type="dxa"/>
            <w:tcBorders>
              <w:top w:val="nil"/>
              <w:left w:val="single" w:sz="4" w:space="0" w:color="auto"/>
              <w:bottom w:val="nil"/>
              <w:right w:val="single" w:sz="4" w:space="0" w:color="auto"/>
            </w:tcBorders>
            <w:vAlign w:val="bottom"/>
          </w:tcPr>
          <w:p w14:paraId="20F601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89483C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9155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684E7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B944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81C16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DE4E5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5D97A764" w14:textId="77777777" w:rsidTr="00652A78">
        <w:trPr>
          <w:trHeight w:val="144"/>
        </w:trPr>
        <w:tc>
          <w:tcPr>
            <w:tcW w:w="1820" w:type="dxa"/>
            <w:tcBorders>
              <w:top w:val="nil"/>
              <w:left w:val="nil"/>
              <w:bottom w:val="nil"/>
              <w:right w:val="single" w:sz="4" w:space="0" w:color="auto"/>
            </w:tcBorders>
            <w:vAlign w:val="bottom"/>
          </w:tcPr>
          <w:p w14:paraId="09CA6B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180</w:t>
            </w:r>
          </w:p>
        </w:tc>
        <w:tc>
          <w:tcPr>
            <w:tcW w:w="1019" w:type="dxa"/>
            <w:tcBorders>
              <w:top w:val="nil"/>
              <w:left w:val="single" w:sz="4" w:space="0" w:color="auto"/>
              <w:bottom w:val="nil"/>
              <w:right w:val="single" w:sz="4" w:space="0" w:color="auto"/>
            </w:tcBorders>
            <w:vAlign w:val="bottom"/>
          </w:tcPr>
          <w:p w14:paraId="35996F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6110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D0A8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7D49C4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27B82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748FE0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3647050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232</w:t>
            </w:r>
          </w:p>
        </w:tc>
      </w:tr>
      <w:tr w:rsidR="003341B5" w:rsidRPr="00AB4362" w14:paraId="5B3B9828" w14:textId="77777777" w:rsidTr="00652A78">
        <w:trPr>
          <w:trHeight w:val="144"/>
        </w:trPr>
        <w:tc>
          <w:tcPr>
            <w:tcW w:w="1820" w:type="dxa"/>
            <w:tcBorders>
              <w:top w:val="nil"/>
              <w:left w:val="nil"/>
              <w:bottom w:val="nil"/>
              <w:right w:val="single" w:sz="4" w:space="0" w:color="auto"/>
            </w:tcBorders>
            <w:vAlign w:val="bottom"/>
          </w:tcPr>
          <w:p w14:paraId="1DFD91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181</w:t>
            </w:r>
          </w:p>
        </w:tc>
        <w:tc>
          <w:tcPr>
            <w:tcW w:w="1019" w:type="dxa"/>
            <w:tcBorders>
              <w:top w:val="nil"/>
              <w:left w:val="single" w:sz="4" w:space="0" w:color="auto"/>
              <w:bottom w:val="nil"/>
              <w:right w:val="single" w:sz="4" w:space="0" w:color="auto"/>
            </w:tcBorders>
            <w:vAlign w:val="bottom"/>
          </w:tcPr>
          <w:p w14:paraId="23CC63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1A20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5C964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6FCFC6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6CC00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0EE1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52ECA3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217</w:t>
            </w:r>
          </w:p>
        </w:tc>
      </w:tr>
      <w:tr w:rsidR="003341B5" w:rsidRPr="00AB4362" w14:paraId="5FE375AF" w14:textId="77777777" w:rsidTr="00652A78">
        <w:trPr>
          <w:trHeight w:val="144"/>
        </w:trPr>
        <w:tc>
          <w:tcPr>
            <w:tcW w:w="1820" w:type="dxa"/>
            <w:tcBorders>
              <w:top w:val="nil"/>
              <w:left w:val="nil"/>
              <w:bottom w:val="nil"/>
              <w:right w:val="single" w:sz="4" w:space="0" w:color="auto"/>
            </w:tcBorders>
            <w:vAlign w:val="bottom"/>
          </w:tcPr>
          <w:p w14:paraId="18492E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182</w:t>
            </w:r>
          </w:p>
        </w:tc>
        <w:tc>
          <w:tcPr>
            <w:tcW w:w="1019" w:type="dxa"/>
            <w:tcBorders>
              <w:top w:val="nil"/>
              <w:left w:val="single" w:sz="4" w:space="0" w:color="auto"/>
              <w:bottom w:val="nil"/>
              <w:right w:val="single" w:sz="4" w:space="0" w:color="auto"/>
            </w:tcBorders>
            <w:vAlign w:val="bottom"/>
          </w:tcPr>
          <w:p w14:paraId="4A9AA9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624DD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5198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D4823C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9282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B010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B776E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1D067F92" w14:textId="77777777" w:rsidTr="00652A78">
        <w:trPr>
          <w:trHeight w:val="144"/>
        </w:trPr>
        <w:tc>
          <w:tcPr>
            <w:tcW w:w="1820" w:type="dxa"/>
            <w:tcBorders>
              <w:top w:val="nil"/>
              <w:left w:val="nil"/>
              <w:bottom w:val="nil"/>
              <w:right w:val="single" w:sz="4" w:space="0" w:color="auto"/>
            </w:tcBorders>
            <w:vAlign w:val="bottom"/>
          </w:tcPr>
          <w:p w14:paraId="34269D1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183</w:t>
            </w:r>
          </w:p>
        </w:tc>
        <w:tc>
          <w:tcPr>
            <w:tcW w:w="1019" w:type="dxa"/>
            <w:tcBorders>
              <w:top w:val="nil"/>
              <w:left w:val="single" w:sz="4" w:space="0" w:color="auto"/>
              <w:bottom w:val="nil"/>
              <w:right w:val="single" w:sz="4" w:space="0" w:color="auto"/>
            </w:tcBorders>
            <w:vAlign w:val="bottom"/>
          </w:tcPr>
          <w:p w14:paraId="4865E92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8AF516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D349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ABB6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7384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A6B8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B072AE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09B7DF7D" w14:textId="77777777" w:rsidTr="00652A78">
        <w:trPr>
          <w:trHeight w:val="144"/>
        </w:trPr>
        <w:tc>
          <w:tcPr>
            <w:tcW w:w="1820" w:type="dxa"/>
            <w:tcBorders>
              <w:top w:val="nil"/>
              <w:left w:val="nil"/>
              <w:bottom w:val="nil"/>
              <w:right w:val="single" w:sz="4" w:space="0" w:color="auto"/>
            </w:tcBorders>
            <w:vAlign w:val="bottom"/>
          </w:tcPr>
          <w:p w14:paraId="1D58C3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184</w:t>
            </w:r>
          </w:p>
        </w:tc>
        <w:tc>
          <w:tcPr>
            <w:tcW w:w="1019" w:type="dxa"/>
            <w:tcBorders>
              <w:top w:val="nil"/>
              <w:left w:val="single" w:sz="4" w:space="0" w:color="auto"/>
              <w:bottom w:val="nil"/>
              <w:right w:val="single" w:sz="4" w:space="0" w:color="auto"/>
            </w:tcBorders>
            <w:vAlign w:val="bottom"/>
          </w:tcPr>
          <w:p w14:paraId="71599F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64A83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AB02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815E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1763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628D5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D411B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BFABDEF" w14:textId="77777777" w:rsidTr="00652A78">
        <w:trPr>
          <w:trHeight w:val="144"/>
        </w:trPr>
        <w:tc>
          <w:tcPr>
            <w:tcW w:w="1820" w:type="dxa"/>
            <w:tcBorders>
              <w:top w:val="nil"/>
              <w:left w:val="nil"/>
              <w:bottom w:val="nil"/>
              <w:right w:val="single" w:sz="4" w:space="0" w:color="auto"/>
            </w:tcBorders>
            <w:vAlign w:val="bottom"/>
          </w:tcPr>
          <w:p w14:paraId="6E0581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185</w:t>
            </w:r>
          </w:p>
        </w:tc>
        <w:tc>
          <w:tcPr>
            <w:tcW w:w="1019" w:type="dxa"/>
            <w:tcBorders>
              <w:top w:val="nil"/>
              <w:left w:val="single" w:sz="4" w:space="0" w:color="auto"/>
              <w:bottom w:val="nil"/>
              <w:right w:val="single" w:sz="4" w:space="0" w:color="auto"/>
            </w:tcBorders>
            <w:vAlign w:val="bottom"/>
          </w:tcPr>
          <w:p w14:paraId="644A87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A4F6C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F497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6949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35FA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DB17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C29D5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0D54EEAE" w14:textId="77777777" w:rsidTr="00652A78">
        <w:trPr>
          <w:trHeight w:val="144"/>
        </w:trPr>
        <w:tc>
          <w:tcPr>
            <w:tcW w:w="1820" w:type="dxa"/>
            <w:tcBorders>
              <w:top w:val="nil"/>
              <w:left w:val="nil"/>
              <w:bottom w:val="nil"/>
              <w:right w:val="single" w:sz="4" w:space="0" w:color="auto"/>
            </w:tcBorders>
            <w:vAlign w:val="bottom"/>
          </w:tcPr>
          <w:p w14:paraId="6D554BB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186</w:t>
            </w:r>
          </w:p>
        </w:tc>
        <w:tc>
          <w:tcPr>
            <w:tcW w:w="1019" w:type="dxa"/>
            <w:tcBorders>
              <w:top w:val="nil"/>
              <w:left w:val="single" w:sz="4" w:space="0" w:color="auto"/>
              <w:bottom w:val="nil"/>
              <w:right w:val="single" w:sz="4" w:space="0" w:color="auto"/>
            </w:tcBorders>
            <w:vAlign w:val="bottom"/>
          </w:tcPr>
          <w:p w14:paraId="7C46C0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145E6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B9788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50B5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45F73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92913A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7E4BDD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1685F443" w14:textId="77777777" w:rsidTr="00652A78">
        <w:trPr>
          <w:trHeight w:val="144"/>
        </w:trPr>
        <w:tc>
          <w:tcPr>
            <w:tcW w:w="1820" w:type="dxa"/>
            <w:tcBorders>
              <w:top w:val="nil"/>
              <w:left w:val="nil"/>
              <w:bottom w:val="nil"/>
              <w:right w:val="single" w:sz="4" w:space="0" w:color="auto"/>
            </w:tcBorders>
            <w:vAlign w:val="bottom"/>
          </w:tcPr>
          <w:p w14:paraId="0E55347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187</w:t>
            </w:r>
          </w:p>
        </w:tc>
        <w:tc>
          <w:tcPr>
            <w:tcW w:w="1019" w:type="dxa"/>
            <w:tcBorders>
              <w:top w:val="nil"/>
              <w:left w:val="single" w:sz="4" w:space="0" w:color="auto"/>
              <w:bottom w:val="nil"/>
              <w:right w:val="single" w:sz="4" w:space="0" w:color="auto"/>
            </w:tcBorders>
            <w:vAlign w:val="bottom"/>
          </w:tcPr>
          <w:p w14:paraId="75C9CBD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9DA31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8674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3BFF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CC0E1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46B4A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28D01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6D47EB95" w14:textId="77777777" w:rsidTr="00652A78">
        <w:trPr>
          <w:trHeight w:val="144"/>
        </w:trPr>
        <w:tc>
          <w:tcPr>
            <w:tcW w:w="1820" w:type="dxa"/>
            <w:tcBorders>
              <w:top w:val="nil"/>
              <w:left w:val="nil"/>
              <w:bottom w:val="nil"/>
              <w:right w:val="single" w:sz="4" w:space="0" w:color="auto"/>
            </w:tcBorders>
            <w:vAlign w:val="bottom"/>
          </w:tcPr>
          <w:p w14:paraId="2BF85A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188</w:t>
            </w:r>
          </w:p>
        </w:tc>
        <w:tc>
          <w:tcPr>
            <w:tcW w:w="1019" w:type="dxa"/>
            <w:tcBorders>
              <w:top w:val="nil"/>
              <w:left w:val="single" w:sz="4" w:space="0" w:color="auto"/>
              <w:bottom w:val="nil"/>
              <w:right w:val="single" w:sz="4" w:space="0" w:color="auto"/>
            </w:tcBorders>
            <w:vAlign w:val="bottom"/>
          </w:tcPr>
          <w:p w14:paraId="71B3AD4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50B1D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7EB8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87AF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52CC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7E26B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7A057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2187ABF5" w14:textId="77777777" w:rsidTr="00652A78">
        <w:trPr>
          <w:trHeight w:val="144"/>
        </w:trPr>
        <w:tc>
          <w:tcPr>
            <w:tcW w:w="1820" w:type="dxa"/>
            <w:tcBorders>
              <w:top w:val="nil"/>
              <w:left w:val="nil"/>
              <w:bottom w:val="nil"/>
              <w:right w:val="single" w:sz="4" w:space="0" w:color="auto"/>
            </w:tcBorders>
            <w:vAlign w:val="bottom"/>
          </w:tcPr>
          <w:p w14:paraId="7B25A9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189</w:t>
            </w:r>
          </w:p>
        </w:tc>
        <w:tc>
          <w:tcPr>
            <w:tcW w:w="1019" w:type="dxa"/>
            <w:tcBorders>
              <w:top w:val="nil"/>
              <w:left w:val="single" w:sz="4" w:space="0" w:color="auto"/>
              <w:bottom w:val="nil"/>
              <w:right w:val="single" w:sz="4" w:space="0" w:color="auto"/>
            </w:tcBorders>
            <w:vAlign w:val="bottom"/>
          </w:tcPr>
          <w:p w14:paraId="6EDC66F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8668E3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6A72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C7C8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67F2B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D671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DC6751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52B57CB" w14:textId="77777777" w:rsidTr="00652A78">
        <w:trPr>
          <w:trHeight w:val="144"/>
        </w:trPr>
        <w:tc>
          <w:tcPr>
            <w:tcW w:w="1820" w:type="dxa"/>
            <w:tcBorders>
              <w:top w:val="nil"/>
              <w:left w:val="nil"/>
              <w:bottom w:val="nil"/>
              <w:right w:val="single" w:sz="4" w:space="0" w:color="auto"/>
            </w:tcBorders>
            <w:vAlign w:val="bottom"/>
          </w:tcPr>
          <w:p w14:paraId="6CDCA8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190</w:t>
            </w:r>
          </w:p>
        </w:tc>
        <w:tc>
          <w:tcPr>
            <w:tcW w:w="1019" w:type="dxa"/>
            <w:tcBorders>
              <w:top w:val="nil"/>
              <w:left w:val="single" w:sz="4" w:space="0" w:color="auto"/>
              <w:bottom w:val="nil"/>
              <w:right w:val="single" w:sz="4" w:space="0" w:color="auto"/>
            </w:tcBorders>
            <w:vAlign w:val="bottom"/>
          </w:tcPr>
          <w:p w14:paraId="6833501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393B8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1BD6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F878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43DD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09E53A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4FB3B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78A55B78" w14:textId="77777777" w:rsidTr="00652A78">
        <w:trPr>
          <w:trHeight w:val="144"/>
        </w:trPr>
        <w:tc>
          <w:tcPr>
            <w:tcW w:w="1820" w:type="dxa"/>
            <w:tcBorders>
              <w:top w:val="nil"/>
              <w:left w:val="nil"/>
              <w:bottom w:val="nil"/>
              <w:right w:val="single" w:sz="4" w:space="0" w:color="auto"/>
            </w:tcBorders>
            <w:vAlign w:val="bottom"/>
          </w:tcPr>
          <w:p w14:paraId="7AD3EB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191</w:t>
            </w:r>
          </w:p>
        </w:tc>
        <w:tc>
          <w:tcPr>
            <w:tcW w:w="1019" w:type="dxa"/>
            <w:tcBorders>
              <w:top w:val="nil"/>
              <w:left w:val="single" w:sz="4" w:space="0" w:color="auto"/>
              <w:bottom w:val="nil"/>
              <w:right w:val="single" w:sz="4" w:space="0" w:color="auto"/>
            </w:tcBorders>
            <w:vAlign w:val="bottom"/>
          </w:tcPr>
          <w:p w14:paraId="2EFC796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6CA9AD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A41BC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CB69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9D3D8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4D84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6CE718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217</w:t>
            </w:r>
          </w:p>
        </w:tc>
      </w:tr>
      <w:tr w:rsidR="003341B5" w:rsidRPr="00AB4362" w14:paraId="3F38A45A" w14:textId="77777777" w:rsidTr="00652A78">
        <w:trPr>
          <w:trHeight w:val="144"/>
        </w:trPr>
        <w:tc>
          <w:tcPr>
            <w:tcW w:w="1820" w:type="dxa"/>
            <w:tcBorders>
              <w:top w:val="nil"/>
              <w:left w:val="nil"/>
              <w:bottom w:val="nil"/>
              <w:right w:val="single" w:sz="4" w:space="0" w:color="auto"/>
            </w:tcBorders>
            <w:vAlign w:val="bottom"/>
          </w:tcPr>
          <w:p w14:paraId="7AB2F5D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192</w:t>
            </w:r>
          </w:p>
        </w:tc>
        <w:tc>
          <w:tcPr>
            <w:tcW w:w="1019" w:type="dxa"/>
            <w:tcBorders>
              <w:top w:val="nil"/>
              <w:left w:val="single" w:sz="4" w:space="0" w:color="auto"/>
              <w:bottom w:val="nil"/>
              <w:right w:val="single" w:sz="4" w:space="0" w:color="auto"/>
            </w:tcBorders>
            <w:vAlign w:val="bottom"/>
          </w:tcPr>
          <w:p w14:paraId="3E8D2A1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93B1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1162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FF5E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C6BD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65C5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74AE4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70D5E388" w14:textId="77777777" w:rsidTr="00652A78">
        <w:trPr>
          <w:trHeight w:val="144"/>
        </w:trPr>
        <w:tc>
          <w:tcPr>
            <w:tcW w:w="1820" w:type="dxa"/>
            <w:tcBorders>
              <w:top w:val="nil"/>
              <w:left w:val="nil"/>
              <w:bottom w:val="nil"/>
              <w:right w:val="single" w:sz="4" w:space="0" w:color="auto"/>
            </w:tcBorders>
            <w:vAlign w:val="bottom"/>
          </w:tcPr>
          <w:p w14:paraId="7B05F1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193</w:t>
            </w:r>
          </w:p>
        </w:tc>
        <w:tc>
          <w:tcPr>
            <w:tcW w:w="1019" w:type="dxa"/>
            <w:tcBorders>
              <w:top w:val="nil"/>
              <w:left w:val="single" w:sz="4" w:space="0" w:color="auto"/>
              <w:bottom w:val="nil"/>
              <w:right w:val="single" w:sz="4" w:space="0" w:color="auto"/>
            </w:tcBorders>
            <w:vAlign w:val="bottom"/>
          </w:tcPr>
          <w:p w14:paraId="2E146F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0F923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C57B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1C3D7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D6FD62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7765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D8420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79210DB3" w14:textId="77777777" w:rsidTr="00652A78">
        <w:trPr>
          <w:trHeight w:val="144"/>
        </w:trPr>
        <w:tc>
          <w:tcPr>
            <w:tcW w:w="1820" w:type="dxa"/>
            <w:tcBorders>
              <w:top w:val="nil"/>
              <w:left w:val="nil"/>
              <w:bottom w:val="nil"/>
              <w:right w:val="single" w:sz="4" w:space="0" w:color="auto"/>
            </w:tcBorders>
            <w:vAlign w:val="bottom"/>
          </w:tcPr>
          <w:p w14:paraId="5886BF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194</w:t>
            </w:r>
          </w:p>
        </w:tc>
        <w:tc>
          <w:tcPr>
            <w:tcW w:w="1019" w:type="dxa"/>
            <w:tcBorders>
              <w:top w:val="nil"/>
              <w:left w:val="single" w:sz="4" w:space="0" w:color="auto"/>
              <w:bottom w:val="nil"/>
              <w:right w:val="single" w:sz="4" w:space="0" w:color="auto"/>
            </w:tcBorders>
            <w:vAlign w:val="bottom"/>
          </w:tcPr>
          <w:p w14:paraId="4473758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71CD8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E5D6E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072649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89B45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D781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69DA7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6595481D" w14:textId="77777777" w:rsidTr="00652A78">
        <w:trPr>
          <w:trHeight w:val="144"/>
        </w:trPr>
        <w:tc>
          <w:tcPr>
            <w:tcW w:w="1820" w:type="dxa"/>
            <w:tcBorders>
              <w:top w:val="nil"/>
              <w:left w:val="nil"/>
              <w:bottom w:val="nil"/>
              <w:right w:val="single" w:sz="4" w:space="0" w:color="auto"/>
            </w:tcBorders>
            <w:vAlign w:val="bottom"/>
          </w:tcPr>
          <w:p w14:paraId="04178A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195</w:t>
            </w:r>
          </w:p>
        </w:tc>
        <w:tc>
          <w:tcPr>
            <w:tcW w:w="1019" w:type="dxa"/>
            <w:tcBorders>
              <w:top w:val="nil"/>
              <w:left w:val="single" w:sz="4" w:space="0" w:color="auto"/>
              <w:bottom w:val="nil"/>
              <w:right w:val="single" w:sz="4" w:space="0" w:color="auto"/>
            </w:tcBorders>
            <w:vAlign w:val="bottom"/>
          </w:tcPr>
          <w:p w14:paraId="161B08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62D812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BFB4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8E49B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AFA1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D7E8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A02B9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715E6B56" w14:textId="77777777" w:rsidTr="00652A78">
        <w:trPr>
          <w:trHeight w:val="144"/>
        </w:trPr>
        <w:tc>
          <w:tcPr>
            <w:tcW w:w="1820" w:type="dxa"/>
            <w:tcBorders>
              <w:top w:val="nil"/>
              <w:left w:val="nil"/>
              <w:bottom w:val="nil"/>
              <w:right w:val="single" w:sz="4" w:space="0" w:color="auto"/>
            </w:tcBorders>
            <w:vAlign w:val="bottom"/>
          </w:tcPr>
          <w:p w14:paraId="2AFC5DF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196</w:t>
            </w:r>
          </w:p>
        </w:tc>
        <w:tc>
          <w:tcPr>
            <w:tcW w:w="1019" w:type="dxa"/>
            <w:tcBorders>
              <w:top w:val="nil"/>
              <w:left w:val="single" w:sz="4" w:space="0" w:color="auto"/>
              <w:bottom w:val="nil"/>
              <w:right w:val="single" w:sz="4" w:space="0" w:color="auto"/>
            </w:tcBorders>
            <w:vAlign w:val="bottom"/>
          </w:tcPr>
          <w:p w14:paraId="2EADE0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843D0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2509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DF18C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C6AB7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ACC2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1C0ED5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2C29929" w14:textId="77777777" w:rsidTr="00652A78">
        <w:trPr>
          <w:trHeight w:val="144"/>
        </w:trPr>
        <w:tc>
          <w:tcPr>
            <w:tcW w:w="1820" w:type="dxa"/>
            <w:tcBorders>
              <w:top w:val="nil"/>
              <w:left w:val="nil"/>
              <w:bottom w:val="nil"/>
              <w:right w:val="single" w:sz="4" w:space="0" w:color="auto"/>
            </w:tcBorders>
            <w:vAlign w:val="bottom"/>
          </w:tcPr>
          <w:p w14:paraId="4E48B3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197</w:t>
            </w:r>
          </w:p>
        </w:tc>
        <w:tc>
          <w:tcPr>
            <w:tcW w:w="1019" w:type="dxa"/>
            <w:tcBorders>
              <w:top w:val="nil"/>
              <w:left w:val="single" w:sz="4" w:space="0" w:color="auto"/>
              <w:bottom w:val="nil"/>
              <w:right w:val="single" w:sz="4" w:space="0" w:color="auto"/>
            </w:tcBorders>
            <w:vAlign w:val="bottom"/>
          </w:tcPr>
          <w:p w14:paraId="56221AB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567A5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4B33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09D08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92C29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3FB6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B4F0D6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602B7372" w14:textId="77777777" w:rsidTr="00652A78">
        <w:trPr>
          <w:trHeight w:val="144"/>
        </w:trPr>
        <w:tc>
          <w:tcPr>
            <w:tcW w:w="1820" w:type="dxa"/>
            <w:tcBorders>
              <w:top w:val="nil"/>
              <w:left w:val="nil"/>
              <w:bottom w:val="nil"/>
              <w:right w:val="single" w:sz="4" w:space="0" w:color="auto"/>
            </w:tcBorders>
            <w:vAlign w:val="bottom"/>
          </w:tcPr>
          <w:p w14:paraId="0E7AAB4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198</w:t>
            </w:r>
          </w:p>
        </w:tc>
        <w:tc>
          <w:tcPr>
            <w:tcW w:w="1019" w:type="dxa"/>
            <w:tcBorders>
              <w:top w:val="nil"/>
              <w:left w:val="single" w:sz="4" w:space="0" w:color="auto"/>
              <w:bottom w:val="nil"/>
              <w:right w:val="single" w:sz="4" w:space="0" w:color="auto"/>
            </w:tcBorders>
            <w:vAlign w:val="bottom"/>
          </w:tcPr>
          <w:p w14:paraId="1308FC5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C639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8B5D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9FB90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C8ADAA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5F3F19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6A8735E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229</w:t>
            </w:r>
          </w:p>
        </w:tc>
      </w:tr>
      <w:tr w:rsidR="003341B5" w:rsidRPr="00AB4362" w14:paraId="3F1B37ED" w14:textId="77777777" w:rsidTr="00652A78">
        <w:trPr>
          <w:trHeight w:val="144"/>
        </w:trPr>
        <w:tc>
          <w:tcPr>
            <w:tcW w:w="1820" w:type="dxa"/>
            <w:tcBorders>
              <w:top w:val="nil"/>
              <w:left w:val="nil"/>
              <w:bottom w:val="nil"/>
              <w:right w:val="single" w:sz="4" w:space="0" w:color="auto"/>
            </w:tcBorders>
            <w:vAlign w:val="bottom"/>
          </w:tcPr>
          <w:p w14:paraId="7DF8D3C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199</w:t>
            </w:r>
          </w:p>
        </w:tc>
        <w:tc>
          <w:tcPr>
            <w:tcW w:w="1019" w:type="dxa"/>
            <w:tcBorders>
              <w:top w:val="nil"/>
              <w:left w:val="single" w:sz="4" w:space="0" w:color="auto"/>
              <w:bottom w:val="nil"/>
              <w:right w:val="single" w:sz="4" w:space="0" w:color="auto"/>
            </w:tcBorders>
            <w:vAlign w:val="bottom"/>
          </w:tcPr>
          <w:p w14:paraId="4DE13A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4879BD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17202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E0B82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05646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E9415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6D7BBD5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089A18E9" w14:textId="77777777" w:rsidTr="00652A78">
        <w:trPr>
          <w:trHeight w:val="144"/>
        </w:trPr>
        <w:tc>
          <w:tcPr>
            <w:tcW w:w="1820" w:type="dxa"/>
            <w:tcBorders>
              <w:top w:val="nil"/>
              <w:left w:val="nil"/>
              <w:bottom w:val="nil"/>
              <w:right w:val="single" w:sz="4" w:space="0" w:color="auto"/>
            </w:tcBorders>
            <w:vAlign w:val="bottom"/>
          </w:tcPr>
          <w:p w14:paraId="123D550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200</w:t>
            </w:r>
          </w:p>
        </w:tc>
        <w:tc>
          <w:tcPr>
            <w:tcW w:w="1019" w:type="dxa"/>
            <w:tcBorders>
              <w:top w:val="nil"/>
              <w:left w:val="single" w:sz="4" w:space="0" w:color="auto"/>
              <w:bottom w:val="nil"/>
              <w:right w:val="single" w:sz="4" w:space="0" w:color="auto"/>
            </w:tcBorders>
            <w:vAlign w:val="bottom"/>
          </w:tcPr>
          <w:p w14:paraId="55F447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6B0F0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2B2DB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86BB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D1F4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8CBB3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1F6153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0B958FC0" w14:textId="77777777" w:rsidTr="00652A78">
        <w:trPr>
          <w:trHeight w:val="144"/>
        </w:trPr>
        <w:tc>
          <w:tcPr>
            <w:tcW w:w="1820" w:type="dxa"/>
            <w:tcBorders>
              <w:top w:val="nil"/>
              <w:left w:val="nil"/>
              <w:bottom w:val="nil"/>
              <w:right w:val="single" w:sz="4" w:space="0" w:color="auto"/>
            </w:tcBorders>
            <w:vAlign w:val="bottom"/>
          </w:tcPr>
          <w:p w14:paraId="1ABA62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201</w:t>
            </w:r>
          </w:p>
        </w:tc>
        <w:tc>
          <w:tcPr>
            <w:tcW w:w="1019" w:type="dxa"/>
            <w:tcBorders>
              <w:top w:val="nil"/>
              <w:left w:val="single" w:sz="4" w:space="0" w:color="auto"/>
              <w:bottom w:val="nil"/>
              <w:right w:val="single" w:sz="4" w:space="0" w:color="auto"/>
            </w:tcBorders>
            <w:vAlign w:val="bottom"/>
          </w:tcPr>
          <w:p w14:paraId="7B5E1FB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4F3E4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8983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87EF6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F7BA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B10AC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EF86DB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6918CEE7" w14:textId="77777777" w:rsidTr="00652A78">
        <w:trPr>
          <w:trHeight w:val="144"/>
        </w:trPr>
        <w:tc>
          <w:tcPr>
            <w:tcW w:w="1820" w:type="dxa"/>
            <w:tcBorders>
              <w:top w:val="nil"/>
              <w:left w:val="nil"/>
              <w:bottom w:val="nil"/>
              <w:right w:val="single" w:sz="4" w:space="0" w:color="auto"/>
            </w:tcBorders>
            <w:vAlign w:val="bottom"/>
          </w:tcPr>
          <w:p w14:paraId="03B867C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202</w:t>
            </w:r>
          </w:p>
        </w:tc>
        <w:tc>
          <w:tcPr>
            <w:tcW w:w="1019" w:type="dxa"/>
            <w:tcBorders>
              <w:top w:val="nil"/>
              <w:left w:val="single" w:sz="4" w:space="0" w:color="auto"/>
              <w:bottom w:val="nil"/>
              <w:right w:val="single" w:sz="4" w:space="0" w:color="auto"/>
            </w:tcBorders>
            <w:vAlign w:val="bottom"/>
          </w:tcPr>
          <w:p w14:paraId="547326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093F0D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8C2CC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9E5D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6D53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1E70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BDA19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35D488F3" w14:textId="77777777" w:rsidTr="00652A78">
        <w:trPr>
          <w:trHeight w:val="144"/>
        </w:trPr>
        <w:tc>
          <w:tcPr>
            <w:tcW w:w="1820" w:type="dxa"/>
            <w:tcBorders>
              <w:top w:val="nil"/>
              <w:left w:val="nil"/>
              <w:bottom w:val="nil"/>
              <w:right w:val="single" w:sz="4" w:space="0" w:color="auto"/>
            </w:tcBorders>
            <w:vAlign w:val="bottom"/>
          </w:tcPr>
          <w:p w14:paraId="77C65C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203</w:t>
            </w:r>
          </w:p>
        </w:tc>
        <w:tc>
          <w:tcPr>
            <w:tcW w:w="1019" w:type="dxa"/>
            <w:tcBorders>
              <w:top w:val="nil"/>
              <w:left w:val="single" w:sz="4" w:space="0" w:color="auto"/>
              <w:bottom w:val="nil"/>
              <w:right w:val="single" w:sz="4" w:space="0" w:color="auto"/>
            </w:tcBorders>
            <w:vAlign w:val="bottom"/>
          </w:tcPr>
          <w:p w14:paraId="0FE3A32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F6F84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A029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525B2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7F42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13F6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9E874C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EB5DF86" w14:textId="77777777" w:rsidTr="00652A78">
        <w:trPr>
          <w:trHeight w:val="144"/>
        </w:trPr>
        <w:tc>
          <w:tcPr>
            <w:tcW w:w="1820" w:type="dxa"/>
            <w:tcBorders>
              <w:top w:val="nil"/>
              <w:left w:val="nil"/>
              <w:bottom w:val="nil"/>
              <w:right w:val="single" w:sz="4" w:space="0" w:color="auto"/>
            </w:tcBorders>
            <w:vAlign w:val="bottom"/>
          </w:tcPr>
          <w:p w14:paraId="3596B4E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204</w:t>
            </w:r>
          </w:p>
        </w:tc>
        <w:tc>
          <w:tcPr>
            <w:tcW w:w="1019" w:type="dxa"/>
            <w:tcBorders>
              <w:top w:val="nil"/>
              <w:left w:val="single" w:sz="4" w:space="0" w:color="auto"/>
              <w:bottom w:val="nil"/>
              <w:right w:val="single" w:sz="4" w:space="0" w:color="auto"/>
            </w:tcBorders>
            <w:vAlign w:val="bottom"/>
          </w:tcPr>
          <w:p w14:paraId="71A61D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C43B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30B00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DF131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ECBC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0CA9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6D5449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7FF3EC2A" w14:textId="77777777" w:rsidTr="00652A78">
        <w:trPr>
          <w:trHeight w:val="144"/>
        </w:trPr>
        <w:tc>
          <w:tcPr>
            <w:tcW w:w="1820" w:type="dxa"/>
            <w:tcBorders>
              <w:top w:val="nil"/>
              <w:left w:val="nil"/>
              <w:bottom w:val="nil"/>
              <w:right w:val="single" w:sz="4" w:space="0" w:color="auto"/>
            </w:tcBorders>
            <w:vAlign w:val="bottom"/>
          </w:tcPr>
          <w:p w14:paraId="524D033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205</w:t>
            </w:r>
          </w:p>
        </w:tc>
        <w:tc>
          <w:tcPr>
            <w:tcW w:w="1019" w:type="dxa"/>
            <w:tcBorders>
              <w:top w:val="nil"/>
              <w:left w:val="single" w:sz="4" w:space="0" w:color="auto"/>
              <w:bottom w:val="nil"/>
              <w:right w:val="single" w:sz="4" w:space="0" w:color="auto"/>
            </w:tcBorders>
            <w:vAlign w:val="bottom"/>
          </w:tcPr>
          <w:p w14:paraId="6F80AE8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B4DD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9D351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0A9A4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CE92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CBB5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311E11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58980B95" w14:textId="77777777" w:rsidTr="00652A78">
        <w:trPr>
          <w:trHeight w:val="144"/>
        </w:trPr>
        <w:tc>
          <w:tcPr>
            <w:tcW w:w="1820" w:type="dxa"/>
            <w:tcBorders>
              <w:top w:val="nil"/>
              <w:left w:val="nil"/>
              <w:bottom w:val="nil"/>
              <w:right w:val="single" w:sz="4" w:space="0" w:color="auto"/>
            </w:tcBorders>
            <w:vAlign w:val="bottom"/>
          </w:tcPr>
          <w:p w14:paraId="4BB800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206</w:t>
            </w:r>
          </w:p>
        </w:tc>
        <w:tc>
          <w:tcPr>
            <w:tcW w:w="1019" w:type="dxa"/>
            <w:tcBorders>
              <w:top w:val="nil"/>
              <w:left w:val="single" w:sz="4" w:space="0" w:color="auto"/>
              <w:bottom w:val="nil"/>
              <w:right w:val="single" w:sz="4" w:space="0" w:color="auto"/>
            </w:tcBorders>
            <w:vAlign w:val="bottom"/>
          </w:tcPr>
          <w:p w14:paraId="6D03373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F6975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E082C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06605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AAC5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5DBB0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2DDF8A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5C9744E7" w14:textId="77777777" w:rsidTr="00652A78">
        <w:trPr>
          <w:trHeight w:val="144"/>
        </w:trPr>
        <w:tc>
          <w:tcPr>
            <w:tcW w:w="1820" w:type="dxa"/>
            <w:tcBorders>
              <w:top w:val="nil"/>
              <w:left w:val="nil"/>
              <w:bottom w:val="nil"/>
              <w:right w:val="single" w:sz="4" w:space="0" w:color="auto"/>
            </w:tcBorders>
            <w:vAlign w:val="bottom"/>
          </w:tcPr>
          <w:p w14:paraId="5C013DD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207</w:t>
            </w:r>
          </w:p>
        </w:tc>
        <w:tc>
          <w:tcPr>
            <w:tcW w:w="1019" w:type="dxa"/>
            <w:tcBorders>
              <w:top w:val="nil"/>
              <w:left w:val="single" w:sz="4" w:space="0" w:color="auto"/>
              <w:bottom w:val="nil"/>
              <w:right w:val="single" w:sz="4" w:space="0" w:color="auto"/>
            </w:tcBorders>
            <w:vAlign w:val="bottom"/>
          </w:tcPr>
          <w:p w14:paraId="36ADBA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DF04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CF5A1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BF173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E9848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8ECF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FB061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0BE9614" w14:textId="77777777" w:rsidTr="00652A78">
        <w:trPr>
          <w:trHeight w:val="144"/>
        </w:trPr>
        <w:tc>
          <w:tcPr>
            <w:tcW w:w="1820" w:type="dxa"/>
            <w:tcBorders>
              <w:top w:val="nil"/>
              <w:left w:val="nil"/>
              <w:bottom w:val="nil"/>
              <w:right w:val="single" w:sz="4" w:space="0" w:color="auto"/>
            </w:tcBorders>
            <w:vAlign w:val="bottom"/>
          </w:tcPr>
          <w:p w14:paraId="323B40B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208</w:t>
            </w:r>
          </w:p>
        </w:tc>
        <w:tc>
          <w:tcPr>
            <w:tcW w:w="1019" w:type="dxa"/>
            <w:tcBorders>
              <w:top w:val="nil"/>
              <w:left w:val="single" w:sz="4" w:space="0" w:color="auto"/>
              <w:bottom w:val="nil"/>
              <w:right w:val="single" w:sz="4" w:space="0" w:color="auto"/>
            </w:tcBorders>
            <w:vAlign w:val="bottom"/>
          </w:tcPr>
          <w:p w14:paraId="262F5EF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259F3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E25F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69A56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FB346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1691B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5E1C13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F539060" w14:textId="77777777" w:rsidTr="00652A78">
        <w:trPr>
          <w:trHeight w:val="144"/>
        </w:trPr>
        <w:tc>
          <w:tcPr>
            <w:tcW w:w="1820" w:type="dxa"/>
            <w:tcBorders>
              <w:top w:val="nil"/>
              <w:left w:val="nil"/>
              <w:bottom w:val="nil"/>
              <w:right w:val="single" w:sz="4" w:space="0" w:color="auto"/>
            </w:tcBorders>
            <w:vAlign w:val="bottom"/>
          </w:tcPr>
          <w:p w14:paraId="6A90461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209</w:t>
            </w:r>
          </w:p>
        </w:tc>
        <w:tc>
          <w:tcPr>
            <w:tcW w:w="1019" w:type="dxa"/>
            <w:tcBorders>
              <w:top w:val="nil"/>
              <w:left w:val="single" w:sz="4" w:space="0" w:color="auto"/>
              <w:bottom w:val="nil"/>
              <w:right w:val="single" w:sz="4" w:space="0" w:color="auto"/>
            </w:tcBorders>
            <w:vAlign w:val="bottom"/>
          </w:tcPr>
          <w:p w14:paraId="3BDDF5D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D2CFAE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A1E9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784F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A1193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5216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44252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471660E" w14:textId="77777777" w:rsidTr="00652A78">
        <w:trPr>
          <w:trHeight w:val="144"/>
        </w:trPr>
        <w:tc>
          <w:tcPr>
            <w:tcW w:w="1820" w:type="dxa"/>
            <w:tcBorders>
              <w:top w:val="nil"/>
              <w:left w:val="nil"/>
              <w:bottom w:val="nil"/>
              <w:right w:val="single" w:sz="4" w:space="0" w:color="auto"/>
            </w:tcBorders>
            <w:vAlign w:val="bottom"/>
          </w:tcPr>
          <w:p w14:paraId="33D674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210</w:t>
            </w:r>
          </w:p>
        </w:tc>
        <w:tc>
          <w:tcPr>
            <w:tcW w:w="1019" w:type="dxa"/>
            <w:tcBorders>
              <w:top w:val="nil"/>
              <w:left w:val="single" w:sz="4" w:space="0" w:color="auto"/>
              <w:bottom w:val="nil"/>
              <w:right w:val="single" w:sz="4" w:space="0" w:color="auto"/>
            </w:tcBorders>
            <w:vAlign w:val="bottom"/>
          </w:tcPr>
          <w:p w14:paraId="454F034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3D9A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5652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AF49C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AD992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DA3D4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B6E604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B9BE59A" w14:textId="77777777" w:rsidTr="00652A78">
        <w:trPr>
          <w:trHeight w:val="144"/>
        </w:trPr>
        <w:tc>
          <w:tcPr>
            <w:tcW w:w="1820" w:type="dxa"/>
            <w:tcBorders>
              <w:top w:val="nil"/>
              <w:left w:val="nil"/>
              <w:bottom w:val="nil"/>
              <w:right w:val="single" w:sz="4" w:space="0" w:color="auto"/>
            </w:tcBorders>
            <w:vAlign w:val="bottom"/>
          </w:tcPr>
          <w:p w14:paraId="1D64F9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211</w:t>
            </w:r>
          </w:p>
        </w:tc>
        <w:tc>
          <w:tcPr>
            <w:tcW w:w="1019" w:type="dxa"/>
            <w:tcBorders>
              <w:top w:val="nil"/>
              <w:left w:val="single" w:sz="4" w:space="0" w:color="auto"/>
              <w:bottom w:val="nil"/>
              <w:right w:val="single" w:sz="4" w:space="0" w:color="auto"/>
            </w:tcBorders>
            <w:vAlign w:val="bottom"/>
          </w:tcPr>
          <w:p w14:paraId="45B663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093B5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35D32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F1ECC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16B99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DB6B8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3B96D1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759347F0" w14:textId="77777777" w:rsidTr="00652A78">
        <w:trPr>
          <w:trHeight w:val="144"/>
        </w:trPr>
        <w:tc>
          <w:tcPr>
            <w:tcW w:w="1820" w:type="dxa"/>
            <w:tcBorders>
              <w:top w:val="nil"/>
              <w:left w:val="nil"/>
              <w:bottom w:val="nil"/>
              <w:right w:val="single" w:sz="4" w:space="0" w:color="auto"/>
            </w:tcBorders>
            <w:vAlign w:val="bottom"/>
          </w:tcPr>
          <w:p w14:paraId="66C4064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212</w:t>
            </w:r>
          </w:p>
        </w:tc>
        <w:tc>
          <w:tcPr>
            <w:tcW w:w="1019" w:type="dxa"/>
            <w:tcBorders>
              <w:top w:val="nil"/>
              <w:left w:val="single" w:sz="4" w:space="0" w:color="auto"/>
              <w:bottom w:val="nil"/>
              <w:right w:val="single" w:sz="4" w:space="0" w:color="auto"/>
            </w:tcBorders>
            <w:vAlign w:val="bottom"/>
          </w:tcPr>
          <w:p w14:paraId="0931E0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90DB7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3F6B3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01362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869AA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E8E7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200D90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94785ED" w14:textId="77777777" w:rsidTr="00652A78">
        <w:trPr>
          <w:trHeight w:val="144"/>
        </w:trPr>
        <w:tc>
          <w:tcPr>
            <w:tcW w:w="1820" w:type="dxa"/>
            <w:tcBorders>
              <w:top w:val="nil"/>
              <w:left w:val="nil"/>
              <w:bottom w:val="nil"/>
              <w:right w:val="single" w:sz="4" w:space="0" w:color="auto"/>
            </w:tcBorders>
            <w:vAlign w:val="bottom"/>
          </w:tcPr>
          <w:p w14:paraId="2E3BC4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213</w:t>
            </w:r>
          </w:p>
        </w:tc>
        <w:tc>
          <w:tcPr>
            <w:tcW w:w="1019" w:type="dxa"/>
            <w:tcBorders>
              <w:top w:val="nil"/>
              <w:left w:val="single" w:sz="4" w:space="0" w:color="auto"/>
              <w:bottom w:val="nil"/>
              <w:right w:val="single" w:sz="4" w:space="0" w:color="auto"/>
            </w:tcBorders>
            <w:vAlign w:val="bottom"/>
          </w:tcPr>
          <w:p w14:paraId="45E1A40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C5E64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3F99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E3CBE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1343F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2391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990F65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144</w:t>
            </w:r>
          </w:p>
        </w:tc>
      </w:tr>
      <w:tr w:rsidR="003341B5" w:rsidRPr="00AB4362" w14:paraId="4FDB097A" w14:textId="77777777" w:rsidTr="00652A78">
        <w:trPr>
          <w:trHeight w:val="144"/>
        </w:trPr>
        <w:tc>
          <w:tcPr>
            <w:tcW w:w="1820" w:type="dxa"/>
            <w:tcBorders>
              <w:top w:val="nil"/>
              <w:left w:val="nil"/>
              <w:bottom w:val="nil"/>
              <w:right w:val="single" w:sz="4" w:space="0" w:color="auto"/>
            </w:tcBorders>
            <w:vAlign w:val="bottom"/>
          </w:tcPr>
          <w:p w14:paraId="77E9CDE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214</w:t>
            </w:r>
          </w:p>
        </w:tc>
        <w:tc>
          <w:tcPr>
            <w:tcW w:w="1019" w:type="dxa"/>
            <w:tcBorders>
              <w:top w:val="nil"/>
              <w:left w:val="single" w:sz="4" w:space="0" w:color="auto"/>
              <w:bottom w:val="nil"/>
              <w:right w:val="single" w:sz="4" w:space="0" w:color="auto"/>
            </w:tcBorders>
            <w:vAlign w:val="bottom"/>
          </w:tcPr>
          <w:p w14:paraId="5F8C29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F1EEC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5969E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408DE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9169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93033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7EF3B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35B045FF" w14:textId="77777777" w:rsidTr="00652A78">
        <w:trPr>
          <w:trHeight w:val="144"/>
        </w:trPr>
        <w:tc>
          <w:tcPr>
            <w:tcW w:w="1820" w:type="dxa"/>
            <w:tcBorders>
              <w:top w:val="nil"/>
              <w:left w:val="nil"/>
              <w:bottom w:val="nil"/>
              <w:right w:val="single" w:sz="4" w:space="0" w:color="auto"/>
            </w:tcBorders>
            <w:vAlign w:val="bottom"/>
          </w:tcPr>
          <w:p w14:paraId="21077C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215</w:t>
            </w:r>
          </w:p>
        </w:tc>
        <w:tc>
          <w:tcPr>
            <w:tcW w:w="1019" w:type="dxa"/>
            <w:tcBorders>
              <w:top w:val="nil"/>
              <w:left w:val="single" w:sz="4" w:space="0" w:color="auto"/>
              <w:bottom w:val="nil"/>
              <w:right w:val="single" w:sz="4" w:space="0" w:color="auto"/>
            </w:tcBorders>
            <w:vAlign w:val="bottom"/>
          </w:tcPr>
          <w:p w14:paraId="373ADC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3BE01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11F0C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4F1B9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E2887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9AD6F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83574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20CDE813" w14:textId="77777777" w:rsidTr="00652A78">
        <w:trPr>
          <w:trHeight w:val="144"/>
        </w:trPr>
        <w:tc>
          <w:tcPr>
            <w:tcW w:w="1820" w:type="dxa"/>
            <w:tcBorders>
              <w:top w:val="nil"/>
              <w:left w:val="nil"/>
              <w:bottom w:val="nil"/>
              <w:right w:val="single" w:sz="4" w:space="0" w:color="auto"/>
            </w:tcBorders>
            <w:vAlign w:val="bottom"/>
          </w:tcPr>
          <w:p w14:paraId="467A16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216</w:t>
            </w:r>
          </w:p>
        </w:tc>
        <w:tc>
          <w:tcPr>
            <w:tcW w:w="1019" w:type="dxa"/>
            <w:tcBorders>
              <w:top w:val="nil"/>
              <w:left w:val="single" w:sz="4" w:space="0" w:color="auto"/>
              <w:bottom w:val="nil"/>
              <w:right w:val="single" w:sz="4" w:space="0" w:color="auto"/>
            </w:tcBorders>
            <w:vAlign w:val="bottom"/>
          </w:tcPr>
          <w:p w14:paraId="54B9AA2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C0AF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26D4F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C536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CFDC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56564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43999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C2F4F62" w14:textId="77777777" w:rsidTr="00652A78">
        <w:trPr>
          <w:trHeight w:val="144"/>
        </w:trPr>
        <w:tc>
          <w:tcPr>
            <w:tcW w:w="1820" w:type="dxa"/>
            <w:tcBorders>
              <w:top w:val="nil"/>
              <w:left w:val="nil"/>
              <w:bottom w:val="nil"/>
              <w:right w:val="single" w:sz="4" w:space="0" w:color="auto"/>
            </w:tcBorders>
            <w:vAlign w:val="bottom"/>
          </w:tcPr>
          <w:p w14:paraId="164CE6E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217</w:t>
            </w:r>
          </w:p>
        </w:tc>
        <w:tc>
          <w:tcPr>
            <w:tcW w:w="1019" w:type="dxa"/>
            <w:tcBorders>
              <w:top w:val="nil"/>
              <w:left w:val="single" w:sz="4" w:space="0" w:color="auto"/>
              <w:bottom w:val="nil"/>
              <w:right w:val="single" w:sz="4" w:space="0" w:color="auto"/>
            </w:tcBorders>
            <w:vAlign w:val="bottom"/>
          </w:tcPr>
          <w:p w14:paraId="1F425E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4215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2D8B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50850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0C5CB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4CFBF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96A403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1730E8F9" w14:textId="77777777" w:rsidTr="00652A78">
        <w:trPr>
          <w:trHeight w:val="144"/>
        </w:trPr>
        <w:tc>
          <w:tcPr>
            <w:tcW w:w="1820" w:type="dxa"/>
            <w:tcBorders>
              <w:top w:val="nil"/>
              <w:left w:val="nil"/>
              <w:bottom w:val="nil"/>
              <w:right w:val="single" w:sz="4" w:space="0" w:color="auto"/>
            </w:tcBorders>
            <w:vAlign w:val="bottom"/>
          </w:tcPr>
          <w:p w14:paraId="4E0539A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218</w:t>
            </w:r>
          </w:p>
        </w:tc>
        <w:tc>
          <w:tcPr>
            <w:tcW w:w="1019" w:type="dxa"/>
            <w:tcBorders>
              <w:top w:val="nil"/>
              <w:left w:val="single" w:sz="4" w:space="0" w:color="auto"/>
              <w:bottom w:val="nil"/>
              <w:right w:val="single" w:sz="4" w:space="0" w:color="auto"/>
            </w:tcBorders>
            <w:vAlign w:val="bottom"/>
          </w:tcPr>
          <w:p w14:paraId="3982318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2B220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9B1A4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574CFD4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9E3A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26F99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5641038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48F13C18" w14:textId="77777777" w:rsidTr="00652A78">
        <w:trPr>
          <w:trHeight w:val="144"/>
        </w:trPr>
        <w:tc>
          <w:tcPr>
            <w:tcW w:w="1820" w:type="dxa"/>
            <w:tcBorders>
              <w:top w:val="nil"/>
              <w:left w:val="nil"/>
              <w:bottom w:val="nil"/>
              <w:right w:val="single" w:sz="4" w:space="0" w:color="auto"/>
            </w:tcBorders>
            <w:vAlign w:val="bottom"/>
          </w:tcPr>
          <w:p w14:paraId="4A66624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219</w:t>
            </w:r>
          </w:p>
        </w:tc>
        <w:tc>
          <w:tcPr>
            <w:tcW w:w="1019" w:type="dxa"/>
            <w:tcBorders>
              <w:top w:val="nil"/>
              <w:left w:val="single" w:sz="4" w:space="0" w:color="auto"/>
              <w:bottom w:val="nil"/>
              <w:right w:val="single" w:sz="4" w:space="0" w:color="auto"/>
            </w:tcBorders>
            <w:vAlign w:val="bottom"/>
          </w:tcPr>
          <w:p w14:paraId="54D47AF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67DE1F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651CB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B0029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055672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762246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2B1B14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232</w:t>
            </w:r>
          </w:p>
        </w:tc>
      </w:tr>
      <w:tr w:rsidR="003341B5" w:rsidRPr="00AB4362" w14:paraId="0902F0F4" w14:textId="77777777" w:rsidTr="00652A78">
        <w:trPr>
          <w:trHeight w:val="144"/>
        </w:trPr>
        <w:tc>
          <w:tcPr>
            <w:tcW w:w="1820" w:type="dxa"/>
            <w:tcBorders>
              <w:top w:val="nil"/>
              <w:left w:val="nil"/>
              <w:bottom w:val="nil"/>
              <w:right w:val="single" w:sz="4" w:space="0" w:color="auto"/>
            </w:tcBorders>
            <w:vAlign w:val="bottom"/>
          </w:tcPr>
          <w:p w14:paraId="699B45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220</w:t>
            </w:r>
          </w:p>
        </w:tc>
        <w:tc>
          <w:tcPr>
            <w:tcW w:w="1019" w:type="dxa"/>
            <w:tcBorders>
              <w:top w:val="nil"/>
              <w:left w:val="single" w:sz="4" w:space="0" w:color="auto"/>
              <w:bottom w:val="nil"/>
              <w:right w:val="single" w:sz="4" w:space="0" w:color="auto"/>
            </w:tcBorders>
            <w:vAlign w:val="bottom"/>
          </w:tcPr>
          <w:p w14:paraId="04CFB93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000F3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903FD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EEADD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90FA6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AE363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405B48C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70A957D5" w14:textId="77777777" w:rsidTr="00652A78">
        <w:trPr>
          <w:trHeight w:val="144"/>
        </w:trPr>
        <w:tc>
          <w:tcPr>
            <w:tcW w:w="1820" w:type="dxa"/>
            <w:tcBorders>
              <w:top w:val="nil"/>
              <w:left w:val="nil"/>
              <w:bottom w:val="nil"/>
              <w:right w:val="single" w:sz="4" w:space="0" w:color="auto"/>
            </w:tcBorders>
            <w:vAlign w:val="bottom"/>
          </w:tcPr>
          <w:p w14:paraId="50E2762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221</w:t>
            </w:r>
          </w:p>
        </w:tc>
        <w:tc>
          <w:tcPr>
            <w:tcW w:w="1019" w:type="dxa"/>
            <w:tcBorders>
              <w:top w:val="nil"/>
              <w:left w:val="single" w:sz="4" w:space="0" w:color="auto"/>
              <w:bottom w:val="nil"/>
              <w:right w:val="single" w:sz="4" w:space="0" w:color="auto"/>
            </w:tcBorders>
            <w:vAlign w:val="bottom"/>
          </w:tcPr>
          <w:p w14:paraId="1ADB111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12B097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1765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BA3E42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9748B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70F035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260032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223.5</w:t>
            </w:r>
          </w:p>
        </w:tc>
      </w:tr>
      <w:tr w:rsidR="003341B5" w:rsidRPr="00AB4362" w14:paraId="10F05B24" w14:textId="77777777" w:rsidTr="00652A78">
        <w:trPr>
          <w:trHeight w:val="144"/>
        </w:trPr>
        <w:tc>
          <w:tcPr>
            <w:tcW w:w="1820" w:type="dxa"/>
            <w:tcBorders>
              <w:top w:val="nil"/>
              <w:left w:val="nil"/>
              <w:bottom w:val="nil"/>
              <w:right w:val="single" w:sz="4" w:space="0" w:color="auto"/>
            </w:tcBorders>
            <w:vAlign w:val="bottom"/>
          </w:tcPr>
          <w:p w14:paraId="2B9B682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222</w:t>
            </w:r>
          </w:p>
        </w:tc>
        <w:tc>
          <w:tcPr>
            <w:tcW w:w="1019" w:type="dxa"/>
            <w:tcBorders>
              <w:top w:val="nil"/>
              <w:left w:val="single" w:sz="4" w:space="0" w:color="auto"/>
              <w:bottom w:val="nil"/>
              <w:right w:val="single" w:sz="4" w:space="0" w:color="auto"/>
            </w:tcBorders>
            <w:vAlign w:val="bottom"/>
          </w:tcPr>
          <w:p w14:paraId="03F7C86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3CF291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697C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C9E1B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E5B44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42C0F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3F2B40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29B0B26" w14:textId="77777777" w:rsidTr="00652A78">
        <w:trPr>
          <w:trHeight w:val="144"/>
        </w:trPr>
        <w:tc>
          <w:tcPr>
            <w:tcW w:w="1820" w:type="dxa"/>
            <w:tcBorders>
              <w:top w:val="nil"/>
              <w:left w:val="nil"/>
              <w:bottom w:val="nil"/>
              <w:right w:val="single" w:sz="4" w:space="0" w:color="auto"/>
            </w:tcBorders>
            <w:vAlign w:val="bottom"/>
          </w:tcPr>
          <w:p w14:paraId="6FE520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223</w:t>
            </w:r>
          </w:p>
        </w:tc>
        <w:tc>
          <w:tcPr>
            <w:tcW w:w="1019" w:type="dxa"/>
            <w:tcBorders>
              <w:top w:val="nil"/>
              <w:left w:val="single" w:sz="4" w:space="0" w:color="auto"/>
              <w:bottom w:val="nil"/>
              <w:right w:val="single" w:sz="4" w:space="0" w:color="auto"/>
            </w:tcBorders>
            <w:vAlign w:val="bottom"/>
          </w:tcPr>
          <w:p w14:paraId="441190E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0F1E8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613D8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8149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F1FE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B889C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E89AC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5A076569" w14:textId="77777777" w:rsidTr="00652A78">
        <w:trPr>
          <w:trHeight w:val="144"/>
        </w:trPr>
        <w:tc>
          <w:tcPr>
            <w:tcW w:w="1820" w:type="dxa"/>
            <w:tcBorders>
              <w:top w:val="nil"/>
              <w:left w:val="nil"/>
              <w:bottom w:val="nil"/>
              <w:right w:val="single" w:sz="4" w:space="0" w:color="auto"/>
            </w:tcBorders>
            <w:vAlign w:val="bottom"/>
          </w:tcPr>
          <w:p w14:paraId="21079E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224</w:t>
            </w:r>
          </w:p>
        </w:tc>
        <w:tc>
          <w:tcPr>
            <w:tcW w:w="1019" w:type="dxa"/>
            <w:tcBorders>
              <w:top w:val="nil"/>
              <w:left w:val="single" w:sz="4" w:space="0" w:color="auto"/>
              <w:bottom w:val="nil"/>
              <w:right w:val="single" w:sz="4" w:space="0" w:color="auto"/>
            </w:tcBorders>
            <w:vAlign w:val="bottom"/>
          </w:tcPr>
          <w:p w14:paraId="3C4A0B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FBAC4F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244D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BF9E5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2A6F6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01CA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EC8D7B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F713363" w14:textId="77777777" w:rsidTr="00652A78">
        <w:trPr>
          <w:trHeight w:val="144"/>
        </w:trPr>
        <w:tc>
          <w:tcPr>
            <w:tcW w:w="1820" w:type="dxa"/>
            <w:tcBorders>
              <w:top w:val="nil"/>
              <w:left w:val="nil"/>
              <w:bottom w:val="nil"/>
              <w:right w:val="single" w:sz="4" w:space="0" w:color="auto"/>
            </w:tcBorders>
            <w:vAlign w:val="bottom"/>
          </w:tcPr>
          <w:p w14:paraId="68CA4B4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225</w:t>
            </w:r>
          </w:p>
        </w:tc>
        <w:tc>
          <w:tcPr>
            <w:tcW w:w="1019" w:type="dxa"/>
            <w:tcBorders>
              <w:top w:val="nil"/>
              <w:left w:val="single" w:sz="4" w:space="0" w:color="auto"/>
              <w:bottom w:val="nil"/>
              <w:right w:val="single" w:sz="4" w:space="0" w:color="auto"/>
            </w:tcBorders>
            <w:vAlign w:val="bottom"/>
          </w:tcPr>
          <w:p w14:paraId="33B5DBD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BFE88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475A1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579A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CDA1F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CB7FA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EED44B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11DE9C81" w14:textId="77777777" w:rsidTr="00652A78">
        <w:trPr>
          <w:trHeight w:val="144"/>
        </w:trPr>
        <w:tc>
          <w:tcPr>
            <w:tcW w:w="1820" w:type="dxa"/>
            <w:tcBorders>
              <w:top w:val="nil"/>
              <w:left w:val="nil"/>
              <w:bottom w:val="nil"/>
              <w:right w:val="single" w:sz="4" w:space="0" w:color="auto"/>
            </w:tcBorders>
            <w:vAlign w:val="bottom"/>
          </w:tcPr>
          <w:p w14:paraId="54CD24D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226</w:t>
            </w:r>
          </w:p>
        </w:tc>
        <w:tc>
          <w:tcPr>
            <w:tcW w:w="1019" w:type="dxa"/>
            <w:tcBorders>
              <w:top w:val="nil"/>
              <w:left w:val="single" w:sz="4" w:space="0" w:color="auto"/>
              <w:bottom w:val="nil"/>
              <w:right w:val="single" w:sz="4" w:space="0" w:color="auto"/>
            </w:tcBorders>
            <w:vAlign w:val="bottom"/>
          </w:tcPr>
          <w:p w14:paraId="5D0A6D8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1964D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3F0CF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E1065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BC40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F69D4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8FD20C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19C876FE" w14:textId="77777777" w:rsidTr="00652A78">
        <w:trPr>
          <w:trHeight w:val="144"/>
        </w:trPr>
        <w:tc>
          <w:tcPr>
            <w:tcW w:w="1820" w:type="dxa"/>
            <w:tcBorders>
              <w:top w:val="nil"/>
              <w:left w:val="nil"/>
              <w:bottom w:val="nil"/>
              <w:right w:val="single" w:sz="4" w:space="0" w:color="auto"/>
            </w:tcBorders>
            <w:vAlign w:val="bottom"/>
          </w:tcPr>
          <w:p w14:paraId="2426B52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227</w:t>
            </w:r>
          </w:p>
        </w:tc>
        <w:tc>
          <w:tcPr>
            <w:tcW w:w="1019" w:type="dxa"/>
            <w:tcBorders>
              <w:top w:val="nil"/>
              <w:left w:val="single" w:sz="4" w:space="0" w:color="auto"/>
              <w:bottom w:val="nil"/>
              <w:right w:val="single" w:sz="4" w:space="0" w:color="auto"/>
            </w:tcBorders>
            <w:vAlign w:val="bottom"/>
          </w:tcPr>
          <w:p w14:paraId="7C00DDD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4BEC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CF2B8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C5CBC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27AD8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3896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6F03FB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448A7F83" w14:textId="77777777" w:rsidTr="00652A78">
        <w:trPr>
          <w:trHeight w:val="144"/>
        </w:trPr>
        <w:tc>
          <w:tcPr>
            <w:tcW w:w="1820" w:type="dxa"/>
            <w:tcBorders>
              <w:top w:val="nil"/>
              <w:left w:val="nil"/>
              <w:bottom w:val="nil"/>
              <w:right w:val="single" w:sz="4" w:space="0" w:color="auto"/>
            </w:tcBorders>
            <w:vAlign w:val="bottom"/>
          </w:tcPr>
          <w:p w14:paraId="3A89B44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228</w:t>
            </w:r>
          </w:p>
        </w:tc>
        <w:tc>
          <w:tcPr>
            <w:tcW w:w="1019" w:type="dxa"/>
            <w:tcBorders>
              <w:top w:val="nil"/>
              <w:left w:val="single" w:sz="4" w:space="0" w:color="auto"/>
              <w:bottom w:val="nil"/>
              <w:right w:val="single" w:sz="4" w:space="0" w:color="auto"/>
            </w:tcBorders>
            <w:vAlign w:val="bottom"/>
          </w:tcPr>
          <w:p w14:paraId="4FD5147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C7F779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1CC6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7F5689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BA41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75459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DFC566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183</w:t>
            </w:r>
          </w:p>
        </w:tc>
      </w:tr>
      <w:tr w:rsidR="003341B5" w:rsidRPr="00AB4362" w14:paraId="19D4F9F7" w14:textId="77777777" w:rsidTr="00652A78">
        <w:trPr>
          <w:trHeight w:val="144"/>
        </w:trPr>
        <w:tc>
          <w:tcPr>
            <w:tcW w:w="1820" w:type="dxa"/>
            <w:tcBorders>
              <w:top w:val="nil"/>
              <w:left w:val="nil"/>
              <w:bottom w:val="nil"/>
              <w:right w:val="single" w:sz="4" w:space="0" w:color="auto"/>
            </w:tcBorders>
            <w:vAlign w:val="bottom"/>
          </w:tcPr>
          <w:p w14:paraId="104A936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229</w:t>
            </w:r>
          </w:p>
        </w:tc>
        <w:tc>
          <w:tcPr>
            <w:tcW w:w="1019" w:type="dxa"/>
            <w:tcBorders>
              <w:top w:val="nil"/>
              <w:left w:val="single" w:sz="4" w:space="0" w:color="auto"/>
              <w:bottom w:val="nil"/>
              <w:right w:val="single" w:sz="4" w:space="0" w:color="auto"/>
            </w:tcBorders>
            <w:vAlign w:val="bottom"/>
          </w:tcPr>
          <w:p w14:paraId="1804B6A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E0B47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76D8E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6BA97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51707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5408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EE09C3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63FD975" w14:textId="77777777" w:rsidTr="00652A78">
        <w:trPr>
          <w:trHeight w:val="144"/>
        </w:trPr>
        <w:tc>
          <w:tcPr>
            <w:tcW w:w="1820" w:type="dxa"/>
            <w:tcBorders>
              <w:top w:val="nil"/>
              <w:left w:val="nil"/>
              <w:bottom w:val="nil"/>
              <w:right w:val="single" w:sz="4" w:space="0" w:color="auto"/>
            </w:tcBorders>
            <w:vAlign w:val="bottom"/>
          </w:tcPr>
          <w:p w14:paraId="1A863D5E"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230</w:t>
            </w:r>
          </w:p>
        </w:tc>
        <w:tc>
          <w:tcPr>
            <w:tcW w:w="1019" w:type="dxa"/>
            <w:tcBorders>
              <w:top w:val="nil"/>
              <w:left w:val="single" w:sz="4" w:space="0" w:color="auto"/>
              <w:bottom w:val="nil"/>
              <w:right w:val="single" w:sz="4" w:space="0" w:color="auto"/>
            </w:tcBorders>
            <w:vAlign w:val="bottom"/>
          </w:tcPr>
          <w:p w14:paraId="2AED015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1581C7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483F13"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A860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89A7A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F14C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B1BD82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61FE6496" w14:textId="77777777" w:rsidTr="00652A78">
        <w:trPr>
          <w:trHeight w:val="144"/>
        </w:trPr>
        <w:tc>
          <w:tcPr>
            <w:tcW w:w="1820" w:type="dxa"/>
            <w:tcBorders>
              <w:top w:val="nil"/>
              <w:left w:val="nil"/>
              <w:bottom w:val="nil"/>
              <w:right w:val="single" w:sz="4" w:space="0" w:color="auto"/>
            </w:tcBorders>
            <w:vAlign w:val="bottom"/>
          </w:tcPr>
          <w:p w14:paraId="3A864B6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231</w:t>
            </w:r>
          </w:p>
        </w:tc>
        <w:tc>
          <w:tcPr>
            <w:tcW w:w="1019" w:type="dxa"/>
            <w:tcBorders>
              <w:top w:val="nil"/>
              <w:left w:val="single" w:sz="4" w:space="0" w:color="auto"/>
              <w:bottom w:val="nil"/>
              <w:right w:val="single" w:sz="4" w:space="0" w:color="auto"/>
            </w:tcBorders>
            <w:vAlign w:val="bottom"/>
          </w:tcPr>
          <w:p w14:paraId="4D0859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470D3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7506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8D5C6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1FDC66"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5719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A6FE70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6FBBF63" w14:textId="77777777" w:rsidTr="00652A78">
        <w:trPr>
          <w:trHeight w:val="144"/>
        </w:trPr>
        <w:tc>
          <w:tcPr>
            <w:tcW w:w="1820" w:type="dxa"/>
            <w:tcBorders>
              <w:top w:val="nil"/>
              <w:left w:val="nil"/>
              <w:bottom w:val="nil"/>
              <w:right w:val="single" w:sz="4" w:space="0" w:color="auto"/>
            </w:tcBorders>
            <w:vAlign w:val="bottom"/>
          </w:tcPr>
          <w:p w14:paraId="7765AA0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232</w:t>
            </w:r>
          </w:p>
        </w:tc>
        <w:tc>
          <w:tcPr>
            <w:tcW w:w="1019" w:type="dxa"/>
            <w:tcBorders>
              <w:top w:val="nil"/>
              <w:left w:val="single" w:sz="4" w:space="0" w:color="auto"/>
              <w:bottom w:val="nil"/>
              <w:right w:val="single" w:sz="4" w:space="0" w:color="auto"/>
            </w:tcBorders>
            <w:vAlign w:val="bottom"/>
          </w:tcPr>
          <w:p w14:paraId="1239B39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AAAFC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9901C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E6B27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598AC0"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2CA37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288038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203.5</w:t>
            </w:r>
          </w:p>
        </w:tc>
      </w:tr>
      <w:tr w:rsidR="003341B5" w:rsidRPr="00AB4362" w14:paraId="4A8DCB86" w14:textId="77777777" w:rsidTr="00652A78">
        <w:trPr>
          <w:trHeight w:val="144"/>
        </w:trPr>
        <w:tc>
          <w:tcPr>
            <w:tcW w:w="1820" w:type="dxa"/>
            <w:tcBorders>
              <w:top w:val="nil"/>
              <w:left w:val="nil"/>
              <w:bottom w:val="nil"/>
              <w:right w:val="single" w:sz="4" w:space="0" w:color="auto"/>
            </w:tcBorders>
            <w:vAlign w:val="bottom"/>
          </w:tcPr>
          <w:p w14:paraId="42EA0A0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233</w:t>
            </w:r>
          </w:p>
        </w:tc>
        <w:tc>
          <w:tcPr>
            <w:tcW w:w="1019" w:type="dxa"/>
            <w:tcBorders>
              <w:top w:val="nil"/>
              <w:left w:val="single" w:sz="4" w:space="0" w:color="auto"/>
              <w:bottom w:val="nil"/>
              <w:right w:val="single" w:sz="4" w:space="0" w:color="auto"/>
            </w:tcBorders>
            <w:vAlign w:val="bottom"/>
          </w:tcPr>
          <w:p w14:paraId="278FE9A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03016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59E1E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3C1CB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2611AA"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806C5F"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9CA222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33.5</w:t>
            </w:r>
          </w:p>
        </w:tc>
      </w:tr>
      <w:tr w:rsidR="003341B5" w:rsidRPr="00AB4362" w14:paraId="40885AB1" w14:textId="77777777" w:rsidTr="00652A78">
        <w:trPr>
          <w:trHeight w:val="144"/>
        </w:trPr>
        <w:tc>
          <w:tcPr>
            <w:tcW w:w="1820" w:type="dxa"/>
            <w:tcBorders>
              <w:top w:val="nil"/>
              <w:left w:val="nil"/>
              <w:bottom w:val="single" w:sz="4" w:space="0" w:color="auto"/>
              <w:right w:val="single" w:sz="4" w:space="0" w:color="auto"/>
            </w:tcBorders>
            <w:vAlign w:val="bottom"/>
          </w:tcPr>
          <w:p w14:paraId="3CC5AFD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234</w:t>
            </w:r>
          </w:p>
        </w:tc>
        <w:tc>
          <w:tcPr>
            <w:tcW w:w="1019" w:type="dxa"/>
            <w:tcBorders>
              <w:top w:val="nil"/>
              <w:left w:val="single" w:sz="4" w:space="0" w:color="auto"/>
              <w:bottom w:val="single" w:sz="4" w:space="0" w:color="auto"/>
              <w:right w:val="single" w:sz="4" w:space="0" w:color="auto"/>
            </w:tcBorders>
            <w:vAlign w:val="bottom"/>
          </w:tcPr>
          <w:p w14:paraId="06F7B4F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913" w:type="dxa"/>
            <w:tcBorders>
              <w:top w:val="nil"/>
              <w:left w:val="single" w:sz="4" w:space="0" w:color="auto"/>
              <w:bottom w:val="single" w:sz="4" w:space="0" w:color="auto"/>
              <w:right w:val="single" w:sz="4" w:space="0" w:color="auto"/>
            </w:tcBorders>
            <w:vAlign w:val="bottom"/>
          </w:tcPr>
          <w:p w14:paraId="67E6CDE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nil"/>
              <w:left w:val="single" w:sz="4" w:space="0" w:color="auto"/>
              <w:bottom w:val="single" w:sz="4" w:space="0" w:color="auto"/>
              <w:right w:val="single" w:sz="4" w:space="0" w:color="auto"/>
            </w:tcBorders>
            <w:vAlign w:val="bottom"/>
          </w:tcPr>
          <w:p w14:paraId="1C763D7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7F218FB7"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45935F3C"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41B94F1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D1C44C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90.5</w:t>
            </w:r>
          </w:p>
        </w:tc>
      </w:tr>
      <w:tr w:rsidR="003341B5" w:rsidRPr="00AB4362" w14:paraId="5DBE50D9"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4A0C19A2"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AVERAGE</w:t>
            </w:r>
          </w:p>
        </w:tc>
        <w:tc>
          <w:tcPr>
            <w:tcW w:w="1019" w:type="dxa"/>
            <w:tcBorders>
              <w:top w:val="single" w:sz="4" w:space="0" w:color="auto"/>
              <w:left w:val="single" w:sz="4" w:space="0" w:color="auto"/>
              <w:bottom w:val="single" w:sz="4" w:space="0" w:color="auto"/>
              <w:right w:val="single" w:sz="4" w:space="0" w:color="auto"/>
            </w:tcBorders>
            <w:vAlign w:val="bottom"/>
          </w:tcPr>
          <w:p w14:paraId="4D4033D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3.786325</w:t>
            </w:r>
          </w:p>
        </w:tc>
        <w:tc>
          <w:tcPr>
            <w:tcW w:w="913" w:type="dxa"/>
            <w:tcBorders>
              <w:top w:val="single" w:sz="4" w:space="0" w:color="auto"/>
              <w:left w:val="single" w:sz="4" w:space="0" w:color="auto"/>
              <w:bottom w:val="single" w:sz="4" w:space="0" w:color="auto"/>
              <w:right w:val="single" w:sz="4" w:space="0" w:color="auto"/>
            </w:tcBorders>
            <w:vAlign w:val="bottom"/>
          </w:tcPr>
          <w:p w14:paraId="3310BC3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3.57265</w:t>
            </w:r>
          </w:p>
        </w:tc>
        <w:tc>
          <w:tcPr>
            <w:tcW w:w="1019" w:type="dxa"/>
            <w:tcBorders>
              <w:top w:val="single" w:sz="4" w:space="0" w:color="auto"/>
              <w:left w:val="single" w:sz="4" w:space="0" w:color="auto"/>
              <w:bottom w:val="single" w:sz="4" w:space="0" w:color="auto"/>
              <w:right w:val="single" w:sz="4" w:space="0" w:color="auto"/>
            </w:tcBorders>
            <w:vAlign w:val="bottom"/>
          </w:tcPr>
          <w:p w14:paraId="24110A95"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3.547009</w:t>
            </w:r>
          </w:p>
        </w:tc>
        <w:tc>
          <w:tcPr>
            <w:tcW w:w="1019" w:type="dxa"/>
            <w:tcBorders>
              <w:top w:val="single" w:sz="4" w:space="0" w:color="auto"/>
              <w:left w:val="single" w:sz="4" w:space="0" w:color="auto"/>
              <w:bottom w:val="single" w:sz="4" w:space="0" w:color="auto"/>
              <w:right w:val="single" w:sz="4" w:space="0" w:color="auto"/>
            </w:tcBorders>
            <w:vAlign w:val="bottom"/>
          </w:tcPr>
          <w:p w14:paraId="3CCFBAFD"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3.628205</w:t>
            </w:r>
          </w:p>
        </w:tc>
        <w:tc>
          <w:tcPr>
            <w:tcW w:w="1019" w:type="dxa"/>
            <w:tcBorders>
              <w:top w:val="single" w:sz="4" w:space="0" w:color="auto"/>
              <w:left w:val="single" w:sz="4" w:space="0" w:color="auto"/>
              <w:bottom w:val="single" w:sz="4" w:space="0" w:color="auto"/>
              <w:right w:val="single" w:sz="4" w:space="0" w:color="auto"/>
            </w:tcBorders>
            <w:vAlign w:val="bottom"/>
          </w:tcPr>
          <w:p w14:paraId="084552F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3.594017</w:t>
            </w:r>
          </w:p>
        </w:tc>
        <w:tc>
          <w:tcPr>
            <w:tcW w:w="1019" w:type="dxa"/>
            <w:tcBorders>
              <w:top w:val="single" w:sz="4" w:space="0" w:color="auto"/>
              <w:left w:val="single" w:sz="4" w:space="0" w:color="auto"/>
              <w:bottom w:val="single" w:sz="4" w:space="0" w:color="auto"/>
              <w:right w:val="single" w:sz="4" w:space="0" w:color="auto"/>
            </w:tcBorders>
            <w:vAlign w:val="bottom"/>
          </w:tcPr>
          <w:p w14:paraId="668D1D34"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3.625641</w:t>
            </w:r>
          </w:p>
        </w:tc>
        <w:tc>
          <w:tcPr>
            <w:tcW w:w="802" w:type="dxa"/>
            <w:tcBorders>
              <w:top w:val="nil"/>
              <w:left w:val="single" w:sz="4" w:space="0" w:color="auto"/>
              <w:bottom w:val="nil"/>
              <w:right w:val="nil"/>
            </w:tcBorders>
            <w:vAlign w:val="bottom"/>
          </w:tcPr>
          <w:p w14:paraId="4EA652AB" w14:textId="77777777" w:rsidR="003341B5" w:rsidRPr="00AB4362" w:rsidRDefault="003341B5" w:rsidP="00652A78">
            <w:pPr>
              <w:spacing w:line="276" w:lineRule="auto"/>
              <w:jc w:val="center"/>
              <w:rPr>
                <w:rFonts w:ascii="Arial" w:hAnsi="Arial" w:cs="Arial"/>
                <w:b/>
                <w:bCs/>
                <w:sz w:val="16"/>
                <w:szCs w:val="16"/>
              </w:rPr>
            </w:pPr>
          </w:p>
        </w:tc>
      </w:tr>
      <w:tr w:rsidR="003341B5" w:rsidRPr="00AB4362" w14:paraId="21041BB8"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69306FCB"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b/>
                <w:bCs/>
                <w:color w:val="000000"/>
                <w:sz w:val="16"/>
                <w:szCs w:val="16"/>
              </w:rPr>
              <w:t>RANK</w:t>
            </w:r>
          </w:p>
        </w:tc>
        <w:tc>
          <w:tcPr>
            <w:tcW w:w="1019" w:type="dxa"/>
            <w:tcBorders>
              <w:top w:val="single" w:sz="4" w:space="0" w:color="auto"/>
              <w:left w:val="single" w:sz="4" w:space="0" w:color="auto"/>
              <w:bottom w:val="single" w:sz="4" w:space="0" w:color="auto"/>
              <w:right w:val="single" w:sz="4" w:space="0" w:color="auto"/>
            </w:tcBorders>
            <w:vAlign w:val="bottom"/>
          </w:tcPr>
          <w:p w14:paraId="023DAC38"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1</w:t>
            </w:r>
          </w:p>
        </w:tc>
        <w:tc>
          <w:tcPr>
            <w:tcW w:w="913" w:type="dxa"/>
            <w:tcBorders>
              <w:top w:val="single" w:sz="4" w:space="0" w:color="auto"/>
              <w:left w:val="single" w:sz="4" w:space="0" w:color="auto"/>
              <w:bottom w:val="single" w:sz="4" w:space="0" w:color="auto"/>
              <w:right w:val="single" w:sz="4" w:space="0" w:color="auto"/>
            </w:tcBorders>
            <w:vAlign w:val="bottom"/>
          </w:tcPr>
          <w:p w14:paraId="1304A24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4</w:t>
            </w:r>
          </w:p>
        </w:tc>
        <w:tc>
          <w:tcPr>
            <w:tcW w:w="1019" w:type="dxa"/>
            <w:tcBorders>
              <w:top w:val="single" w:sz="4" w:space="0" w:color="auto"/>
              <w:left w:val="single" w:sz="4" w:space="0" w:color="auto"/>
              <w:bottom w:val="single" w:sz="4" w:space="0" w:color="auto"/>
              <w:right w:val="single" w:sz="4" w:space="0" w:color="auto"/>
            </w:tcBorders>
            <w:vAlign w:val="bottom"/>
          </w:tcPr>
          <w:p w14:paraId="33D2780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5</w:t>
            </w:r>
          </w:p>
        </w:tc>
        <w:tc>
          <w:tcPr>
            <w:tcW w:w="1019" w:type="dxa"/>
            <w:tcBorders>
              <w:top w:val="single" w:sz="4" w:space="0" w:color="auto"/>
              <w:left w:val="single" w:sz="4" w:space="0" w:color="auto"/>
              <w:bottom w:val="single" w:sz="4" w:space="0" w:color="auto"/>
              <w:right w:val="single" w:sz="4" w:space="0" w:color="auto"/>
            </w:tcBorders>
            <w:vAlign w:val="bottom"/>
          </w:tcPr>
          <w:p w14:paraId="2C5292A9"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2</w:t>
            </w:r>
          </w:p>
        </w:tc>
        <w:tc>
          <w:tcPr>
            <w:tcW w:w="1019" w:type="dxa"/>
            <w:tcBorders>
              <w:top w:val="single" w:sz="4" w:space="0" w:color="auto"/>
              <w:left w:val="single" w:sz="4" w:space="0" w:color="auto"/>
              <w:bottom w:val="single" w:sz="4" w:space="0" w:color="auto"/>
              <w:right w:val="single" w:sz="4" w:space="0" w:color="auto"/>
            </w:tcBorders>
            <w:vAlign w:val="bottom"/>
          </w:tcPr>
          <w:p w14:paraId="76D11E21" w14:textId="77777777" w:rsidR="003341B5" w:rsidRPr="00AB4362" w:rsidRDefault="003341B5" w:rsidP="00652A78">
            <w:pPr>
              <w:spacing w:line="276" w:lineRule="auto"/>
              <w:jc w:val="center"/>
              <w:rPr>
                <w:rFonts w:ascii="Arial" w:hAnsi="Arial" w:cs="Arial"/>
                <w:b/>
                <w:bCs/>
                <w:sz w:val="16"/>
                <w:szCs w:val="16"/>
              </w:rPr>
            </w:pPr>
            <w:r w:rsidRPr="00AB4362">
              <w:rPr>
                <w:rFonts w:ascii="Arial" w:hAnsi="Arial" w:cs="Arial"/>
                <w:color w:val="000000"/>
                <w:sz w:val="16"/>
                <w:szCs w:val="16"/>
              </w:rPr>
              <w:t>3</w:t>
            </w:r>
          </w:p>
        </w:tc>
        <w:tc>
          <w:tcPr>
            <w:tcW w:w="1019" w:type="dxa"/>
            <w:tcBorders>
              <w:top w:val="single" w:sz="4" w:space="0" w:color="auto"/>
              <w:left w:val="single" w:sz="4" w:space="0" w:color="auto"/>
              <w:bottom w:val="nil"/>
              <w:right w:val="nil"/>
            </w:tcBorders>
            <w:vAlign w:val="bottom"/>
          </w:tcPr>
          <w:p w14:paraId="4F7DD5CB" w14:textId="77777777" w:rsidR="003341B5" w:rsidRPr="00AB4362" w:rsidRDefault="003341B5" w:rsidP="00652A78">
            <w:pPr>
              <w:spacing w:line="276" w:lineRule="auto"/>
              <w:jc w:val="center"/>
              <w:rPr>
                <w:rFonts w:ascii="Arial" w:hAnsi="Arial" w:cs="Arial"/>
                <w:b/>
                <w:bCs/>
                <w:sz w:val="16"/>
                <w:szCs w:val="16"/>
              </w:rPr>
            </w:pPr>
          </w:p>
        </w:tc>
        <w:tc>
          <w:tcPr>
            <w:tcW w:w="802" w:type="dxa"/>
            <w:tcBorders>
              <w:top w:val="nil"/>
              <w:left w:val="nil"/>
              <w:bottom w:val="nil"/>
              <w:right w:val="nil"/>
            </w:tcBorders>
            <w:vAlign w:val="bottom"/>
          </w:tcPr>
          <w:p w14:paraId="297FA5B0" w14:textId="77777777" w:rsidR="003341B5" w:rsidRPr="00AB4362" w:rsidRDefault="003341B5" w:rsidP="00652A78">
            <w:pPr>
              <w:spacing w:line="276" w:lineRule="auto"/>
              <w:jc w:val="center"/>
              <w:rPr>
                <w:rFonts w:ascii="Arial" w:hAnsi="Arial" w:cs="Arial"/>
                <w:b/>
                <w:bCs/>
                <w:sz w:val="16"/>
                <w:szCs w:val="16"/>
              </w:rPr>
            </w:pPr>
          </w:p>
        </w:tc>
      </w:tr>
    </w:tbl>
    <w:p w14:paraId="35A81FF6" w14:textId="77777777" w:rsidR="003341B5" w:rsidRDefault="003341B5" w:rsidP="003341B5">
      <w:pPr>
        <w:spacing w:after="0" w:line="360" w:lineRule="auto"/>
        <w:jc w:val="center"/>
        <w:rPr>
          <w:rFonts w:ascii="Arial" w:hAnsi="Arial" w:cs="Arial"/>
          <w:b/>
          <w:bCs/>
          <w:lang w:val="en-US"/>
        </w:rPr>
      </w:pPr>
      <w:r>
        <w:rPr>
          <w:rFonts w:ascii="Arial" w:hAnsi="Arial" w:cs="Arial"/>
          <w:b/>
          <w:bCs/>
          <w:lang w:val="en-US"/>
        </w:rPr>
        <w:lastRenderedPageBreak/>
        <w:t xml:space="preserve">Level of Acceptability of Quieazy in Terms of Design </w:t>
      </w:r>
    </w:p>
    <w:tbl>
      <w:tblPr>
        <w:tblStyle w:val="TableGrid"/>
        <w:tblW w:w="0" w:type="auto"/>
        <w:tblLook w:val="04A0" w:firstRow="1" w:lastRow="0" w:firstColumn="1" w:lastColumn="0" w:noHBand="0" w:noVBand="1"/>
      </w:tblPr>
      <w:tblGrid>
        <w:gridCol w:w="1820"/>
        <w:gridCol w:w="1019"/>
        <w:gridCol w:w="913"/>
        <w:gridCol w:w="1019"/>
        <w:gridCol w:w="1019"/>
        <w:gridCol w:w="1019"/>
        <w:gridCol w:w="1019"/>
        <w:gridCol w:w="802"/>
      </w:tblGrid>
      <w:tr w:rsidR="003341B5" w:rsidRPr="000B3914" w14:paraId="426BB0BE" w14:textId="77777777" w:rsidTr="00652A78">
        <w:trPr>
          <w:trHeight w:val="432"/>
        </w:trPr>
        <w:tc>
          <w:tcPr>
            <w:tcW w:w="1820" w:type="dxa"/>
            <w:tcBorders>
              <w:top w:val="nil"/>
              <w:left w:val="nil"/>
              <w:bottom w:val="single" w:sz="4" w:space="0" w:color="auto"/>
              <w:right w:val="single" w:sz="4" w:space="0" w:color="auto"/>
            </w:tcBorders>
            <w:shd w:val="clear" w:color="auto" w:fill="8DD873" w:themeFill="accent6" w:themeFillTint="99"/>
            <w:vAlign w:val="center"/>
          </w:tcPr>
          <w:p w14:paraId="0DDEEA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RESPONDENTS</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3BC790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Q1</w:t>
            </w:r>
          </w:p>
        </w:tc>
        <w:tc>
          <w:tcPr>
            <w:tcW w:w="913"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20832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Q2</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3F992B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Q3</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21506B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Q4</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2BAF33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Q5</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B4690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AVERAGE</w:t>
            </w:r>
          </w:p>
        </w:tc>
        <w:tc>
          <w:tcPr>
            <w:tcW w:w="802" w:type="dxa"/>
            <w:tcBorders>
              <w:top w:val="nil"/>
              <w:left w:val="single" w:sz="4" w:space="0" w:color="auto"/>
              <w:bottom w:val="single" w:sz="4" w:space="0" w:color="auto"/>
              <w:right w:val="nil"/>
            </w:tcBorders>
            <w:shd w:val="clear" w:color="auto" w:fill="8DD873" w:themeFill="accent6" w:themeFillTint="99"/>
            <w:vAlign w:val="center"/>
          </w:tcPr>
          <w:p w14:paraId="5D1324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sz w:val="16"/>
                <w:szCs w:val="16"/>
              </w:rPr>
              <w:t>RANK</w:t>
            </w:r>
          </w:p>
        </w:tc>
      </w:tr>
      <w:tr w:rsidR="003341B5" w:rsidRPr="000B3914" w14:paraId="6F10425B" w14:textId="77777777" w:rsidTr="00652A78">
        <w:trPr>
          <w:trHeight w:val="144"/>
        </w:trPr>
        <w:tc>
          <w:tcPr>
            <w:tcW w:w="1820" w:type="dxa"/>
            <w:tcBorders>
              <w:top w:val="single" w:sz="4" w:space="0" w:color="auto"/>
              <w:left w:val="nil"/>
              <w:bottom w:val="nil"/>
              <w:right w:val="single" w:sz="4" w:space="0" w:color="auto"/>
            </w:tcBorders>
            <w:vAlign w:val="bottom"/>
          </w:tcPr>
          <w:p w14:paraId="386840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w:t>
            </w:r>
          </w:p>
        </w:tc>
        <w:tc>
          <w:tcPr>
            <w:tcW w:w="1019" w:type="dxa"/>
            <w:tcBorders>
              <w:top w:val="single" w:sz="4" w:space="0" w:color="auto"/>
              <w:left w:val="single" w:sz="4" w:space="0" w:color="auto"/>
              <w:bottom w:val="nil"/>
              <w:right w:val="single" w:sz="4" w:space="0" w:color="auto"/>
            </w:tcBorders>
            <w:vAlign w:val="bottom"/>
          </w:tcPr>
          <w:p w14:paraId="12920D3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single" w:sz="4" w:space="0" w:color="auto"/>
              <w:left w:val="single" w:sz="4" w:space="0" w:color="auto"/>
              <w:bottom w:val="nil"/>
              <w:right w:val="single" w:sz="4" w:space="0" w:color="auto"/>
            </w:tcBorders>
            <w:vAlign w:val="bottom"/>
          </w:tcPr>
          <w:p w14:paraId="0810DE2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0A265CD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7CC4C7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24359E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single" w:sz="4" w:space="0" w:color="auto"/>
              <w:left w:val="single" w:sz="4" w:space="0" w:color="auto"/>
              <w:bottom w:val="nil"/>
              <w:right w:val="single" w:sz="4" w:space="0" w:color="auto"/>
            </w:tcBorders>
            <w:vAlign w:val="bottom"/>
          </w:tcPr>
          <w:p w14:paraId="381F5C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single" w:sz="4" w:space="0" w:color="auto"/>
              <w:left w:val="single" w:sz="4" w:space="0" w:color="auto"/>
              <w:bottom w:val="nil"/>
              <w:right w:val="nil"/>
            </w:tcBorders>
            <w:vAlign w:val="bottom"/>
          </w:tcPr>
          <w:p w14:paraId="261AD9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502EA0F0" w14:textId="77777777" w:rsidTr="00652A78">
        <w:trPr>
          <w:trHeight w:val="144"/>
        </w:trPr>
        <w:tc>
          <w:tcPr>
            <w:tcW w:w="1820" w:type="dxa"/>
            <w:tcBorders>
              <w:top w:val="nil"/>
              <w:left w:val="nil"/>
              <w:bottom w:val="nil"/>
              <w:right w:val="single" w:sz="4" w:space="0" w:color="auto"/>
            </w:tcBorders>
            <w:vAlign w:val="bottom"/>
          </w:tcPr>
          <w:p w14:paraId="5DCE8A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w:t>
            </w:r>
          </w:p>
        </w:tc>
        <w:tc>
          <w:tcPr>
            <w:tcW w:w="1019" w:type="dxa"/>
            <w:tcBorders>
              <w:top w:val="nil"/>
              <w:left w:val="single" w:sz="4" w:space="0" w:color="auto"/>
              <w:bottom w:val="nil"/>
              <w:right w:val="single" w:sz="4" w:space="0" w:color="auto"/>
            </w:tcBorders>
            <w:vAlign w:val="bottom"/>
          </w:tcPr>
          <w:p w14:paraId="57B3A4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1C7E6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CFB8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D32A6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0E66B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8673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B13C3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12BD7A0" w14:textId="77777777" w:rsidTr="00652A78">
        <w:trPr>
          <w:trHeight w:val="144"/>
        </w:trPr>
        <w:tc>
          <w:tcPr>
            <w:tcW w:w="1820" w:type="dxa"/>
            <w:tcBorders>
              <w:top w:val="nil"/>
              <w:left w:val="nil"/>
              <w:bottom w:val="nil"/>
              <w:right w:val="single" w:sz="4" w:space="0" w:color="auto"/>
            </w:tcBorders>
            <w:vAlign w:val="bottom"/>
          </w:tcPr>
          <w:p w14:paraId="27E1018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w:t>
            </w:r>
          </w:p>
        </w:tc>
        <w:tc>
          <w:tcPr>
            <w:tcW w:w="1019" w:type="dxa"/>
            <w:tcBorders>
              <w:top w:val="nil"/>
              <w:left w:val="single" w:sz="4" w:space="0" w:color="auto"/>
              <w:bottom w:val="nil"/>
              <w:right w:val="single" w:sz="4" w:space="0" w:color="auto"/>
            </w:tcBorders>
            <w:vAlign w:val="bottom"/>
          </w:tcPr>
          <w:p w14:paraId="7E03CE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1FF65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3955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8EDB8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8905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AB1E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7AADEA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4A45FE0" w14:textId="77777777" w:rsidTr="00652A78">
        <w:trPr>
          <w:trHeight w:val="144"/>
        </w:trPr>
        <w:tc>
          <w:tcPr>
            <w:tcW w:w="1820" w:type="dxa"/>
            <w:tcBorders>
              <w:top w:val="nil"/>
              <w:left w:val="nil"/>
              <w:bottom w:val="nil"/>
              <w:right w:val="single" w:sz="4" w:space="0" w:color="auto"/>
            </w:tcBorders>
            <w:vAlign w:val="bottom"/>
          </w:tcPr>
          <w:p w14:paraId="79FBE8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w:t>
            </w:r>
          </w:p>
        </w:tc>
        <w:tc>
          <w:tcPr>
            <w:tcW w:w="1019" w:type="dxa"/>
            <w:tcBorders>
              <w:top w:val="nil"/>
              <w:left w:val="single" w:sz="4" w:space="0" w:color="auto"/>
              <w:bottom w:val="nil"/>
              <w:right w:val="single" w:sz="4" w:space="0" w:color="auto"/>
            </w:tcBorders>
            <w:vAlign w:val="bottom"/>
          </w:tcPr>
          <w:p w14:paraId="501CB62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88432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A3BD7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A85D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21F2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5C83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1354B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AB20037" w14:textId="77777777" w:rsidTr="00652A78">
        <w:trPr>
          <w:trHeight w:val="144"/>
        </w:trPr>
        <w:tc>
          <w:tcPr>
            <w:tcW w:w="1820" w:type="dxa"/>
            <w:tcBorders>
              <w:top w:val="nil"/>
              <w:left w:val="nil"/>
              <w:bottom w:val="nil"/>
              <w:right w:val="single" w:sz="4" w:space="0" w:color="auto"/>
            </w:tcBorders>
            <w:vAlign w:val="bottom"/>
          </w:tcPr>
          <w:p w14:paraId="00FEC0D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w:t>
            </w:r>
          </w:p>
        </w:tc>
        <w:tc>
          <w:tcPr>
            <w:tcW w:w="1019" w:type="dxa"/>
            <w:tcBorders>
              <w:top w:val="nil"/>
              <w:left w:val="single" w:sz="4" w:space="0" w:color="auto"/>
              <w:bottom w:val="nil"/>
              <w:right w:val="single" w:sz="4" w:space="0" w:color="auto"/>
            </w:tcBorders>
            <w:vAlign w:val="bottom"/>
          </w:tcPr>
          <w:p w14:paraId="483794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3687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F20B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A6E5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B3C9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A550D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BE210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ABAC557" w14:textId="77777777" w:rsidTr="00652A78">
        <w:trPr>
          <w:trHeight w:val="144"/>
        </w:trPr>
        <w:tc>
          <w:tcPr>
            <w:tcW w:w="1820" w:type="dxa"/>
            <w:tcBorders>
              <w:top w:val="nil"/>
              <w:left w:val="nil"/>
              <w:bottom w:val="nil"/>
              <w:right w:val="single" w:sz="4" w:space="0" w:color="auto"/>
            </w:tcBorders>
            <w:vAlign w:val="bottom"/>
          </w:tcPr>
          <w:p w14:paraId="59BF1D1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w:t>
            </w:r>
          </w:p>
        </w:tc>
        <w:tc>
          <w:tcPr>
            <w:tcW w:w="1019" w:type="dxa"/>
            <w:tcBorders>
              <w:top w:val="nil"/>
              <w:left w:val="single" w:sz="4" w:space="0" w:color="auto"/>
              <w:bottom w:val="nil"/>
              <w:right w:val="single" w:sz="4" w:space="0" w:color="auto"/>
            </w:tcBorders>
            <w:vAlign w:val="bottom"/>
          </w:tcPr>
          <w:p w14:paraId="13CADB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633F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78B0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2722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7585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D86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04038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6073D23" w14:textId="77777777" w:rsidTr="00652A78">
        <w:trPr>
          <w:trHeight w:val="144"/>
        </w:trPr>
        <w:tc>
          <w:tcPr>
            <w:tcW w:w="1820" w:type="dxa"/>
            <w:tcBorders>
              <w:top w:val="nil"/>
              <w:left w:val="nil"/>
              <w:bottom w:val="nil"/>
              <w:right w:val="single" w:sz="4" w:space="0" w:color="auto"/>
            </w:tcBorders>
            <w:vAlign w:val="bottom"/>
          </w:tcPr>
          <w:p w14:paraId="6A318F7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w:t>
            </w:r>
          </w:p>
        </w:tc>
        <w:tc>
          <w:tcPr>
            <w:tcW w:w="1019" w:type="dxa"/>
            <w:tcBorders>
              <w:top w:val="nil"/>
              <w:left w:val="single" w:sz="4" w:space="0" w:color="auto"/>
              <w:bottom w:val="nil"/>
              <w:right w:val="single" w:sz="4" w:space="0" w:color="auto"/>
            </w:tcBorders>
            <w:vAlign w:val="bottom"/>
          </w:tcPr>
          <w:p w14:paraId="0A5ABC6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FA76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B0AB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9DF1F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58D3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C0FF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708C2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2D2C88E" w14:textId="77777777" w:rsidTr="00652A78">
        <w:trPr>
          <w:trHeight w:val="144"/>
        </w:trPr>
        <w:tc>
          <w:tcPr>
            <w:tcW w:w="1820" w:type="dxa"/>
            <w:tcBorders>
              <w:top w:val="nil"/>
              <w:left w:val="nil"/>
              <w:bottom w:val="nil"/>
              <w:right w:val="single" w:sz="4" w:space="0" w:color="auto"/>
            </w:tcBorders>
            <w:vAlign w:val="bottom"/>
          </w:tcPr>
          <w:p w14:paraId="2EC137F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w:t>
            </w:r>
          </w:p>
        </w:tc>
        <w:tc>
          <w:tcPr>
            <w:tcW w:w="1019" w:type="dxa"/>
            <w:tcBorders>
              <w:top w:val="nil"/>
              <w:left w:val="single" w:sz="4" w:space="0" w:color="auto"/>
              <w:bottom w:val="nil"/>
              <w:right w:val="single" w:sz="4" w:space="0" w:color="auto"/>
            </w:tcBorders>
            <w:vAlign w:val="bottom"/>
          </w:tcPr>
          <w:p w14:paraId="458CC6D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4B3E9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0C59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CF466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CC797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5BBB5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02EE9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4A6733E4" w14:textId="77777777" w:rsidTr="00652A78">
        <w:trPr>
          <w:trHeight w:val="144"/>
        </w:trPr>
        <w:tc>
          <w:tcPr>
            <w:tcW w:w="1820" w:type="dxa"/>
            <w:tcBorders>
              <w:top w:val="nil"/>
              <w:left w:val="nil"/>
              <w:bottom w:val="nil"/>
              <w:right w:val="single" w:sz="4" w:space="0" w:color="auto"/>
            </w:tcBorders>
            <w:vAlign w:val="bottom"/>
          </w:tcPr>
          <w:p w14:paraId="5B64B3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w:t>
            </w:r>
          </w:p>
        </w:tc>
        <w:tc>
          <w:tcPr>
            <w:tcW w:w="1019" w:type="dxa"/>
            <w:tcBorders>
              <w:top w:val="nil"/>
              <w:left w:val="single" w:sz="4" w:space="0" w:color="auto"/>
              <w:bottom w:val="nil"/>
              <w:right w:val="single" w:sz="4" w:space="0" w:color="auto"/>
            </w:tcBorders>
            <w:vAlign w:val="bottom"/>
          </w:tcPr>
          <w:p w14:paraId="415731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90E75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CB68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7628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0778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B0D7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84D594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5DD331B" w14:textId="77777777" w:rsidTr="00652A78">
        <w:trPr>
          <w:trHeight w:val="144"/>
        </w:trPr>
        <w:tc>
          <w:tcPr>
            <w:tcW w:w="1820" w:type="dxa"/>
            <w:tcBorders>
              <w:top w:val="nil"/>
              <w:left w:val="nil"/>
              <w:bottom w:val="nil"/>
              <w:right w:val="single" w:sz="4" w:space="0" w:color="auto"/>
            </w:tcBorders>
            <w:vAlign w:val="bottom"/>
          </w:tcPr>
          <w:p w14:paraId="743E91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w:t>
            </w:r>
          </w:p>
        </w:tc>
        <w:tc>
          <w:tcPr>
            <w:tcW w:w="1019" w:type="dxa"/>
            <w:tcBorders>
              <w:top w:val="nil"/>
              <w:left w:val="single" w:sz="4" w:space="0" w:color="auto"/>
              <w:bottom w:val="nil"/>
              <w:right w:val="single" w:sz="4" w:space="0" w:color="auto"/>
            </w:tcBorders>
            <w:vAlign w:val="bottom"/>
          </w:tcPr>
          <w:p w14:paraId="1F66E6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9A38C8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535D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4643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9C5F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FE57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E5DF71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5FF9AABA" w14:textId="77777777" w:rsidTr="00652A78">
        <w:trPr>
          <w:trHeight w:val="144"/>
        </w:trPr>
        <w:tc>
          <w:tcPr>
            <w:tcW w:w="1820" w:type="dxa"/>
            <w:tcBorders>
              <w:top w:val="nil"/>
              <w:left w:val="nil"/>
              <w:bottom w:val="nil"/>
              <w:right w:val="single" w:sz="4" w:space="0" w:color="auto"/>
            </w:tcBorders>
            <w:vAlign w:val="bottom"/>
          </w:tcPr>
          <w:p w14:paraId="31FE4F2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w:t>
            </w:r>
          </w:p>
        </w:tc>
        <w:tc>
          <w:tcPr>
            <w:tcW w:w="1019" w:type="dxa"/>
            <w:tcBorders>
              <w:top w:val="nil"/>
              <w:left w:val="single" w:sz="4" w:space="0" w:color="auto"/>
              <w:bottom w:val="nil"/>
              <w:right w:val="single" w:sz="4" w:space="0" w:color="auto"/>
            </w:tcBorders>
            <w:vAlign w:val="bottom"/>
          </w:tcPr>
          <w:p w14:paraId="042E60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24970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659A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F654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21908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B33F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8A729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40704864" w14:textId="77777777" w:rsidTr="00652A78">
        <w:trPr>
          <w:trHeight w:val="144"/>
        </w:trPr>
        <w:tc>
          <w:tcPr>
            <w:tcW w:w="1820" w:type="dxa"/>
            <w:tcBorders>
              <w:top w:val="nil"/>
              <w:left w:val="nil"/>
              <w:bottom w:val="nil"/>
              <w:right w:val="single" w:sz="4" w:space="0" w:color="auto"/>
            </w:tcBorders>
            <w:vAlign w:val="bottom"/>
          </w:tcPr>
          <w:p w14:paraId="081784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w:t>
            </w:r>
          </w:p>
        </w:tc>
        <w:tc>
          <w:tcPr>
            <w:tcW w:w="1019" w:type="dxa"/>
            <w:tcBorders>
              <w:top w:val="nil"/>
              <w:left w:val="single" w:sz="4" w:space="0" w:color="auto"/>
              <w:bottom w:val="nil"/>
              <w:right w:val="single" w:sz="4" w:space="0" w:color="auto"/>
            </w:tcBorders>
            <w:vAlign w:val="bottom"/>
          </w:tcPr>
          <w:p w14:paraId="094AAC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D341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8E85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AFA0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A0B9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FD78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40A76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C5E24E1" w14:textId="77777777" w:rsidTr="00652A78">
        <w:trPr>
          <w:trHeight w:val="144"/>
        </w:trPr>
        <w:tc>
          <w:tcPr>
            <w:tcW w:w="1820" w:type="dxa"/>
            <w:tcBorders>
              <w:top w:val="nil"/>
              <w:left w:val="nil"/>
              <w:bottom w:val="nil"/>
              <w:right w:val="single" w:sz="4" w:space="0" w:color="auto"/>
            </w:tcBorders>
            <w:vAlign w:val="bottom"/>
          </w:tcPr>
          <w:p w14:paraId="2E95F9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w:t>
            </w:r>
          </w:p>
        </w:tc>
        <w:tc>
          <w:tcPr>
            <w:tcW w:w="1019" w:type="dxa"/>
            <w:tcBorders>
              <w:top w:val="nil"/>
              <w:left w:val="single" w:sz="4" w:space="0" w:color="auto"/>
              <w:bottom w:val="nil"/>
              <w:right w:val="single" w:sz="4" w:space="0" w:color="auto"/>
            </w:tcBorders>
            <w:vAlign w:val="bottom"/>
          </w:tcPr>
          <w:p w14:paraId="4AA0B0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1A647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1FEEE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1C28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54F12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B401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7B2AB3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53DC4A43" w14:textId="77777777" w:rsidTr="00652A78">
        <w:trPr>
          <w:trHeight w:val="144"/>
        </w:trPr>
        <w:tc>
          <w:tcPr>
            <w:tcW w:w="1820" w:type="dxa"/>
            <w:tcBorders>
              <w:top w:val="nil"/>
              <w:left w:val="nil"/>
              <w:bottom w:val="nil"/>
              <w:right w:val="single" w:sz="4" w:space="0" w:color="auto"/>
            </w:tcBorders>
            <w:vAlign w:val="bottom"/>
          </w:tcPr>
          <w:p w14:paraId="22B9C0C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w:t>
            </w:r>
          </w:p>
        </w:tc>
        <w:tc>
          <w:tcPr>
            <w:tcW w:w="1019" w:type="dxa"/>
            <w:tcBorders>
              <w:top w:val="nil"/>
              <w:left w:val="single" w:sz="4" w:space="0" w:color="auto"/>
              <w:bottom w:val="nil"/>
              <w:right w:val="single" w:sz="4" w:space="0" w:color="auto"/>
            </w:tcBorders>
            <w:vAlign w:val="bottom"/>
          </w:tcPr>
          <w:p w14:paraId="4B25617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19F8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5AD11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146B8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6EAD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1355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DCFB1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0B9588D" w14:textId="77777777" w:rsidTr="00652A78">
        <w:trPr>
          <w:trHeight w:val="144"/>
        </w:trPr>
        <w:tc>
          <w:tcPr>
            <w:tcW w:w="1820" w:type="dxa"/>
            <w:tcBorders>
              <w:top w:val="nil"/>
              <w:left w:val="nil"/>
              <w:bottom w:val="nil"/>
              <w:right w:val="single" w:sz="4" w:space="0" w:color="auto"/>
            </w:tcBorders>
            <w:vAlign w:val="bottom"/>
          </w:tcPr>
          <w:p w14:paraId="4519E1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w:t>
            </w:r>
          </w:p>
        </w:tc>
        <w:tc>
          <w:tcPr>
            <w:tcW w:w="1019" w:type="dxa"/>
            <w:tcBorders>
              <w:top w:val="nil"/>
              <w:left w:val="single" w:sz="4" w:space="0" w:color="auto"/>
              <w:bottom w:val="nil"/>
              <w:right w:val="single" w:sz="4" w:space="0" w:color="auto"/>
            </w:tcBorders>
            <w:vAlign w:val="bottom"/>
          </w:tcPr>
          <w:p w14:paraId="0CFC34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7828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B7F5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52E2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D2E8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407B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ADD8E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2822AAB1" w14:textId="77777777" w:rsidTr="00652A78">
        <w:trPr>
          <w:trHeight w:val="144"/>
        </w:trPr>
        <w:tc>
          <w:tcPr>
            <w:tcW w:w="1820" w:type="dxa"/>
            <w:tcBorders>
              <w:top w:val="nil"/>
              <w:left w:val="nil"/>
              <w:bottom w:val="nil"/>
              <w:right w:val="single" w:sz="4" w:space="0" w:color="auto"/>
            </w:tcBorders>
            <w:vAlign w:val="bottom"/>
          </w:tcPr>
          <w:p w14:paraId="7186F11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w:t>
            </w:r>
          </w:p>
        </w:tc>
        <w:tc>
          <w:tcPr>
            <w:tcW w:w="1019" w:type="dxa"/>
            <w:tcBorders>
              <w:top w:val="nil"/>
              <w:left w:val="single" w:sz="4" w:space="0" w:color="auto"/>
              <w:bottom w:val="nil"/>
              <w:right w:val="single" w:sz="4" w:space="0" w:color="auto"/>
            </w:tcBorders>
            <w:vAlign w:val="bottom"/>
          </w:tcPr>
          <w:p w14:paraId="60DCC1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0573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2455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F64F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47EF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B240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76C7D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3A3FE07" w14:textId="77777777" w:rsidTr="00652A78">
        <w:trPr>
          <w:trHeight w:val="144"/>
        </w:trPr>
        <w:tc>
          <w:tcPr>
            <w:tcW w:w="1820" w:type="dxa"/>
            <w:tcBorders>
              <w:top w:val="nil"/>
              <w:left w:val="nil"/>
              <w:bottom w:val="nil"/>
              <w:right w:val="single" w:sz="4" w:space="0" w:color="auto"/>
            </w:tcBorders>
            <w:vAlign w:val="bottom"/>
          </w:tcPr>
          <w:p w14:paraId="54FB08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w:t>
            </w:r>
          </w:p>
        </w:tc>
        <w:tc>
          <w:tcPr>
            <w:tcW w:w="1019" w:type="dxa"/>
            <w:tcBorders>
              <w:top w:val="nil"/>
              <w:left w:val="single" w:sz="4" w:space="0" w:color="auto"/>
              <w:bottom w:val="nil"/>
              <w:right w:val="single" w:sz="4" w:space="0" w:color="auto"/>
            </w:tcBorders>
            <w:vAlign w:val="bottom"/>
          </w:tcPr>
          <w:p w14:paraId="3D90DC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6189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F771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DC26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C9CC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C013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BBCC37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1695ADD4" w14:textId="77777777" w:rsidTr="00652A78">
        <w:trPr>
          <w:trHeight w:val="144"/>
        </w:trPr>
        <w:tc>
          <w:tcPr>
            <w:tcW w:w="1820" w:type="dxa"/>
            <w:tcBorders>
              <w:top w:val="nil"/>
              <w:left w:val="nil"/>
              <w:bottom w:val="nil"/>
              <w:right w:val="single" w:sz="4" w:space="0" w:color="auto"/>
            </w:tcBorders>
            <w:vAlign w:val="bottom"/>
          </w:tcPr>
          <w:p w14:paraId="755543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w:t>
            </w:r>
          </w:p>
        </w:tc>
        <w:tc>
          <w:tcPr>
            <w:tcW w:w="1019" w:type="dxa"/>
            <w:tcBorders>
              <w:top w:val="nil"/>
              <w:left w:val="single" w:sz="4" w:space="0" w:color="auto"/>
              <w:bottom w:val="nil"/>
              <w:right w:val="single" w:sz="4" w:space="0" w:color="auto"/>
            </w:tcBorders>
            <w:vAlign w:val="bottom"/>
          </w:tcPr>
          <w:p w14:paraId="62FE56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375E8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3230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8B72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C69ED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C947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BB76B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4F4822AB" w14:textId="77777777" w:rsidTr="00652A78">
        <w:trPr>
          <w:trHeight w:val="144"/>
        </w:trPr>
        <w:tc>
          <w:tcPr>
            <w:tcW w:w="1820" w:type="dxa"/>
            <w:tcBorders>
              <w:top w:val="nil"/>
              <w:left w:val="nil"/>
              <w:bottom w:val="nil"/>
              <w:right w:val="single" w:sz="4" w:space="0" w:color="auto"/>
            </w:tcBorders>
            <w:vAlign w:val="bottom"/>
          </w:tcPr>
          <w:p w14:paraId="073A53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w:t>
            </w:r>
          </w:p>
        </w:tc>
        <w:tc>
          <w:tcPr>
            <w:tcW w:w="1019" w:type="dxa"/>
            <w:tcBorders>
              <w:top w:val="nil"/>
              <w:left w:val="single" w:sz="4" w:space="0" w:color="auto"/>
              <w:bottom w:val="nil"/>
              <w:right w:val="single" w:sz="4" w:space="0" w:color="auto"/>
            </w:tcBorders>
            <w:vAlign w:val="bottom"/>
          </w:tcPr>
          <w:p w14:paraId="63A2BC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537B9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E1B8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713F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A1DD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AAEB8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A1B95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54EEAAA6" w14:textId="77777777" w:rsidTr="00652A78">
        <w:trPr>
          <w:trHeight w:val="144"/>
        </w:trPr>
        <w:tc>
          <w:tcPr>
            <w:tcW w:w="1820" w:type="dxa"/>
            <w:tcBorders>
              <w:top w:val="nil"/>
              <w:left w:val="nil"/>
              <w:bottom w:val="nil"/>
              <w:right w:val="single" w:sz="4" w:space="0" w:color="auto"/>
            </w:tcBorders>
            <w:vAlign w:val="bottom"/>
          </w:tcPr>
          <w:p w14:paraId="1D66EA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w:t>
            </w:r>
          </w:p>
        </w:tc>
        <w:tc>
          <w:tcPr>
            <w:tcW w:w="1019" w:type="dxa"/>
            <w:tcBorders>
              <w:top w:val="nil"/>
              <w:left w:val="single" w:sz="4" w:space="0" w:color="auto"/>
              <w:bottom w:val="nil"/>
              <w:right w:val="single" w:sz="4" w:space="0" w:color="auto"/>
            </w:tcBorders>
            <w:vAlign w:val="bottom"/>
          </w:tcPr>
          <w:p w14:paraId="103F8F1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62181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43DC7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56C8EA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AA62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8FF3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4831CA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04097B45" w14:textId="77777777" w:rsidTr="00652A78">
        <w:trPr>
          <w:trHeight w:val="144"/>
        </w:trPr>
        <w:tc>
          <w:tcPr>
            <w:tcW w:w="1820" w:type="dxa"/>
            <w:tcBorders>
              <w:top w:val="nil"/>
              <w:left w:val="nil"/>
              <w:bottom w:val="nil"/>
              <w:right w:val="single" w:sz="4" w:space="0" w:color="auto"/>
            </w:tcBorders>
            <w:vAlign w:val="bottom"/>
          </w:tcPr>
          <w:p w14:paraId="631591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w:t>
            </w:r>
          </w:p>
        </w:tc>
        <w:tc>
          <w:tcPr>
            <w:tcW w:w="1019" w:type="dxa"/>
            <w:tcBorders>
              <w:top w:val="nil"/>
              <w:left w:val="single" w:sz="4" w:space="0" w:color="auto"/>
              <w:bottom w:val="nil"/>
              <w:right w:val="single" w:sz="4" w:space="0" w:color="auto"/>
            </w:tcBorders>
            <w:vAlign w:val="bottom"/>
          </w:tcPr>
          <w:p w14:paraId="4D8723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472E1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63B1AE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84AD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02973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70247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834FE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6DC3EA18" w14:textId="77777777" w:rsidTr="00652A78">
        <w:trPr>
          <w:trHeight w:val="144"/>
        </w:trPr>
        <w:tc>
          <w:tcPr>
            <w:tcW w:w="1820" w:type="dxa"/>
            <w:tcBorders>
              <w:top w:val="nil"/>
              <w:left w:val="nil"/>
              <w:bottom w:val="nil"/>
              <w:right w:val="single" w:sz="4" w:space="0" w:color="auto"/>
            </w:tcBorders>
            <w:vAlign w:val="bottom"/>
          </w:tcPr>
          <w:p w14:paraId="7ACAC0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w:t>
            </w:r>
          </w:p>
        </w:tc>
        <w:tc>
          <w:tcPr>
            <w:tcW w:w="1019" w:type="dxa"/>
            <w:tcBorders>
              <w:top w:val="nil"/>
              <w:left w:val="single" w:sz="4" w:space="0" w:color="auto"/>
              <w:bottom w:val="nil"/>
              <w:right w:val="single" w:sz="4" w:space="0" w:color="auto"/>
            </w:tcBorders>
            <w:vAlign w:val="bottom"/>
          </w:tcPr>
          <w:p w14:paraId="4F39CF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7E540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E9C4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33392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8B2E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87A6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91BE2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E3C0B92" w14:textId="77777777" w:rsidTr="00652A78">
        <w:trPr>
          <w:trHeight w:val="144"/>
        </w:trPr>
        <w:tc>
          <w:tcPr>
            <w:tcW w:w="1820" w:type="dxa"/>
            <w:tcBorders>
              <w:top w:val="nil"/>
              <w:left w:val="nil"/>
              <w:bottom w:val="nil"/>
              <w:right w:val="single" w:sz="4" w:space="0" w:color="auto"/>
            </w:tcBorders>
            <w:vAlign w:val="bottom"/>
          </w:tcPr>
          <w:p w14:paraId="0FF89F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23</w:t>
            </w:r>
          </w:p>
        </w:tc>
        <w:tc>
          <w:tcPr>
            <w:tcW w:w="1019" w:type="dxa"/>
            <w:tcBorders>
              <w:top w:val="nil"/>
              <w:left w:val="single" w:sz="4" w:space="0" w:color="auto"/>
              <w:bottom w:val="nil"/>
              <w:right w:val="single" w:sz="4" w:space="0" w:color="auto"/>
            </w:tcBorders>
            <w:vAlign w:val="bottom"/>
          </w:tcPr>
          <w:p w14:paraId="4FFA3A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DA0EB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86B1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46A3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EAC0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D7B7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9AB5D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03EC6AC" w14:textId="77777777" w:rsidTr="00652A78">
        <w:trPr>
          <w:trHeight w:val="144"/>
        </w:trPr>
        <w:tc>
          <w:tcPr>
            <w:tcW w:w="1820" w:type="dxa"/>
            <w:tcBorders>
              <w:top w:val="nil"/>
              <w:left w:val="nil"/>
              <w:bottom w:val="nil"/>
              <w:right w:val="single" w:sz="4" w:space="0" w:color="auto"/>
            </w:tcBorders>
            <w:vAlign w:val="bottom"/>
          </w:tcPr>
          <w:p w14:paraId="6094D3A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24</w:t>
            </w:r>
          </w:p>
        </w:tc>
        <w:tc>
          <w:tcPr>
            <w:tcW w:w="1019" w:type="dxa"/>
            <w:tcBorders>
              <w:top w:val="nil"/>
              <w:left w:val="single" w:sz="4" w:space="0" w:color="auto"/>
              <w:bottom w:val="nil"/>
              <w:right w:val="single" w:sz="4" w:space="0" w:color="auto"/>
            </w:tcBorders>
            <w:vAlign w:val="bottom"/>
          </w:tcPr>
          <w:p w14:paraId="488891F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55C5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91D4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974D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8605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8D77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D25050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E9E5501" w14:textId="77777777" w:rsidTr="00652A78">
        <w:trPr>
          <w:trHeight w:val="144"/>
        </w:trPr>
        <w:tc>
          <w:tcPr>
            <w:tcW w:w="1820" w:type="dxa"/>
            <w:tcBorders>
              <w:top w:val="nil"/>
              <w:left w:val="nil"/>
              <w:bottom w:val="nil"/>
              <w:right w:val="single" w:sz="4" w:space="0" w:color="auto"/>
            </w:tcBorders>
            <w:vAlign w:val="bottom"/>
          </w:tcPr>
          <w:p w14:paraId="535861F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25</w:t>
            </w:r>
          </w:p>
        </w:tc>
        <w:tc>
          <w:tcPr>
            <w:tcW w:w="1019" w:type="dxa"/>
            <w:tcBorders>
              <w:top w:val="nil"/>
              <w:left w:val="single" w:sz="4" w:space="0" w:color="auto"/>
              <w:bottom w:val="nil"/>
              <w:right w:val="single" w:sz="4" w:space="0" w:color="auto"/>
            </w:tcBorders>
            <w:vAlign w:val="bottom"/>
          </w:tcPr>
          <w:p w14:paraId="00B324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87B3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08632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D1E68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869F5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9AB6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047D4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04DF8F0A" w14:textId="77777777" w:rsidTr="00652A78">
        <w:trPr>
          <w:trHeight w:val="144"/>
        </w:trPr>
        <w:tc>
          <w:tcPr>
            <w:tcW w:w="1820" w:type="dxa"/>
            <w:tcBorders>
              <w:top w:val="nil"/>
              <w:left w:val="nil"/>
              <w:bottom w:val="nil"/>
              <w:right w:val="single" w:sz="4" w:space="0" w:color="auto"/>
            </w:tcBorders>
            <w:vAlign w:val="bottom"/>
          </w:tcPr>
          <w:p w14:paraId="5B2FEB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26</w:t>
            </w:r>
          </w:p>
        </w:tc>
        <w:tc>
          <w:tcPr>
            <w:tcW w:w="1019" w:type="dxa"/>
            <w:tcBorders>
              <w:top w:val="nil"/>
              <w:left w:val="single" w:sz="4" w:space="0" w:color="auto"/>
              <w:bottom w:val="nil"/>
              <w:right w:val="single" w:sz="4" w:space="0" w:color="auto"/>
            </w:tcBorders>
            <w:vAlign w:val="bottom"/>
          </w:tcPr>
          <w:p w14:paraId="586088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57300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DB3C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B7D19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F0A7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5ADB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9136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E390FDE" w14:textId="77777777" w:rsidTr="00652A78">
        <w:trPr>
          <w:trHeight w:val="144"/>
        </w:trPr>
        <w:tc>
          <w:tcPr>
            <w:tcW w:w="1820" w:type="dxa"/>
            <w:tcBorders>
              <w:top w:val="nil"/>
              <w:left w:val="nil"/>
              <w:bottom w:val="nil"/>
              <w:right w:val="single" w:sz="4" w:space="0" w:color="auto"/>
            </w:tcBorders>
            <w:vAlign w:val="bottom"/>
          </w:tcPr>
          <w:p w14:paraId="0F7F32C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27</w:t>
            </w:r>
          </w:p>
        </w:tc>
        <w:tc>
          <w:tcPr>
            <w:tcW w:w="1019" w:type="dxa"/>
            <w:tcBorders>
              <w:top w:val="nil"/>
              <w:left w:val="single" w:sz="4" w:space="0" w:color="auto"/>
              <w:bottom w:val="nil"/>
              <w:right w:val="single" w:sz="4" w:space="0" w:color="auto"/>
            </w:tcBorders>
            <w:vAlign w:val="bottom"/>
          </w:tcPr>
          <w:p w14:paraId="1DCB9B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72C0C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E3CC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25DC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98F81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735B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37A19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352B8BE2" w14:textId="77777777" w:rsidTr="00652A78">
        <w:trPr>
          <w:trHeight w:val="144"/>
        </w:trPr>
        <w:tc>
          <w:tcPr>
            <w:tcW w:w="1820" w:type="dxa"/>
            <w:tcBorders>
              <w:top w:val="nil"/>
              <w:left w:val="nil"/>
              <w:bottom w:val="nil"/>
              <w:right w:val="single" w:sz="4" w:space="0" w:color="auto"/>
            </w:tcBorders>
            <w:vAlign w:val="bottom"/>
          </w:tcPr>
          <w:p w14:paraId="5E228C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28</w:t>
            </w:r>
          </w:p>
        </w:tc>
        <w:tc>
          <w:tcPr>
            <w:tcW w:w="1019" w:type="dxa"/>
            <w:tcBorders>
              <w:top w:val="nil"/>
              <w:left w:val="single" w:sz="4" w:space="0" w:color="auto"/>
              <w:bottom w:val="nil"/>
              <w:right w:val="single" w:sz="4" w:space="0" w:color="auto"/>
            </w:tcBorders>
            <w:vAlign w:val="bottom"/>
          </w:tcPr>
          <w:p w14:paraId="6E7C425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00A98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76AE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0369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E021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7613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3E14B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04787DD2" w14:textId="77777777" w:rsidTr="00652A78">
        <w:trPr>
          <w:trHeight w:val="144"/>
        </w:trPr>
        <w:tc>
          <w:tcPr>
            <w:tcW w:w="1820" w:type="dxa"/>
            <w:tcBorders>
              <w:top w:val="nil"/>
              <w:left w:val="nil"/>
              <w:bottom w:val="nil"/>
              <w:right w:val="single" w:sz="4" w:space="0" w:color="auto"/>
            </w:tcBorders>
            <w:vAlign w:val="bottom"/>
          </w:tcPr>
          <w:p w14:paraId="62A2387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29</w:t>
            </w:r>
          </w:p>
        </w:tc>
        <w:tc>
          <w:tcPr>
            <w:tcW w:w="1019" w:type="dxa"/>
            <w:tcBorders>
              <w:top w:val="nil"/>
              <w:left w:val="single" w:sz="4" w:space="0" w:color="auto"/>
              <w:bottom w:val="nil"/>
              <w:right w:val="single" w:sz="4" w:space="0" w:color="auto"/>
            </w:tcBorders>
            <w:vAlign w:val="bottom"/>
          </w:tcPr>
          <w:p w14:paraId="045C0A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10E2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DDDA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0EF3D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AD08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2238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EEC90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20D08B76" w14:textId="77777777" w:rsidTr="00652A78">
        <w:trPr>
          <w:trHeight w:val="144"/>
        </w:trPr>
        <w:tc>
          <w:tcPr>
            <w:tcW w:w="1820" w:type="dxa"/>
            <w:tcBorders>
              <w:top w:val="nil"/>
              <w:left w:val="nil"/>
              <w:bottom w:val="nil"/>
              <w:right w:val="single" w:sz="4" w:space="0" w:color="auto"/>
            </w:tcBorders>
            <w:vAlign w:val="bottom"/>
          </w:tcPr>
          <w:p w14:paraId="1D7FA3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30</w:t>
            </w:r>
          </w:p>
        </w:tc>
        <w:tc>
          <w:tcPr>
            <w:tcW w:w="1019" w:type="dxa"/>
            <w:tcBorders>
              <w:top w:val="nil"/>
              <w:left w:val="single" w:sz="4" w:space="0" w:color="auto"/>
              <w:bottom w:val="nil"/>
              <w:right w:val="single" w:sz="4" w:space="0" w:color="auto"/>
            </w:tcBorders>
            <w:vAlign w:val="bottom"/>
          </w:tcPr>
          <w:p w14:paraId="44B9DB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913C8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0EEBF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7FE0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D4E3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34CE2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CD55F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08FD0B0" w14:textId="77777777" w:rsidTr="00652A78">
        <w:trPr>
          <w:trHeight w:val="144"/>
        </w:trPr>
        <w:tc>
          <w:tcPr>
            <w:tcW w:w="1820" w:type="dxa"/>
            <w:tcBorders>
              <w:top w:val="nil"/>
              <w:left w:val="nil"/>
              <w:bottom w:val="nil"/>
              <w:right w:val="single" w:sz="4" w:space="0" w:color="auto"/>
            </w:tcBorders>
            <w:vAlign w:val="bottom"/>
          </w:tcPr>
          <w:p w14:paraId="7B82EE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31</w:t>
            </w:r>
          </w:p>
        </w:tc>
        <w:tc>
          <w:tcPr>
            <w:tcW w:w="1019" w:type="dxa"/>
            <w:tcBorders>
              <w:top w:val="nil"/>
              <w:left w:val="single" w:sz="4" w:space="0" w:color="auto"/>
              <w:bottom w:val="nil"/>
              <w:right w:val="single" w:sz="4" w:space="0" w:color="auto"/>
            </w:tcBorders>
            <w:vAlign w:val="bottom"/>
          </w:tcPr>
          <w:p w14:paraId="691127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1FE77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FE86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7CF1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52DF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4354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B08ED9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152335F" w14:textId="77777777" w:rsidTr="00652A78">
        <w:trPr>
          <w:trHeight w:val="144"/>
        </w:trPr>
        <w:tc>
          <w:tcPr>
            <w:tcW w:w="1820" w:type="dxa"/>
            <w:tcBorders>
              <w:top w:val="nil"/>
              <w:left w:val="nil"/>
              <w:bottom w:val="nil"/>
              <w:right w:val="single" w:sz="4" w:space="0" w:color="auto"/>
            </w:tcBorders>
            <w:vAlign w:val="bottom"/>
          </w:tcPr>
          <w:p w14:paraId="4845BC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32</w:t>
            </w:r>
          </w:p>
        </w:tc>
        <w:tc>
          <w:tcPr>
            <w:tcW w:w="1019" w:type="dxa"/>
            <w:tcBorders>
              <w:top w:val="nil"/>
              <w:left w:val="single" w:sz="4" w:space="0" w:color="auto"/>
              <w:bottom w:val="nil"/>
              <w:right w:val="single" w:sz="4" w:space="0" w:color="auto"/>
            </w:tcBorders>
            <w:vAlign w:val="bottom"/>
          </w:tcPr>
          <w:p w14:paraId="364F808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3019D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F19F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83FE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B455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37D0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64933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F30AB0A" w14:textId="77777777" w:rsidTr="00652A78">
        <w:trPr>
          <w:trHeight w:val="144"/>
        </w:trPr>
        <w:tc>
          <w:tcPr>
            <w:tcW w:w="1820" w:type="dxa"/>
            <w:tcBorders>
              <w:top w:val="nil"/>
              <w:left w:val="nil"/>
              <w:bottom w:val="nil"/>
              <w:right w:val="single" w:sz="4" w:space="0" w:color="auto"/>
            </w:tcBorders>
            <w:vAlign w:val="bottom"/>
          </w:tcPr>
          <w:p w14:paraId="3989A4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33</w:t>
            </w:r>
          </w:p>
        </w:tc>
        <w:tc>
          <w:tcPr>
            <w:tcW w:w="1019" w:type="dxa"/>
            <w:tcBorders>
              <w:top w:val="nil"/>
              <w:left w:val="single" w:sz="4" w:space="0" w:color="auto"/>
              <w:bottom w:val="nil"/>
              <w:right w:val="single" w:sz="4" w:space="0" w:color="auto"/>
            </w:tcBorders>
            <w:vAlign w:val="bottom"/>
          </w:tcPr>
          <w:p w14:paraId="7071AB5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3C702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B2C1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B0F8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2FDB6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00F4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2BC5C5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7D81EC5C" w14:textId="77777777" w:rsidTr="00652A78">
        <w:trPr>
          <w:trHeight w:val="144"/>
        </w:trPr>
        <w:tc>
          <w:tcPr>
            <w:tcW w:w="1820" w:type="dxa"/>
            <w:tcBorders>
              <w:top w:val="nil"/>
              <w:left w:val="nil"/>
              <w:bottom w:val="nil"/>
              <w:right w:val="single" w:sz="4" w:space="0" w:color="auto"/>
            </w:tcBorders>
            <w:vAlign w:val="bottom"/>
          </w:tcPr>
          <w:p w14:paraId="491E62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34</w:t>
            </w:r>
          </w:p>
        </w:tc>
        <w:tc>
          <w:tcPr>
            <w:tcW w:w="1019" w:type="dxa"/>
            <w:tcBorders>
              <w:top w:val="nil"/>
              <w:left w:val="single" w:sz="4" w:space="0" w:color="auto"/>
              <w:bottom w:val="nil"/>
              <w:right w:val="single" w:sz="4" w:space="0" w:color="auto"/>
            </w:tcBorders>
            <w:vAlign w:val="bottom"/>
          </w:tcPr>
          <w:p w14:paraId="2DADB1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B8F093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6261F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5453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0AFC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8DEE5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3FD751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7FC1D8C4" w14:textId="77777777" w:rsidTr="00652A78">
        <w:trPr>
          <w:trHeight w:val="144"/>
        </w:trPr>
        <w:tc>
          <w:tcPr>
            <w:tcW w:w="1820" w:type="dxa"/>
            <w:tcBorders>
              <w:top w:val="nil"/>
              <w:left w:val="nil"/>
              <w:bottom w:val="nil"/>
              <w:right w:val="single" w:sz="4" w:space="0" w:color="auto"/>
            </w:tcBorders>
            <w:vAlign w:val="bottom"/>
          </w:tcPr>
          <w:p w14:paraId="7C5593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35</w:t>
            </w:r>
          </w:p>
        </w:tc>
        <w:tc>
          <w:tcPr>
            <w:tcW w:w="1019" w:type="dxa"/>
            <w:tcBorders>
              <w:top w:val="nil"/>
              <w:left w:val="single" w:sz="4" w:space="0" w:color="auto"/>
              <w:bottom w:val="nil"/>
              <w:right w:val="single" w:sz="4" w:space="0" w:color="auto"/>
            </w:tcBorders>
            <w:vAlign w:val="bottom"/>
          </w:tcPr>
          <w:p w14:paraId="79F6A5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4361B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099FB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42478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BF5B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1B1D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257075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DF105DE" w14:textId="77777777" w:rsidTr="00652A78">
        <w:trPr>
          <w:trHeight w:val="144"/>
        </w:trPr>
        <w:tc>
          <w:tcPr>
            <w:tcW w:w="1820" w:type="dxa"/>
            <w:tcBorders>
              <w:top w:val="nil"/>
              <w:left w:val="nil"/>
              <w:bottom w:val="nil"/>
              <w:right w:val="single" w:sz="4" w:space="0" w:color="auto"/>
            </w:tcBorders>
            <w:vAlign w:val="bottom"/>
          </w:tcPr>
          <w:p w14:paraId="4AA5C5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36</w:t>
            </w:r>
          </w:p>
        </w:tc>
        <w:tc>
          <w:tcPr>
            <w:tcW w:w="1019" w:type="dxa"/>
            <w:tcBorders>
              <w:top w:val="nil"/>
              <w:left w:val="single" w:sz="4" w:space="0" w:color="auto"/>
              <w:bottom w:val="nil"/>
              <w:right w:val="single" w:sz="4" w:space="0" w:color="auto"/>
            </w:tcBorders>
            <w:vAlign w:val="bottom"/>
          </w:tcPr>
          <w:p w14:paraId="5499614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B36E3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BF8A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2818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5363E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2D2F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585ED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611455A5" w14:textId="77777777" w:rsidTr="00652A78">
        <w:trPr>
          <w:trHeight w:val="144"/>
        </w:trPr>
        <w:tc>
          <w:tcPr>
            <w:tcW w:w="1820" w:type="dxa"/>
            <w:tcBorders>
              <w:top w:val="nil"/>
              <w:left w:val="nil"/>
              <w:bottom w:val="nil"/>
              <w:right w:val="single" w:sz="4" w:space="0" w:color="auto"/>
            </w:tcBorders>
            <w:vAlign w:val="bottom"/>
          </w:tcPr>
          <w:p w14:paraId="527B0F1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37</w:t>
            </w:r>
          </w:p>
        </w:tc>
        <w:tc>
          <w:tcPr>
            <w:tcW w:w="1019" w:type="dxa"/>
            <w:tcBorders>
              <w:top w:val="nil"/>
              <w:left w:val="single" w:sz="4" w:space="0" w:color="auto"/>
              <w:bottom w:val="nil"/>
              <w:right w:val="single" w:sz="4" w:space="0" w:color="auto"/>
            </w:tcBorders>
            <w:vAlign w:val="bottom"/>
          </w:tcPr>
          <w:p w14:paraId="55FF69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824C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C7308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9C74A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34999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F5FF8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85933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390E565" w14:textId="77777777" w:rsidTr="00652A78">
        <w:trPr>
          <w:trHeight w:val="144"/>
        </w:trPr>
        <w:tc>
          <w:tcPr>
            <w:tcW w:w="1820" w:type="dxa"/>
            <w:tcBorders>
              <w:top w:val="nil"/>
              <w:left w:val="nil"/>
              <w:bottom w:val="nil"/>
              <w:right w:val="single" w:sz="4" w:space="0" w:color="auto"/>
            </w:tcBorders>
            <w:vAlign w:val="bottom"/>
          </w:tcPr>
          <w:p w14:paraId="6426732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38</w:t>
            </w:r>
          </w:p>
        </w:tc>
        <w:tc>
          <w:tcPr>
            <w:tcW w:w="1019" w:type="dxa"/>
            <w:tcBorders>
              <w:top w:val="nil"/>
              <w:left w:val="single" w:sz="4" w:space="0" w:color="auto"/>
              <w:bottom w:val="nil"/>
              <w:right w:val="single" w:sz="4" w:space="0" w:color="auto"/>
            </w:tcBorders>
            <w:vAlign w:val="bottom"/>
          </w:tcPr>
          <w:p w14:paraId="321BB1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B68CC4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72DF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E39C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E4F1F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2340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E613D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DDD6C8B" w14:textId="77777777" w:rsidTr="00652A78">
        <w:trPr>
          <w:trHeight w:val="144"/>
        </w:trPr>
        <w:tc>
          <w:tcPr>
            <w:tcW w:w="1820" w:type="dxa"/>
            <w:tcBorders>
              <w:top w:val="nil"/>
              <w:left w:val="nil"/>
              <w:bottom w:val="nil"/>
              <w:right w:val="single" w:sz="4" w:space="0" w:color="auto"/>
            </w:tcBorders>
            <w:vAlign w:val="bottom"/>
          </w:tcPr>
          <w:p w14:paraId="08BD0D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39</w:t>
            </w:r>
          </w:p>
        </w:tc>
        <w:tc>
          <w:tcPr>
            <w:tcW w:w="1019" w:type="dxa"/>
            <w:tcBorders>
              <w:top w:val="nil"/>
              <w:left w:val="single" w:sz="4" w:space="0" w:color="auto"/>
              <w:bottom w:val="nil"/>
              <w:right w:val="single" w:sz="4" w:space="0" w:color="auto"/>
            </w:tcBorders>
            <w:vAlign w:val="bottom"/>
          </w:tcPr>
          <w:p w14:paraId="57C5C2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D353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24894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B37E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002B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94B9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C8B7A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3DD62CF" w14:textId="77777777" w:rsidTr="00652A78">
        <w:trPr>
          <w:trHeight w:val="144"/>
        </w:trPr>
        <w:tc>
          <w:tcPr>
            <w:tcW w:w="1820" w:type="dxa"/>
            <w:tcBorders>
              <w:top w:val="nil"/>
              <w:left w:val="nil"/>
              <w:bottom w:val="nil"/>
              <w:right w:val="single" w:sz="4" w:space="0" w:color="auto"/>
            </w:tcBorders>
            <w:vAlign w:val="bottom"/>
          </w:tcPr>
          <w:p w14:paraId="329A106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40</w:t>
            </w:r>
          </w:p>
        </w:tc>
        <w:tc>
          <w:tcPr>
            <w:tcW w:w="1019" w:type="dxa"/>
            <w:tcBorders>
              <w:top w:val="nil"/>
              <w:left w:val="single" w:sz="4" w:space="0" w:color="auto"/>
              <w:bottom w:val="nil"/>
              <w:right w:val="single" w:sz="4" w:space="0" w:color="auto"/>
            </w:tcBorders>
            <w:vAlign w:val="bottom"/>
          </w:tcPr>
          <w:p w14:paraId="5B73F54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9608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D990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7CE8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F2AA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825C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10D5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46E86B6E" w14:textId="77777777" w:rsidTr="00652A78">
        <w:trPr>
          <w:trHeight w:val="144"/>
        </w:trPr>
        <w:tc>
          <w:tcPr>
            <w:tcW w:w="1820" w:type="dxa"/>
            <w:tcBorders>
              <w:top w:val="nil"/>
              <w:left w:val="nil"/>
              <w:bottom w:val="nil"/>
              <w:right w:val="single" w:sz="4" w:space="0" w:color="auto"/>
            </w:tcBorders>
            <w:vAlign w:val="bottom"/>
          </w:tcPr>
          <w:p w14:paraId="7F2457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41</w:t>
            </w:r>
          </w:p>
        </w:tc>
        <w:tc>
          <w:tcPr>
            <w:tcW w:w="1019" w:type="dxa"/>
            <w:tcBorders>
              <w:top w:val="nil"/>
              <w:left w:val="single" w:sz="4" w:space="0" w:color="auto"/>
              <w:bottom w:val="nil"/>
              <w:right w:val="single" w:sz="4" w:space="0" w:color="auto"/>
            </w:tcBorders>
            <w:vAlign w:val="bottom"/>
          </w:tcPr>
          <w:p w14:paraId="304ADF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70BA3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A57E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FFDF4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25E3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A54D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C8E37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1CF4109" w14:textId="77777777" w:rsidTr="00652A78">
        <w:trPr>
          <w:trHeight w:val="144"/>
        </w:trPr>
        <w:tc>
          <w:tcPr>
            <w:tcW w:w="1820" w:type="dxa"/>
            <w:tcBorders>
              <w:top w:val="nil"/>
              <w:left w:val="nil"/>
              <w:bottom w:val="nil"/>
              <w:right w:val="single" w:sz="4" w:space="0" w:color="auto"/>
            </w:tcBorders>
            <w:vAlign w:val="bottom"/>
          </w:tcPr>
          <w:p w14:paraId="5D6E34E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42</w:t>
            </w:r>
          </w:p>
        </w:tc>
        <w:tc>
          <w:tcPr>
            <w:tcW w:w="1019" w:type="dxa"/>
            <w:tcBorders>
              <w:top w:val="nil"/>
              <w:left w:val="single" w:sz="4" w:space="0" w:color="auto"/>
              <w:bottom w:val="nil"/>
              <w:right w:val="single" w:sz="4" w:space="0" w:color="auto"/>
            </w:tcBorders>
            <w:vAlign w:val="bottom"/>
          </w:tcPr>
          <w:p w14:paraId="67EF4E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90C4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D7BB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4CBC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E5A5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12807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CD852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96123F5" w14:textId="77777777" w:rsidTr="00652A78">
        <w:trPr>
          <w:trHeight w:val="144"/>
        </w:trPr>
        <w:tc>
          <w:tcPr>
            <w:tcW w:w="1820" w:type="dxa"/>
            <w:tcBorders>
              <w:top w:val="nil"/>
              <w:left w:val="nil"/>
              <w:bottom w:val="nil"/>
              <w:right w:val="single" w:sz="4" w:space="0" w:color="auto"/>
            </w:tcBorders>
            <w:vAlign w:val="bottom"/>
          </w:tcPr>
          <w:p w14:paraId="66FEF1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43</w:t>
            </w:r>
          </w:p>
        </w:tc>
        <w:tc>
          <w:tcPr>
            <w:tcW w:w="1019" w:type="dxa"/>
            <w:tcBorders>
              <w:top w:val="nil"/>
              <w:left w:val="single" w:sz="4" w:space="0" w:color="auto"/>
              <w:bottom w:val="nil"/>
              <w:right w:val="single" w:sz="4" w:space="0" w:color="auto"/>
            </w:tcBorders>
            <w:vAlign w:val="bottom"/>
          </w:tcPr>
          <w:p w14:paraId="5D81BA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4D4B0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7896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2DD8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E17C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6A1F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3525A5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71D1F33D" w14:textId="77777777" w:rsidTr="00652A78">
        <w:trPr>
          <w:trHeight w:val="144"/>
        </w:trPr>
        <w:tc>
          <w:tcPr>
            <w:tcW w:w="1820" w:type="dxa"/>
            <w:tcBorders>
              <w:top w:val="nil"/>
              <w:left w:val="nil"/>
              <w:bottom w:val="nil"/>
              <w:right w:val="single" w:sz="4" w:space="0" w:color="auto"/>
            </w:tcBorders>
            <w:vAlign w:val="bottom"/>
          </w:tcPr>
          <w:p w14:paraId="5EAD52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44</w:t>
            </w:r>
          </w:p>
        </w:tc>
        <w:tc>
          <w:tcPr>
            <w:tcW w:w="1019" w:type="dxa"/>
            <w:tcBorders>
              <w:top w:val="nil"/>
              <w:left w:val="single" w:sz="4" w:space="0" w:color="auto"/>
              <w:bottom w:val="nil"/>
              <w:right w:val="single" w:sz="4" w:space="0" w:color="auto"/>
            </w:tcBorders>
            <w:vAlign w:val="bottom"/>
          </w:tcPr>
          <w:p w14:paraId="3A36A9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E0982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DDB9E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67F6F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87A29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8621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11C5F1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234</w:t>
            </w:r>
          </w:p>
        </w:tc>
      </w:tr>
      <w:tr w:rsidR="003341B5" w:rsidRPr="000B3914" w14:paraId="247A9141" w14:textId="77777777" w:rsidTr="00652A78">
        <w:trPr>
          <w:trHeight w:val="144"/>
        </w:trPr>
        <w:tc>
          <w:tcPr>
            <w:tcW w:w="1820" w:type="dxa"/>
            <w:tcBorders>
              <w:top w:val="nil"/>
              <w:left w:val="nil"/>
              <w:bottom w:val="nil"/>
              <w:right w:val="single" w:sz="4" w:space="0" w:color="auto"/>
            </w:tcBorders>
            <w:vAlign w:val="bottom"/>
          </w:tcPr>
          <w:p w14:paraId="1E6D58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45</w:t>
            </w:r>
          </w:p>
        </w:tc>
        <w:tc>
          <w:tcPr>
            <w:tcW w:w="1019" w:type="dxa"/>
            <w:tcBorders>
              <w:top w:val="nil"/>
              <w:left w:val="single" w:sz="4" w:space="0" w:color="auto"/>
              <w:bottom w:val="nil"/>
              <w:right w:val="single" w:sz="4" w:space="0" w:color="auto"/>
            </w:tcBorders>
            <w:vAlign w:val="bottom"/>
          </w:tcPr>
          <w:p w14:paraId="63DB51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DBB8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4B3F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C60ED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34BF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A45B1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7481C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5DDECDA" w14:textId="77777777" w:rsidTr="00652A78">
        <w:trPr>
          <w:trHeight w:val="144"/>
        </w:trPr>
        <w:tc>
          <w:tcPr>
            <w:tcW w:w="1820" w:type="dxa"/>
            <w:tcBorders>
              <w:top w:val="nil"/>
              <w:left w:val="nil"/>
              <w:bottom w:val="nil"/>
              <w:right w:val="single" w:sz="4" w:space="0" w:color="auto"/>
            </w:tcBorders>
            <w:vAlign w:val="bottom"/>
          </w:tcPr>
          <w:p w14:paraId="0D231E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46</w:t>
            </w:r>
          </w:p>
        </w:tc>
        <w:tc>
          <w:tcPr>
            <w:tcW w:w="1019" w:type="dxa"/>
            <w:tcBorders>
              <w:top w:val="nil"/>
              <w:left w:val="single" w:sz="4" w:space="0" w:color="auto"/>
              <w:bottom w:val="nil"/>
              <w:right w:val="single" w:sz="4" w:space="0" w:color="auto"/>
            </w:tcBorders>
            <w:vAlign w:val="bottom"/>
          </w:tcPr>
          <w:p w14:paraId="1768A87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5141E9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E78C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0538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64D7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9FAA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356D9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D5A4989" w14:textId="77777777" w:rsidTr="00652A78">
        <w:trPr>
          <w:trHeight w:val="144"/>
        </w:trPr>
        <w:tc>
          <w:tcPr>
            <w:tcW w:w="1820" w:type="dxa"/>
            <w:tcBorders>
              <w:top w:val="nil"/>
              <w:left w:val="nil"/>
              <w:bottom w:val="nil"/>
              <w:right w:val="single" w:sz="4" w:space="0" w:color="auto"/>
            </w:tcBorders>
            <w:vAlign w:val="bottom"/>
          </w:tcPr>
          <w:p w14:paraId="1DD42A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47</w:t>
            </w:r>
          </w:p>
        </w:tc>
        <w:tc>
          <w:tcPr>
            <w:tcW w:w="1019" w:type="dxa"/>
            <w:tcBorders>
              <w:top w:val="nil"/>
              <w:left w:val="single" w:sz="4" w:space="0" w:color="auto"/>
              <w:bottom w:val="nil"/>
              <w:right w:val="single" w:sz="4" w:space="0" w:color="auto"/>
            </w:tcBorders>
            <w:vAlign w:val="bottom"/>
          </w:tcPr>
          <w:p w14:paraId="6F7A0E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88568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1037C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CE29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1927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0483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9487F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08A849F" w14:textId="77777777" w:rsidTr="00652A78">
        <w:trPr>
          <w:trHeight w:val="144"/>
        </w:trPr>
        <w:tc>
          <w:tcPr>
            <w:tcW w:w="1820" w:type="dxa"/>
            <w:tcBorders>
              <w:top w:val="nil"/>
              <w:left w:val="nil"/>
              <w:bottom w:val="nil"/>
              <w:right w:val="single" w:sz="4" w:space="0" w:color="auto"/>
            </w:tcBorders>
            <w:vAlign w:val="bottom"/>
          </w:tcPr>
          <w:p w14:paraId="4BC3E3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48</w:t>
            </w:r>
          </w:p>
        </w:tc>
        <w:tc>
          <w:tcPr>
            <w:tcW w:w="1019" w:type="dxa"/>
            <w:tcBorders>
              <w:top w:val="nil"/>
              <w:left w:val="single" w:sz="4" w:space="0" w:color="auto"/>
              <w:bottom w:val="nil"/>
              <w:right w:val="single" w:sz="4" w:space="0" w:color="auto"/>
            </w:tcBorders>
            <w:vAlign w:val="bottom"/>
          </w:tcPr>
          <w:p w14:paraId="34FFC5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3493D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D214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6AB1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208F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2147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4B937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44D2CBEE" w14:textId="77777777" w:rsidTr="00652A78">
        <w:trPr>
          <w:trHeight w:val="144"/>
        </w:trPr>
        <w:tc>
          <w:tcPr>
            <w:tcW w:w="1820" w:type="dxa"/>
            <w:tcBorders>
              <w:top w:val="nil"/>
              <w:left w:val="nil"/>
              <w:bottom w:val="nil"/>
              <w:right w:val="single" w:sz="4" w:space="0" w:color="auto"/>
            </w:tcBorders>
            <w:vAlign w:val="bottom"/>
          </w:tcPr>
          <w:p w14:paraId="7D0E9B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49</w:t>
            </w:r>
          </w:p>
        </w:tc>
        <w:tc>
          <w:tcPr>
            <w:tcW w:w="1019" w:type="dxa"/>
            <w:tcBorders>
              <w:top w:val="nil"/>
              <w:left w:val="single" w:sz="4" w:space="0" w:color="auto"/>
              <w:bottom w:val="nil"/>
              <w:right w:val="single" w:sz="4" w:space="0" w:color="auto"/>
            </w:tcBorders>
            <w:vAlign w:val="bottom"/>
          </w:tcPr>
          <w:p w14:paraId="347D0C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5847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B373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70D5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CAD8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F2FB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BB6F4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D25ACBD" w14:textId="77777777" w:rsidTr="00652A78">
        <w:trPr>
          <w:trHeight w:val="144"/>
        </w:trPr>
        <w:tc>
          <w:tcPr>
            <w:tcW w:w="1820" w:type="dxa"/>
            <w:tcBorders>
              <w:top w:val="nil"/>
              <w:left w:val="nil"/>
              <w:bottom w:val="nil"/>
              <w:right w:val="single" w:sz="4" w:space="0" w:color="auto"/>
            </w:tcBorders>
            <w:vAlign w:val="bottom"/>
          </w:tcPr>
          <w:p w14:paraId="65E639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50</w:t>
            </w:r>
          </w:p>
        </w:tc>
        <w:tc>
          <w:tcPr>
            <w:tcW w:w="1019" w:type="dxa"/>
            <w:tcBorders>
              <w:top w:val="nil"/>
              <w:left w:val="single" w:sz="4" w:space="0" w:color="auto"/>
              <w:bottom w:val="nil"/>
              <w:right w:val="single" w:sz="4" w:space="0" w:color="auto"/>
            </w:tcBorders>
            <w:vAlign w:val="bottom"/>
          </w:tcPr>
          <w:p w14:paraId="4C3263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42D39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1209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F557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2A0C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3756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0F39E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015E09D7" w14:textId="77777777" w:rsidTr="00652A78">
        <w:trPr>
          <w:trHeight w:val="144"/>
        </w:trPr>
        <w:tc>
          <w:tcPr>
            <w:tcW w:w="1820" w:type="dxa"/>
            <w:tcBorders>
              <w:top w:val="nil"/>
              <w:left w:val="nil"/>
              <w:bottom w:val="nil"/>
              <w:right w:val="single" w:sz="4" w:space="0" w:color="auto"/>
            </w:tcBorders>
            <w:vAlign w:val="bottom"/>
          </w:tcPr>
          <w:p w14:paraId="0960AE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51</w:t>
            </w:r>
          </w:p>
        </w:tc>
        <w:tc>
          <w:tcPr>
            <w:tcW w:w="1019" w:type="dxa"/>
            <w:tcBorders>
              <w:top w:val="nil"/>
              <w:left w:val="single" w:sz="4" w:space="0" w:color="auto"/>
              <w:bottom w:val="nil"/>
              <w:right w:val="single" w:sz="4" w:space="0" w:color="auto"/>
            </w:tcBorders>
            <w:vAlign w:val="bottom"/>
          </w:tcPr>
          <w:p w14:paraId="5D01BE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6F9F54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43B5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87A0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254A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AB08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5657C4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69B2BBD" w14:textId="77777777" w:rsidTr="00652A78">
        <w:trPr>
          <w:trHeight w:val="144"/>
        </w:trPr>
        <w:tc>
          <w:tcPr>
            <w:tcW w:w="1820" w:type="dxa"/>
            <w:tcBorders>
              <w:top w:val="nil"/>
              <w:left w:val="nil"/>
              <w:bottom w:val="nil"/>
              <w:right w:val="single" w:sz="4" w:space="0" w:color="auto"/>
            </w:tcBorders>
            <w:vAlign w:val="bottom"/>
          </w:tcPr>
          <w:p w14:paraId="0FAC20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52</w:t>
            </w:r>
          </w:p>
        </w:tc>
        <w:tc>
          <w:tcPr>
            <w:tcW w:w="1019" w:type="dxa"/>
            <w:tcBorders>
              <w:top w:val="nil"/>
              <w:left w:val="single" w:sz="4" w:space="0" w:color="auto"/>
              <w:bottom w:val="nil"/>
              <w:right w:val="single" w:sz="4" w:space="0" w:color="auto"/>
            </w:tcBorders>
            <w:vAlign w:val="bottom"/>
          </w:tcPr>
          <w:p w14:paraId="595DF1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41992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0A867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D673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08AD6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F180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ED684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4C7CF28A" w14:textId="77777777" w:rsidTr="00652A78">
        <w:trPr>
          <w:trHeight w:val="144"/>
        </w:trPr>
        <w:tc>
          <w:tcPr>
            <w:tcW w:w="1820" w:type="dxa"/>
            <w:tcBorders>
              <w:top w:val="nil"/>
              <w:left w:val="nil"/>
              <w:bottom w:val="nil"/>
              <w:right w:val="single" w:sz="4" w:space="0" w:color="auto"/>
            </w:tcBorders>
            <w:vAlign w:val="bottom"/>
          </w:tcPr>
          <w:p w14:paraId="79E9D1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53</w:t>
            </w:r>
          </w:p>
        </w:tc>
        <w:tc>
          <w:tcPr>
            <w:tcW w:w="1019" w:type="dxa"/>
            <w:tcBorders>
              <w:top w:val="nil"/>
              <w:left w:val="single" w:sz="4" w:space="0" w:color="auto"/>
              <w:bottom w:val="nil"/>
              <w:right w:val="single" w:sz="4" w:space="0" w:color="auto"/>
            </w:tcBorders>
            <w:vAlign w:val="bottom"/>
          </w:tcPr>
          <w:p w14:paraId="1A27F4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9CA66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DD268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1C4B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99D4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7875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72E764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9895CA9" w14:textId="77777777" w:rsidTr="00652A78">
        <w:trPr>
          <w:trHeight w:val="144"/>
        </w:trPr>
        <w:tc>
          <w:tcPr>
            <w:tcW w:w="1820" w:type="dxa"/>
            <w:tcBorders>
              <w:top w:val="nil"/>
              <w:left w:val="nil"/>
              <w:bottom w:val="nil"/>
              <w:right w:val="single" w:sz="4" w:space="0" w:color="auto"/>
            </w:tcBorders>
            <w:vAlign w:val="bottom"/>
          </w:tcPr>
          <w:p w14:paraId="707163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54</w:t>
            </w:r>
          </w:p>
        </w:tc>
        <w:tc>
          <w:tcPr>
            <w:tcW w:w="1019" w:type="dxa"/>
            <w:tcBorders>
              <w:top w:val="nil"/>
              <w:left w:val="single" w:sz="4" w:space="0" w:color="auto"/>
              <w:bottom w:val="nil"/>
              <w:right w:val="single" w:sz="4" w:space="0" w:color="auto"/>
            </w:tcBorders>
            <w:vAlign w:val="bottom"/>
          </w:tcPr>
          <w:p w14:paraId="48F508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B5CF8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A3F5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06F7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4154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5EAE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B633F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49971C70" w14:textId="77777777" w:rsidTr="00652A78">
        <w:trPr>
          <w:trHeight w:val="144"/>
        </w:trPr>
        <w:tc>
          <w:tcPr>
            <w:tcW w:w="1820" w:type="dxa"/>
            <w:tcBorders>
              <w:top w:val="nil"/>
              <w:left w:val="nil"/>
              <w:bottom w:val="nil"/>
              <w:right w:val="single" w:sz="4" w:space="0" w:color="auto"/>
            </w:tcBorders>
            <w:vAlign w:val="bottom"/>
          </w:tcPr>
          <w:p w14:paraId="05B49C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55</w:t>
            </w:r>
          </w:p>
        </w:tc>
        <w:tc>
          <w:tcPr>
            <w:tcW w:w="1019" w:type="dxa"/>
            <w:tcBorders>
              <w:top w:val="nil"/>
              <w:left w:val="single" w:sz="4" w:space="0" w:color="auto"/>
              <w:bottom w:val="nil"/>
              <w:right w:val="single" w:sz="4" w:space="0" w:color="auto"/>
            </w:tcBorders>
            <w:vAlign w:val="bottom"/>
          </w:tcPr>
          <w:p w14:paraId="7CF15E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BA03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2E23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17CE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50D6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5316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09B87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9412226" w14:textId="77777777" w:rsidTr="00652A78">
        <w:trPr>
          <w:trHeight w:val="144"/>
        </w:trPr>
        <w:tc>
          <w:tcPr>
            <w:tcW w:w="1820" w:type="dxa"/>
            <w:tcBorders>
              <w:top w:val="nil"/>
              <w:left w:val="nil"/>
              <w:bottom w:val="nil"/>
              <w:right w:val="single" w:sz="4" w:space="0" w:color="auto"/>
            </w:tcBorders>
            <w:vAlign w:val="bottom"/>
          </w:tcPr>
          <w:p w14:paraId="452ABD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56</w:t>
            </w:r>
          </w:p>
        </w:tc>
        <w:tc>
          <w:tcPr>
            <w:tcW w:w="1019" w:type="dxa"/>
            <w:tcBorders>
              <w:top w:val="nil"/>
              <w:left w:val="single" w:sz="4" w:space="0" w:color="auto"/>
              <w:bottom w:val="nil"/>
              <w:right w:val="single" w:sz="4" w:space="0" w:color="auto"/>
            </w:tcBorders>
            <w:vAlign w:val="bottom"/>
          </w:tcPr>
          <w:p w14:paraId="13C0DF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4D22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27DF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A3A0A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5603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DE80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C0725C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5C1EF0D" w14:textId="77777777" w:rsidTr="00652A78">
        <w:trPr>
          <w:trHeight w:val="144"/>
        </w:trPr>
        <w:tc>
          <w:tcPr>
            <w:tcW w:w="1820" w:type="dxa"/>
            <w:tcBorders>
              <w:top w:val="nil"/>
              <w:left w:val="nil"/>
              <w:bottom w:val="nil"/>
              <w:right w:val="single" w:sz="4" w:space="0" w:color="auto"/>
            </w:tcBorders>
            <w:vAlign w:val="bottom"/>
          </w:tcPr>
          <w:p w14:paraId="52C80A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57</w:t>
            </w:r>
          </w:p>
        </w:tc>
        <w:tc>
          <w:tcPr>
            <w:tcW w:w="1019" w:type="dxa"/>
            <w:tcBorders>
              <w:top w:val="nil"/>
              <w:left w:val="single" w:sz="4" w:space="0" w:color="auto"/>
              <w:bottom w:val="nil"/>
              <w:right w:val="single" w:sz="4" w:space="0" w:color="auto"/>
            </w:tcBorders>
            <w:vAlign w:val="bottom"/>
          </w:tcPr>
          <w:p w14:paraId="5F423D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373AB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D48D1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34B8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93A2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C593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AC9AB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00FAF222" w14:textId="77777777" w:rsidTr="00652A78">
        <w:trPr>
          <w:trHeight w:val="144"/>
        </w:trPr>
        <w:tc>
          <w:tcPr>
            <w:tcW w:w="1820" w:type="dxa"/>
            <w:tcBorders>
              <w:top w:val="nil"/>
              <w:left w:val="nil"/>
              <w:bottom w:val="nil"/>
              <w:right w:val="single" w:sz="4" w:space="0" w:color="auto"/>
            </w:tcBorders>
            <w:vAlign w:val="bottom"/>
          </w:tcPr>
          <w:p w14:paraId="5BFCB4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lastRenderedPageBreak/>
              <w:t>58</w:t>
            </w:r>
          </w:p>
        </w:tc>
        <w:tc>
          <w:tcPr>
            <w:tcW w:w="1019" w:type="dxa"/>
            <w:tcBorders>
              <w:top w:val="nil"/>
              <w:left w:val="single" w:sz="4" w:space="0" w:color="auto"/>
              <w:bottom w:val="nil"/>
              <w:right w:val="single" w:sz="4" w:space="0" w:color="auto"/>
            </w:tcBorders>
            <w:vAlign w:val="bottom"/>
          </w:tcPr>
          <w:p w14:paraId="08B844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1571A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B6736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761E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882C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25296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CB32E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EFCBC82" w14:textId="77777777" w:rsidTr="00652A78">
        <w:trPr>
          <w:trHeight w:val="144"/>
        </w:trPr>
        <w:tc>
          <w:tcPr>
            <w:tcW w:w="1820" w:type="dxa"/>
            <w:tcBorders>
              <w:top w:val="nil"/>
              <w:left w:val="nil"/>
              <w:bottom w:val="nil"/>
              <w:right w:val="single" w:sz="4" w:space="0" w:color="auto"/>
            </w:tcBorders>
            <w:vAlign w:val="bottom"/>
          </w:tcPr>
          <w:p w14:paraId="3627BF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59</w:t>
            </w:r>
          </w:p>
        </w:tc>
        <w:tc>
          <w:tcPr>
            <w:tcW w:w="1019" w:type="dxa"/>
            <w:tcBorders>
              <w:top w:val="nil"/>
              <w:left w:val="single" w:sz="4" w:space="0" w:color="auto"/>
              <w:bottom w:val="nil"/>
              <w:right w:val="single" w:sz="4" w:space="0" w:color="auto"/>
            </w:tcBorders>
            <w:vAlign w:val="bottom"/>
          </w:tcPr>
          <w:p w14:paraId="2DE7472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A0D1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9D4E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E905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7C5D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14D5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742F6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1B88038" w14:textId="77777777" w:rsidTr="00652A78">
        <w:trPr>
          <w:trHeight w:val="144"/>
        </w:trPr>
        <w:tc>
          <w:tcPr>
            <w:tcW w:w="1820" w:type="dxa"/>
            <w:tcBorders>
              <w:top w:val="nil"/>
              <w:left w:val="nil"/>
              <w:bottom w:val="nil"/>
              <w:right w:val="single" w:sz="4" w:space="0" w:color="auto"/>
            </w:tcBorders>
            <w:vAlign w:val="bottom"/>
          </w:tcPr>
          <w:p w14:paraId="60D893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60</w:t>
            </w:r>
          </w:p>
        </w:tc>
        <w:tc>
          <w:tcPr>
            <w:tcW w:w="1019" w:type="dxa"/>
            <w:tcBorders>
              <w:top w:val="nil"/>
              <w:left w:val="single" w:sz="4" w:space="0" w:color="auto"/>
              <w:bottom w:val="nil"/>
              <w:right w:val="single" w:sz="4" w:space="0" w:color="auto"/>
            </w:tcBorders>
            <w:vAlign w:val="bottom"/>
          </w:tcPr>
          <w:p w14:paraId="6F96F2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E7745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6703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05B8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85E0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0FC6B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A4630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A40D015" w14:textId="77777777" w:rsidTr="00652A78">
        <w:trPr>
          <w:trHeight w:val="144"/>
        </w:trPr>
        <w:tc>
          <w:tcPr>
            <w:tcW w:w="1820" w:type="dxa"/>
            <w:tcBorders>
              <w:top w:val="nil"/>
              <w:left w:val="nil"/>
              <w:bottom w:val="nil"/>
              <w:right w:val="single" w:sz="4" w:space="0" w:color="auto"/>
            </w:tcBorders>
            <w:vAlign w:val="bottom"/>
          </w:tcPr>
          <w:p w14:paraId="4E1BDAA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61</w:t>
            </w:r>
          </w:p>
        </w:tc>
        <w:tc>
          <w:tcPr>
            <w:tcW w:w="1019" w:type="dxa"/>
            <w:tcBorders>
              <w:top w:val="nil"/>
              <w:left w:val="single" w:sz="4" w:space="0" w:color="auto"/>
              <w:bottom w:val="nil"/>
              <w:right w:val="single" w:sz="4" w:space="0" w:color="auto"/>
            </w:tcBorders>
            <w:vAlign w:val="bottom"/>
          </w:tcPr>
          <w:p w14:paraId="1DA031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59EA1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9721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EB7C7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13B2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AD487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6C0B7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15CCDA0" w14:textId="77777777" w:rsidTr="00652A78">
        <w:trPr>
          <w:trHeight w:val="144"/>
        </w:trPr>
        <w:tc>
          <w:tcPr>
            <w:tcW w:w="1820" w:type="dxa"/>
            <w:tcBorders>
              <w:top w:val="nil"/>
              <w:left w:val="nil"/>
              <w:bottom w:val="nil"/>
              <w:right w:val="single" w:sz="4" w:space="0" w:color="auto"/>
            </w:tcBorders>
            <w:vAlign w:val="bottom"/>
          </w:tcPr>
          <w:p w14:paraId="637B84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62</w:t>
            </w:r>
          </w:p>
        </w:tc>
        <w:tc>
          <w:tcPr>
            <w:tcW w:w="1019" w:type="dxa"/>
            <w:tcBorders>
              <w:top w:val="nil"/>
              <w:left w:val="single" w:sz="4" w:space="0" w:color="auto"/>
              <w:bottom w:val="nil"/>
              <w:right w:val="single" w:sz="4" w:space="0" w:color="auto"/>
            </w:tcBorders>
            <w:vAlign w:val="bottom"/>
          </w:tcPr>
          <w:p w14:paraId="1486D3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37CEA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452A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6DD7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F42D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C7B73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70A4D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62C2D90F" w14:textId="77777777" w:rsidTr="00652A78">
        <w:trPr>
          <w:trHeight w:val="144"/>
        </w:trPr>
        <w:tc>
          <w:tcPr>
            <w:tcW w:w="1820" w:type="dxa"/>
            <w:tcBorders>
              <w:top w:val="nil"/>
              <w:left w:val="nil"/>
              <w:bottom w:val="nil"/>
              <w:right w:val="single" w:sz="4" w:space="0" w:color="auto"/>
            </w:tcBorders>
            <w:vAlign w:val="bottom"/>
          </w:tcPr>
          <w:p w14:paraId="50493A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63</w:t>
            </w:r>
          </w:p>
        </w:tc>
        <w:tc>
          <w:tcPr>
            <w:tcW w:w="1019" w:type="dxa"/>
            <w:tcBorders>
              <w:top w:val="nil"/>
              <w:left w:val="single" w:sz="4" w:space="0" w:color="auto"/>
              <w:bottom w:val="nil"/>
              <w:right w:val="single" w:sz="4" w:space="0" w:color="auto"/>
            </w:tcBorders>
            <w:vAlign w:val="bottom"/>
          </w:tcPr>
          <w:p w14:paraId="244332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0E6AF7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E6711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8EAC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8F7A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5B15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742A50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B2C0586" w14:textId="77777777" w:rsidTr="00652A78">
        <w:trPr>
          <w:trHeight w:val="144"/>
        </w:trPr>
        <w:tc>
          <w:tcPr>
            <w:tcW w:w="1820" w:type="dxa"/>
            <w:tcBorders>
              <w:top w:val="nil"/>
              <w:left w:val="nil"/>
              <w:bottom w:val="nil"/>
              <w:right w:val="single" w:sz="4" w:space="0" w:color="auto"/>
            </w:tcBorders>
            <w:vAlign w:val="bottom"/>
          </w:tcPr>
          <w:p w14:paraId="680DFF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64</w:t>
            </w:r>
          </w:p>
        </w:tc>
        <w:tc>
          <w:tcPr>
            <w:tcW w:w="1019" w:type="dxa"/>
            <w:tcBorders>
              <w:top w:val="nil"/>
              <w:left w:val="single" w:sz="4" w:space="0" w:color="auto"/>
              <w:bottom w:val="nil"/>
              <w:right w:val="single" w:sz="4" w:space="0" w:color="auto"/>
            </w:tcBorders>
            <w:vAlign w:val="bottom"/>
          </w:tcPr>
          <w:p w14:paraId="7C1080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02A69D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2AC1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57FD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B26D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2E61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553CE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6CA2143A" w14:textId="77777777" w:rsidTr="00652A78">
        <w:trPr>
          <w:trHeight w:val="144"/>
        </w:trPr>
        <w:tc>
          <w:tcPr>
            <w:tcW w:w="1820" w:type="dxa"/>
            <w:tcBorders>
              <w:top w:val="nil"/>
              <w:left w:val="nil"/>
              <w:bottom w:val="nil"/>
              <w:right w:val="single" w:sz="4" w:space="0" w:color="auto"/>
            </w:tcBorders>
            <w:vAlign w:val="bottom"/>
          </w:tcPr>
          <w:p w14:paraId="02DCA9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65</w:t>
            </w:r>
          </w:p>
        </w:tc>
        <w:tc>
          <w:tcPr>
            <w:tcW w:w="1019" w:type="dxa"/>
            <w:tcBorders>
              <w:top w:val="nil"/>
              <w:left w:val="single" w:sz="4" w:space="0" w:color="auto"/>
              <w:bottom w:val="nil"/>
              <w:right w:val="single" w:sz="4" w:space="0" w:color="auto"/>
            </w:tcBorders>
            <w:vAlign w:val="bottom"/>
          </w:tcPr>
          <w:p w14:paraId="666078F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0CB6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BE04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C54A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D501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AA85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5BF07F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FE1A60E" w14:textId="77777777" w:rsidTr="00652A78">
        <w:trPr>
          <w:trHeight w:val="144"/>
        </w:trPr>
        <w:tc>
          <w:tcPr>
            <w:tcW w:w="1820" w:type="dxa"/>
            <w:tcBorders>
              <w:top w:val="nil"/>
              <w:left w:val="nil"/>
              <w:bottom w:val="nil"/>
              <w:right w:val="single" w:sz="4" w:space="0" w:color="auto"/>
            </w:tcBorders>
            <w:vAlign w:val="bottom"/>
          </w:tcPr>
          <w:p w14:paraId="20EEF2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66</w:t>
            </w:r>
          </w:p>
        </w:tc>
        <w:tc>
          <w:tcPr>
            <w:tcW w:w="1019" w:type="dxa"/>
            <w:tcBorders>
              <w:top w:val="nil"/>
              <w:left w:val="single" w:sz="4" w:space="0" w:color="auto"/>
              <w:bottom w:val="nil"/>
              <w:right w:val="single" w:sz="4" w:space="0" w:color="auto"/>
            </w:tcBorders>
            <w:vAlign w:val="bottom"/>
          </w:tcPr>
          <w:p w14:paraId="09D7151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B50F6D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C1B38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460F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BB57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21991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AFBFB3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6AD8155D" w14:textId="77777777" w:rsidTr="00652A78">
        <w:trPr>
          <w:trHeight w:val="144"/>
        </w:trPr>
        <w:tc>
          <w:tcPr>
            <w:tcW w:w="1820" w:type="dxa"/>
            <w:tcBorders>
              <w:top w:val="nil"/>
              <w:left w:val="nil"/>
              <w:bottom w:val="nil"/>
              <w:right w:val="single" w:sz="4" w:space="0" w:color="auto"/>
            </w:tcBorders>
            <w:vAlign w:val="bottom"/>
          </w:tcPr>
          <w:p w14:paraId="7EAC33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67</w:t>
            </w:r>
          </w:p>
        </w:tc>
        <w:tc>
          <w:tcPr>
            <w:tcW w:w="1019" w:type="dxa"/>
            <w:tcBorders>
              <w:top w:val="nil"/>
              <w:left w:val="single" w:sz="4" w:space="0" w:color="auto"/>
              <w:bottom w:val="nil"/>
              <w:right w:val="single" w:sz="4" w:space="0" w:color="auto"/>
            </w:tcBorders>
            <w:vAlign w:val="bottom"/>
          </w:tcPr>
          <w:p w14:paraId="2F49AC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86CB35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29444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2D6E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E2BD4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8482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7A047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97EDE18" w14:textId="77777777" w:rsidTr="00652A78">
        <w:trPr>
          <w:trHeight w:val="144"/>
        </w:trPr>
        <w:tc>
          <w:tcPr>
            <w:tcW w:w="1820" w:type="dxa"/>
            <w:tcBorders>
              <w:top w:val="nil"/>
              <w:left w:val="nil"/>
              <w:bottom w:val="nil"/>
              <w:right w:val="single" w:sz="4" w:space="0" w:color="auto"/>
            </w:tcBorders>
            <w:vAlign w:val="bottom"/>
          </w:tcPr>
          <w:p w14:paraId="7EB886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68</w:t>
            </w:r>
          </w:p>
        </w:tc>
        <w:tc>
          <w:tcPr>
            <w:tcW w:w="1019" w:type="dxa"/>
            <w:tcBorders>
              <w:top w:val="nil"/>
              <w:left w:val="single" w:sz="4" w:space="0" w:color="auto"/>
              <w:bottom w:val="nil"/>
              <w:right w:val="single" w:sz="4" w:space="0" w:color="auto"/>
            </w:tcBorders>
            <w:vAlign w:val="bottom"/>
          </w:tcPr>
          <w:p w14:paraId="080F7D9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550AD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280C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69F1D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6FF77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7442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E359A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DCBCD83" w14:textId="77777777" w:rsidTr="00652A78">
        <w:trPr>
          <w:trHeight w:val="144"/>
        </w:trPr>
        <w:tc>
          <w:tcPr>
            <w:tcW w:w="1820" w:type="dxa"/>
            <w:tcBorders>
              <w:top w:val="nil"/>
              <w:left w:val="nil"/>
              <w:bottom w:val="nil"/>
              <w:right w:val="single" w:sz="4" w:space="0" w:color="auto"/>
            </w:tcBorders>
            <w:vAlign w:val="bottom"/>
          </w:tcPr>
          <w:p w14:paraId="031AFB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69</w:t>
            </w:r>
          </w:p>
        </w:tc>
        <w:tc>
          <w:tcPr>
            <w:tcW w:w="1019" w:type="dxa"/>
            <w:tcBorders>
              <w:top w:val="nil"/>
              <w:left w:val="single" w:sz="4" w:space="0" w:color="auto"/>
              <w:bottom w:val="nil"/>
              <w:right w:val="single" w:sz="4" w:space="0" w:color="auto"/>
            </w:tcBorders>
            <w:vAlign w:val="bottom"/>
          </w:tcPr>
          <w:p w14:paraId="3D2EA9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34EA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17F6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60F1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204A2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C8A7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8CFFA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5F3F8015" w14:textId="77777777" w:rsidTr="00652A78">
        <w:trPr>
          <w:trHeight w:val="144"/>
        </w:trPr>
        <w:tc>
          <w:tcPr>
            <w:tcW w:w="1820" w:type="dxa"/>
            <w:tcBorders>
              <w:top w:val="nil"/>
              <w:left w:val="nil"/>
              <w:bottom w:val="nil"/>
              <w:right w:val="single" w:sz="4" w:space="0" w:color="auto"/>
            </w:tcBorders>
            <w:vAlign w:val="bottom"/>
          </w:tcPr>
          <w:p w14:paraId="4E97EFB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70</w:t>
            </w:r>
          </w:p>
        </w:tc>
        <w:tc>
          <w:tcPr>
            <w:tcW w:w="1019" w:type="dxa"/>
            <w:tcBorders>
              <w:top w:val="nil"/>
              <w:left w:val="single" w:sz="4" w:space="0" w:color="auto"/>
              <w:bottom w:val="nil"/>
              <w:right w:val="single" w:sz="4" w:space="0" w:color="auto"/>
            </w:tcBorders>
            <w:vAlign w:val="bottom"/>
          </w:tcPr>
          <w:p w14:paraId="35D3D9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B569E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FD34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E61E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238F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4DFD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CF99E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4406CBED" w14:textId="77777777" w:rsidTr="00652A78">
        <w:trPr>
          <w:trHeight w:val="144"/>
        </w:trPr>
        <w:tc>
          <w:tcPr>
            <w:tcW w:w="1820" w:type="dxa"/>
            <w:tcBorders>
              <w:top w:val="nil"/>
              <w:left w:val="nil"/>
              <w:bottom w:val="nil"/>
              <w:right w:val="single" w:sz="4" w:space="0" w:color="auto"/>
            </w:tcBorders>
            <w:vAlign w:val="bottom"/>
          </w:tcPr>
          <w:p w14:paraId="2221803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71</w:t>
            </w:r>
          </w:p>
        </w:tc>
        <w:tc>
          <w:tcPr>
            <w:tcW w:w="1019" w:type="dxa"/>
            <w:tcBorders>
              <w:top w:val="nil"/>
              <w:left w:val="single" w:sz="4" w:space="0" w:color="auto"/>
              <w:bottom w:val="nil"/>
              <w:right w:val="single" w:sz="4" w:space="0" w:color="auto"/>
            </w:tcBorders>
            <w:vAlign w:val="bottom"/>
          </w:tcPr>
          <w:p w14:paraId="7A40AEF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855D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4D9B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41F1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D01E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238C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2D016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BD4E8C6" w14:textId="77777777" w:rsidTr="00652A78">
        <w:trPr>
          <w:trHeight w:val="144"/>
        </w:trPr>
        <w:tc>
          <w:tcPr>
            <w:tcW w:w="1820" w:type="dxa"/>
            <w:tcBorders>
              <w:top w:val="nil"/>
              <w:left w:val="nil"/>
              <w:bottom w:val="nil"/>
              <w:right w:val="single" w:sz="4" w:space="0" w:color="auto"/>
            </w:tcBorders>
            <w:vAlign w:val="bottom"/>
          </w:tcPr>
          <w:p w14:paraId="53CA11B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72</w:t>
            </w:r>
          </w:p>
        </w:tc>
        <w:tc>
          <w:tcPr>
            <w:tcW w:w="1019" w:type="dxa"/>
            <w:tcBorders>
              <w:top w:val="nil"/>
              <w:left w:val="single" w:sz="4" w:space="0" w:color="auto"/>
              <w:bottom w:val="nil"/>
              <w:right w:val="single" w:sz="4" w:space="0" w:color="auto"/>
            </w:tcBorders>
            <w:vAlign w:val="bottom"/>
          </w:tcPr>
          <w:p w14:paraId="0A15C8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0B069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D44DE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BC4D4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EDD6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5380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47BC8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0A12856F" w14:textId="77777777" w:rsidTr="00652A78">
        <w:trPr>
          <w:trHeight w:val="144"/>
        </w:trPr>
        <w:tc>
          <w:tcPr>
            <w:tcW w:w="1820" w:type="dxa"/>
            <w:tcBorders>
              <w:top w:val="nil"/>
              <w:left w:val="nil"/>
              <w:bottom w:val="nil"/>
              <w:right w:val="single" w:sz="4" w:space="0" w:color="auto"/>
            </w:tcBorders>
            <w:vAlign w:val="bottom"/>
          </w:tcPr>
          <w:p w14:paraId="71F2D9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73</w:t>
            </w:r>
          </w:p>
        </w:tc>
        <w:tc>
          <w:tcPr>
            <w:tcW w:w="1019" w:type="dxa"/>
            <w:tcBorders>
              <w:top w:val="nil"/>
              <w:left w:val="single" w:sz="4" w:space="0" w:color="auto"/>
              <w:bottom w:val="nil"/>
              <w:right w:val="single" w:sz="4" w:space="0" w:color="auto"/>
            </w:tcBorders>
            <w:vAlign w:val="bottom"/>
          </w:tcPr>
          <w:p w14:paraId="0C98BB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A5FBC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C408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8BFE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A991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4BF7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A7373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430730B0" w14:textId="77777777" w:rsidTr="00652A78">
        <w:trPr>
          <w:trHeight w:val="144"/>
        </w:trPr>
        <w:tc>
          <w:tcPr>
            <w:tcW w:w="1820" w:type="dxa"/>
            <w:tcBorders>
              <w:top w:val="nil"/>
              <w:left w:val="nil"/>
              <w:bottom w:val="nil"/>
              <w:right w:val="single" w:sz="4" w:space="0" w:color="auto"/>
            </w:tcBorders>
            <w:vAlign w:val="bottom"/>
          </w:tcPr>
          <w:p w14:paraId="0395AB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74</w:t>
            </w:r>
          </w:p>
        </w:tc>
        <w:tc>
          <w:tcPr>
            <w:tcW w:w="1019" w:type="dxa"/>
            <w:tcBorders>
              <w:top w:val="nil"/>
              <w:left w:val="single" w:sz="4" w:space="0" w:color="auto"/>
              <w:bottom w:val="nil"/>
              <w:right w:val="single" w:sz="4" w:space="0" w:color="auto"/>
            </w:tcBorders>
            <w:vAlign w:val="bottom"/>
          </w:tcPr>
          <w:p w14:paraId="1FE1F0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9C0EB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2862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52F7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E663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932B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80BAD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01AD222F" w14:textId="77777777" w:rsidTr="00652A78">
        <w:trPr>
          <w:trHeight w:val="144"/>
        </w:trPr>
        <w:tc>
          <w:tcPr>
            <w:tcW w:w="1820" w:type="dxa"/>
            <w:tcBorders>
              <w:top w:val="nil"/>
              <w:left w:val="nil"/>
              <w:bottom w:val="nil"/>
              <w:right w:val="single" w:sz="4" w:space="0" w:color="auto"/>
            </w:tcBorders>
            <w:vAlign w:val="bottom"/>
          </w:tcPr>
          <w:p w14:paraId="05E3B0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75</w:t>
            </w:r>
          </w:p>
        </w:tc>
        <w:tc>
          <w:tcPr>
            <w:tcW w:w="1019" w:type="dxa"/>
            <w:tcBorders>
              <w:top w:val="nil"/>
              <w:left w:val="single" w:sz="4" w:space="0" w:color="auto"/>
              <w:bottom w:val="nil"/>
              <w:right w:val="single" w:sz="4" w:space="0" w:color="auto"/>
            </w:tcBorders>
            <w:vAlign w:val="bottom"/>
          </w:tcPr>
          <w:p w14:paraId="0AFA9D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B6D69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6886F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0D89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6A0EB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C39A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813FB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6EA869E7" w14:textId="77777777" w:rsidTr="00652A78">
        <w:trPr>
          <w:trHeight w:val="144"/>
        </w:trPr>
        <w:tc>
          <w:tcPr>
            <w:tcW w:w="1820" w:type="dxa"/>
            <w:tcBorders>
              <w:top w:val="nil"/>
              <w:left w:val="nil"/>
              <w:bottom w:val="nil"/>
              <w:right w:val="single" w:sz="4" w:space="0" w:color="auto"/>
            </w:tcBorders>
            <w:vAlign w:val="bottom"/>
          </w:tcPr>
          <w:p w14:paraId="6A05121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76</w:t>
            </w:r>
          </w:p>
        </w:tc>
        <w:tc>
          <w:tcPr>
            <w:tcW w:w="1019" w:type="dxa"/>
            <w:tcBorders>
              <w:top w:val="nil"/>
              <w:left w:val="single" w:sz="4" w:space="0" w:color="auto"/>
              <w:bottom w:val="nil"/>
              <w:right w:val="single" w:sz="4" w:space="0" w:color="auto"/>
            </w:tcBorders>
            <w:vAlign w:val="bottom"/>
          </w:tcPr>
          <w:p w14:paraId="5F9476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8070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7B65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E6B78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1AEFD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6FB7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5CCD8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3BD4D48" w14:textId="77777777" w:rsidTr="00652A78">
        <w:trPr>
          <w:trHeight w:val="144"/>
        </w:trPr>
        <w:tc>
          <w:tcPr>
            <w:tcW w:w="1820" w:type="dxa"/>
            <w:tcBorders>
              <w:top w:val="nil"/>
              <w:left w:val="nil"/>
              <w:bottom w:val="nil"/>
              <w:right w:val="single" w:sz="4" w:space="0" w:color="auto"/>
            </w:tcBorders>
            <w:vAlign w:val="bottom"/>
          </w:tcPr>
          <w:p w14:paraId="4DF3B8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77</w:t>
            </w:r>
          </w:p>
        </w:tc>
        <w:tc>
          <w:tcPr>
            <w:tcW w:w="1019" w:type="dxa"/>
            <w:tcBorders>
              <w:top w:val="nil"/>
              <w:left w:val="single" w:sz="4" w:space="0" w:color="auto"/>
              <w:bottom w:val="nil"/>
              <w:right w:val="single" w:sz="4" w:space="0" w:color="auto"/>
            </w:tcBorders>
            <w:vAlign w:val="bottom"/>
          </w:tcPr>
          <w:p w14:paraId="19E7E12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B54B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154F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87E1A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E965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F2DC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7F6D7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F983385" w14:textId="77777777" w:rsidTr="00652A78">
        <w:trPr>
          <w:trHeight w:val="144"/>
        </w:trPr>
        <w:tc>
          <w:tcPr>
            <w:tcW w:w="1820" w:type="dxa"/>
            <w:tcBorders>
              <w:top w:val="nil"/>
              <w:left w:val="nil"/>
              <w:bottom w:val="nil"/>
              <w:right w:val="single" w:sz="4" w:space="0" w:color="auto"/>
            </w:tcBorders>
            <w:vAlign w:val="bottom"/>
          </w:tcPr>
          <w:p w14:paraId="404AB4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78</w:t>
            </w:r>
          </w:p>
        </w:tc>
        <w:tc>
          <w:tcPr>
            <w:tcW w:w="1019" w:type="dxa"/>
            <w:tcBorders>
              <w:top w:val="nil"/>
              <w:left w:val="single" w:sz="4" w:space="0" w:color="auto"/>
              <w:bottom w:val="nil"/>
              <w:right w:val="single" w:sz="4" w:space="0" w:color="auto"/>
            </w:tcBorders>
            <w:vAlign w:val="bottom"/>
          </w:tcPr>
          <w:p w14:paraId="0D0AAB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D56C6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1B49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CE13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BE7E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14EE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F000A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4D6CB09" w14:textId="77777777" w:rsidTr="00652A78">
        <w:trPr>
          <w:trHeight w:val="144"/>
        </w:trPr>
        <w:tc>
          <w:tcPr>
            <w:tcW w:w="1820" w:type="dxa"/>
            <w:tcBorders>
              <w:top w:val="nil"/>
              <w:left w:val="nil"/>
              <w:bottom w:val="nil"/>
              <w:right w:val="single" w:sz="4" w:space="0" w:color="auto"/>
            </w:tcBorders>
            <w:vAlign w:val="bottom"/>
          </w:tcPr>
          <w:p w14:paraId="4CFD3F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79</w:t>
            </w:r>
          </w:p>
        </w:tc>
        <w:tc>
          <w:tcPr>
            <w:tcW w:w="1019" w:type="dxa"/>
            <w:tcBorders>
              <w:top w:val="nil"/>
              <w:left w:val="single" w:sz="4" w:space="0" w:color="auto"/>
              <w:bottom w:val="nil"/>
              <w:right w:val="single" w:sz="4" w:space="0" w:color="auto"/>
            </w:tcBorders>
            <w:vAlign w:val="bottom"/>
          </w:tcPr>
          <w:p w14:paraId="2A76DE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D3D5E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6553C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0A5A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4CBA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A2A2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F4929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778D4A67" w14:textId="77777777" w:rsidTr="00652A78">
        <w:trPr>
          <w:trHeight w:val="144"/>
        </w:trPr>
        <w:tc>
          <w:tcPr>
            <w:tcW w:w="1820" w:type="dxa"/>
            <w:tcBorders>
              <w:top w:val="nil"/>
              <w:left w:val="nil"/>
              <w:bottom w:val="nil"/>
              <w:right w:val="single" w:sz="4" w:space="0" w:color="auto"/>
            </w:tcBorders>
            <w:vAlign w:val="bottom"/>
          </w:tcPr>
          <w:p w14:paraId="6F37FF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80</w:t>
            </w:r>
          </w:p>
        </w:tc>
        <w:tc>
          <w:tcPr>
            <w:tcW w:w="1019" w:type="dxa"/>
            <w:tcBorders>
              <w:top w:val="nil"/>
              <w:left w:val="single" w:sz="4" w:space="0" w:color="auto"/>
              <w:bottom w:val="nil"/>
              <w:right w:val="single" w:sz="4" w:space="0" w:color="auto"/>
            </w:tcBorders>
            <w:vAlign w:val="bottom"/>
          </w:tcPr>
          <w:p w14:paraId="524CB6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41387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4529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658D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FC3B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861FB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57A7FF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54442DA" w14:textId="77777777" w:rsidTr="00652A78">
        <w:trPr>
          <w:trHeight w:val="144"/>
        </w:trPr>
        <w:tc>
          <w:tcPr>
            <w:tcW w:w="1820" w:type="dxa"/>
            <w:tcBorders>
              <w:top w:val="nil"/>
              <w:left w:val="nil"/>
              <w:bottom w:val="nil"/>
              <w:right w:val="single" w:sz="4" w:space="0" w:color="auto"/>
            </w:tcBorders>
            <w:vAlign w:val="bottom"/>
          </w:tcPr>
          <w:p w14:paraId="026C397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81</w:t>
            </w:r>
          </w:p>
        </w:tc>
        <w:tc>
          <w:tcPr>
            <w:tcW w:w="1019" w:type="dxa"/>
            <w:tcBorders>
              <w:top w:val="nil"/>
              <w:left w:val="single" w:sz="4" w:space="0" w:color="auto"/>
              <w:bottom w:val="nil"/>
              <w:right w:val="single" w:sz="4" w:space="0" w:color="auto"/>
            </w:tcBorders>
            <w:vAlign w:val="bottom"/>
          </w:tcPr>
          <w:p w14:paraId="0CE67C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135B4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65AB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6972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4F33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7374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C4244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46787E82" w14:textId="77777777" w:rsidTr="00652A78">
        <w:trPr>
          <w:trHeight w:val="144"/>
        </w:trPr>
        <w:tc>
          <w:tcPr>
            <w:tcW w:w="1820" w:type="dxa"/>
            <w:tcBorders>
              <w:top w:val="nil"/>
              <w:left w:val="nil"/>
              <w:bottom w:val="nil"/>
              <w:right w:val="single" w:sz="4" w:space="0" w:color="auto"/>
            </w:tcBorders>
            <w:vAlign w:val="bottom"/>
          </w:tcPr>
          <w:p w14:paraId="76C574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82</w:t>
            </w:r>
          </w:p>
        </w:tc>
        <w:tc>
          <w:tcPr>
            <w:tcW w:w="1019" w:type="dxa"/>
            <w:tcBorders>
              <w:top w:val="nil"/>
              <w:left w:val="single" w:sz="4" w:space="0" w:color="auto"/>
              <w:bottom w:val="nil"/>
              <w:right w:val="single" w:sz="4" w:space="0" w:color="auto"/>
            </w:tcBorders>
            <w:vAlign w:val="bottom"/>
          </w:tcPr>
          <w:p w14:paraId="100960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2CA5FD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CB61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6152B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AE2A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96589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7D2A10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E0F06FE" w14:textId="77777777" w:rsidTr="00652A78">
        <w:trPr>
          <w:trHeight w:val="144"/>
        </w:trPr>
        <w:tc>
          <w:tcPr>
            <w:tcW w:w="1820" w:type="dxa"/>
            <w:tcBorders>
              <w:top w:val="nil"/>
              <w:left w:val="nil"/>
              <w:bottom w:val="nil"/>
              <w:right w:val="single" w:sz="4" w:space="0" w:color="auto"/>
            </w:tcBorders>
            <w:vAlign w:val="bottom"/>
          </w:tcPr>
          <w:p w14:paraId="179A09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83</w:t>
            </w:r>
          </w:p>
        </w:tc>
        <w:tc>
          <w:tcPr>
            <w:tcW w:w="1019" w:type="dxa"/>
            <w:tcBorders>
              <w:top w:val="nil"/>
              <w:left w:val="single" w:sz="4" w:space="0" w:color="auto"/>
              <w:bottom w:val="nil"/>
              <w:right w:val="single" w:sz="4" w:space="0" w:color="auto"/>
            </w:tcBorders>
            <w:vAlign w:val="bottom"/>
          </w:tcPr>
          <w:p w14:paraId="0B69AB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DB25E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4A6B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028AF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98F4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EC82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55738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2B9373AE" w14:textId="77777777" w:rsidTr="00652A78">
        <w:trPr>
          <w:trHeight w:val="144"/>
        </w:trPr>
        <w:tc>
          <w:tcPr>
            <w:tcW w:w="1820" w:type="dxa"/>
            <w:tcBorders>
              <w:top w:val="nil"/>
              <w:left w:val="nil"/>
              <w:bottom w:val="nil"/>
              <w:right w:val="single" w:sz="4" w:space="0" w:color="auto"/>
            </w:tcBorders>
            <w:vAlign w:val="bottom"/>
          </w:tcPr>
          <w:p w14:paraId="518C33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84</w:t>
            </w:r>
          </w:p>
        </w:tc>
        <w:tc>
          <w:tcPr>
            <w:tcW w:w="1019" w:type="dxa"/>
            <w:tcBorders>
              <w:top w:val="nil"/>
              <w:left w:val="single" w:sz="4" w:space="0" w:color="auto"/>
              <w:bottom w:val="nil"/>
              <w:right w:val="single" w:sz="4" w:space="0" w:color="auto"/>
            </w:tcBorders>
            <w:vAlign w:val="bottom"/>
          </w:tcPr>
          <w:p w14:paraId="0A9393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8F37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4475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575D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ADED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6CEA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279F4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BE2127B" w14:textId="77777777" w:rsidTr="00652A78">
        <w:trPr>
          <w:trHeight w:val="144"/>
        </w:trPr>
        <w:tc>
          <w:tcPr>
            <w:tcW w:w="1820" w:type="dxa"/>
            <w:tcBorders>
              <w:top w:val="nil"/>
              <w:left w:val="nil"/>
              <w:bottom w:val="nil"/>
              <w:right w:val="single" w:sz="4" w:space="0" w:color="auto"/>
            </w:tcBorders>
            <w:vAlign w:val="bottom"/>
          </w:tcPr>
          <w:p w14:paraId="52C9AA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85</w:t>
            </w:r>
          </w:p>
        </w:tc>
        <w:tc>
          <w:tcPr>
            <w:tcW w:w="1019" w:type="dxa"/>
            <w:tcBorders>
              <w:top w:val="nil"/>
              <w:left w:val="single" w:sz="4" w:space="0" w:color="auto"/>
              <w:bottom w:val="nil"/>
              <w:right w:val="single" w:sz="4" w:space="0" w:color="auto"/>
            </w:tcBorders>
            <w:vAlign w:val="bottom"/>
          </w:tcPr>
          <w:p w14:paraId="1D9D38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9E92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56CD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25D9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05BD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3119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6B57F5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0AABD63" w14:textId="77777777" w:rsidTr="00652A78">
        <w:trPr>
          <w:trHeight w:val="144"/>
        </w:trPr>
        <w:tc>
          <w:tcPr>
            <w:tcW w:w="1820" w:type="dxa"/>
            <w:tcBorders>
              <w:top w:val="nil"/>
              <w:left w:val="nil"/>
              <w:bottom w:val="nil"/>
              <w:right w:val="single" w:sz="4" w:space="0" w:color="auto"/>
            </w:tcBorders>
            <w:vAlign w:val="bottom"/>
          </w:tcPr>
          <w:p w14:paraId="1AEBC8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86</w:t>
            </w:r>
          </w:p>
        </w:tc>
        <w:tc>
          <w:tcPr>
            <w:tcW w:w="1019" w:type="dxa"/>
            <w:tcBorders>
              <w:top w:val="nil"/>
              <w:left w:val="single" w:sz="4" w:space="0" w:color="auto"/>
              <w:bottom w:val="nil"/>
              <w:right w:val="single" w:sz="4" w:space="0" w:color="auto"/>
            </w:tcBorders>
            <w:vAlign w:val="bottom"/>
          </w:tcPr>
          <w:p w14:paraId="627CC1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152C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59AD7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600B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A1C36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D262F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A2AA2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20697743" w14:textId="77777777" w:rsidTr="00652A78">
        <w:trPr>
          <w:trHeight w:val="144"/>
        </w:trPr>
        <w:tc>
          <w:tcPr>
            <w:tcW w:w="1820" w:type="dxa"/>
            <w:tcBorders>
              <w:top w:val="nil"/>
              <w:left w:val="nil"/>
              <w:bottom w:val="nil"/>
              <w:right w:val="single" w:sz="4" w:space="0" w:color="auto"/>
            </w:tcBorders>
            <w:vAlign w:val="bottom"/>
          </w:tcPr>
          <w:p w14:paraId="2130415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87</w:t>
            </w:r>
          </w:p>
        </w:tc>
        <w:tc>
          <w:tcPr>
            <w:tcW w:w="1019" w:type="dxa"/>
            <w:tcBorders>
              <w:top w:val="nil"/>
              <w:left w:val="single" w:sz="4" w:space="0" w:color="auto"/>
              <w:bottom w:val="nil"/>
              <w:right w:val="single" w:sz="4" w:space="0" w:color="auto"/>
            </w:tcBorders>
            <w:vAlign w:val="bottom"/>
          </w:tcPr>
          <w:p w14:paraId="5347F0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9F4E4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FBD8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A05E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51A6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5A24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D249B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D05237C" w14:textId="77777777" w:rsidTr="00652A78">
        <w:trPr>
          <w:trHeight w:val="144"/>
        </w:trPr>
        <w:tc>
          <w:tcPr>
            <w:tcW w:w="1820" w:type="dxa"/>
            <w:tcBorders>
              <w:top w:val="nil"/>
              <w:left w:val="nil"/>
              <w:bottom w:val="nil"/>
              <w:right w:val="single" w:sz="4" w:space="0" w:color="auto"/>
            </w:tcBorders>
            <w:vAlign w:val="bottom"/>
          </w:tcPr>
          <w:p w14:paraId="09110E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88</w:t>
            </w:r>
          </w:p>
        </w:tc>
        <w:tc>
          <w:tcPr>
            <w:tcW w:w="1019" w:type="dxa"/>
            <w:tcBorders>
              <w:top w:val="nil"/>
              <w:left w:val="single" w:sz="4" w:space="0" w:color="auto"/>
              <w:bottom w:val="nil"/>
              <w:right w:val="single" w:sz="4" w:space="0" w:color="auto"/>
            </w:tcBorders>
            <w:vAlign w:val="bottom"/>
          </w:tcPr>
          <w:p w14:paraId="6E7355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9A6D1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CC7B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A5BE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910B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60E2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DCB58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13C44767" w14:textId="77777777" w:rsidTr="00652A78">
        <w:trPr>
          <w:trHeight w:val="144"/>
        </w:trPr>
        <w:tc>
          <w:tcPr>
            <w:tcW w:w="1820" w:type="dxa"/>
            <w:tcBorders>
              <w:top w:val="nil"/>
              <w:left w:val="nil"/>
              <w:bottom w:val="nil"/>
              <w:right w:val="single" w:sz="4" w:space="0" w:color="auto"/>
            </w:tcBorders>
            <w:vAlign w:val="bottom"/>
          </w:tcPr>
          <w:p w14:paraId="192F01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89</w:t>
            </w:r>
          </w:p>
        </w:tc>
        <w:tc>
          <w:tcPr>
            <w:tcW w:w="1019" w:type="dxa"/>
            <w:tcBorders>
              <w:top w:val="nil"/>
              <w:left w:val="single" w:sz="4" w:space="0" w:color="auto"/>
              <w:bottom w:val="nil"/>
              <w:right w:val="single" w:sz="4" w:space="0" w:color="auto"/>
            </w:tcBorders>
            <w:vAlign w:val="bottom"/>
          </w:tcPr>
          <w:p w14:paraId="3B4CC6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6834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7B9CD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1457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62AC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6D5F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7FE59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16D3076A" w14:textId="77777777" w:rsidTr="00652A78">
        <w:trPr>
          <w:trHeight w:val="144"/>
        </w:trPr>
        <w:tc>
          <w:tcPr>
            <w:tcW w:w="1820" w:type="dxa"/>
            <w:tcBorders>
              <w:top w:val="nil"/>
              <w:left w:val="nil"/>
              <w:bottom w:val="nil"/>
              <w:right w:val="single" w:sz="4" w:space="0" w:color="auto"/>
            </w:tcBorders>
            <w:vAlign w:val="bottom"/>
          </w:tcPr>
          <w:p w14:paraId="6BF3FB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90</w:t>
            </w:r>
          </w:p>
        </w:tc>
        <w:tc>
          <w:tcPr>
            <w:tcW w:w="1019" w:type="dxa"/>
            <w:tcBorders>
              <w:top w:val="nil"/>
              <w:left w:val="single" w:sz="4" w:space="0" w:color="auto"/>
              <w:bottom w:val="nil"/>
              <w:right w:val="single" w:sz="4" w:space="0" w:color="auto"/>
            </w:tcBorders>
            <w:vAlign w:val="bottom"/>
          </w:tcPr>
          <w:p w14:paraId="09FCC4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1371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E9BD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0DAA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5676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0B86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3888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4DE29BAB" w14:textId="77777777" w:rsidTr="00652A78">
        <w:trPr>
          <w:trHeight w:val="144"/>
        </w:trPr>
        <w:tc>
          <w:tcPr>
            <w:tcW w:w="1820" w:type="dxa"/>
            <w:tcBorders>
              <w:top w:val="nil"/>
              <w:left w:val="nil"/>
              <w:bottom w:val="nil"/>
              <w:right w:val="single" w:sz="4" w:space="0" w:color="auto"/>
            </w:tcBorders>
            <w:vAlign w:val="bottom"/>
          </w:tcPr>
          <w:p w14:paraId="38D01B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91</w:t>
            </w:r>
          </w:p>
        </w:tc>
        <w:tc>
          <w:tcPr>
            <w:tcW w:w="1019" w:type="dxa"/>
            <w:tcBorders>
              <w:top w:val="nil"/>
              <w:left w:val="single" w:sz="4" w:space="0" w:color="auto"/>
              <w:bottom w:val="nil"/>
              <w:right w:val="single" w:sz="4" w:space="0" w:color="auto"/>
            </w:tcBorders>
            <w:vAlign w:val="bottom"/>
          </w:tcPr>
          <w:p w14:paraId="22BC5E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F884C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F3E1B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2736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627A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F435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FB856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0365BED2" w14:textId="77777777" w:rsidTr="00652A78">
        <w:trPr>
          <w:trHeight w:val="144"/>
        </w:trPr>
        <w:tc>
          <w:tcPr>
            <w:tcW w:w="1820" w:type="dxa"/>
            <w:tcBorders>
              <w:top w:val="nil"/>
              <w:left w:val="nil"/>
              <w:bottom w:val="nil"/>
              <w:right w:val="single" w:sz="4" w:space="0" w:color="auto"/>
            </w:tcBorders>
            <w:vAlign w:val="bottom"/>
          </w:tcPr>
          <w:p w14:paraId="097AC1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92</w:t>
            </w:r>
          </w:p>
        </w:tc>
        <w:tc>
          <w:tcPr>
            <w:tcW w:w="1019" w:type="dxa"/>
            <w:tcBorders>
              <w:top w:val="nil"/>
              <w:left w:val="single" w:sz="4" w:space="0" w:color="auto"/>
              <w:bottom w:val="nil"/>
              <w:right w:val="single" w:sz="4" w:space="0" w:color="auto"/>
            </w:tcBorders>
            <w:vAlign w:val="bottom"/>
          </w:tcPr>
          <w:p w14:paraId="454BA4B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FC1B9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BC22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942C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2790B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C1703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FF9F6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BCE4718" w14:textId="77777777" w:rsidTr="00652A78">
        <w:trPr>
          <w:trHeight w:val="144"/>
        </w:trPr>
        <w:tc>
          <w:tcPr>
            <w:tcW w:w="1820" w:type="dxa"/>
            <w:tcBorders>
              <w:top w:val="nil"/>
              <w:left w:val="nil"/>
              <w:bottom w:val="nil"/>
              <w:right w:val="single" w:sz="4" w:space="0" w:color="auto"/>
            </w:tcBorders>
            <w:vAlign w:val="bottom"/>
          </w:tcPr>
          <w:p w14:paraId="715620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93</w:t>
            </w:r>
          </w:p>
        </w:tc>
        <w:tc>
          <w:tcPr>
            <w:tcW w:w="1019" w:type="dxa"/>
            <w:tcBorders>
              <w:top w:val="nil"/>
              <w:left w:val="single" w:sz="4" w:space="0" w:color="auto"/>
              <w:bottom w:val="nil"/>
              <w:right w:val="single" w:sz="4" w:space="0" w:color="auto"/>
            </w:tcBorders>
            <w:vAlign w:val="bottom"/>
          </w:tcPr>
          <w:p w14:paraId="10309B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3C504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57A5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85CF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7101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47AF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C3441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CE32614" w14:textId="77777777" w:rsidTr="00652A78">
        <w:trPr>
          <w:trHeight w:val="144"/>
        </w:trPr>
        <w:tc>
          <w:tcPr>
            <w:tcW w:w="1820" w:type="dxa"/>
            <w:tcBorders>
              <w:top w:val="nil"/>
              <w:left w:val="nil"/>
              <w:bottom w:val="nil"/>
              <w:right w:val="single" w:sz="4" w:space="0" w:color="auto"/>
            </w:tcBorders>
            <w:vAlign w:val="bottom"/>
          </w:tcPr>
          <w:p w14:paraId="738A3E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94</w:t>
            </w:r>
          </w:p>
        </w:tc>
        <w:tc>
          <w:tcPr>
            <w:tcW w:w="1019" w:type="dxa"/>
            <w:tcBorders>
              <w:top w:val="nil"/>
              <w:left w:val="single" w:sz="4" w:space="0" w:color="auto"/>
              <w:bottom w:val="nil"/>
              <w:right w:val="single" w:sz="4" w:space="0" w:color="auto"/>
            </w:tcBorders>
            <w:vAlign w:val="bottom"/>
          </w:tcPr>
          <w:p w14:paraId="199946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82F7D5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E95A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49D0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D4B8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A3D5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03719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282628D" w14:textId="77777777" w:rsidTr="00652A78">
        <w:trPr>
          <w:trHeight w:val="144"/>
        </w:trPr>
        <w:tc>
          <w:tcPr>
            <w:tcW w:w="1820" w:type="dxa"/>
            <w:tcBorders>
              <w:top w:val="nil"/>
              <w:left w:val="nil"/>
              <w:bottom w:val="nil"/>
              <w:right w:val="single" w:sz="4" w:space="0" w:color="auto"/>
            </w:tcBorders>
            <w:vAlign w:val="bottom"/>
          </w:tcPr>
          <w:p w14:paraId="01388C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95</w:t>
            </w:r>
          </w:p>
        </w:tc>
        <w:tc>
          <w:tcPr>
            <w:tcW w:w="1019" w:type="dxa"/>
            <w:tcBorders>
              <w:top w:val="nil"/>
              <w:left w:val="single" w:sz="4" w:space="0" w:color="auto"/>
              <w:bottom w:val="nil"/>
              <w:right w:val="single" w:sz="4" w:space="0" w:color="auto"/>
            </w:tcBorders>
            <w:vAlign w:val="bottom"/>
          </w:tcPr>
          <w:p w14:paraId="7175F6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7542C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8FBAF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0454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1A15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AB22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75C7F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298006B0" w14:textId="77777777" w:rsidTr="00652A78">
        <w:trPr>
          <w:trHeight w:val="144"/>
        </w:trPr>
        <w:tc>
          <w:tcPr>
            <w:tcW w:w="1820" w:type="dxa"/>
            <w:tcBorders>
              <w:top w:val="nil"/>
              <w:left w:val="nil"/>
              <w:bottom w:val="nil"/>
              <w:right w:val="single" w:sz="4" w:space="0" w:color="auto"/>
            </w:tcBorders>
            <w:vAlign w:val="bottom"/>
          </w:tcPr>
          <w:p w14:paraId="5F0B6C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96</w:t>
            </w:r>
          </w:p>
        </w:tc>
        <w:tc>
          <w:tcPr>
            <w:tcW w:w="1019" w:type="dxa"/>
            <w:tcBorders>
              <w:top w:val="nil"/>
              <w:left w:val="single" w:sz="4" w:space="0" w:color="auto"/>
              <w:bottom w:val="nil"/>
              <w:right w:val="single" w:sz="4" w:space="0" w:color="auto"/>
            </w:tcBorders>
            <w:vAlign w:val="bottom"/>
          </w:tcPr>
          <w:p w14:paraId="54497E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8EE2D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9FFF1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0A9B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08F8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40493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D45CA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49FB3A0" w14:textId="77777777" w:rsidTr="00652A78">
        <w:trPr>
          <w:trHeight w:val="144"/>
        </w:trPr>
        <w:tc>
          <w:tcPr>
            <w:tcW w:w="1820" w:type="dxa"/>
            <w:tcBorders>
              <w:top w:val="nil"/>
              <w:left w:val="nil"/>
              <w:bottom w:val="nil"/>
              <w:right w:val="single" w:sz="4" w:space="0" w:color="auto"/>
            </w:tcBorders>
            <w:vAlign w:val="bottom"/>
          </w:tcPr>
          <w:p w14:paraId="2F8D46C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97</w:t>
            </w:r>
          </w:p>
        </w:tc>
        <w:tc>
          <w:tcPr>
            <w:tcW w:w="1019" w:type="dxa"/>
            <w:tcBorders>
              <w:top w:val="nil"/>
              <w:left w:val="single" w:sz="4" w:space="0" w:color="auto"/>
              <w:bottom w:val="nil"/>
              <w:right w:val="single" w:sz="4" w:space="0" w:color="auto"/>
            </w:tcBorders>
            <w:vAlign w:val="bottom"/>
          </w:tcPr>
          <w:p w14:paraId="59E247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EBF3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DEE1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74EE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FA2D7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AF76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1682D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EDD0C3D" w14:textId="77777777" w:rsidTr="00652A78">
        <w:trPr>
          <w:trHeight w:val="144"/>
        </w:trPr>
        <w:tc>
          <w:tcPr>
            <w:tcW w:w="1820" w:type="dxa"/>
            <w:tcBorders>
              <w:top w:val="nil"/>
              <w:left w:val="nil"/>
              <w:bottom w:val="nil"/>
              <w:right w:val="single" w:sz="4" w:space="0" w:color="auto"/>
            </w:tcBorders>
            <w:vAlign w:val="bottom"/>
          </w:tcPr>
          <w:p w14:paraId="5DBADF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98</w:t>
            </w:r>
          </w:p>
        </w:tc>
        <w:tc>
          <w:tcPr>
            <w:tcW w:w="1019" w:type="dxa"/>
            <w:tcBorders>
              <w:top w:val="nil"/>
              <w:left w:val="single" w:sz="4" w:space="0" w:color="auto"/>
              <w:bottom w:val="nil"/>
              <w:right w:val="single" w:sz="4" w:space="0" w:color="auto"/>
            </w:tcBorders>
            <w:vAlign w:val="bottom"/>
          </w:tcPr>
          <w:p w14:paraId="6512E00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02967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7755F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2A67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CCF55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ECE3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4D3DD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438673F3" w14:textId="77777777" w:rsidTr="00652A78">
        <w:trPr>
          <w:trHeight w:val="144"/>
        </w:trPr>
        <w:tc>
          <w:tcPr>
            <w:tcW w:w="1820" w:type="dxa"/>
            <w:tcBorders>
              <w:top w:val="nil"/>
              <w:left w:val="nil"/>
              <w:bottom w:val="nil"/>
              <w:right w:val="single" w:sz="4" w:space="0" w:color="auto"/>
            </w:tcBorders>
            <w:vAlign w:val="bottom"/>
          </w:tcPr>
          <w:p w14:paraId="012B6E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99</w:t>
            </w:r>
          </w:p>
        </w:tc>
        <w:tc>
          <w:tcPr>
            <w:tcW w:w="1019" w:type="dxa"/>
            <w:tcBorders>
              <w:top w:val="nil"/>
              <w:left w:val="single" w:sz="4" w:space="0" w:color="auto"/>
              <w:bottom w:val="nil"/>
              <w:right w:val="single" w:sz="4" w:space="0" w:color="auto"/>
            </w:tcBorders>
            <w:vAlign w:val="bottom"/>
          </w:tcPr>
          <w:p w14:paraId="7A3660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32399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B1AA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DA995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39E8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897E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BC2997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5D01A540" w14:textId="77777777" w:rsidTr="00652A78">
        <w:trPr>
          <w:trHeight w:val="144"/>
        </w:trPr>
        <w:tc>
          <w:tcPr>
            <w:tcW w:w="1820" w:type="dxa"/>
            <w:tcBorders>
              <w:top w:val="nil"/>
              <w:left w:val="nil"/>
              <w:bottom w:val="nil"/>
              <w:right w:val="single" w:sz="4" w:space="0" w:color="auto"/>
            </w:tcBorders>
            <w:vAlign w:val="bottom"/>
          </w:tcPr>
          <w:p w14:paraId="181B05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100</w:t>
            </w:r>
          </w:p>
        </w:tc>
        <w:tc>
          <w:tcPr>
            <w:tcW w:w="1019" w:type="dxa"/>
            <w:tcBorders>
              <w:top w:val="nil"/>
              <w:left w:val="single" w:sz="4" w:space="0" w:color="auto"/>
              <w:bottom w:val="nil"/>
              <w:right w:val="single" w:sz="4" w:space="0" w:color="auto"/>
            </w:tcBorders>
            <w:vAlign w:val="bottom"/>
          </w:tcPr>
          <w:p w14:paraId="5FB199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B4CD1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0EB42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2332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63F0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A15F2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70E5C8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79501A13" w14:textId="77777777" w:rsidTr="00652A78">
        <w:trPr>
          <w:trHeight w:val="144"/>
        </w:trPr>
        <w:tc>
          <w:tcPr>
            <w:tcW w:w="1820" w:type="dxa"/>
            <w:tcBorders>
              <w:top w:val="nil"/>
              <w:left w:val="nil"/>
              <w:bottom w:val="nil"/>
              <w:right w:val="single" w:sz="4" w:space="0" w:color="auto"/>
            </w:tcBorders>
            <w:vAlign w:val="bottom"/>
          </w:tcPr>
          <w:p w14:paraId="232D77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101</w:t>
            </w:r>
          </w:p>
        </w:tc>
        <w:tc>
          <w:tcPr>
            <w:tcW w:w="1019" w:type="dxa"/>
            <w:tcBorders>
              <w:top w:val="nil"/>
              <w:left w:val="single" w:sz="4" w:space="0" w:color="auto"/>
              <w:bottom w:val="nil"/>
              <w:right w:val="single" w:sz="4" w:space="0" w:color="auto"/>
            </w:tcBorders>
            <w:vAlign w:val="bottom"/>
          </w:tcPr>
          <w:p w14:paraId="224099B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354C7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6B27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C50B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4A19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AE37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CA321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6ED4FEAF" w14:textId="77777777" w:rsidTr="00652A78">
        <w:trPr>
          <w:trHeight w:val="144"/>
        </w:trPr>
        <w:tc>
          <w:tcPr>
            <w:tcW w:w="1820" w:type="dxa"/>
            <w:tcBorders>
              <w:top w:val="nil"/>
              <w:left w:val="nil"/>
              <w:bottom w:val="nil"/>
              <w:right w:val="single" w:sz="4" w:space="0" w:color="auto"/>
            </w:tcBorders>
            <w:vAlign w:val="bottom"/>
          </w:tcPr>
          <w:p w14:paraId="110553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102</w:t>
            </w:r>
          </w:p>
        </w:tc>
        <w:tc>
          <w:tcPr>
            <w:tcW w:w="1019" w:type="dxa"/>
            <w:tcBorders>
              <w:top w:val="nil"/>
              <w:left w:val="single" w:sz="4" w:space="0" w:color="auto"/>
              <w:bottom w:val="nil"/>
              <w:right w:val="single" w:sz="4" w:space="0" w:color="auto"/>
            </w:tcBorders>
            <w:vAlign w:val="bottom"/>
          </w:tcPr>
          <w:p w14:paraId="14610E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A65A7B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DF4B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6906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226D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DEA2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3FD13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279B88DD" w14:textId="77777777" w:rsidTr="00652A78">
        <w:trPr>
          <w:trHeight w:val="144"/>
        </w:trPr>
        <w:tc>
          <w:tcPr>
            <w:tcW w:w="1820" w:type="dxa"/>
            <w:tcBorders>
              <w:top w:val="nil"/>
              <w:left w:val="nil"/>
              <w:bottom w:val="nil"/>
              <w:right w:val="single" w:sz="4" w:space="0" w:color="auto"/>
            </w:tcBorders>
            <w:vAlign w:val="bottom"/>
          </w:tcPr>
          <w:p w14:paraId="7C3B63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103</w:t>
            </w:r>
          </w:p>
        </w:tc>
        <w:tc>
          <w:tcPr>
            <w:tcW w:w="1019" w:type="dxa"/>
            <w:tcBorders>
              <w:top w:val="nil"/>
              <w:left w:val="single" w:sz="4" w:space="0" w:color="auto"/>
              <w:bottom w:val="nil"/>
              <w:right w:val="single" w:sz="4" w:space="0" w:color="auto"/>
            </w:tcBorders>
            <w:vAlign w:val="bottom"/>
          </w:tcPr>
          <w:p w14:paraId="0D74772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0BCB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93F0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8A75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DD52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B713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A73CD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12B8ABC" w14:textId="77777777" w:rsidTr="00652A78">
        <w:trPr>
          <w:trHeight w:val="144"/>
        </w:trPr>
        <w:tc>
          <w:tcPr>
            <w:tcW w:w="1820" w:type="dxa"/>
            <w:tcBorders>
              <w:top w:val="nil"/>
              <w:left w:val="nil"/>
              <w:bottom w:val="nil"/>
              <w:right w:val="single" w:sz="4" w:space="0" w:color="auto"/>
            </w:tcBorders>
            <w:vAlign w:val="bottom"/>
          </w:tcPr>
          <w:p w14:paraId="14DE52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104</w:t>
            </w:r>
          </w:p>
        </w:tc>
        <w:tc>
          <w:tcPr>
            <w:tcW w:w="1019" w:type="dxa"/>
            <w:tcBorders>
              <w:top w:val="nil"/>
              <w:left w:val="single" w:sz="4" w:space="0" w:color="auto"/>
              <w:bottom w:val="nil"/>
              <w:right w:val="single" w:sz="4" w:space="0" w:color="auto"/>
            </w:tcBorders>
            <w:vAlign w:val="bottom"/>
          </w:tcPr>
          <w:p w14:paraId="3017F4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2099B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A207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1711C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11AA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C20FB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3E206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5E4650BE" w14:textId="77777777" w:rsidTr="00652A78">
        <w:trPr>
          <w:trHeight w:val="144"/>
        </w:trPr>
        <w:tc>
          <w:tcPr>
            <w:tcW w:w="1820" w:type="dxa"/>
            <w:tcBorders>
              <w:top w:val="nil"/>
              <w:left w:val="nil"/>
              <w:bottom w:val="nil"/>
              <w:right w:val="single" w:sz="4" w:space="0" w:color="auto"/>
            </w:tcBorders>
            <w:vAlign w:val="bottom"/>
          </w:tcPr>
          <w:p w14:paraId="2E764B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105</w:t>
            </w:r>
          </w:p>
        </w:tc>
        <w:tc>
          <w:tcPr>
            <w:tcW w:w="1019" w:type="dxa"/>
            <w:tcBorders>
              <w:top w:val="nil"/>
              <w:left w:val="single" w:sz="4" w:space="0" w:color="auto"/>
              <w:bottom w:val="nil"/>
              <w:right w:val="single" w:sz="4" w:space="0" w:color="auto"/>
            </w:tcBorders>
            <w:vAlign w:val="bottom"/>
          </w:tcPr>
          <w:p w14:paraId="0B2FDB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6155C0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7965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2731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95F8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7DEE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04125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57A543BF" w14:textId="77777777" w:rsidTr="00652A78">
        <w:trPr>
          <w:trHeight w:val="144"/>
        </w:trPr>
        <w:tc>
          <w:tcPr>
            <w:tcW w:w="1820" w:type="dxa"/>
            <w:tcBorders>
              <w:top w:val="nil"/>
              <w:left w:val="nil"/>
              <w:bottom w:val="nil"/>
              <w:right w:val="single" w:sz="4" w:space="0" w:color="auto"/>
            </w:tcBorders>
            <w:vAlign w:val="bottom"/>
          </w:tcPr>
          <w:p w14:paraId="4A946A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106</w:t>
            </w:r>
          </w:p>
        </w:tc>
        <w:tc>
          <w:tcPr>
            <w:tcW w:w="1019" w:type="dxa"/>
            <w:tcBorders>
              <w:top w:val="nil"/>
              <w:left w:val="single" w:sz="4" w:space="0" w:color="auto"/>
              <w:bottom w:val="nil"/>
              <w:right w:val="single" w:sz="4" w:space="0" w:color="auto"/>
            </w:tcBorders>
            <w:vAlign w:val="bottom"/>
          </w:tcPr>
          <w:p w14:paraId="3AB58B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1C5F21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E450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EECDA7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86657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EF93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F01EB1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562D72A" w14:textId="77777777" w:rsidTr="00652A78">
        <w:trPr>
          <w:trHeight w:val="144"/>
        </w:trPr>
        <w:tc>
          <w:tcPr>
            <w:tcW w:w="1820" w:type="dxa"/>
            <w:tcBorders>
              <w:top w:val="nil"/>
              <w:left w:val="nil"/>
              <w:bottom w:val="nil"/>
              <w:right w:val="single" w:sz="4" w:space="0" w:color="auto"/>
            </w:tcBorders>
            <w:vAlign w:val="bottom"/>
          </w:tcPr>
          <w:p w14:paraId="7A24E7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107</w:t>
            </w:r>
          </w:p>
        </w:tc>
        <w:tc>
          <w:tcPr>
            <w:tcW w:w="1019" w:type="dxa"/>
            <w:tcBorders>
              <w:top w:val="nil"/>
              <w:left w:val="single" w:sz="4" w:space="0" w:color="auto"/>
              <w:bottom w:val="nil"/>
              <w:right w:val="single" w:sz="4" w:space="0" w:color="auto"/>
            </w:tcBorders>
            <w:vAlign w:val="bottom"/>
          </w:tcPr>
          <w:p w14:paraId="74D30A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F4780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518EB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1891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9554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DF15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149558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506B9EEC" w14:textId="77777777" w:rsidTr="00652A78">
        <w:trPr>
          <w:trHeight w:val="144"/>
        </w:trPr>
        <w:tc>
          <w:tcPr>
            <w:tcW w:w="1820" w:type="dxa"/>
            <w:tcBorders>
              <w:top w:val="nil"/>
              <w:left w:val="nil"/>
              <w:bottom w:val="nil"/>
              <w:right w:val="single" w:sz="4" w:space="0" w:color="auto"/>
            </w:tcBorders>
            <w:vAlign w:val="bottom"/>
          </w:tcPr>
          <w:p w14:paraId="0BE525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108</w:t>
            </w:r>
          </w:p>
        </w:tc>
        <w:tc>
          <w:tcPr>
            <w:tcW w:w="1019" w:type="dxa"/>
            <w:tcBorders>
              <w:top w:val="nil"/>
              <w:left w:val="single" w:sz="4" w:space="0" w:color="auto"/>
              <w:bottom w:val="nil"/>
              <w:right w:val="single" w:sz="4" w:space="0" w:color="auto"/>
            </w:tcBorders>
            <w:vAlign w:val="bottom"/>
          </w:tcPr>
          <w:p w14:paraId="70E7DE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A4225E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B40D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6627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FFBF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6CC4E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2C9BD2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3D59DFDA" w14:textId="77777777" w:rsidTr="00652A78">
        <w:trPr>
          <w:trHeight w:val="144"/>
        </w:trPr>
        <w:tc>
          <w:tcPr>
            <w:tcW w:w="1820" w:type="dxa"/>
            <w:tcBorders>
              <w:top w:val="nil"/>
              <w:left w:val="nil"/>
              <w:bottom w:val="nil"/>
              <w:right w:val="single" w:sz="4" w:space="0" w:color="auto"/>
            </w:tcBorders>
            <w:vAlign w:val="bottom"/>
          </w:tcPr>
          <w:p w14:paraId="4BBC9E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109</w:t>
            </w:r>
          </w:p>
        </w:tc>
        <w:tc>
          <w:tcPr>
            <w:tcW w:w="1019" w:type="dxa"/>
            <w:tcBorders>
              <w:top w:val="nil"/>
              <w:left w:val="single" w:sz="4" w:space="0" w:color="auto"/>
              <w:bottom w:val="nil"/>
              <w:right w:val="single" w:sz="4" w:space="0" w:color="auto"/>
            </w:tcBorders>
            <w:vAlign w:val="bottom"/>
          </w:tcPr>
          <w:p w14:paraId="1E12A0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BAEEF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1B498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DF826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9A67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745D2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82638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2DDBF239" w14:textId="77777777" w:rsidTr="00652A78">
        <w:trPr>
          <w:trHeight w:val="144"/>
        </w:trPr>
        <w:tc>
          <w:tcPr>
            <w:tcW w:w="1820" w:type="dxa"/>
            <w:tcBorders>
              <w:top w:val="nil"/>
              <w:left w:val="nil"/>
              <w:bottom w:val="nil"/>
              <w:right w:val="single" w:sz="4" w:space="0" w:color="auto"/>
            </w:tcBorders>
            <w:vAlign w:val="bottom"/>
          </w:tcPr>
          <w:p w14:paraId="3BED8A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110</w:t>
            </w:r>
          </w:p>
        </w:tc>
        <w:tc>
          <w:tcPr>
            <w:tcW w:w="1019" w:type="dxa"/>
            <w:tcBorders>
              <w:top w:val="nil"/>
              <w:left w:val="single" w:sz="4" w:space="0" w:color="auto"/>
              <w:bottom w:val="nil"/>
              <w:right w:val="single" w:sz="4" w:space="0" w:color="auto"/>
            </w:tcBorders>
            <w:vAlign w:val="bottom"/>
          </w:tcPr>
          <w:p w14:paraId="22DBEF3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A73FF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2801A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D462B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DD15A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9365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7ADB3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57A4202" w14:textId="77777777" w:rsidTr="00652A78">
        <w:trPr>
          <w:trHeight w:val="144"/>
        </w:trPr>
        <w:tc>
          <w:tcPr>
            <w:tcW w:w="1820" w:type="dxa"/>
            <w:tcBorders>
              <w:top w:val="nil"/>
              <w:left w:val="nil"/>
              <w:bottom w:val="nil"/>
              <w:right w:val="single" w:sz="4" w:space="0" w:color="auto"/>
            </w:tcBorders>
            <w:vAlign w:val="bottom"/>
          </w:tcPr>
          <w:p w14:paraId="69E842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111</w:t>
            </w:r>
          </w:p>
        </w:tc>
        <w:tc>
          <w:tcPr>
            <w:tcW w:w="1019" w:type="dxa"/>
            <w:tcBorders>
              <w:top w:val="nil"/>
              <w:left w:val="single" w:sz="4" w:space="0" w:color="auto"/>
              <w:bottom w:val="nil"/>
              <w:right w:val="single" w:sz="4" w:space="0" w:color="auto"/>
            </w:tcBorders>
            <w:vAlign w:val="bottom"/>
          </w:tcPr>
          <w:p w14:paraId="0E59B6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C30D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F744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13856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F2B7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6B5B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EAE72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9FD4508" w14:textId="77777777" w:rsidTr="00652A78">
        <w:trPr>
          <w:trHeight w:val="144"/>
        </w:trPr>
        <w:tc>
          <w:tcPr>
            <w:tcW w:w="1820" w:type="dxa"/>
            <w:tcBorders>
              <w:top w:val="nil"/>
              <w:left w:val="nil"/>
              <w:bottom w:val="nil"/>
              <w:right w:val="single" w:sz="4" w:space="0" w:color="auto"/>
            </w:tcBorders>
            <w:vAlign w:val="bottom"/>
          </w:tcPr>
          <w:p w14:paraId="6E4334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112</w:t>
            </w:r>
          </w:p>
        </w:tc>
        <w:tc>
          <w:tcPr>
            <w:tcW w:w="1019" w:type="dxa"/>
            <w:tcBorders>
              <w:top w:val="nil"/>
              <w:left w:val="single" w:sz="4" w:space="0" w:color="auto"/>
              <w:bottom w:val="nil"/>
              <w:right w:val="single" w:sz="4" w:space="0" w:color="auto"/>
            </w:tcBorders>
            <w:vAlign w:val="bottom"/>
          </w:tcPr>
          <w:p w14:paraId="2350297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5303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C9C1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FF43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C869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93AD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06CD3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237776A" w14:textId="77777777" w:rsidTr="00652A78">
        <w:trPr>
          <w:trHeight w:val="144"/>
        </w:trPr>
        <w:tc>
          <w:tcPr>
            <w:tcW w:w="1820" w:type="dxa"/>
            <w:tcBorders>
              <w:top w:val="nil"/>
              <w:left w:val="nil"/>
              <w:bottom w:val="nil"/>
              <w:right w:val="single" w:sz="4" w:space="0" w:color="auto"/>
            </w:tcBorders>
            <w:vAlign w:val="bottom"/>
          </w:tcPr>
          <w:p w14:paraId="744E18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113</w:t>
            </w:r>
          </w:p>
        </w:tc>
        <w:tc>
          <w:tcPr>
            <w:tcW w:w="1019" w:type="dxa"/>
            <w:tcBorders>
              <w:top w:val="nil"/>
              <w:left w:val="single" w:sz="4" w:space="0" w:color="auto"/>
              <w:bottom w:val="nil"/>
              <w:right w:val="single" w:sz="4" w:space="0" w:color="auto"/>
            </w:tcBorders>
            <w:vAlign w:val="bottom"/>
          </w:tcPr>
          <w:p w14:paraId="730343A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464E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4ED96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F70F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0ED5A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26E4A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A1F6A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1F5810C" w14:textId="77777777" w:rsidTr="00652A78">
        <w:trPr>
          <w:trHeight w:val="144"/>
        </w:trPr>
        <w:tc>
          <w:tcPr>
            <w:tcW w:w="1820" w:type="dxa"/>
            <w:tcBorders>
              <w:top w:val="nil"/>
              <w:left w:val="nil"/>
              <w:bottom w:val="nil"/>
              <w:right w:val="single" w:sz="4" w:space="0" w:color="auto"/>
            </w:tcBorders>
            <w:vAlign w:val="bottom"/>
          </w:tcPr>
          <w:p w14:paraId="14ECE7E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114</w:t>
            </w:r>
          </w:p>
        </w:tc>
        <w:tc>
          <w:tcPr>
            <w:tcW w:w="1019" w:type="dxa"/>
            <w:tcBorders>
              <w:top w:val="nil"/>
              <w:left w:val="single" w:sz="4" w:space="0" w:color="auto"/>
              <w:bottom w:val="nil"/>
              <w:right w:val="single" w:sz="4" w:space="0" w:color="auto"/>
            </w:tcBorders>
            <w:vAlign w:val="bottom"/>
          </w:tcPr>
          <w:p w14:paraId="5F89BDA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23D41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FE0E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81BF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9677A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279E01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897C8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337B9FDE" w14:textId="77777777" w:rsidTr="00652A78">
        <w:trPr>
          <w:trHeight w:val="144"/>
        </w:trPr>
        <w:tc>
          <w:tcPr>
            <w:tcW w:w="1820" w:type="dxa"/>
            <w:tcBorders>
              <w:top w:val="nil"/>
              <w:left w:val="nil"/>
              <w:bottom w:val="nil"/>
              <w:right w:val="single" w:sz="4" w:space="0" w:color="auto"/>
            </w:tcBorders>
            <w:vAlign w:val="bottom"/>
          </w:tcPr>
          <w:p w14:paraId="326469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115</w:t>
            </w:r>
          </w:p>
        </w:tc>
        <w:tc>
          <w:tcPr>
            <w:tcW w:w="1019" w:type="dxa"/>
            <w:tcBorders>
              <w:top w:val="nil"/>
              <w:left w:val="single" w:sz="4" w:space="0" w:color="auto"/>
              <w:bottom w:val="nil"/>
              <w:right w:val="single" w:sz="4" w:space="0" w:color="auto"/>
            </w:tcBorders>
            <w:vAlign w:val="bottom"/>
          </w:tcPr>
          <w:p w14:paraId="51249A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437AED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3BED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09034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D02E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9BD2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6EC54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F3431A3" w14:textId="77777777" w:rsidTr="00652A78">
        <w:trPr>
          <w:trHeight w:val="144"/>
        </w:trPr>
        <w:tc>
          <w:tcPr>
            <w:tcW w:w="1820" w:type="dxa"/>
            <w:tcBorders>
              <w:top w:val="nil"/>
              <w:left w:val="nil"/>
              <w:bottom w:val="nil"/>
              <w:right w:val="single" w:sz="4" w:space="0" w:color="auto"/>
            </w:tcBorders>
            <w:vAlign w:val="bottom"/>
          </w:tcPr>
          <w:p w14:paraId="28B0CCE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116</w:t>
            </w:r>
          </w:p>
        </w:tc>
        <w:tc>
          <w:tcPr>
            <w:tcW w:w="1019" w:type="dxa"/>
            <w:tcBorders>
              <w:top w:val="nil"/>
              <w:left w:val="single" w:sz="4" w:space="0" w:color="auto"/>
              <w:bottom w:val="nil"/>
              <w:right w:val="single" w:sz="4" w:space="0" w:color="auto"/>
            </w:tcBorders>
            <w:vAlign w:val="bottom"/>
          </w:tcPr>
          <w:p w14:paraId="21B0CD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6CE21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D823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CE56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D0A2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F532F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7B17D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DA19F69" w14:textId="77777777" w:rsidTr="00652A78">
        <w:trPr>
          <w:trHeight w:val="144"/>
        </w:trPr>
        <w:tc>
          <w:tcPr>
            <w:tcW w:w="1820" w:type="dxa"/>
            <w:tcBorders>
              <w:top w:val="nil"/>
              <w:left w:val="nil"/>
              <w:bottom w:val="nil"/>
              <w:right w:val="single" w:sz="4" w:space="0" w:color="auto"/>
            </w:tcBorders>
            <w:vAlign w:val="bottom"/>
          </w:tcPr>
          <w:p w14:paraId="3060FF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117</w:t>
            </w:r>
          </w:p>
        </w:tc>
        <w:tc>
          <w:tcPr>
            <w:tcW w:w="1019" w:type="dxa"/>
            <w:tcBorders>
              <w:top w:val="nil"/>
              <w:left w:val="single" w:sz="4" w:space="0" w:color="auto"/>
              <w:bottom w:val="nil"/>
              <w:right w:val="single" w:sz="4" w:space="0" w:color="auto"/>
            </w:tcBorders>
            <w:vAlign w:val="bottom"/>
          </w:tcPr>
          <w:p w14:paraId="1448D1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96C7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6399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05D93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6BC3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2634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7AE1D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E7AF494" w14:textId="77777777" w:rsidTr="00652A78">
        <w:trPr>
          <w:trHeight w:val="144"/>
        </w:trPr>
        <w:tc>
          <w:tcPr>
            <w:tcW w:w="1820" w:type="dxa"/>
            <w:tcBorders>
              <w:top w:val="nil"/>
              <w:left w:val="nil"/>
              <w:bottom w:val="nil"/>
              <w:right w:val="single" w:sz="4" w:space="0" w:color="auto"/>
            </w:tcBorders>
            <w:vAlign w:val="bottom"/>
          </w:tcPr>
          <w:p w14:paraId="6C6D60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118</w:t>
            </w:r>
          </w:p>
        </w:tc>
        <w:tc>
          <w:tcPr>
            <w:tcW w:w="1019" w:type="dxa"/>
            <w:tcBorders>
              <w:top w:val="nil"/>
              <w:left w:val="single" w:sz="4" w:space="0" w:color="auto"/>
              <w:bottom w:val="nil"/>
              <w:right w:val="single" w:sz="4" w:space="0" w:color="auto"/>
            </w:tcBorders>
            <w:vAlign w:val="bottom"/>
          </w:tcPr>
          <w:p w14:paraId="3B0F80E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CD00C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7035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CAD5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7EA4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88A1F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0BA19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B81B24C" w14:textId="77777777" w:rsidTr="00652A78">
        <w:trPr>
          <w:trHeight w:val="144"/>
        </w:trPr>
        <w:tc>
          <w:tcPr>
            <w:tcW w:w="1820" w:type="dxa"/>
            <w:tcBorders>
              <w:top w:val="nil"/>
              <w:left w:val="nil"/>
              <w:bottom w:val="nil"/>
              <w:right w:val="single" w:sz="4" w:space="0" w:color="auto"/>
            </w:tcBorders>
            <w:vAlign w:val="bottom"/>
          </w:tcPr>
          <w:p w14:paraId="0E05A8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lastRenderedPageBreak/>
              <w:t>119</w:t>
            </w:r>
          </w:p>
        </w:tc>
        <w:tc>
          <w:tcPr>
            <w:tcW w:w="1019" w:type="dxa"/>
            <w:tcBorders>
              <w:top w:val="nil"/>
              <w:left w:val="single" w:sz="4" w:space="0" w:color="auto"/>
              <w:bottom w:val="nil"/>
              <w:right w:val="single" w:sz="4" w:space="0" w:color="auto"/>
            </w:tcBorders>
            <w:vAlign w:val="bottom"/>
          </w:tcPr>
          <w:p w14:paraId="0A0E111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8B147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18F41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593A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355E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8673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8FE36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E58E439" w14:textId="77777777" w:rsidTr="00652A78">
        <w:trPr>
          <w:trHeight w:val="144"/>
        </w:trPr>
        <w:tc>
          <w:tcPr>
            <w:tcW w:w="1820" w:type="dxa"/>
            <w:tcBorders>
              <w:top w:val="nil"/>
              <w:left w:val="nil"/>
              <w:bottom w:val="nil"/>
              <w:right w:val="single" w:sz="4" w:space="0" w:color="auto"/>
            </w:tcBorders>
            <w:vAlign w:val="bottom"/>
          </w:tcPr>
          <w:p w14:paraId="69A1ED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120</w:t>
            </w:r>
          </w:p>
        </w:tc>
        <w:tc>
          <w:tcPr>
            <w:tcW w:w="1019" w:type="dxa"/>
            <w:tcBorders>
              <w:top w:val="nil"/>
              <w:left w:val="single" w:sz="4" w:space="0" w:color="auto"/>
              <w:bottom w:val="nil"/>
              <w:right w:val="single" w:sz="4" w:space="0" w:color="auto"/>
            </w:tcBorders>
            <w:vAlign w:val="bottom"/>
          </w:tcPr>
          <w:p w14:paraId="04164E7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6CE06B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E5B8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E24FF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23CE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ACDE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2DE89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13A9C82" w14:textId="77777777" w:rsidTr="00652A78">
        <w:trPr>
          <w:trHeight w:val="144"/>
        </w:trPr>
        <w:tc>
          <w:tcPr>
            <w:tcW w:w="1820" w:type="dxa"/>
            <w:tcBorders>
              <w:top w:val="nil"/>
              <w:left w:val="nil"/>
              <w:bottom w:val="nil"/>
              <w:right w:val="single" w:sz="4" w:space="0" w:color="auto"/>
            </w:tcBorders>
            <w:vAlign w:val="bottom"/>
          </w:tcPr>
          <w:p w14:paraId="533830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121</w:t>
            </w:r>
          </w:p>
        </w:tc>
        <w:tc>
          <w:tcPr>
            <w:tcW w:w="1019" w:type="dxa"/>
            <w:tcBorders>
              <w:top w:val="nil"/>
              <w:left w:val="single" w:sz="4" w:space="0" w:color="auto"/>
              <w:bottom w:val="nil"/>
              <w:right w:val="single" w:sz="4" w:space="0" w:color="auto"/>
            </w:tcBorders>
            <w:vAlign w:val="bottom"/>
          </w:tcPr>
          <w:p w14:paraId="2DA4D2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73138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5990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FF19C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8CA1D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287D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35364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1C87669" w14:textId="77777777" w:rsidTr="00652A78">
        <w:trPr>
          <w:trHeight w:val="144"/>
        </w:trPr>
        <w:tc>
          <w:tcPr>
            <w:tcW w:w="1820" w:type="dxa"/>
            <w:tcBorders>
              <w:top w:val="nil"/>
              <w:left w:val="nil"/>
              <w:bottom w:val="nil"/>
              <w:right w:val="single" w:sz="4" w:space="0" w:color="auto"/>
            </w:tcBorders>
            <w:vAlign w:val="bottom"/>
          </w:tcPr>
          <w:p w14:paraId="709318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122</w:t>
            </w:r>
          </w:p>
        </w:tc>
        <w:tc>
          <w:tcPr>
            <w:tcW w:w="1019" w:type="dxa"/>
            <w:tcBorders>
              <w:top w:val="nil"/>
              <w:left w:val="single" w:sz="4" w:space="0" w:color="auto"/>
              <w:bottom w:val="nil"/>
              <w:right w:val="single" w:sz="4" w:space="0" w:color="auto"/>
            </w:tcBorders>
            <w:vAlign w:val="bottom"/>
          </w:tcPr>
          <w:p w14:paraId="5614F2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CB6C0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0437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D063A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B8B3FC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1A8D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1DBE1F6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4C420A8F" w14:textId="77777777" w:rsidTr="00652A78">
        <w:trPr>
          <w:trHeight w:val="144"/>
        </w:trPr>
        <w:tc>
          <w:tcPr>
            <w:tcW w:w="1820" w:type="dxa"/>
            <w:tcBorders>
              <w:top w:val="nil"/>
              <w:left w:val="nil"/>
              <w:bottom w:val="nil"/>
              <w:right w:val="single" w:sz="4" w:space="0" w:color="auto"/>
            </w:tcBorders>
            <w:vAlign w:val="bottom"/>
          </w:tcPr>
          <w:p w14:paraId="22735D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123</w:t>
            </w:r>
          </w:p>
        </w:tc>
        <w:tc>
          <w:tcPr>
            <w:tcW w:w="1019" w:type="dxa"/>
            <w:tcBorders>
              <w:top w:val="nil"/>
              <w:left w:val="single" w:sz="4" w:space="0" w:color="auto"/>
              <w:bottom w:val="nil"/>
              <w:right w:val="single" w:sz="4" w:space="0" w:color="auto"/>
            </w:tcBorders>
            <w:vAlign w:val="bottom"/>
          </w:tcPr>
          <w:p w14:paraId="3ED703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9B92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5162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4400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DCFD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F0ED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1D4D02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3E4AFD9" w14:textId="77777777" w:rsidTr="00652A78">
        <w:trPr>
          <w:trHeight w:val="144"/>
        </w:trPr>
        <w:tc>
          <w:tcPr>
            <w:tcW w:w="1820" w:type="dxa"/>
            <w:tcBorders>
              <w:top w:val="nil"/>
              <w:left w:val="nil"/>
              <w:bottom w:val="nil"/>
              <w:right w:val="single" w:sz="4" w:space="0" w:color="auto"/>
            </w:tcBorders>
            <w:vAlign w:val="bottom"/>
          </w:tcPr>
          <w:p w14:paraId="1C9BF8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124</w:t>
            </w:r>
          </w:p>
        </w:tc>
        <w:tc>
          <w:tcPr>
            <w:tcW w:w="1019" w:type="dxa"/>
            <w:tcBorders>
              <w:top w:val="nil"/>
              <w:left w:val="single" w:sz="4" w:space="0" w:color="auto"/>
              <w:bottom w:val="nil"/>
              <w:right w:val="single" w:sz="4" w:space="0" w:color="auto"/>
            </w:tcBorders>
            <w:vAlign w:val="bottom"/>
          </w:tcPr>
          <w:p w14:paraId="2689C35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183F9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4C73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EF22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FBA8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6E5A7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F91B5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4E209616" w14:textId="77777777" w:rsidTr="00652A78">
        <w:trPr>
          <w:trHeight w:val="144"/>
        </w:trPr>
        <w:tc>
          <w:tcPr>
            <w:tcW w:w="1820" w:type="dxa"/>
            <w:tcBorders>
              <w:top w:val="nil"/>
              <w:left w:val="nil"/>
              <w:bottom w:val="nil"/>
              <w:right w:val="single" w:sz="4" w:space="0" w:color="auto"/>
            </w:tcBorders>
            <w:vAlign w:val="bottom"/>
          </w:tcPr>
          <w:p w14:paraId="573AFB1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125</w:t>
            </w:r>
          </w:p>
        </w:tc>
        <w:tc>
          <w:tcPr>
            <w:tcW w:w="1019" w:type="dxa"/>
            <w:tcBorders>
              <w:top w:val="nil"/>
              <w:left w:val="single" w:sz="4" w:space="0" w:color="auto"/>
              <w:bottom w:val="nil"/>
              <w:right w:val="single" w:sz="4" w:space="0" w:color="auto"/>
            </w:tcBorders>
            <w:vAlign w:val="bottom"/>
          </w:tcPr>
          <w:p w14:paraId="0CC054D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98467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75CD8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59D0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A4EF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85D5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45A7A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8FAB1FA" w14:textId="77777777" w:rsidTr="00652A78">
        <w:trPr>
          <w:trHeight w:val="144"/>
        </w:trPr>
        <w:tc>
          <w:tcPr>
            <w:tcW w:w="1820" w:type="dxa"/>
            <w:tcBorders>
              <w:top w:val="nil"/>
              <w:left w:val="nil"/>
              <w:bottom w:val="nil"/>
              <w:right w:val="single" w:sz="4" w:space="0" w:color="auto"/>
            </w:tcBorders>
            <w:vAlign w:val="bottom"/>
          </w:tcPr>
          <w:p w14:paraId="532AAB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126</w:t>
            </w:r>
          </w:p>
        </w:tc>
        <w:tc>
          <w:tcPr>
            <w:tcW w:w="1019" w:type="dxa"/>
            <w:tcBorders>
              <w:top w:val="nil"/>
              <w:left w:val="single" w:sz="4" w:space="0" w:color="auto"/>
              <w:bottom w:val="nil"/>
              <w:right w:val="single" w:sz="4" w:space="0" w:color="auto"/>
            </w:tcBorders>
            <w:vAlign w:val="bottom"/>
          </w:tcPr>
          <w:p w14:paraId="26EFE7A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C96259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72DEA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77F86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4524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8B26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025F31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231.5</w:t>
            </w:r>
          </w:p>
        </w:tc>
      </w:tr>
      <w:tr w:rsidR="003341B5" w:rsidRPr="000B3914" w14:paraId="4418D75C" w14:textId="77777777" w:rsidTr="00652A78">
        <w:trPr>
          <w:trHeight w:val="144"/>
        </w:trPr>
        <w:tc>
          <w:tcPr>
            <w:tcW w:w="1820" w:type="dxa"/>
            <w:tcBorders>
              <w:top w:val="nil"/>
              <w:left w:val="nil"/>
              <w:bottom w:val="nil"/>
              <w:right w:val="single" w:sz="4" w:space="0" w:color="auto"/>
            </w:tcBorders>
            <w:vAlign w:val="bottom"/>
          </w:tcPr>
          <w:p w14:paraId="648A79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127</w:t>
            </w:r>
          </w:p>
        </w:tc>
        <w:tc>
          <w:tcPr>
            <w:tcW w:w="1019" w:type="dxa"/>
            <w:tcBorders>
              <w:top w:val="nil"/>
              <w:left w:val="single" w:sz="4" w:space="0" w:color="auto"/>
              <w:bottom w:val="nil"/>
              <w:right w:val="single" w:sz="4" w:space="0" w:color="auto"/>
            </w:tcBorders>
            <w:vAlign w:val="bottom"/>
          </w:tcPr>
          <w:p w14:paraId="2F5D23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332F6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3661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5A2CF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7B8B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97CE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8EC80E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5F082C8C" w14:textId="77777777" w:rsidTr="00652A78">
        <w:trPr>
          <w:trHeight w:val="144"/>
        </w:trPr>
        <w:tc>
          <w:tcPr>
            <w:tcW w:w="1820" w:type="dxa"/>
            <w:tcBorders>
              <w:top w:val="nil"/>
              <w:left w:val="nil"/>
              <w:bottom w:val="nil"/>
              <w:right w:val="single" w:sz="4" w:space="0" w:color="auto"/>
            </w:tcBorders>
            <w:vAlign w:val="bottom"/>
          </w:tcPr>
          <w:p w14:paraId="080AB0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128</w:t>
            </w:r>
          </w:p>
        </w:tc>
        <w:tc>
          <w:tcPr>
            <w:tcW w:w="1019" w:type="dxa"/>
            <w:tcBorders>
              <w:top w:val="nil"/>
              <w:left w:val="single" w:sz="4" w:space="0" w:color="auto"/>
              <w:bottom w:val="nil"/>
              <w:right w:val="single" w:sz="4" w:space="0" w:color="auto"/>
            </w:tcBorders>
            <w:vAlign w:val="bottom"/>
          </w:tcPr>
          <w:p w14:paraId="1D3239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2AC2C5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3086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B0D8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76C7B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7D771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7F2239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231.5</w:t>
            </w:r>
          </w:p>
        </w:tc>
      </w:tr>
      <w:tr w:rsidR="003341B5" w:rsidRPr="000B3914" w14:paraId="6AE18BBB" w14:textId="77777777" w:rsidTr="00652A78">
        <w:trPr>
          <w:trHeight w:val="144"/>
        </w:trPr>
        <w:tc>
          <w:tcPr>
            <w:tcW w:w="1820" w:type="dxa"/>
            <w:tcBorders>
              <w:top w:val="nil"/>
              <w:left w:val="nil"/>
              <w:bottom w:val="nil"/>
              <w:right w:val="single" w:sz="4" w:space="0" w:color="auto"/>
            </w:tcBorders>
            <w:vAlign w:val="bottom"/>
          </w:tcPr>
          <w:p w14:paraId="57A1D6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129</w:t>
            </w:r>
          </w:p>
        </w:tc>
        <w:tc>
          <w:tcPr>
            <w:tcW w:w="1019" w:type="dxa"/>
            <w:tcBorders>
              <w:top w:val="nil"/>
              <w:left w:val="single" w:sz="4" w:space="0" w:color="auto"/>
              <w:bottom w:val="nil"/>
              <w:right w:val="single" w:sz="4" w:space="0" w:color="auto"/>
            </w:tcBorders>
            <w:vAlign w:val="bottom"/>
          </w:tcPr>
          <w:p w14:paraId="76BBEA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107B7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5CD7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CF91F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1F77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28765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C5097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4102E81D" w14:textId="77777777" w:rsidTr="00652A78">
        <w:trPr>
          <w:trHeight w:val="144"/>
        </w:trPr>
        <w:tc>
          <w:tcPr>
            <w:tcW w:w="1820" w:type="dxa"/>
            <w:tcBorders>
              <w:top w:val="nil"/>
              <w:left w:val="nil"/>
              <w:bottom w:val="nil"/>
              <w:right w:val="single" w:sz="4" w:space="0" w:color="auto"/>
            </w:tcBorders>
            <w:vAlign w:val="bottom"/>
          </w:tcPr>
          <w:p w14:paraId="69BA71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130</w:t>
            </w:r>
          </w:p>
        </w:tc>
        <w:tc>
          <w:tcPr>
            <w:tcW w:w="1019" w:type="dxa"/>
            <w:tcBorders>
              <w:top w:val="nil"/>
              <w:left w:val="single" w:sz="4" w:space="0" w:color="auto"/>
              <w:bottom w:val="nil"/>
              <w:right w:val="single" w:sz="4" w:space="0" w:color="auto"/>
            </w:tcBorders>
            <w:vAlign w:val="bottom"/>
          </w:tcPr>
          <w:p w14:paraId="30B282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B47E8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0A4634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8107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F6D9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0B940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D3ABA1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79BD3652" w14:textId="77777777" w:rsidTr="00652A78">
        <w:trPr>
          <w:trHeight w:val="144"/>
        </w:trPr>
        <w:tc>
          <w:tcPr>
            <w:tcW w:w="1820" w:type="dxa"/>
            <w:tcBorders>
              <w:top w:val="nil"/>
              <w:left w:val="nil"/>
              <w:bottom w:val="nil"/>
              <w:right w:val="single" w:sz="4" w:space="0" w:color="auto"/>
            </w:tcBorders>
            <w:vAlign w:val="bottom"/>
          </w:tcPr>
          <w:p w14:paraId="278F8AD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131</w:t>
            </w:r>
          </w:p>
        </w:tc>
        <w:tc>
          <w:tcPr>
            <w:tcW w:w="1019" w:type="dxa"/>
            <w:tcBorders>
              <w:top w:val="nil"/>
              <w:left w:val="single" w:sz="4" w:space="0" w:color="auto"/>
              <w:bottom w:val="nil"/>
              <w:right w:val="single" w:sz="4" w:space="0" w:color="auto"/>
            </w:tcBorders>
            <w:vAlign w:val="bottom"/>
          </w:tcPr>
          <w:p w14:paraId="48CEEA1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4F782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4A8C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ECEC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303F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F91D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0F172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CB34C87" w14:textId="77777777" w:rsidTr="00652A78">
        <w:trPr>
          <w:trHeight w:val="144"/>
        </w:trPr>
        <w:tc>
          <w:tcPr>
            <w:tcW w:w="1820" w:type="dxa"/>
            <w:tcBorders>
              <w:top w:val="nil"/>
              <w:left w:val="nil"/>
              <w:bottom w:val="nil"/>
              <w:right w:val="single" w:sz="4" w:space="0" w:color="auto"/>
            </w:tcBorders>
            <w:vAlign w:val="bottom"/>
          </w:tcPr>
          <w:p w14:paraId="6AD9CE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132</w:t>
            </w:r>
          </w:p>
        </w:tc>
        <w:tc>
          <w:tcPr>
            <w:tcW w:w="1019" w:type="dxa"/>
            <w:tcBorders>
              <w:top w:val="nil"/>
              <w:left w:val="single" w:sz="4" w:space="0" w:color="auto"/>
              <w:bottom w:val="nil"/>
              <w:right w:val="single" w:sz="4" w:space="0" w:color="auto"/>
            </w:tcBorders>
            <w:vAlign w:val="bottom"/>
          </w:tcPr>
          <w:p w14:paraId="40C8F9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18CED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C4B7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C33A5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A342A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40C8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66ADD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CB3AC9F" w14:textId="77777777" w:rsidTr="00652A78">
        <w:trPr>
          <w:trHeight w:val="144"/>
        </w:trPr>
        <w:tc>
          <w:tcPr>
            <w:tcW w:w="1820" w:type="dxa"/>
            <w:tcBorders>
              <w:top w:val="nil"/>
              <w:left w:val="nil"/>
              <w:bottom w:val="nil"/>
              <w:right w:val="single" w:sz="4" w:space="0" w:color="auto"/>
            </w:tcBorders>
            <w:vAlign w:val="bottom"/>
          </w:tcPr>
          <w:p w14:paraId="058BC0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133</w:t>
            </w:r>
          </w:p>
        </w:tc>
        <w:tc>
          <w:tcPr>
            <w:tcW w:w="1019" w:type="dxa"/>
            <w:tcBorders>
              <w:top w:val="nil"/>
              <w:left w:val="single" w:sz="4" w:space="0" w:color="auto"/>
              <w:bottom w:val="nil"/>
              <w:right w:val="single" w:sz="4" w:space="0" w:color="auto"/>
            </w:tcBorders>
            <w:vAlign w:val="bottom"/>
          </w:tcPr>
          <w:p w14:paraId="5D6F046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09D9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D714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494FA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80ED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2E51F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10B61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523D4E91" w14:textId="77777777" w:rsidTr="00652A78">
        <w:trPr>
          <w:trHeight w:val="144"/>
        </w:trPr>
        <w:tc>
          <w:tcPr>
            <w:tcW w:w="1820" w:type="dxa"/>
            <w:tcBorders>
              <w:top w:val="nil"/>
              <w:left w:val="nil"/>
              <w:bottom w:val="nil"/>
              <w:right w:val="single" w:sz="4" w:space="0" w:color="auto"/>
            </w:tcBorders>
            <w:vAlign w:val="bottom"/>
          </w:tcPr>
          <w:p w14:paraId="33F21D9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134</w:t>
            </w:r>
          </w:p>
        </w:tc>
        <w:tc>
          <w:tcPr>
            <w:tcW w:w="1019" w:type="dxa"/>
            <w:tcBorders>
              <w:top w:val="nil"/>
              <w:left w:val="single" w:sz="4" w:space="0" w:color="auto"/>
              <w:bottom w:val="nil"/>
              <w:right w:val="single" w:sz="4" w:space="0" w:color="auto"/>
            </w:tcBorders>
            <w:vAlign w:val="bottom"/>
          </w:tcPr>
          <w:p w14:paraId="6A66DF4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91BA4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A43B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7EA0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DBBF9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52FF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31E73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2FF5BBF8" w14:textId="77777777" w:rsidTr="00652A78">
        <w:trPr>
          <w:trHeight w:val="144"/>
        </w:trPr>
        <w:tc>
          <w:tcPr>
            <w:tcW w:w="1820" w:type="dxa"/>
            <w:tcBorders>
              <w:top w:val="nil"/>
              <w:left w:val="nil"/>
              <w:bottom w:val="nil"/>
              <w:right w:val="single" w:sz="4" w:space="0" w:color="auto"/>
            </w:tcBorders>
            <w:vAlign w:val="bottom"/>
          </w:tcPr>
          <w:p w14:paraId="14FBF3F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135</w:t>
            </w:r>
          </w:p>
        </w:tc>
        <w:tc>
          <w:tcPr>
            <w:tcW w:w="1019" w:type="dxa"/>
            <w:tcBorders>
              <w:top w:val="nil"/>
              <w:left w:val="single" w:sz="4" w:space="0" w:color="auto"/>
              <w:bottom w:val="nil"/>
              <w:right w:val="single" w:sz="4" w:space="0" w:color="auto"/>
            </w:tcBorders>
            <w:vAlign w:val="bottom"/>
          </w:tcPr>
          <w:p w14:paraId="20CACB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E740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AB69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03E0F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9EF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C2C2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7B042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D69E601" w14:textId="77777777" w:rsidTr="00652A78">
        <w:trPr>
          <w:trHeight w:val="144"/>
        </w:trPr>
        <w:tc>
          <w:tcPr>
            <w:tcW w:w="1820" w:type="dxa"/>
            <w:tcBorders>
              <w:top w:val="nil"/>
              <w:left w:val="nil"/>
              <w:bottom w:val="nil"/>
              <w:right w:val="single" w:sz="4" w:space="0" w:color="auto"/>
            </w:tcBorders>
            <w:vAlign w:val="bottom"/>
          </w:tcPr>
          <w:p w14:paraId="0138F2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136</w:t>
            </w:r>
          </w:p>
        </w:tc>
        <w:tc>
          <w:tcPr>
            <w:tcW w:w="1019" w:type="dxa"/>
            <w:tcBorders>
              <w:top w:val="nil"/>
              <w:left w:val="single" w:sz="4" w:space="0" w:color="auto"/>
              <w:bottom w:val="nil"/>
              <w:right w:val="single" w:sz="4" w:space="0" w:color="auto"/>
            </w:tcBorders>
            <w:vAlign w:val="bottom"/>
          </w:tcPr>
          <w:p w14:paraId="00AA0E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6E9C6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7DFB5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1FD9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5E9434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C80A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54905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ED98A82" w14:textId="77777777" w:rsidTr="00652A78">
        <w:trPr>
          <w:trHeight w:val="144"/>
        </w:trPr>
        <w:tc>
          <w:tcPr>
            <w:tcW w:w="1820" w:type="dxa"/>
            <w:tcBorders>
              <w:top w:val="nil"/>
              <w:left w:val="nil"/>
              <w:bottom w:val="nil"/>
              <w:right w:val="single" w:sz="4" w:space="0" w:color="auto"/>
            </w:tcBorders>
            <w:vAlign w:val="bottom"/>
          </w:tcPr>
          <w:p w14:paraId="02A9792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137</w:t>
            </w:r>
          </w:p>
        </w:tc>
        <w:tc>
          <w:tcPr>
            <w:tcW w:w="1019" w:type="dxa"/>
            <w:tcBorders>
              <w:top w:val="nil"/>
              <w:left w:val="single" w:sz="4" w:space="0" w:color="auto"/>
              <w:bottom w:val="nil"/>
              <w:right w:val="single" w:sz="4" w:space="0" w:color="auto"/>
            </w:tcBorders>
            <w:vAlign w:val="bottom"/>
          </w:tcPr>
          <w:p w14:paraId="3A9976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735C6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ADB0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5E64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4C56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AD6E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168719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5BE90C29" w14:textId="77777777" w:rsidTr="00652A78">
        <w:trPr>
          <w:trHeight w:val="144"/>
        </w:trPr>
        <w:tc>
          <w:tcPr>
            <w:tcW w:w="1820" w:type="dxa"/>
            <w:tcBorders>
              <w:top w:val="nil"/>
              <w:left w:val="nil"/>
              <w:bottom w:val="nil"/>
              <w:right w:val="single" w:sz="4" w:space="0" w:color="auto"/>
            </w:tcBorders>
            <w:vAlign w:val="bottom"/>
          </w:tcPr>
          <w:p w14:paraId="7AA39E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138</w:t>
            </w:r>
          </w:p>
        </w:tc>
        <w:tc>
          <w:tcPr>
            <w:tcW w:w="1019" w:type="dxa"/>
            <w:tcBorders>
              <w:top w:val="nil"/>
              <w:left w:val="single" w:sz="4" w:space="0" w:color="auto"/>
              <w:bottom w:val="nil"/>
              <w:right w:val="single" w:sz="4" w:space="0" w:color="auto"/>
            </w:tcBorders>
            <w:vAlign w:val="bottom"/>
          </w:tcPr>
          <w:p w14:paraId="71FDD52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1E734E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E44B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1EC9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3430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2934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AC8FE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F0F2D24" w14:textId="77777777" w:rsidTr="00652A78">
        <w:trPr>
          <w:trHeight w:val="144"/>
        </w:trPr>
        <w:tc>
          <w:tcPr>
            <w:tcW w:w="1820" w:type="dxa"/>
            <w:tcBorders>
              <w:top w:val="nil"/>
              <w:left w:val="nil"/>
              <w:bottom w:val="nil"/>
              <w:right w:val="single" w:sz="4" w:space="0" w:color="auto"/>
            </w:tcBorders>
            <w:vAlign w:val="bottom"/>
          </w:tcPr>
          <w:p w14:paraId="16846BF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139</w:t>
            </w:r>
          </w:p>
        </w:tc>
        <w:tc>
          <w:tcPr>
            <w:tcW w:w="1019" w:type="dxa"/>
            <w:tcBorders>
              <w:top w:val="nil"/>
              <w:left w:val="single" w:sz="4" w:space="0" w:color="auto"/>
              <w:bottom w:val="nil"/>
              <w:right w:val="single" w:sz="4" w:space="0" w:color="auto"/>
            </w:tcBorders>
            <w:vAlign w:val="bottom"/>
          </w:tcPr>
          <w:p w14:paraId="712ED23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43B95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29EF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E864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748B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1598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B81D6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2D4DA32" w14:textId="77777777" w:rsidTr="00652A78">
        <w:trPr>
          <w:trHeight w:val="144"/>
        </w:trPr>
        <w:tc>
          <w:tcPr>
            <w:tcW w:w="1820" w:type="dxa"/>
            <w:tcBorders>
              <w:top w:val="nil"/>
              <w:left w:val="nil"/>
              <w:bottom w:val="nil"/>
              <w:right w:val="single" w:sz="4" w:space="0" w:color="auto"/>
            </w:tcBorders>
            <w:vAlign w:val="bottom"/>
          </w:tcPr>
          <w:p w14:paraId="444397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140</w:t>
            </w:r>
          </w:p>
        </w:tc>
        <w:tc>
          <w:tcPr>
            <w:tcW w:w="1019" w:type="dxa"/>
            <w:tcBorders>
              <w:top w:val="nil"/>
              <w:left w:val="single" w:sz="4" w:space="0" w:color="auto"/>
              <w:bottom w:val="nil"/>
              <w:right w:val="single" w:sz="4" w:space="0" w:color="auto"/>
            </w:tcBorders>
            <w:vAlign w:val="bottom"/>
          </w:tcPr>
          <w:p w14:paraId="7027E4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6453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DFCB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85C2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8097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3F1E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E7E00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13B081B" w14:textId="77777777" w:rsidTr="00652A78">
        <w:trPr>
          <w:trHeight w:val="144"/>
        </w:trPr>
        <w:tc>
          <w:tcPr>
            <w:tcW w:w="1820" w:type="dxa"/>
            <w:tcBorders>
              <w:top w:val="nil"/>
              <w:left w:val="nil"/>
              <w:bottom w:val="nil"/>
              <w:right w:val="single" w:sz="4" w:space="0" w:color="auto"/>
            </w:tcBorders>
            <w:vAlign w:val="bottom"/>
          </w:tcPr>
          <w:p w14:paraId="6AC3AA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141</w:t>
            </w:r>
          </w:p>
        </w:tc>
        <w:tc>
          <w:tcPr>
            <w:tcW w:w="1019" w:type="dxa"/>
            <w:tcBorders>
              <w:top w:val="nil"/>
              <w:left w:val="single" w:sz="4" w:space="0" w:color="auto"/>
              <w:bottom w:val="nil"/>
              <w:right w:val="single" w:sz="4" w:space="0" w:color="auto"/>
            </w:tcBorders>
            <w:vAlign w:val="bottom"/>
          </w:tcPr>
          <w:p w14:paraId="6F71A1F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6009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4917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17CEF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6A98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6BD08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E2C36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A8F077B" w14:textId="77777777" w:rsidTr="00652A78">
        <w:trPr>
          <w:trHeight w:val="144"/>
        </w:trPr>
        <w:tc>
          <w:tcPr>
            <w:tcW w:w="1820" w:type="dxa"/>
            <w:tcBorders>
              <w:top w:val="nil"/>
              <w:left w:val="nil"/>
              <w:bottom w:val="nil"/>
              <w:right w:val="single" w:sz="4" w:space="0" w:color="auto"/>
            </w:tcBorders>
            <w:vAlign w:val="bottom"/>
          </w:tcPr>
          <w:p w14:paraId="30B2CB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142</w:t>
            </w:r>
          </w:p>
        </w:tc>
        <w:tc>
          <w:tcPr>
            <w:tcW w:w="1019" w:type="dxa"/>
            <w:tcBorders>
              <w:top w:val="nil"/>
              <w:left w:val="single" w:sz="4" w:space="0" w:color="auto"/>
              <w:bottom w:val="nil"/>
              <w:right w:val="single" w:sz="4" w:space="0" w:color="auto"/>
            </w:tcBorders>
            <w:vAlign w:val="bottom"/>
          </w:tcPr>
          <w:p w14:paraId="5637AE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131FD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CE2A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346E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8EEE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58F92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95A5C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C470507" w14:textId="77777777" w:rsidTr="00652A78">
        <w:trPr>
          <w:trHeight w:val="144"/>
        </w:trPr>
        <w:tc>
          <w:tcPr>
            <w:tcW w:w="1820" w:type="dxa"/>
            <w:tcBorders>
              <w:top w:val="nil"/>
              <w:left w:val="nil"/>
              <w:bottom w:val="nil"/>
              <w:right w:val="single" w:sz="4" w:space="0" w:color="auto"/>
            </w:tcBorders>
            <w:vAlign w:val="bottom"/>
          </w:tcPr>
          <w:p w14:paraId="3C1EF1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143</w:t>
            </w:r>
          </w:p>
        </w:tc>
        <w:tc>
          <w:tcPr>
            <w:tcW w:w="1019" w:type="dxa"/>
            <w:tcBorders>
              <w:top w:val="nil"/>
              <w:left w:val="single" w:sz="4" w:space="0" w:color="auto"/>
              <w:bottom w:val="nil"/>
              <w:right w:val="single" w:sz="4" w:space="0" w:color="auto"/>
            </w:tcBorders>
            <w:vAlign w:val="bottom"/>
          </w:tcPr>
          <w:p w14:paraId="0A2079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AEB99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6B0E1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0995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B277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A80DF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22C65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58F521D" w14:textId="77777777" w:rsidTr="00652A78">
        <w:trPr>
          <w:trHeight w:val="144"/>
        </w:trPr>
        <w:tc>
          <w:tcPr>
            <w:tcW w:w="1820" w:type="dxa"/>
            <w:tcBorders>
              <w:top w:val="nil"/>
              <w:left w:val="nil"/>
              <w:bottom w:val="nil"/>
              <w:right w:val="single" w:sz="4" w:space="0" w:color="auto"/>
            </w:tcBorders>
            <w:vAlign w:val="bottom"/>
          </w:tcPr>
          <w:p w14:paraId="4B98DE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144</w:t>
            </w:r>
          </w:p>
        </w:tc>
        <w:tc>
          <w:tcPr>
            <w:tcW w:w="1019" w:type="dxa"/>
            <w:tcBorders>
              <w:top w:val="nil"/>
              <w:left w:val="single" w:sz="4" w:space="0" w:color="auto"/>
              <w:bottom w:val="nil"/>
              <w:right w:val="single" w:sz="4" w:space="0" w:color="auto"/>
            </w:tcBorders>
            <w:vAlign w:val="bottom"/>
          </w:tcPr>
          <w:p w14:paraId="42A80F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45DED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7127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A0926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0571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EB9E5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52633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45C668CA" w14:textId="77777777" w:rsidTr="00652A78">
        <w:trPr>
          <w:trHeight w:val="144"/>
        </w:trPr>
        <w:tc>
          <w:tcPr>
            <w:tcW w:w="1820" w:type="dxa"/>
            <w:tcBorders>
              <w:top w:val="nil"/>
              <w:left w:val="nil"/>
              <w:bottom w:val="nil"/>
              <w:right w:val="single" w:sz="4" w:space="0" w:color="auto"/>
            </w:tcBorders>
            <w:vAlign w:val="bottom"/>
          </w:tcPr>
          <w:p w14:paraId="664DC5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145</w:t>
            </w:r>
          </w:p>
        </w:tc>
        <w:tc>
          <w:tcPr>
            <w:tcW w:w="1019" w:type="dxa"/>
            <w:tcBorders>
              <w:top w:val="nil"/>
              <w:left w:val="single" w:sz="4" w:space="0" w:color="auto"/>
              <w:bottom w:val="nil"/>
              <w:right w:val="single" w:sz="4" w:space="0" w:color="auto"/>
            </w:tcBorders>
            <w:vAlign w:val="bottom"/>
          </w:tcPr>
          <w:p w14:paraId="509F9F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6ABCC4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C8D5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A226F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BDCA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093C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E650D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562B4B2D" w14:textId="77777777" w:rsidTr="00652A78">
        <w:trPr>
          <w:trHeight w:val="144"/>
        </w:trPr>
        <w:tc>
          <w:tcPr>
            <w:tcW w:w="1820" w:type="dxa"/>
            <w:tcBorders>
              <w:top w:val="nil"/>
              <w:left w:val="nil"/>
              <w:bottom w:val="nil"/>
              <w:right w:val="single" w:sz="4" w:space="0" w:color="auto"/>
            </w:tcBorders>
            <w:vAlign w:val="bottom"/>
          </w:tcPr>
          <w:p w14:paraId="67AEE3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146</w:t>
            </w:r>
          </w:p>
        </w:tc>
        <w:tc>
          <w:tcPr>
            <w:tcW w:w="1019" w:type="dxa"/>
            <w:tcBorders>
              <w:top w:val="nil"/>
              <w:left w:val="single" w:sz="4" w:space="0" w:color="auto"/>
              <w:bottom w:val="nil"/>
              <w:right w:val="single" w:sz="4" w:space="0" w:color="auto"/>
            </w:tcBorders>
            <w:vAlign w:val="bottom"/>
          </w:tcPr>
          <w:p w14:paraId="3B5C6D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3E9E8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9BED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FDCA2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4112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6A25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423A2D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770216E1" w14:textId="77777777" w:rsidTr="00652A78">
        <w:trPr>
          <w:trHeight w:val="144"/>
        </w:trPr>
        <w:tc>
          <w:tcPr>
            <w:tcW w:w="1820" w:type="dxa"/>
            <w:tcBorders>
              <w:top w:val="nil"/>
              <w:left w:val="nil"/>
              <w:bottom w:val="nil"/>
              <w:right w:val="single" w:sz="4" w:space="0" w:color="auto"/>
            </w:tcBorders>
            <w:vAlign w:val="bottom"/>
          </w:tcPr>
          <w:p w14:paraId="55EFF0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147</w:t>
            </w:r>
          </w:p>
        </w:tc>
        <w:tc>
          <w:tcPr>
            <w:tcW w:w="1019" w:type="dxa"/>
            <w:tcBorders>
              <w:top w:val="nil"/>
              <w:left w:val="single" w:sz="4" w:space="0" w:color="auto"/>
              <w:bottom w:val="nil"/>
              <w:right w:val="single" w:sz="4" w:space="0" w:color="auto"/>
            </w:tcBorders>
            <w:vAlign w:val="bottom"/>
          </w:tcPr>
          <w:p w14:paraId="70DF32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DB119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1A935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932A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BF21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650F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71BF7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4E48666" w14:textId="77777777" w:rsidTr="00652A78">
        <w:trPr>
          <w:trHeight w:val="144"/>
        </w:trPr>
        <w:tc>
          <w:tcPr>
            <w:tcW w:w="1820" w:type="dxa"/>
            <w:tcBorders>
              <w:top w:val="nil"/>
              <w:left w:val="nil"/>
              <w:bottom w:val="nil"/>
              <w:right w:val="single" w:sz="4" w:space="0" w:color="auto"/>
            </w:tcBorders>
            <w:vAlign w:val="bottom"/>
          </w:tcPr>
          <w:p w14:paraId="2634BE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148</w:t>
            </w:r>
          </w:p>
        </w:tc>
        <w:tc>
          <w:tcPr>
            <w:tcW w:w="1019" w:type="dxa"/>
            <w:tcBorders>
              <w:top w:val="nil"/>
              <w:left w:val="single" w:sz="4" w:space="0" w:color="auto"/>
              <w:bottom w:val="nil"/>
              <w:right w:val="single" w:sz="4" w:space="0" w:color="auto"/>
            </w:tcBorders>
            <w:vAlign w:val="bottom"/>
          </w:tcPr>
          <w:p w14:paraId="5073C2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E6FDB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9FAB9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86D1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2C127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CD73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DDF3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002C05F" w14:textId="77777777" w:rsidTr="00652A78">
        <w:trPr>
          <w:trHeight w:val="144"/>
        </w:trPr>
        <w:tc>
          <w:tcPr>
            <w:tcW w:w="1820" w:type="dxa"/>
            <w:tcBorders>
              <w:top w:val="nil"/>
              <w:left w:val="nil"/>
              <w:bottom w:val="nil"/>
              <w:right w:val="single" w:sz="4" w:space="0" w:color="auto"/>
            </w:tcBorders>
            <w:vAlign w:val="bottom"/>
          </w:tcPr>
          <w:p w14:paraId="4E04B7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149</w:t>
            </w:r>
          </w:p>
        </w:tc>
        <w:tc>
          <w:tcPr>
            <w:tcW w:w="1019" w:type="dxa"/>
            <w:tcBorders>
              <w:top w:val="nil"/>
              <w:left w:val="single" w:sz="4" w:space="0" w:color="auto"/>
              <w:bottom w:val="nil"/>
              <w:right w:val="single" w:sz="4" w:space="0" w:color="auto"/>
            </w:tcBorders>
            <w:vAlign w:val="bottom"/>
          </w:tcPr>
          <w:p w14:paraId="2608DE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45A6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0DF3F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5450A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A7B47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C24A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7B9050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81E6A12" w14:textId="77777777" w:rsidTr="00652A78">
        <w:trPr>
          <w:trHeight w:val="144"/>
        </w:trPr>
        <w:tc>
          <w:tcPr>
            <w:tcW w:w="1820" w:type="dxa"/>
            <w:tcBorders>
              <w:top w:val="nil"/>
              <w:left w:val="nil"/>
              <w:bottom w:val="nil"/>
              <w:right w:val="single" w:sz="4" w:space="0" w:color="auto"/>
            </w:tcBorders>
            <w:vAlign w:val="bottom"/>
          </w:tcPr>
          <w:p w14:paraId="349AEC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150</w:t>
            </w:r>
          </w:p>
        </w:tc>
        <w:tc>
          <w:tcPr>
            <w:tcW w:w="1019" w:type="dxa"/>
            <w:tcBorders>
              <w:top w:val="nil"/>
              <w:left w:val="single" w:sz="4" w:space="0" w:color="auto"/>
              <w:bottom w:val="nil"/>
              <w:right w:val="single" w:sz="4" w:space="0" w:color="auto"/>
            </w:tcBorders>
            <w:vAlign w:val="bottom"/>
          </w:tcPr>
          <w:p w14:paraId="367985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10B8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863B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AFAF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FF32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2F54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CD4BB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53AC66A8" w14:textId="77777777" w:rsidTr="00652A78">
        <w:trPr>
          <w:trHeight w:val="144"/>
        </w:trPr>
        <w:tc>
          <w:tcPr>
            <w:tcW w:w="1820" w:type="dxa"/>
            <w:tcBorders>
              <w:top w:val="nil"/>
              <w:left w:val="nil"/>
              <w:bottom w:val="nil"/>
              <w:right w:val="single" w:sz="4" w:space="0" w:color="auto"/>
            </w:tcBorders>
            <w:vAlign w:val="bottom"/>
          </w:tcPr>
          <w:p w14:paraId="31D8068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151</w:t>
            </w:r>
          </w:p>
        </w:tc>
        <w:tc>
          <w:tcPr>
            <w:tcW w:w="1019" w:type="dxa"/>
            <w:tcBorders>
              <w:top w:val="nil"/>
              <w:left w:val="single" w:sz="4" w:space="0" w:color="auto"/>
              <w:bottom w:val="nil"/>
              <w:right w:val="single" w:sz="4" w:space="0" w:color="auto"/>
            </w:tcBorders>
            <w:vAlign w:val="bottom"/>
          </w:tcPr>
          <w:p w14:paraId="477E9E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93058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4766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28BD2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ED0F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7D6F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D2B5D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2F7CCCA" w14:textId="77777777" w:rsidTr="00652A78">
        <w:trPr>
          <w:trHeight w:val="144"/>
        </w:trPr>
        <w:tc>
          <w:tcPr>
            <w:tcW w:w="1820" w:type="dxa"/>
            <w:tcBorders>
              <w:top w:val="nil"/>
              <w:left w:val="nil"/>
              <w:bottom w:val="nil"/>
              <w:right w:val="single" w:sz="4" w:space="0" w:color="auto"/>
            </w:tcBorders>
            <w:vAlign w:val="bottom"/>
          </w:tcPr>
          <w:p w14:paraId="17EB14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152</w:t>
            </w:r>
          </w:p>
        </w:tc>
        <w:tc>
          <w:tcPr>
            <w:tcW w:w="1019" w:type="dxa"/>
            <w:tcBorders>
              <w:top w:val="nil"/>
              <w:left w:val="single" w:sz="4" w:space="0" w:color="auto"/>
              <w:bottom w:val="nil"/>
              <w:right w:val="single" w:sz="4" w:space="0" w:color="auto"/>
            </w:tcBorders>
            <w:vAlign w:val="bottom"/>
          </w:tcPr>
          <w:p w14:paraId="306FC1F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7170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E4B9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BDA81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E56E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CBA0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1D63D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382F28C" w14:textId="77777777" w:rsidTr="00652A78">
        <w:trPr>
          <w:trHeight w:val="144"/>
        </w:trPr>
        <w:tc>
          <w:tcPr>
            <w:tcW w:w="1820" w:type="dxa"/>
            <w:tcBorders>
              <w:top w:val="nil"/>
              <w:left w:val="nil"/>
              <w:bottom w:val="nil"/>
              <w:right w:val="single" w:sz="4" w:space="0" w:color="auto"/>
            </w:tcBorders>
            <w:vAlign w:val="bottom"/>
          </w:tcPr>
          <w:p w14:paraId="477818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153</w:t>
            </w:r>
          </w:p>
        </w:tc>
        <w:tc>
          <w:tcPr>
            <w:tcW w:w="1019" w:type="dxa"/>
            <w:tcBorders>
              <w:top w:val="nil"/>
              <w:left w:val="single" w:sz="4" w:space="0" w:color="auto"/>
              <w:bottom w:val="nil"/>
              <w:right w:val="single" w:sz="4" w:space="0" w:color="auto"/>
            </w:tcBorders>
            <w:vAlign w:val="bottom"/>
          </w:tcPr>
          <w:p w14:paraId="654C3E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90742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9939D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4D92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0963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3D55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0FCF6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562D6B40" w14:textId="77777777" w:rsidTr="00652A78">
        <w:trPr>
          <w:trHeight w:val="144"/>
        </w:trPr>
        <w:tc>
          <w:tcPr>
            <w:tcW w:w="1820" w:type="dxa"/>
            <w:tcBorders>
              <w:top w:val="nil"/>
              <w:left w:val="nil"/>
              <w:bottom w:val="nil"/>
              <w:right w:val="single" w:sz="4" w:space="0" w:color="auto"/>
            </w:tcBorders>
            <w:vAlign w:val="bottom"/>
          </w:tcPr>
          <w:p w14:paraId="219FAC4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154</w:t>
            </w:r>
          </w:p>
        </w:tc>
        <w:tc>
          <w:tcPr>
            <w:tcW w:w="1019" w:type="dxa"/>
            <w:tcBorders>
              <w:top w:val="nil"/>
              <w:left w:val="single" w:sz="4" w:space="0" w:color="auto"/>
              <w:bottom w:val="nil"/>
              <w:right w:val="single" w:sz="4" w:space="0" w:color="auto"/>
            </w:tcBorders>
            <w:vAlign w:val="bottom"/>
          </w:tcPr>
          <w:p w14:paraId="05A08A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AEEAD4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7BBB3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CA0F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B6697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F945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1F2442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9C14B36" w14:textId="77777777" w:rsidTr="00652A78">
        <w:trPr>
          <w:trHeight w:val="144"/>
        </w:trPr>
        <w:tc>
          <w:tcPr>
            <w:tcW w:w="1820" w:type="dxa"/>
            <w:tcBorders>
              <w:top w:val="nil"/>
              <w:left w:val="nil"/>
              <w:bottom w:val="nil"/>
              <w:right w:val="single" w:sz="4" w:space="0" w:color="auto"/>
            </w:tcBorders>
            <w:vAlign w:val="bottom"/>
          </w:tcPr>
          <w:p w14:paraId="277863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155</w:t>
            </w:r>
          </w:p>
        </w:tc>
        <w:tc>
          <w:tcPr>
            <w:tcW w:w="1019" w:type="dxa"/>
            <w:tcBorders>
              <w:top w:val="nil"/>
              <w:left w:val="single" w:sz="4" w:space="0" w:color="auto"/>
              <w:bottom w:val="nil"/>
              <w:right w:val="single" w:sz="4" w:space="0" w:color="auto"/>
            </w:tcBorders>
            <w:vAlign w:val="bottom"/>
          </w:tcPr>
          <w:p w14:paraId="508812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F45B7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AA48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9F284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DA29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6D7DB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E7BAD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1A38B732" w14:textId="77777777" w:rsidTr="00652A78">
        <w:trPr>
          <w:trHeight w:val="144"/>
        </w:trPr>
        <w:tc>
          <w:tcPr>
            <w:tcW w:w="1820" w:type="dxa"/>
            <w:tcBorders>
              <w:top w:val="nil"/>
              <w:left w:val="nil"/>
              <w:bottom w:val="nil"/>
              <w:right w:val="single" w:sz="4" w:space="0" w:color="auto"/>
            </w:tcBorders>
            <w:vAlign w:val="bottom"/>
          </w:tcPr>
          <w:p w14:paraId="076F404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156</w:t>
            </w:r>
          </w:p>
        </w:tc>
        <w:tc>
          <w:tcPr>
            <w:tcW w:w="1019" w:type="dxa"/>
            <w:tcBorders>
              <w:top w:val="nil"/>
              <w:left w:val="single" w:sz="4" w:space="0" w:color="auto"/>
              <w:bottom w:val="nil"/>
              <w:right w:val="single" w:sz="4" w:space="0" w:color="auto"/>
            </w:tcBorders>
            <w:vAlign w:val="bottom"/>
          </w:tcPr>
          <w:p w14:paraId="52014F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42006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16847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E414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F291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BDBA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19849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A304407" w14:textId="77777777" w:rsidTr="00652A78">
        <w:trPr>
          <w:trHeight w:val="144"/>
        </w:trPr>
        <w:tc>
          <w:tcPr>
            <w:tcW w:w="1820" w:type="dxa"/>
            <w:tcBorders>
              <w:top w:val="nil"/>
              <w:left w:val="nil"/>
              <w:bottom w:val="nil"/>
              <w:right w:val="single" w:sz="4" w:space="0" w:color="auto"/>
            </w:tcBorders>
            <w:vAlign w:val="bottom"/>
          </w:tcPr>
          <w:p w14:paraId="0CD8C9B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157</w:t>
            </w:r>
          </w:p>
        </w:tc>
        <w:tc>
          <w:tcPr>
            <w:tcW w:w="1019" w:type="dxa"/>
            <w:tcBorders>
              <w:top w:val="nil"/>
              <w:left w:val="single" w:sz="4" w:space="0" w:color="auto"/>
              <w:bottom w:val="nil"/>
              <w:right w:val="single" w:sz="4" w:space="0" w:color="auto"/>
            </w:tcBorders>
            <w:vAlign w:val="bottom"/>
          </w:tcPr>
          <w:p w14:paraId="73BF2F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87DAB3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1E49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F887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780A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34B0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55FE0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18C213A0" w14:textId="77777777" w:rsidTr="00652A78">
        <w:trPr>
          <w:trHeight w:val="144"/>
        </w:trPr>
        <w:tc>
          <w:tcPr>
            <w:tcW w:w="1820" w:type="dxa"/>
            <w:tcBorders>
              <w:top w:val="nil"/>
              <w:left w:val="nil"/>
              <w:bottom w:val="nil"/>
              <w:right w:val="single" w:sz="4" w:space="0" w:color="auto"/>
            </w:tcBorders>
            <w:vAlign w:val="bottom"/>
          </w:tcPr>
          <w:p w14:paraId="58AEA9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158</w:t>
            </w:r>
          </w:p>
        </w:tc>
        <w:tc>
          <w:tcPr>
            <w:tcW w:w="1019" w:type="dxa"/>
            <w:tcBorders>
              <w:top w:val="nil"/>
              <w:left w:val="single" w:sz="4" w:space="0" w:color="auto"/>
              <w:bottom w:val="nil"/>
              <w:right w:val="single" w:sz="4" w:space="0" w:color="auto"/>
            </w:tcBorders>
            <w:vAlign w:val="bottom"/>
          </w:tcPr>
          <w:p w14:paraId="3FA4596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F06D7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97781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E608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E11F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6FDA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9262E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7238DC9" w14:textId="77777777" w:rsidTr="00652A78">
        <w:trPr>
          <w:trHeight w:val="144"/>
        </w:trPr>
        <w:tc>
          <w:tcPr>
            <w:tcW w:w="1820" w:type="dxa"/>
            <w:tcBorders>
              <w:top w:val="nil"/>
              <w:left w:val="nil"/>
              <w:bottom w:val="nil"/>
              <w:right w:val="single" w:sz="4" w:space="0" w:color="auto"/>
            </w:tcBorders>
            <w:vAlign w:val="bottom"/>
          </w:tcPr>
          <w:p w14:paraId="6877A5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159</w:t>
            </w:r>
          </w:p>
        </w:tc>
        <w:tc>
          <w:tcPr>
            <w:tcW w:w="1019" w:type="dxa"/>
            <w:tcBorders>
              <w:top w:val="nil"/>
              <w:left w:val="single" w:sz="4" w:space="0" w:color="auto"/>
              <w:bottom w:val="nil"/>
              <w:right w:val="single" w:sz="4" w:space="0" w:color="auto"/>
            </w:tcBorders>
            <w:vAlign w:val="bottom"/>
          </w:tcPr>
          <w:p w14:paraId="51192C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DC3D0F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3490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9D8F3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8AF3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7ABCE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50E0D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5582A414" w14:textId="77777777" w:rsidTr="00652A78">
        <w:trPr>
          <w:trHeight w:val="144"/>
        </w:trPr>
        <w:tc>
          <w:tcPr>
            <w:tcW w:w="1820" w:type="dxa"/>
            <w:tcBorders>
              <w:top w:val="nil"/>
              <w:left w:val="nil"/>
              <w:bottom w:val="nil"/>
              <w:right w:val="single" w:sz="4" w:space="0" w:color="auto"/>
            </w:tcBorders>
            <w:vAlign w:val="bottom"/>
          </w:tcPr>
          <w:p w14:paraId="2A03528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160</w:t>
            </w:r>
          </w:p>
        </w:tc>
        <w:tc>
          <w:tcPr>
            <w:tcW w:w="1019" w:type="dxa"/>
            <w:tcBorders>
              <w:top w:val="nil"/>
              <w:left w:val="single" w:sz="4" w:space="0" w:color="auto"/>
              <w:bottom w:val="nil"/>
              <w:right w:val="single" w:sz="4" w:space="0" w:color="auto"/>
            </w:tcBorders>
            <w:vAlign w:val="bottom"/>
          </w:tcPr>
          <w:p w14:paraId="5C81DE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3956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C417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BAA4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4458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F596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7A9BB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D1E9F95" w14:textId="77777777" w:rsidTr="00652A78">
        <w:trPr>
          <w:trHeight w:val="144"/>
        </w:trPr>
        <w:tc>
          <w:tcPr>
            <w:tcW w:w="1820" w:type="dxa"/>
            <w:tcBorders>
              <w:top w:val="nil"/>
              <w:left w:val="nil"/>
              <w:bottom w:val="nil"/>
              <w:right w:val="single" w:sz="4" w:space="0" w:color="auto"/>
            </w:tcBorders>
            <w:vAlign w:val="bottom"/>
          </w:tcPr>
          <w:p w14:paraId="0FDD74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161</w:t>
            </w:r>
          </w:p>
        </w:tc>
        <w:tc>
          <w:tcPr>
            <w:tcW w:w="1019" w:type="dxa"/>
            <w:tcBorders>
              <w:top w:val="nil"/>
              <w:left w:val="single" w:sz="4" w:space="0" w:color="auto"/>
              <w:bottom w:val="nil"/>
              <w:right w:val="single" w:sz="4" w:space="0" w:color="auto"/>
            </w:tcBorders>
            <w:vAlign w:val="bottom"/>
          </w:tcPr>
          <w:p w14:paraId="3DD7892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B5C0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B2BA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96E5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F8B6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78EF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F9408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044ECEE" w14:textId="77777777" w:rsidTr="00652A78">
        <w:trPr>
          <w:trHeight w:val="144"/>
        </w:trPr>
        <w:tc>
          <w:tcPr>
            <w:tcW w:w="1820" w:type="dxa"/>
            <w:tcBorders>
              <w:top w:val="nil"/>
              <w:left w:val="nil"/>
              <w:bottom w:val="nil"/>
              <w:right w:val="single" w:sz="4" w:space="0" w:color="auto"/>
            </w:tcBorders>
            <w:vAlign w:val="bottom"/>
          </w:tcPr>
          <w:p w14:paraId="5ADCE7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162</w:t>
            </w:r>
          </w:p>
        </w:tc>
        <w:tc>
          <w:tcPr>
            <w:tcW w:w="1019" w:type="dxa"/>
            <w:tcBorders>
              <w:top w:val="nil"/>
              <w:left w:val="single" w:sz="4" w:space="0" w:color="auto"/>
              <w:bottom w:val="nil"/>
              <w:right w:val="single" w:sz="4" w:space="0" w:color="auto"/>
            </w:tcBorders>
            <w:vAlign w:val="bottom"/>
          </w:tcPr>
          <w:p w14:paraId="67B67B8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EAE60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C977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022E2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B148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247D9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AF411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17ED8128" w14:textId="77777777" w:rsidTr="00652A78">
        <w:trPr>
          <w:trHeight w:val="144"/>
        </w:trPr>
        <w:tc>
          <w:tcPr>
            <w:tcW w:w="1820" w:type="dxa"/>
            <w:tcBorders>
              <w:top w:val="nil"/>
              <w:left w:val="nil"/>
              <w:bottom w:val="nil"/>
              <w:right w:val="single" w:sz="4" w:space="0" w:color="auto"/>
            </w:tcBorders>
            <w:vAlign w:val="bottom"/>
          </w:tcPr>
          <w:p w14:paraId="5F4235C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163</w:t>
            </w:r>
          </w:p>
        </w:tc>
        <w:tc>
          <w:tcPr>
            <w:tcW w:w="1019" w:type="dxa"/>
            <w:tcBorders>
              <w:top w:val="nil"/>
              <w:left w:val="single" w:sz="4" w:space="0" w:color="auto"/>
              <w:bottom w:val="nil"/>
              <w:right w:val="single" w:sz="4" w:space="0" w:color="auto"/>
            </w:tcBorders>
            <w:vAlign w:val="bottom"/>
          </w:tcPr>
          <w:p w14:paraId="0A172D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42F9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6FC8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7400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5371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31CA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B24A57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132C919A" w14:textId="77777777" w:rsidTr="00652A78">
        <w:trPr>
          <w:trHeight w:val="144"/>
        </w:trPr>
        <w:tc>
          <w:tcPr>
            <w:tcW w:w="1820" w:type="dxa"/>
            <w:tcBorders>
              <w:top w:val="nil"/>
              <w:left w:val="nil"/>
              <w:bottom w:val="nil"/>
              <w:right w:val="single" w:sz="4" w:space="0" w:color="auto"/>
            </w:tcBorders>
            <w:vAlign w:val="bottom"/>
          </w:tcPr>
          <w:p w14:paraId="0D809F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164</w:t>
            </w:r>
          </w:p>
        </w:tc>
        <w:tc>
          <w:tcPr>
            <w:tcW w:w="1019" w:type="dxa"/>
            <w:tcBorders>
              <w:top w:val="nil"/>
              <w:left w:val="single" w:sz="4" w:space="0" w:color="auto"/>
              <w:bottom w:val="nil"/>
              <w:right w:val="single" w:sz="4" w:space="0" w:color="auto"/>
            </w:tcBorders>
            <w:vAlign w:val="bottom"/>
          </w:tcPr>
          <w:p w14:paraId="1A7C149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52D8D1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8973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2E789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D619F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B001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74528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97E4D31" w14:textId="77777777" w:rsidTr="00652A78">
        <w:trPr>
          <w:trHeight w:val="144"/>
        </w:trPr>
        <w:tc>
          <w:tcPr>
            <w:tcW w:w="1820" w:type="dxa"/>
            <w:tcBorders>
              <w:top w:val="nil"/>
              <w:left w:val="nil"/>
              <w:bottom w:val="nil"/>
              <w:right w:val="single" w:sz="4" w:space="0" w:color="auto"/>
            </w:tcBorders>
            <w:vAlign w:val="bottom"/>
          </w:tcPr>
          <w:p w14:paraId="2FDA76A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165</w:t>
            </w:r>
          </w:p>
        </w:tc>
        <w:tc>
          <w:tcPr>
            <w:tcW w:w="1019" w:type="dxa"/>
            <w:tcBorders>
              <w:top w:val="nil"/>
              <w:left w:val="single" w:sz="4" w:space="0" w:color="auto"/>
              <w:bottom w:val="nil"/>
              <w:right w:val="single" w:sz="4" w:space="0" w:color="auto"/>
            </w:tcBorders>
            <w:vAlign w:val="bottom"/>
          </w:tcPr>
          <w:p w14:paraId="6B0761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5221A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5B47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E0EBC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C34E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96FB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54029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E50A908" w14:textId="77777777" w:rsidTr="00652A78">
        <w:trPr>
          <w:trHeight w:val="144"/>
        </w:trPr>
        <w:tc>
          <w:tcPr>
            <w:tcW w:w="1820" w:type="dxa"/>
            <w:tcBorders>
              <w:top w:val="nil"/>
              <w:left w:val="nil"/>
              <w:bottom w:val="nil"/>
              <w:right w:val="single" w:sz="4" w:space="0" w:color="auto"/>
            </w:tcBorders>
            <w:vAlign w:val="bottom"/>
          </w:tcPr>
          <w:p w14:paraId="4D6403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166</w:t>
            </w:r>
          </w:p>
        </w:tc>
        <w:tc>
          <w:tcPr>
            <w:tcW w:w="1019" w:type="dxa"/>
            <w:tcBorders>
              <w:top w:val="nil"/>
              <w:left w:val="single" w:sz="4" w:space="0" w:color="auto"/>
              <w:bottom w:val="nil"/>
              <w:right w:val="single" w:sz="4" w:space="0" w:color="auto"/>
            </w:tcBorders>
            <w:vAlign w:val="bottom"/>
          </w:tcPr>
          <w:p w14:paraId="10F3AA3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ED6D8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33E7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4F51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FA3D0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0476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731031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43B77F94" w14:textId="77777777" w:rsidTr="00652A78">
        <w:trPr>
          <w:trHeight w:val="144"/>
        </w:trPr>
        <w:tc>
          <w:tcPr>
            <w:tcW w:w="1820" w:type="dxa"/>
            <w:tcBorders>
              <w:top w:val="nil"/>
              <w:left w:val="nil"/>
              <w:bottom w:val="nil"/>
              <w:right w:val="single" w:sz="4" w:space="0" w:color="auto"/>
            </w:tcBorders>
            <w:vAlign w:val="bottom"/>
          </w:tcPr>
          <w:p w14:paraId="47714E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167</w:t>
            </w:r>
          </w:p>
        </w:tc>
        <w:tc>
          <w:tcPr>
            <w:tcW w:w="1019" w:type="dxa"/>
            <w:tcBorders>
              <w:top w:val="nil"/>
              <w:left w:val="single" w:sz="4" w:space="0" w:color="auto"/>
              <w:bottom w:val="nil"/>
              <w:right w:val="single" w:sz="4" w:space="0" w:color="auto"/>
            </w:tcBorders>
            <w:vAlign w:val="bottom"/>
          </w:tcPr>
          <w:p w14:paraId="60D5DB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4838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AE7C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E8171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CAE8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3C0A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B6EC6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1219D57" w14:textId="77777777" w:rsidTr="00652A78">
        <w:trPr>
          <w:trHeight w:val="144"/>
        </w:trPr>
        <w:tc>
          <w:tcPr>
            <w:tcW w:w="1820" w:type="dxa"/>
            <w:tcBorders>
              <w:top w:val="nil"/>
              <w:left w:val="nil"/>
              <w:bottom w:val="nil"/>
              <w:right w:val="single" w:sz="4" w:space="0" w:color="auto"/>
            </w:tcBorders>
            <w:vAlign w:val="bottom"/>
          </w:tcPr>
          <w:p w14:paraId="71A628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168</w:t>
            </w:r>
          </w:p>
        </w:tc>
        <w:tc>
          <w:tcPr>
            <w:tcW w:w="1019" w:type="dxa"/>
            <w:tcBorders>
              <w:top w:val="nil"/>
              <w:left w:val="single" w:sz="4" w:space="0" w:color="auto"/>
              <w:bottom w:val="nil"/>
              <w:right w:val="single" w:sz="4" w:space="0" w:color="auto"/>
            </w:tcBorders>
            <w:vAlign w:val="bottom"/>
          </w:tcPr>
          <w:p w14:paraId="0E7851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8CB82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5463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7A17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D795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84AC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9D23AA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4E75AA7E" w14:textId="77777777" w:rsidTr="00652A78">
        <w:trPr>
          <w:trHeight w:val="144"/>
        </w:trPr>
        <w:tc>
          <w:tcPr>
            <w:tcW w:w="1820" w:type="dxa"/>
            <w:tcBorders>
              <w:top w:val="nil"/>
              <w:left w:val="nil"/>
              <w:bottom w:val="nil"/>
              <w:right w:val="single" w:sz="4" w:space="0" w:color="auto"/>
            </w:tcBorders>
            <w:vAlign w:val="bottom"/>
          </w:tcPr>
          <w:p w14:paraId="619E10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169</w:t>
            </w:r>
          </w:p>
        </w:tc>
        <w:tc>
          <w:tcPr>
            <w:tcW w:w="1019" w:type="dxa"/>
            <w:tcBorders>
              <w:top w:val="nil"/>
              <w:left w:val="single" w:sz="4" w:space="0" w:color="auto"/>
              <w:bottom w:val="nil"/>
              <w:right w:val="single" w:sz="4" w:space="0" w:color="auto"/>
            </w:tcBorders>
            <w:vAlign w:val="bottom"/>
          </w:tcPr>
          <w:p w14:paraId="07DA05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17D67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8ABA2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13D2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6DB7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1C08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57E6F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CB29DD4" w14:textId="77777777" w:rsidTr="00652A78">
        <w:trPr>
          <w:trHeight w:val="144"/>
        </w:trPr>
        <w:tc>
          <w:tcPr>
            <w:tcW w:w="1820" w:type="dxa"/>
            <w:tcBorders>
              <w:top w:val="nil"/>
              <w:left w:val="nil"/>
              <w:bottom w:val="nil"/>
              <w:right w:val="single" w:sz="4" w:space="0" w:color="auto"/>
            </w:tcBorders>
            <w:vAlign w:val="bottom"/>
          </w:tcPr>
          <w:p w14:paraId="131A8C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170</w:t>
            </w:r>
          </w:p>
        </w:tc>
        <w:tc>
          <w:tcPr>
            <w:tcW w:w="1019" w:type="dxa"/>
            <w:tcBorders>
              <w:top w:val="nil"/>
              <w:left w:val="single" w:sz="4" w:space="0" w:color="auto"/>
              <w:bottom w:val="nil"/>
              <w:right w:val="single" w:sz="4" w:space="0" w:color="auto"/>
            </w:tcBorders>
            <w:vAlign w:val="bottom"/>
          </w:tcPr>
          <w:p w14:paraId="7C9C27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9D77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0B41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CD86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9B46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DF4C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27E91F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703D404" w14:textId="77777777" w:rsidTr="00652A78">
        <w:trPr>
          <w:trHeight w:val="144"/>
        </w:trPr>
        <w:tc>
          <w:tcPr>
            <w:tcW w:w="1820" w:type="dxa"/>
            <w:tcBorders>
              <w:top w:val="nil"/>
              <w:left w:val="nil"/>
              <w:bottom w:val="nil"/>
              <w:right w:val="single" w:sz="4" w:space="0" w:color="auto"/>
            </w:tcBorders>
            <w:vAlign w:val="bottom"/>
          </w:tcPr>
          <w:p w14:paraId="5B5D937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171</w:t>
            </w:r>
          </w:p>
        </w:tc>
        <w:tc>
          <w:tcPr>
            <w:tcW w:w="1019" w:type="dxa"/>
            <w:tcBorders>
              <w:top w:val="nil"/>
              <w:left w:val="single" w:sz="4" w:space="0" w:color="auto"/>
              <w:bottom w:val="nil"/>
              <w:right w:val="single" w:sz="4" w:space="0" w:color="auto"/>
            </w:tcBorders>
            <w:vAlign w:val="bottom"/>
          </w:tcPr>
          <w:p w14:paraId="2FEF716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DE84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9063B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4EA1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8818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15329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F43CC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677C015" w14:textId="77777777" w:rsidTr="00652A78">
        <w:trPr>
          <w:trHeight w:val="144"/>
        </w:trPr>
        <w:tc>
          <w:tcPr>
            <w:tcW w:w="1820" w:type="dxa"/>
            <w:tcBorders>
              <w:top w:val="nil"/>
              <w:left w:val="nil"/>
              <w:bottom w:val="nil"/>
              <w:right w:val="single" w:sz="4" w:space="0" w:color="auto"/>
            </w:tcBorders>
            <w:vAlign w:val="bottom"/>
          </w:tcPr>
          <w:p w14:paraId="18E97B3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172</w:t>
            </w:r>
          </w:p>
        </w:tc>
        <w:tc>
          <w:tcPr>
            <w:tcW w:w="1019" w:type="dxa"/>
            <w:tcBorders>
              <w:top w:val="nil"/>
              <w:left w:val="single" w:sz="4" w:space="0" w:color="auto"/>
              <w:bottom w:val="nil"/>
              <w:right w:val="single" w:sz="4" w:space="0" w:color="auto"/>
            </w:tcBorders>
            <w:vAlign w:val="bottom"/>
          </w:tcPr>
          <w:p w14:paraId="5027C33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07818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4072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799F1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DA10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BAA6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8963B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05BF9043" w14:textId="77777777" w:rsidTr="00652A78">
        <w:trPr>
          <w:trHeight w:val="144"/>
        </w:trPr>
        <w:tc>
          <w:tcPr>
            <w:tcW w:w="1820" w:type="dxa"/>
            <w:tcBorders>
              <w:top w:val="nil"/>
              <w:left w:val="nil"/>
              <w:bottom w:val="nil"/>
              <w:right w:val="single" w:sz="4" w:space="0" w:color="auto"/>
            </w:tcBorders>
            <w:vAlign w:val="bottom"/>
          </w:tcPr>
          <w:p w14:paraId="0B10A5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173</w:t>
            </w:r>
          </w:p>
        </w:tc>
        <w:tc>
          <w:tcPr>
            <w:tcW w:w="1019" w:type="dxa"/>
            <w:tcBorders>
              <w:top w:val="nil"/>
              <w:left w:val="single" w:sz="4" w:space="0" w:color="auto"/>
              <w:bottom w:val="nil"/>
              <w:right w:val="single" w:sz="4" w:space="0" w:color="auto"/>
            </w:tcBorders>
            <w:vAlign w:val="bottom"/>
          </w:tcPr>
          <w:p w14:paraId="18977DE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C676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C4215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40EE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07152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C244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0C878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0F33106C" w14:textId="77777777" w:rsidTr="00652A78">
        <w:trPr>
          <w:trHeight w:val="144"/>
        </w:trPr>
        <w:tc>
          <w:tcPr>
            <w:tcW w:w="1820" w:type="dxa"/>
            <w:tcBorders>
              <w:top w:val="nil"/>
              <w:left w:val="nil"/>
              <w:bottom w:val="nil"/>
              <w:right w:val="single" w:sz="4" w:space="0" w:color="auto"/>
            </w:tcBorders>
            <w:vAlign w:val="bottom"/>
          </w:tcPr>
          <w:p w14:paraId="210E1E7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174</w:t>
            </w:r>
          </w:p>
        </w:tc>
        <w:tc>
          <w:tcPr>
            <w:tcW w:w="1019" w:type="dxa"/>
            <w:tcBorders>
              <w:top w:val="nil"/>
              <w:left w:val="single" w:sz="4" w:space="0" w:color="auto"/>
              <w:bottom w:val="nil"/>
              <w:right w:val="single" w:sz="4" w:space="0" w:color="auto"/>
            </w:tcBorders>
            <w:vAlign w:val="bottom"/>
          </w:tcPr>
          <w:p w14:paraId="35B2FF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0F86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AF55B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7771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4040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FFEA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2E53BC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005D8C4C" w14:textId="77777777" w:rsidTr="00652A78">
        <w:trPr>
          <w:trHeight w:val="144"/>
        </w:trPr>
        <w:tc>
          <w:tcPr>
            <w:tcW w:w="1820" w:type="dxa"/>
            <w:tcBorders>
              <w:top w:val="nil"/>
              <w:left w:val="nil"/>
              <w:bottom w:val="nil"/>
              <w:right w:val="single" w:sz="4" w:space="0" w:color="auto"/>
            </w:tcBorders>
            <w:vAlign w:val="bottom"/>
          </w:tcPr>
          <w:p w14:paraId="3509AB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175</w:t>
            </w:r>
          </w:p>
        </w:tc>
        <w:tc>
          <w:tcPr>
            <w:tcW w:w="1019" w:type="dxa"/>
            <w:tcBorders>
              <w:top w:val="nil"/>
              <w:left w:val="single" w:sz="4" w:space="0" w:color="auto"/>
              <w:bottom w:val="nil"/>
              <w:right w:val="single" w:sz="4" w:space="0" w:color="auto"/>
            </w:tcBorders>
            <w:vAlign w:val="bottom"/>
          </w:tcPr>
          <w:p w14:paraId="4F05CE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C4864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5FD5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95ABD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EEF87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BF4D3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D0127B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1B50285" w14:textId="77777777" w:rsidTr="00652A78">
        <w:trPr>
          <w:trHeight w:val="144"/>
        </w:trPr>
        <w:tc>
          <w:tcPr>
            <w:tcW w:w="1820" w:type="dxa"/>
            <w:tcBorders>
              <w:top w:val="nil"/>
              <w:left w:val="nil"/>
              <w:bottom w:val="nil"/>
              <w:right w:val="single" w:sz="4" w:space="0" w:color="auto"/>
            </w:tcBorders>
            <w:vAlign w:val="bottom"/>
          </w:tcPr>
          <w:p w14:paraId="1FDBF9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176</w:t>
            </w:r>
          </w:p>
        </w:tc>
        <w:tc>
          <w:tcPr>
            <w:tcW w:w="1019" w:type="dxa"/>
            <w:tcBorders>
              <w:top w:val="nil"/>
              <w:left w:val="single" w:sz="4" w:space="0" w:color="auto"/>
              <w:bottom w:val="nil"/>
              <w:right w:val="single" w:sz="4" w:space="0" w:color="auto"/>
            </w:tcBorders>
            <w:vAlign w:val="bottom"/>
          </w:tcPr>
          <w:p w14:paraId="550EF8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6F59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CC94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6F97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0A17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3F7A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3438E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AFBFCCF" w14:textId="77777777" w:rsidTr="00652A78">
        <w:trPr>
          <w:trHeight w:val="144"/>
        </w:trPr>
        <w:tc>
          <w:tcPr>
            <w:tcW w:w="1820" w:type="dxa"/>
            <w:tcBorders>
              <w:top w:val="nil"/>
              <w:left w:val="nil"/>
              <w:bottom w:val="nil"/>
              <w:right w:val="single" w:sz="4" w:space="0" w:color="auto"/>
            </w:tcBorders>
            <w:vAlign w:val="bottom"/>
          </w:tcPr>
          <w:p w14:paraId="082E76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177</w:t>
            </w:r>
          </w:p>
        </w:tc>
        <w:tc>
          <w:tcPr>
            <w:tcW w:w="1019" w:type="dxa"/>
            <w:tcBorders>
              <w:top w:val="nil"/>
              <w:left w:val="single" w:sz="4" w:space="0" w:color="auto"/>
              <w:bottom w:val="nil"/>
              <w:right w:val="single" w:sz="4" w:space="0" w:color="auto"/>
            </w:tcBorders>
            <w:vAlign w:val="bottom"/>
          </w:tcPr>
          <w:p w14:paraId="7994DD9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063A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06080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6F57E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8B09F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09F73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75CB7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ED8475F" w14:textId="77777777" w:rsidTr="00652A78">
        <w:trPr>
          <w:trHeight w:val="144"/>
        </w:trPr>
        <w:tc>
          <w:tcPr>
            <w:tcW w:w="1820" w:type="dxa"/>
            <w:tcBorders>
              <w:top w:val="nil"/>
              <w:left w:val="nil"/>
              <w:bottom w:val="nil"/>
              <w:right w:val="single" w:sz="4" w:space="0" w:color="auto"/>
            </w:tcBorders>
            <w:vAlign w:val="bottom"/>
          </w:tcPr>
          <w:p w14:paraId="601E93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178</w:t>
            </w:r>
          </w:p>
        </w:tc>
        <w:tc>
          <w:tcPr>
            <w:tcW w:w="1019" w:type="dxa"/>
            <w:tcBorders>
              <w:top w:val="nil"/>
              <w:left w:val="single" w:sz="4" w:space="0" w:color="auto"/>
              <w:bottom w:val="nil"/>
              <w:right w:val="single" w:sz="4" w:space="0" w:color="auto"/>
            </w:tcBorders>
            <w:vAlign w:val="bottom"/>
          </w:tcPr>
          <w:p w14:paraId="0FFC2B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16BB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18D8F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48471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DCCC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AA715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8CB6B1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4CB6EEC" w14:textId="77777777" w:rsidTr="00652A78">
        <w:trPr>
          <w:trHeight w:val="144"/>
        </w:trPr>
        <w:tc>
          <w:tcPr>
            <w:tcW w:w="1820" w:type="dxa"/>
            <w:tcBorders>
              <w:top w:val="nil"/>
              <w:left w:val="nil"/>
              <w:bottom w:val="nil"/>
              <w:right w:val="single" w:sz="4" w:space="0" w:color="auto"/>
            </w:tcBorders>
            <w:vAlign w:val="bottom"/>
          </w:tcPr>
          <w:p w14:paraId="6A36BE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179</w:t>
            </w:r>
          </w:p>
        </w:tc>
        <w:tc>
          <w:tcPr>
            <w:tcW w:w="1019" w:type="dxa"/>
            <w:tcBorders>
              <w:top w:val="nil"/>
              <w:left w:val="single" w:sz="4" w:space="0" w:color="auto"/>
              <w:bottom w:val="nil"/>
              <w:right w:val="single" w:sz="4" w:space="0" w:color="auto"/>
            </w:tcBorders>
            <w:vAlign w:val="bottom"/>
          </w:tcPr>
          <w:p w14:paraId="512BE8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70EF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AD03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62EF1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7C1A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0621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343A2D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BA52018" w14:textId="77777777" w:rsidTr="00652A78">
        <w:trPr>
          <w:trHeight w:val="144"/>
        </w:trPr>
        <w:tc>
          <w:tcPr>
            <w:tcW w:w="1820" w:type="dxa"/>
            <w:tcBorders>
              <w:top w:val="nil"/>
              <w:left w:val="nil"/>
              <w:bottom w:val="nil"/>
              <w:right w:val="single" w:sz="4" w:space="0" w:color="auto"/>
            </w:tcBorders>
            <w:vAlign w:val="bottom"/>
          </w:tcPr>
          <w:p w14:paraId="2B6B128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lastRenderedPageBreak/>
              <w:t>180</w:t>
            </w:r>
          </w:p>
        </w:tc>
        <w:tc>
          <w:tcPr>
            <w:tcW w:w="1019" w:type="dxa"/>
            <w:tcBorders>
              <w:top w:val="nil"/>
              <w:left w:val="single" w:sz="4" w:space="0" w:color="auto"/>
              <w:bottom w:val="nil"/>
              <w:right w:val="single" w:sz="4" w:space="0" w:color="auto"/>
            </w:tcBorders>
            <w:vAlign w:val="bottom"/>
          </w:tcPr>
          <w:p w14:paraId="45B280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0289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6BDE4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3AF4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C5A0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B45D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B7CBE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80960A5" w14:textId="77777777" w:rsidTr="00652A78">
        <w:trPr>
          <w:trHeight w:val="144"/>
        </w:trPr>
        <w:tc>
          <w:tcPr>
            <w:tcW w:w="1820" w:type="dxa"/>
            <w:tcBorders>
              <w:top w:val="nil"/>
              <w:left w:val="nil"/>
              <w:bottom w:val="nil"/>
              <w:right w:val="single" w:sz="4" w:space="0" w:color="auto"/>
            </w:tcBorders>
            <w:vAlign w:val="bottom"/>
          </w:tcPr>
          <w:p w14:paraId="08CD32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181</w:t>
            </w:r>
          </w:p>
        </w:tc>
        <w:tc>
          <w:tcPr>
            <w:tcW w:w="1019" w:type="dxa"/>
            <w:tcBorders>
              <w:top w:val="nil"/>
              <w:left w:val="single" w:sz="4" w:space="0" w:color="auto"/>
              <w:bottom w:val="nil"/>
              <w:right w:val="single" w:sz="4" w:space="0" w:color="auto"/>
            </w:tcBorders>
            <w:vAlign w:val="bottom"/>
          </w:tcPr>
          <w:p w14:paraId="431C125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6F89B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67D1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CC60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A1DA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508D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3498F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F421766" w14:textId="77777777" w:rsidTr="00652A78">
        <w:trPr>
          <w:trHeight w:val="144"/>
        </w:trPr>
        <w:tc>
          <w:tcPr>
            <w:tcW w:w="1820" w:type="dxa"/>
            <w:tcBorders>
              <w:top w:val="nil"/>
              <w:left w:val="nil"/>
              <w:bottom w:val="nil"/>
              <w:right w:val="single" w:sz="4" w:space="0" w:color="auto"/>
            </w:tcBorders>
            <w:vAlign w:val="bottom"/>
          </w:tcPr>
          <w:p w14:paraId="5ACD5DF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182</w:t>
            </w:r>
          </w:p>
        </w:tc>
        <w:tc>
          <w:tcPr>
            <w:tcW w:w="1019" w:type="dxa"/>
            <w:tcBorders>
              <w:top w:val="nil"/>
              <w:left w:val="single" w:sz="4" w:space="0" w:color="auto"/>
              <w:bottom w:val="nil"/>
              <w:right w:val="single" w:sz="4" w:space="0" w:color="auto"/>
            </w:tcBorders>
            <w:vAlign w:val="bottom"/>
          </w:tcPr>
          <w:p w14:paraId="139B2DF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3F37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2E8F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54AAD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2B3D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EC86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4DF8D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26F0A331" w14:textId="77777777" w:rsidTr="00652A78">
        <w:trPr>
          <w:trHeight w:val="144"/>
        </w:trPr>
        <w:tc>
          <w:tcPr>
            <w:tcW w:w="1820" w:type="dxa"/>
            <w:tcBorders>
              <w:top w:val="nil"/>
              <w:left w:val="nil"/>
              <w:bottom w:val="nil"/>
              <w:right w:val="single" w:sz="4" w:space="0" w:color="auto"/>
            </w:tcBorders>
            <w:vAlign w:val="bottom"/>
          </w:tcPr>
          <w:p w14:paraId="458854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183</w:t>
            </w:r>
          </w:p>
        </w:tc>
        <w:tc>
          <w:tcPr>
            <w:tcW w:w="1019" w:type="dxa"/>
            <w:tcBorders>
              <w:top w:val="nil"/>
              <w:left w:val="single" w:sz="4" w:space="0" w:color="auto"/>
              <w:bottom w:val="nil"/>
              <w:right w:val="single" w:sz="4" w:space="0" w:color="auto"/>
            </w:tcBorders>
            <w:vAlign w:val="bottom"/>
          </w:tcPr>
          <w:p w14:paraId="1A1A138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56B4F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CC08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7827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8BA39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0F61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32895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5E1D06ED" w14:textId="77777777" w:rsidTr="00652A78">
        <w:trPr>
          <w:trHeight w:val="144"/>
        </w:trPr>
        <w:tc>
          <w:tcPr>
            <w:tcW w:w="1820" w:type="dxa"/>
            <w:tcBorders>
              <w:top w:val="nil"/>
              <w:left w:val="nil"/>
              <w:bottom w:val="nil"/>
              <w:right w:val="single" w:sz="4" w:space="0" w:color="auto"/>
            </w:tcBorders>
            <w:vAlign w:val="bottom"/>
          </w:tcPr>
          <w:p w14:paraId="78B1443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184</w:t>
            </w:r>
          </w:p>
        </w:tc>
        <w:tc>
          <w:tcPr>
            <w:tcW w:w="1019" w:type="dxa"/>
            <w:tcBorders>
              <w:top w:val="nil"/>
              <w:left w:val="single" w:sz="4" w:space="0" w:color="auto"/>
              <w:bottom w:val="nil"/>
              <w:right w:val="single" w:sz="4" w:space="0" w:color="auto"/>
            </w:tcBorders>
            <w:vAlign w:val="bottom"/>
          </w:tcPr>
          <w:p w14:paraId="43932C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0FC2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B024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6BDB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C74E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08BD8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A5BC83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9D14F7E" w14:textId="77777777" w:rsidTr="00652A78">
        <w:trPr>
          <w:trHeight w:val="144"/>
        </w:trPr>
        <w:tc>
          <w:tcPr>
            <w:tcW w:w="1820" w:type="dxa"/>
            <w:tcBorders>
              <w:top w:val="nil"/>
              <w:left w:val="nil"/>
              <w:bottom w:val="nil"/>
              <w:right w:val="single" w:sz="4" w:space="0" w:color="auto"/>
            </w:tcBorders>
            <w:vAlign w:val="bottom"/>
          </w:tcPr>
          <w:p w14:paraId="1A9F9F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185</w:t>
            </w:r>
          </w:p>
        </w:tc>
        <w:tc>
          <w:tcPr>
            <w:tcW w:w="1019" w:type="dxa"/>
            <w:tcBorders>
              <w:top w:val="nil"/>
              <w:left w:val="single" w:sz="4" w:space="0" w:color="auto"/>
              <w:bottom w:val="nil"/>
              <w:right w:val="single" w:sz="4" w:space="0" w:color="auto"/>
            </w:tcBorders>
            <w:vAlign w:val="bottom"/>
          </w:tcPr>
          <w:p w14:paraId="78C4E5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4A3A3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B9CD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05C5A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7CB13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A6AB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2203D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4DAF7A00" w14:textId="77777777" w:rsidTr="00652A78">
        <w:trPr>
          <w:trHeight w:val="144"/>
        </w:trPr>
        <w:tc>
          <w:tcPr>
            <w:tcW w:w="1820" w:type="dxa"/>
            <w:tcBorders>
              <w:top w:val="nil"/>
              <w:left w:val="nil"/>
              <w:bottom w:val="nil"/>
              <w:right w:val="single" w:sz="4" w:space="0" w:color="auto"/>
            </w:tcBorders>
            <w:vAlign w:val="bottom"/>
          </w:tcPr>
          <w:p w14:paraId="0DE35F7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186</w:t>
            </w:r>
          </w:p>
        </w:tc>
        <w:tc>
          <w:tcPr>
            <w:tcW w:w="1019" w:type="dxa"/>
            <w:tcBorders>
              <w:top w:val="nil"/>
              <w:left w:val="single" w:sz="4" w:space="0" w:color="auto"/>
              <w:bottom w:val="nil"/>
              <w:right w:val="single" w:sz="4" w:space="0" w:color="auto"/>
            </w:tcBorders>
            <w:vAlign w:val="bottom"/>
          </w:tcPr>
          <w:p w14:paraId="66D2A8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A3C1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38C3B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B8D75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929DD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19C6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5DC40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7A5015B4" w14:textId="77777777" w:rsidTr="00652A78">
        <w:trPr>
          <w:trHeight w:val="144"/>
        </w:trPr>
        <w:tc>
          <w:tcPr>
            <w:tcW w:w="1820" w:type="dxa"/>
            <w:tcBorders>
              <w:top w:val="nil"/>
              <w:left w:val="nil"/>
              <w:bottom w:val="nil"/>
              <w:right w:val="single" w:sz="4" w:space="0" w:color="auto"/>
            </w:tcBorders>
            <w:vAlign w:val="bottom"/>
          </w:tcPr>
          <w:p w14:paraId="5FE837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187</w:t>
            </w:r>
          </w:p>
        </w:tc>
        <w:tc>
          <w:tcPr>
            <w:tcW w:w="1019" w:type="dxa"/>
            <w:tcBorders>
              <w:top w:val="nil"/>
              <w:left w:val="single" w:sz="4" w:space="0" w:color="auto"/>
              <w:bottom w:val="nil"/>
              <w:right w:val="single" w:sz="4" w:space="0" w:color="auto"/>
            </w:tcBorders>
            <w:vAlign w:val="bottom"/>
          </w:tcPr>
          <w:p w14:paraId="6A9E74F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BFAFC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C6FD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0451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BE6B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37D7D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46178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7874E7C" w14:textId="77777777" w:rsidTr="00652A78">
        <w:trPr>
          <w:trHeight w:val="144"/>
        </w:trPr>
        <w:tc>
          <w:tcPr>
            <w:tcW w:w="1820" w:type="dxa"/>
            <w:tcBorders>
              <w:top w:val="nil"/>
              <w:left w:val="nil"/>
              <w:bottom w:val="nil"/>
              <w:right w:val="single" w:sz="4" w:space="0" w:color="auto"/>
            </w:tcBorders>
            <w:vAlign w:val="bottom"/>
          </w:tcPr>
          <w:p w14:paraId="6D5D99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188</w:t>
            </w:r>
          </w:p>
        </w:tc>
        <w:tc>
          <w:tcPr>
            <w:tcW w:w="1019" w:type="dxa"/>
            <w:tcBorders>
              <w:top w:val="nil"/>
              <w:left w:val="single" w:sz="4" w:space="0" w:color="auto"/>
              <w:bottom w:val="nil"/>
              <w:right w:val="single" w:sz="4" w:space="0" w:color="auto"/>
            </w:tcBorders>
            <w:vAlign w:val="bottom"/>
          </w:tcPr>
          <w:p w14:paraId="3AD28D0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7967E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9447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77F0F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64AC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45B8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BD2F8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6F5C09C1" w14:textId="77777777" w:rsidTr="00652A78">
        <w:trPr>
          <w:trHeight w:val="144"/>
        </w:trPr>
        <w:tc>
          <w:tcPr>
            <w:tcW w:w="1820" w:type="dxa"/>
            <w:tcBorders>
              <w:top w:val="nil"/>
              <w:left w:val="nil"/>
              <w:bottom w:val="nil"/>
              <w:right w:val="single" w:sz="4" w:space="0" w:color="auto"/>
            </w:tcBorders>
            <w:vAlign w:val="bottom"/>
          </w:tcPr>
          <w:p w14:paraId="3CDA9B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189</w:t>
            </w:r>
          </w:p>
        </w:tc>
        <w:tc>
          <w:tcPr>
            <w:tcW w:w="1019" w:type="dxa"/>
            <w:tcBorders>
              <w:top w:val="nil"/>
              <w:left w:val="single" w:sz="4" w:space="0" w:color="auto"/>
              <w:bottom w:val="nil"/>
              <w:right w:val="single" w:sz="4" w:space="0" w:color="auto"/>
            </w:tcBorders>
            <w:vAlign w:val="bottom"/>
          </w:tcPr>
          <w:p w14:paraId="2998D1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6970E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01BC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B95AC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DB6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AC5D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99BF6E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0FFC90E" w14:textId="77777777" w:rsidTr="00652A78">
        <w:trPr>
          <w:trHeight w:val="144"/>
        </w:trPr>
        <w:tc>
          <w:tcPr>
            <w:tcW w:w="1820" w:type="dxa"/>
            <w:tcBorders>
              <w:top w:val="nil"/>
              <w:left w:val="nil"/>
              <w:bottom w:val="nil"/>
              <w:right w:val="single" w:sz="4" w:space="0" w:color="auto"/>
            </w:tcBorders>
            <w:vAlign w:val="bottom"/>
          </w:tcPr>
          <w:p w14:paraId="38EF2B7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190</w:t>
            </w:r>
          </w:p>
        </w:tc>
        <w:tc>
          <w:tcPr>
            <w:tcW w:w="1019" w:type="dxa"/>
            <w:tcBorders>
              <w:top w:val="nil"/>
              <w:left w:val="single" w:sz="4" w:space="0" w:color="auto"/>
              <w:bottom w:val="nil"/>
              <w:right w:val="single" w:sz="4" w:space="0" w:color="auto"/>
            </w:tcBorders>
            <w:vAlign w:val="bottom"/>
          </w:tcPr>
          <w:p w14:paraId="4A638C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08AE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2974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5DDA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8A8D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6960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39548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1B592FA2" w14:textId="77777777" w:rsidTr="00652A78">
        <w:trPr>
          <w:trHeight w:val="144"/>
        </w:trPr>
        <w:tc>
          <w:tcPr>
            <w:tcW w:w="1820" w:type="dxa"/>
            <w:tcBorders>
              <w:top w:val="nil"/>
              <w:left w:val="nil"/>
              <w:bottom w:val="nil"/>
              <w:right w:val="single" w:sz="4" w:space="0" w:color="auto"/>
            </w:tcBorders>
            <w:vAlign w:val="bottom"/>
          </w:tcPr>
          <w:p w14:paraId="4FD119F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191</w:t>
            </w:r>
          </w:p>
        </w:tc>
        <w:tc>
          <w:tcPr>
            <w:tcW w:w="1019" w:type="dxa"/>
            <w:tcBorders>
              <w:top w:val="nil"/>
              <w:left w:val="single" w:sz="4" w:space="0" w:color="auto"/>
              <w:bottom w:val="nil"/>
              <w:right w:val="single" w:sz="4" w:space="0" w:color="auto"/>
            </w:tcBorders>
            <w:vAlign w:val="bottom"/>
          </w:tcPr>
          <w:p w14:paraId="23DD16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3A3F95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A077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0D03D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59EE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29482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60C25C3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4E50DCC4" w14:textId="77777777" w:rsidTr="00652A78">
        <w:trPr>
          <w:trHeight w:val="144"/>
        </w:trPr>
        <w:tc>
          <w:tcPr>
            <w:tcW w:w="1820" w:type="dxa"/>
            <w:tcBorders>
              <w:top w:val="nil"/>
              <w:left w:val="nil"/>
              <w:bottom w:val="nil"/>
              <w:right w:val="single" w:sz="4" w:space="0" w:color="auto"/>
            </w:tcBorders>
            <w:vAlign w:val="bottom"/>
          </w:tcPr>
          <w:p w14:paraId="478518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192</w:t>
            </w:r>
          </w:p>
        </w:tc>
        <w:tc>
          <w:tcPr>
            <w:tcW w:w="1019" w:type="dxa"/>
            <w:tcBorders>
              <w:top w:val="nil"/>
              <w:left w:val="single" w:sz="4" w:space="0" w:color="auto"/>
              <w:bottom w:val="nil"/>
              <w:right w:val="single" w:sz="4" w:space="0" w:color="auto"/>
            </w:tcBorders>
            <w:vAlign w:val="bottom"/>
          </w:tcPr>
          <w:p w14:paraId="58068E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E843F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8A7C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CD7E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89A9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48C35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D79A23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227E867F" w14:textId="77777777" w:rsidTr="00652A78">
        <w:trPr>
          <w:trHeight w:val="144"/>
        </w:trPr>
        <w:tc>
          <w:tcPr>
            <w:tcW w:w="1820" w:type="dxa"/>
            <w:tcBorders>
              <w:top w:val="nil"/>
              <w:left w:val="nil"/>
              <w:bottom w:val="nil"/>
              <w:right w:val="single" w:sz="4" w:space="0" w:color="auto"/>
            </w:tcBorders>
            <w:vAlign w:val="bottom"/>
          </w:tcPr>
          <w:p w14:paraId="0F321B4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193</w:t>
            </w:r>
          </w:p>
        </w:tc>
        <w:tc>
          <w:tcPr>
            <w:tcW w:w="1019" w:type="dxa"/>
            <w:tcBorders>
              <w:top w:val="nil"/>
              <w:left w:val="single" w:sz="4" w:space="0" w:color="auto"/>
              <w:bottom w:val="nil"/>
              <w:right w:val="single" w:sz="4" w:space="0" w:color="auto"/>
            </w:tcBorders>
            <w:vAlign w:val="bottom"/>
          </w:tcPr>
          <w:p w14:paraId="104E39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23FFFBB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68D2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5E9B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885A5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FF023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D05CC6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83254A8" w14:textId="77777777" w:rsidTr="00652A78">
        <w:trPr>
          <w:trHeight w:val="144"/>
        </w:trPr>
        <w:tc>
          <w:tcPr>
            <w:tcW w:w="1820" w:type="dxa"/>
            <w:tcBorders>
              <w:top w:val="nil"/>
              <w:left w:val="nil"/>
              <w:bottom w:val="nil"/>
              <w:right w:val="single" w:sz="4" w:space="0" w:color="auto"/>
            </w:tcBorders>
            <w:vAlign w:val="bottom"/>
          </w:tcPr>
          <w:p w14:paraId="6AFA87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194</w:t>
            </w:r>
          </w:p>
        </w:tc>
        <w:tc>
          <w:tcPr>
            <w:tcW w:w="1019" w:type="dxa"/>
            <w:tcBorders>
              <w:top w:val="nil"/>
              <w:left w:val="single" w:sz="4" w:space="0" w:color="auto"/>
              <w:bottom w:val="nil"/>
              <w:right w:val="single" w:sz="4" w:space="0" w:color="auto"/>
            </w:tcBorders>
            <w:vAlign w:val="bottom"/>
          </w:tcPr>
          <w:p w14:paraId="281F0A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9EC5B1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6E63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EE2A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D8007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97A56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0B26DF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FAE6B84" w14:textId="77777777" w:rsidTr="00652A78">
        <w:trPr>
          <w:trHeight w:val="144"/>
        </w:trPr>
        <w:tc>
          <w:tcPr>
            <w:tcW w:w="1820" w:type="dxa"/>
            <w:tcBorders>
              <w:top w:val="nil"/>
              <w:left w:val="nil"/>
              <w:bottom w:val="nil"/>
              <w:right w:val="single" w:sz="4" w:space="0" w:color="auto"/>
            </w:tcBorders>
            <w:vAlign w:val="bottom"/>
          </w:tcPr>
          <w:p w14:paraId="7DE691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195</w:t>
            </w:r>
          </w:p>
        </w:tc>
        <w:tc>
          <w:tcPr>
            <w:tcW w:w="1019" w:type="dxa"/>
            <w:tcBorders>
              <w:top w:val="nil"/>
              <w:left w:val="single" w:sz="4" w:space="0" w:color="auto"/>
              <w:bottom w:val="nil"/>
              <w:right w:val="single" w:sz="4" w:space="0" w:color="auto"/>
            </w:tcBorders>
            <w:vAlign w:val="bottom"/>
          </w:tcPr>
          <w:p w14:paraId="1164736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AD35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EB4B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BB02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6556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B7CCB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234D3C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60EECEC" w14:textId="77777777" w:rsidTr="00652A78">
        <w:trPr>
          <w:trHeight w:val="144"/>
        </w:trPr>
        <w:tc>
          <w:tcPr>
            <w:tcW w:w="1820" w:type="dxa"/>
            <w:tcBorders>
              <w:top w:val="nil"/>
              <w:left w:val="nil"/>
              <w:bottom w:val="nil"/>
              <w:right w:val="single" w:sz="4" w:space="0" w:color="auto"/>
            </w:tcBorders>
            <w:vAlign w:val="bottom"/>
          </w:tcPr>
          <w:p w14:paraId="515F6D1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196</w:t>
            </w:r>
          </w:p>
        </w:tc>
        <w:tc>
          <w:tcPr>
            <w:tcW w:w="1019" w:type="dxa"/>
            <w:tcBorders>
              <w:top w:val="nil"/>
              <w:left w:val="single" w:sz="4" w:space="0" w:color="auto"/>
              <w:bottom w:val="nil"/>
              <w:right w:val="single" w:sz="4" w:space="0" w:color="auto"/>
            </w:tcBorders>
            <w:vAlign w:val="bottom"/>
          </w:tcPr>
          <w:p w14:paraId="54E8BF6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04C2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93F23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C0DF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46966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04EB8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BCC420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1D638212" w14:textId="77777777" w:rsidTr="00652A78">
        <w:trPr>
          <w:trHeight w:val="144"/>
        </w:trPr>
        <w:tc>
          <w:tcPr>
            <w:tcW w:w="1820" w:type="dxa"/>
            <w:tcBorders>
              <w:top w:val="nil"/>
              <w:left w:val="nil"/>
              <w:bottom w:val="nil"/>
              <w:right w:val="single" w:sz="4" w:space="0" w:color="auto"/>
            </w:tcBorders>
            <w:vAlign w:val="bottom"/>
          </w:tcPr>
          <w:p w14:paraId="65A411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197</w:t>
            </w:r>
          </w:p>
        </w:tc>
        <w:tc>
          <w:tcPr>
            <w:tcW w:w="1019" w:type="dxa"/>
            <w:tcBorders>
              <w:top w:val="nil"/>
              <w:left w:val="single" w:sz="4" w:space="0" w:color="auto"/>
              <w:bottom w:val="nil"/>
              <w:right w:val="single" w:sz="4" w:space="0" w:color="auto"/>
            </w:tcBorders>
            <w:vAlign w:val="bottom"/>
          </w:tcPr>
          <w:p w14:paraId="624D6B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F2E6E1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4367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E22FC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4FFE4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DB80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1CA6A7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43186862" w14:textId="77777777" w:rsidTr="00652A78">
        <w:trPr>
          <w:trHeight w:val="144"/>
        </w:trPr>
        <w:tc>
          <w:tcPr>
            <w:tcW w:w="1820" w:type="dxa"/>
            <w:tcBorders>
              <w:top w:val="nil"/>
              <w:left w:val="nil"/>
              <w:bottom w:val="nil"/>
              <w:right w:val="single" w:sz="4" w:space="0" w:color="auto"/>
            </w:tcBorders>
            <w:vAlign w:val="bottom"/>
          </w:tcPr>
          <w:p w14:paraId="0D81A5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198</w:t>
            </w:r>
          </w:p>
        </w:tc>
        <w:tc>
          <w:tcPr>
            <w:tcW w:w="1019" w:type="dxa"/>
            <w:tcBorders>
              <w:top w:val="nil"/>
              <w:left w:val="single" w:sz="4" w:space="0" w:color="auto"/>
              <w:bottom w:val="nil"/>
              <w:right w:val="single" w:sz="4" w:space="0" w:color="auto"/>
            </w:tcBorders>
            <w:vAlign w:val="bottom"/>
          </w:tcPr>
          <w:p w14:paraId="41B381D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E87EC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7B0A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4620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5AD9F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68F3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85C2C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58D509D8" w14:textId="77777777" w:rsidTr="00652A78">
        <w:trPr>
          <w:trHeight w:val="144"/>
        </w:trPr>
        <w:tc>
          <w:tcPr>
            <w:tcW w:w="1820" w:type="dxa"/>
            <w:tcBorders>
              <w:top w:val="nil"/>
              <w:left w:val="nil"/>
              <w:bottom w:val="nil"/>
              <w:right w:val="single" w:sz="4" w:space="0" w:color="auto"/>
            </w:tcBorders>
            <w:vAlign w:val="bottom"/>
          </w:tcPr>
          <w:p w14:paraId="1A6958D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199</w:t>
            </w:r>
          </w:p>
        </w:tc>
        <w:tc>
          <w:tcPr>
            <w:tcW w:w="1019" w:type="dxa"/>
            <w:tcBorders>
              <w:top w:val="nil"/>
              <w:left w:val="single" w:sz="4" w:space="0" w:color="auto"/>
              <w:bottom w:val="nil"/>
              <w:right w:val="single" w:sz="4" w:space="0" w:color="auto"/>
            </w:tcBorders>
            <w:vAlign w:val="bottom"/>
          </w:tcPr>
          <w:p w14:paraId="5682C0E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12FDE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821EE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EE78C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08163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54985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6091EA4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231.5</w:t>
            </w:r>
          </w:p>
        </w:tc>
      </w:tr>
      <w:tr w:rsidR="003341B5" w:rsidRPr="000B3914" w14:paraId="2B633E7F" w14:textId="77777777" w:rsidTr="00652A78">
        <w:trPr>
          <w:trHeight w:val="144"/>
        </w:trPr>
        <w:tc>
          <w:tcPr>
            <w:tcW w:w="1820" w:type="dxa"/>
            <w:tcBorders>
              <w:top w:val="nil"/>
              <w:left w:val="nil"/>
              <w:bottom w:val="nil"/>
              <w:right w:val="single" w:sz="4" w:space="0" w:color="auto"/>
            </w:tcBorders>
            <w:vAlign w:val="bottom"/>
          </w:tcPr>
          <w:p w14:paraId="7FE786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200</w:t>
            </w:r>
          </w:p>
        </w:tc>
        <w:tc>
          <w:tcPr>
            <w:tcW w:w="1019" w:type="dxa"/>
            <w:tcBorders>
              <w:top w:val="nil"/>
              <w:left w:val="single" w:sz="4" w:space="0" w:color="auto"/>
              <w:bottom w:val="nil"/>
              <w:right w:val="single" w:sz="4" w:space="0" w:color="auto"/>
            </w:tcBorders>
            <w:vAlign w:val="bottom"/>
          </w:tcPr>
          <w:p w14:paraId="702C20F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7F8CB1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940F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3086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B0E65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81F02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21E6B96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224.5</w:t>
            </w:r>
          </w:p>
        </w:tc>
      </w:tr>
      <w:tr w:rsidR="003341B5" w:rsidRPr="000B3914" w14:paraId="0F7F5980" w14:textId="77777777" w:rsidTr="00652A78">
        <w:trPr>
          <w:trHeight w:val="144"/>
        </w:trPr>
        <w:tc>
          <w:tcPr>
            <w:tcW w:w="1820" w:type="dxa"/>
            <w:tcBorders>
              <w:top w:val="nil"/>
              <w:left w:val="nil"/>
              <w:bottom w:val="nil"/>
              <w:right w:val="single" w:sz="4" w:space="0" w:color="auto"/>
            </w:tcBorders>
            <w:vAlign w:val="bottom"/>
          </w:tcPr>
          <w:p w14:paraId="196149B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201</w:t>
            </w:r>
          </w:p>
        </w:tc>
        <w:tc>
          <w:tcPr>
            <w:tcW w:w="1019" w:type="dxa"/>
            <w:tcBorders>
              <w:top w:val="nil"/>
              <w:left w:val="single" w:sz="4" w:space="0" w:color="auto"/>
              <w:bottom w:val="nil"/>
              <w:right w:val="single" w:sz="4" w:space="0" w:color="auto"/>
            </w:tcBorders>
            <w:vAlign w:val="bottom"/>
          </w:tcPr>
          <w:p w14:paraId="445567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B79A65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EF01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1BE6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6F39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F411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047045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651B8CA7" w14:textId="77777777" w:rsidTr="00652A78">
        <w:trPr>
          <w:trHeight w:val="144"/>
        </w:trPr>
        <w:tc>
          <w:tcPr>
            <w:tcW w:w="1820" w:type="dxa"/>
            <w:tcBorders>
              <w:top w:val="nil"/>
              <w:left w:val="nil"/>
              <w:bottom w:val="nil"/>
              <w:right w:val="single" w:sz="4" w:space="0" w:color="auto"/>
            </w:tcBorders>
            <w:vAlign w:val="bottom"/>
          </w:tcPr>
          <w:p w14:paraId="239944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202</w:t>
            </w:r>
          </w:p>
        </w:tc>
        <w:tc>
          <w:tcPr>
            <w:tcW w:w="1019" w:type="dxa"/>
            <w:tcBorders>
              <w:top w:val="nil"/>
              <w:left w:val="single" w:sz="4" w:space="0" w:color="auto"/>
              <w:bottom w:val="nil"/>
              <w:right w:val="single" w:sz="4" w:space="0" w:color="auto"/>
            </w:tcBorders>
            <w:vAlign w:val="bottom"/>
          </w:tcPr>
          <w:p w14:paraId="49ECEE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192FB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B9F3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C2BB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9946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2BE2E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CAD72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457EA7DB" w14:textId="77777777" w:rsidTr="00652A78">
        <w:trPr>
          <w:trHeight w:val="144"/>
        </w:trPr>
        <w:tc>
          <w:tcPr>
            <w:tcW w:w="1820" w:type="dxa"/>
            <w:tcBorders>
              <w:top w:val="nil"/>
              <w:left w:val="nil"/>
              <w:bottom w:val="nil"/>
              <w:right w:val="single" w:sz="4" w:space="0" w:color="auto"/>
            </w:tcBorders>
            <w:vAlign w:val="bottom"/>
          </w:tcPr>
          <w:p w14:paraId="6CEFC7B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203</w:t>
            </w:r>
          </w:p>
        </w:tc>
        <w:tc>
          <w:tcPr>
            <w:tcW w:w="1019" w:type="dxa"/>
            <w:tcBorders>
              <w:top w:val="nil"/>
              <w:left w:val="single" w:sz="4" w:space="0" w:color="auto"/>
              <w:bottom w:val="nil"/>
              <w:right w:val="single" w:sz="4" w:space="0" w:color="auto"/>
            </w:tcBorders>
            <w:vAlign w:val="bottom"/>
          </w:tcPr>
          <w:p w14:paraId="45CEC5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87B94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FE788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63B4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04255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18A81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2F614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228C4DED" w14:textId="77777777" w:rsidTr="00652A78">
        <w:trPr>
          <w:trHeight w:val="144"/>
        </w:trPr>
        <w:tc>
          <w:tcPr>
            <w:tcW w:w="1820" w:type="dxa"/>
            <w:tcBorders>
              <w:top w:val="nil"/>
              <w:left w:val="nil"/>
              <w:bottom w:val="nil"/>
              <w:right w:val="single" w:sz="4" w:space="0" w:color="auto"/>
            </w:tcBorders>
            <w:vAlign w:val="bottom"/>
          </w:tcPr>
          <w:p w14:paraId="26FA5F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204</w:t>
            </w:r>
          </w:p>
        </w:tc>
        <w:tc>
          <w:tcPr>
            <w:tcW w:w="1019" w:type="dxa"/>
            <w:tcBorders>
              <w:top w:val="nil"/>
              <w:left w:val="single" w:sz="4" w:space="0" w:color="auto"/>
              <w:bottom w:val="nil"/>
              <w:right w:val="single" w:sz="4" w:space="0" w:color="auto"/>
            </w:tcBorders>
            <w:vAlign w:val="bottom"/>
          </w:tcPr>
          <w:p w14:paraId="6E2D29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8DBD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B484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436D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5</w:t>
            </w:r>
          </w:p>
        </w:tc>
        <w:tc>
          <w:tcPr>
            <w:tcW w:w="1019" w:type="dxa"/>
            <w:tcBorders>
              <w:top w:val="nil"/>
              <w:left w:val="single" w:sz="4" w:space="0" w:color="auto"/>
              <w:bottom w:val="nil"/>
              <w:right w:val="single" w:sz="4" w:space="0" w:color="auto"/>
            </w:tcBorders>
            <w:vAlign w:val="bottom"/>
          </w:tcPr>
          <w:p w14:paraId="7EC74C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DDCB4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DCD283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FC30A97" w14:textId="77777777" w:rsidTr="00652A78">
        <w:trPr>
          <w:trHeight w:val="144"/>
        </w:trPr>
        <w:tc>
          <w:tcPr>
            <w:tcW w:w="1820" w:type="dxa"/>
            <w:tcBorders>
              <w:top w:val="nil"/>
              <w:left w:val="nil"/>
              <w:bottom w:val="nil"/>
              <w:right w:val="single" w:sz="4" w:space="0" w:color="auto"/>
            </w:tcBorders>
            <w:vAlign w:val="bottom"/>
          </w:tcPr>
          <w:p w14:paraId="7B963A5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205</w:t>
            </w:r>
          </w:p>
        </w:tc>
        <w:tc>
          <w:tcPr>
            <w:tcW w:w="1019" w:type="dxa"/>
            <w:tcBorders>
              <w:top w:val="nil"/>
              <w:left w:val="single" w:sz="4" w:space="0" w:color="auto"/>
              <w:bottom w:val="nil"/>
              <w:right w:val="single" w:sz="4" w:space="0" w:color="auto"/>
            </w:tcBorders>
            <w:vAlign w:val="bottom"/>
          </w:tcPr>
          <w:p w14:paraId="4D47F8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0BFD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F8C0D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0A79A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EADA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DDCA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8B5567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D69FF97" w14:textId="77777777" w:rsidTr="00652A78">
        <w:trPr>
          <w:trHeight w:val="144"/>
        </w:trPr>
        <w:tc>
          <w:tcPr>
            <w:tcW w:w="1820" w:type="dxa"/>
            <w:tcBorders>
              <w:top w:val="nil"/>
              <w:left w:val="nil"/>
              <w:bottom w:val="nil"/>
              <w:right w:val="single" w:sz="4" w:space="0" w:color="auto"/>
            </w:tcBorders>
            <w:vAlign w:val="bottom"/>
          </w:tcPr>
          <w:p w14:paraId="287A2A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206</w:t>
            </w:r>
          </w:p>
        </w:tc>
        <w:tc>
          <w:tcPr>
            <w:tcW w:w="1019" w:type="dxa"/>
            <w:tcBorders>
              <w:top w:val="nil"/>
              <w:left w:val="single" w:sz="4" w:space="0" w:color="auto"/>
              <w:bottom w:val="nil"/>
              <w:right w:val="single" w:sz="4" w:space="0" w:color="auto"/>
            </w:tcBorders>
            <w:vAlign w:val="bottom"/>
          </w:tcPr>
          <w:p w14:paraId="71B3F2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F7B5C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A58F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8F5F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515FA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CEF1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52667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067019A0" w14:textId="77777777" w:rsidTr="00652A78">
        <w:trPr>
          <w:trHeight w:val="144"/>
        </w:trPr>
        <w:tc>
          <w:tcPr>
            <w:tcW w:w="1820" w:type="dxa"/>
            <w:tcBorders>
              <w:top w:val="nil"/>
              <w:left w:val="nil"/>
              <w:bottom w:val="nil"/>
              <w:right w:val="single" w:sz="4" w:space="0" w:color="auto"/>
            </w:tcBorders>
            <w:vAlign w:val="bottom"/>
          </w:tcPr>
          <w:p w14:paraId="267F19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207</w:t>
            </w:r>
          </w:p>
        </w:tc>
        <w:tc>
          <w:tcPr>
            <w:tcW w:w="1019" w:type="dxa"/>
            <w:tcBorders>
              <w:top w:val="nil"/>
              <w:left w:val="single" w:sz="4" w:space="0" w:color="auto"/>
              <w:bottom w:val="nil"/>
              <w:right w:val="single" w:sz="4" w:space="0" w:color="auto"/>
            </w:tcBorders>
            <w:vAlign w:val="bottom"/>
          </w:tcPr>
          <w:p w14:paraId="75134DC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9C991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AA36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E6FA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228ED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CF934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4511A7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B77D2EC" w14:textId="77777777" w:rsidTr="00652A78">
        <w:trPr>
          <w:trHeight w:val="144"/>
        </w:trPr>
        <w:tc>
          <w:tcPr>
            <w:tcW w:w="1820" w:type="dxa"/>
            <w:tcBorders>
              <w:top w:val="nil"/>
              <w:left w:val="nil"/>
              <w:bottom w:val="nil"/>
              <w:right w:val="single" w:sz="4" w:space="0" w:color="auto"/>
            </w:tcBorders>
            <w:vAlign w:val="bottom"/>
          </w:tcPr>
          <w:p w14:paraId="1593C7E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208</w:t>
            </w:r>
          </w:p>
        </w:tc>
        <w:tc>
          <w:tcPr>
            <w:tcW w:w="1019" w:type="dxa"/>
            <w:tcBorders>
              <w:top w:val="nil"/>
              <w:left w:val="single" w:sz="4" w:space="0" w:color="auto"/>
              <w:bottom w:val="nil"/>
              <w:right w:val="single" w:sz="4" w:space="0" w:color="auto"/>
            </w:tcBorders>
            <w:vAlign w:val="bottom"/>
          </w:tcPr>
          <w:p w14:paraId="6169766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5F1680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30970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1DDFA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18C3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21744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0759F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2FF84F6D" w14:textId="77777777" w:rsidTr="00652A78">
        <w:trPr>
          <w:trHeight w:val="144"/>
        </w:trPr>
        <w:tc>
          <w:tcPr>
            <w:tcW w:w="1820" w:type="dxa"/>
            <w:tcBorders>
              <w:top w:val="nil"/>
              <w:left w:val="nil"/>
              <w:bottom w:val="nil"/>
              <w:right w:val="single" w:sz="4" w:space="0" w:color="auto"/>
            </w:tcBorders>
            <w:vAlign w:val="bottom"/>
          </w:tcPr>
          <w:p w14:paraId="7EE37F9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209</w:t>
            </w:r>
          </w:p>
        </w:tc>
        <w:tc>
          <w:tcPr>
            <w:tcW w:w="1019" w:type="dxa"/>
            <w:tcBorders>
              <w:top w:val="nil"/>
              <w:left w:val="single" w:sz="4" w:space="0" w:color="auto"/>
              <w:bottom w:val="nil"/>
              <w:right w:val="single" w:sz="4" w:space="0" w:color="auto"/>
            </w:tcBorders>
            <w:vAlign w:val="bottom"/>
          </w:tcPr>
          <w:p w14:paraId="78A404E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75CDB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5A9F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A295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5D84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A0BFD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AEC8D6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3B45019" w14:textId="77777777" w:rsidTr="00652A78">
        <w:trPr>
          <w:trHeight w:val="144"/>
        </w:trPr>
        <w:tc>
          <w:tcPr>
            <w:tcW w:w="1820" w:type="dxa"/>
            <w:tcBorders>
              <w:top w:val="nil"/>
              <w:left w:val="nil"/>
              <w:bottom w:val="nil"/>
              <w:right w:val="single" w:sz="4" w:space="0" w:color="auto"/>
            </w:tcBorders>
            <w:vAlign w:val="bottom"/>
          </w:tcPr>
          <w:p w14:paraId="640BE1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210</w:t>
            </w:r>
          </w:p>
        </w:tc>
        <w:tc>
          <w:tcPr>
            <w:tcW w:w="1019" w:type="dxa"/>
            <w:tcBorders>
              <w:top w:val="nil"/>
              <w:left w:val="single" w:sz="4" w:space="0" w:color="auto"/>
              <w:bottom w:val="nil"/>
              <w:right w:val="single" w:sz="4" w:space="0" w:color="auto"/>
            </w:tcBorders>
            <w:vAlign w:val="bottom"/>
          </w:tcPr>
          <w:p w14:paraId="36CCB66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67F688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DB248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15C6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62A83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DB22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0CF81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30760F8" w14:textId="77777777" w:rsidTr="00652A78">
        <w:trPr>
          <w:trHeight w:val="144"/>
        </w:trPr>
        <w:tc>
          <w:tcPr>
            <w:tcW w:w="1820" w:type="dxa"/>
            <w:tcBorders>
              <w:top w:val="nil"/>
              <w:left w:val="nil"/>
              <w:bottom w:val="nil"/>
              <w:right w:val="single" w:sz="4" w:space="0" w:color="auto"/>
            </w:tcBorders>
            <w:vAlign w:val="bottom"/>
          </w:tcPr>
          <w:p w14:paraId="57719DC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211</w:t>
            </w:r>
          </w:p>
        </w:tc>
        <w:tc>
          <w:tcPr>
            <w:tcW w:w="1019" w:type="dxa"/>
            <w:tcBorders>
              <w:top w:val="nil"/>
              <w:left w:val="single" w:sz="4" w:space="0" w:color="auto"/>
              <w:bottom w:val="nil"/>
              <w:right w:val="single" w:sz="4" w:space="0" w:color="auto"/>
            </w:tcBorders>
            <w:vAlign w:val="bottom"/>
          </w:tcPr>
          <w:p w14:paraId="3CBDEAA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CE0C87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773A0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F8D1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85B6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B4704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B44373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18EBB626" w14:textId="77777777" w:rsidTr="00652A78">
        <w:trPr>
          <w:trHeight w:val="144"/>
        </w:trPr>
        <w:tc>
          <w:tcPr>
            <w:tcW w:w="1820" w:type="dxa"/>
            <w:tcBorders>
              <w:top w:val="nil"/>
              <w:left w:val="nil"/>
              <w:bottom w:val="nil"/>
              <w:right w:val="single" w:sz="4" w:space="0" w:color="auto"/>
            </w:tcBorders>
            <w:vAlign w:val="bottom"/>
          </w:tcPr>
          <w:p w14:paraId="7D1FED1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212</w:t>
            </w:r>
          </w:p>
        </w:tc>
        <w:tc>
          <w:tcPr>
            <w:tcW w:w="1019" w:type="dxa"/>
            <w:tcBorders>
              <w:top w:val="nil"/>
              <w:left w:val="single" w:sz="4" w:space="0" w:color="auto"/>
              <w:bottom w:val="nil"/>
              <w:right w:val="single" w:sz="4" w:space="0" w:color="auto"/>
            </w:tcBorders>
            <w:vAlign w:val="bottom"/>
          </w:tcPr>
          <w:p w14:paraId="4CD6C9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084D2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83E9C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ABEAE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60876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3827B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C580CB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F11161D" w14:textId="77777777" w:rsidTr="00652A78">
        <w:trPr>
          <w:trHeight w:val="144"/>
        </w:trPr>
        <w:tc>
          <w:tcPr>
            <w:tcW w:w="1820" w:type="dxa"/>
            <w:tcBorders>
              <w:top w:val="nil"/>
              <w:left w:val="nil"/>
              <w:bottom w:val="nil"/>
              <w:right w:val="single" w:sz="4" w:space="0" w:color="auto"/>
            </w:tcBorders>
            <w:vAlign w:val="bottom"/>
          </w:tcPr>
          <w:p w14:paraId="25B78D1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213</w:t>
            </w:r>
          </w:p>
        </w:tc>
        <w:tc>
          <w:tcPr>
            <w:tcW w:w="1019" w:type="dxa"/>
            <w:tcBorders>
              <w:top w:val="nil"/>
              <w:left w:val="single" w:sz="4" w:space="0" w:color="auto"/>
              <w:bottom w:val="nil"/>
              <w:right w:val="single" w:sz="4" w:space="0" w:color="auto"/>
            </w:tcBorders>
            <w:vAlign w:val="bottom"/>
          </w:tcPr>
          <w:p w14:paraId="0DACC1E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796F8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B816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46A9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ED9B6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6FAE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889871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5B33C36F" w14:textId="77777777" w:rsidTr="00652A78">
        <w:trPr>
          <w:trHeight w:val="144"/>
        </w:trPr>
        <w:tc>
          <w:tcPr>
            <w:tcW w:w="1820" w:type="dxa"/>
            <w:tcBorders>
              <w:top w:val="nil"/>
              <w:left w:val="nil"/>
              <w:bottom w:val="nil"/>
              <w:right w:val="single" w:sz="4" w:space="0" w:color="auto"/>
            </w:tcBorders>
            <w:vAlign w:val="bottom"/>
          </w:tcPr>
          <w:p w14:paraId="0D8A21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214</w:t>
            </w:r>
          </w:p>
        </w:tc>
        <w:tc>
          <w:tcPr>
            <w:tcW w:w="1019" w:type="dxa"/>
            <w:tcBorders>
              <w:top w:val="nil"/>
              <w:left w:val="single" w:sz="4" w:space="0" w:color="auto"/>
              <w:bottom w:val="nil"/>
              <w:right w:val="single" w:sz="4" w:space="0" w:color="auto"/>
            </w:tcBorders>
            <w:vAlign w:val="bottom"/>
          </w:tcPr>
          <w:p w14:paraId="072CDE8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62443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E034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5353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C6B5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34E2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BE4FFB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7A2F5DD6" w14:textId="77777777" w:rsidTr="00652A78">
        <w:trPr>
          <w:trHeight w:val="144"/>
        </w:trPr>
        <w:tc>
          <w:tcPr>
            <w:tcW w:w="1820" w:type="dxa"/>
            <w:tcBorders>
              <w:top w:val="nil"/>
              <w:left w:val="nil"/>
              <w:bottom w:val="nil"/>
              <w:right w:val="single" w:sz="4" w:space="0" w:color="auto"/>
            </w:tcBorders>
            <w:vAlign w:val="bottom"/>
          </w:tcPr>
          <w:p w14:paraId="6BDD67F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215</w:t>
            </w:r>
          </w:p>
        </w:tc>
        <w:tc>
          <w:tcPr>
            <w:tcW w:w="1019" w:type="dxa"/>
            <w:tcBorders>
              <w:top w:val="nil"/>
              <w:left w:val="single" w:sz="4" w:space="0" w:color="auto"/>
              <w:bottom w:val="nil"/>
              <w:right w:val="single" w:sz="4" w:space="0" w:color="auto"/>
            </w:tcBorders>
            <w:vAlign w:val="bottom"/>
          </w:tcPr>
          <w:p w14:paraId="27EB5FF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CDD8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F5C3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64FA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ED72F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5FD2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00E28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7D9781B" w14:textId="77777777" w:rsidTr="00652A78">
        <w:trPr>
          <w:trHeight w:val="144"/>
        </w:trPr>
        <w:tc>
          <w:tcPr>
            <w:tcW w:w="1820" w:type="dxa"/>
            <w:tcBorders>
              <w:top w:val="nil"/>
              <w:left w:val="nil"/>
              <w:bottom w:val="nil"/>
              <w:right w:val="single" w:sz="4" w:space="0" w:color="auto"/>
            </w:tcBorders>
            <w:vAlign w:val="bottom"/>
          </w:tcPr>
          <w:p w14:paraId="062FC3B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216</w:t>
            </w:r>
          </w:p>
        </w:tc>
        <w:tc>
          <w:tcPr>
            <w:tcW w:w="1019" w:type="dxa"/>
            <w:tcBorders>
              <w:top w:val="nil"/>
              <w:left w:val="single" w:sz="4" w:space="0" w:color="auto"/>
              <w:bottom w:val="nil"/>
              <w:right w:val="single" w:sz="4" w:space="0" w:color="auto"/>
            </w:tcBorders>
            <w:vAlign w:val="bottom"/>
          </w:tcPr>
          <w:p w14:paraId="71742F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158C4A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7CDD5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44F0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BB316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639CF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18A0B1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02524FBD" w14:textId="77777777" w:rsidTr="00652A78">
        <w:trPr>
          <w:trHeight w:val="144"/>
        </w:trPr>
        <w:tc>
          <w:tcPr>
            <w:tcW w:w="1820" w:type="dxa"/>
            <w:tcBorders>
              <w:top w:val="nil"/>
              <w:left w:val="nil"/>
              <w:bottom w:val="nil"/>
              <w:right w:val="single" w:sz="4" w:space="0" w:color="auto"/>
            </w:tcBorders>
            <w:vAlign w:val="bottom"/>
          </w:tcPr>
          <w:p w14:paraId="4CE1878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217</w:t>
            </w:r>
          </w:p>
        </w:tc>
        <w:tc>
          <w:tcPr>
            <w:tcW w:w="1019" w:type="dxa"/>
            <w:tcBorders>
              <w:top w:val="nil"/>
              <w:left w:val="single" w:sz="4" w:space="0" w:color="auto"/>
              <w:bottom w:val="nil"/>
              <w:right w:val="single" w:sz="4" w:space="0" w:color="auto"/>
            </w:tcBorders>
            <w:vAlign w:val="bottom"/>
          </w:tcPr>
          <w:p w14:paraId="031989E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5CC5BC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E9BA9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A8D0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63CBA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88710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F65E01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6D1FCBA6" w14:textId="77777777" w:rsidTr="00652A78">
        <w:trPr>
          <w:trHeight w:val="144"/>
        </w:trPr>
        <w:tc>
          <w:tcPr>
            <w:tcW w:w="1820" w:type="dxa"/>
            <w:tcBorders>
              <w:top w:val="nil"/>
              <w:left w:val="nil"/>
              <w:bottom w:val="nil"/>
              <w:right w:val="single" w:sz="4" w:space="0" w:color="auto"/>
            </w:tcBorders>
            <w:vAlign w:val="bottom"/>
          </w:tcPr>
          <w:p w14:paraId="2AC9AB8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218</w:t>
            </w:r>
          </w:p>
        </w:tc>
        <w:tc>
          <w:tcPr>
            <w:tcW w:w="1019" w:type="dxa"/>
            <w:tcBorders>
              <w:top w:val="nil"/>
              <w:left w:val="single" w:sz="4" w:space="0" w:color="auto"/>
              <w:bottom w:val="nil"/>
              <w:right w:val="single" w:sz="4" w:space="0" w:color="auto"/>
            </w:tcBorders>
            <w:vAlign w:val="bottom"/>
          </w:tcPr>
          <w:p w14:paraId="15C51C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5F38F4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2BCBA4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7968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2ACAB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4336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3E9B76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231.5</w:t>
            </w:r>
          </w:p>
        </w:tc>
      </w:tr>
      <w:tr w:rsidR="003341B5" w:rsidRPr="000B3914" w14:paraId="45FD95AC" w14:textId="77777777" w:rsidTr="00652A78">
        <w:trPr>
          <w:trHeight w:val="144"/>
        </w:trPr>
        <w:tc>
          <w:tcPr>
            <w:tcW w:w="1820" w:type="dxa"/>
            <w:tcBorders>
              <w:top w:val="nil"/>
              <w:left w:val="nil"/>
              <w:bottom w:val="nil"/>
              <w:right w:val="single" w:sz="4" w:space="0" w:color="auto"/>
            </w:tcBorders>
            <w:vAlign w:val="bottom"/>
          </w:tcPr>
          <w:p w14:paraId="77D483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219</w:t>
            </w:r>
          </w:p>
        </w:tc>
        <w:tc>
          <w:tcPr>
            <w:tcW w:w="1019" w:type="dxa"/>
            <w:tcBorders>
              <w:top w:val="nil"/>
              <w:left w:val="single" w:sz="4" w:space="0" w:color="auto"/>
              <w:bottom w:val="nil"/>
              <w:right w:val="single" w:sz="4" w:space="0" w:color="auto"/>
            </w:tcBorders>
            <w:vAlign w:val="bottom"/>
          </w:tcPr>
          <w:p w14:paraId="2ECAC0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37C49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7CA77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319AA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0706C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9CFCA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D9486A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215</w:t>
            </w:r>
          </w:p>
        </w:tc>
      </w:tr>
      <w:tr w:rsidR="003341B5" w:rsidRPr="000B3914" w14:paraId="78C39F2F" w14:textId="77777777" w:rsidTr="00652A78">
        <w:trPr>
          <w:trHeight w:val="144"/>
        </w:trPr>
        <w:tc>
          <w:tcPr>
            <w:tcW w:w="1820" w:type="dxa"/>
            <w:tcBorders>
              <w:top w:val="nil"/>
              <w:left w:val="nil"/>
              <w:bottom w:val="nil"/>
              <w:right w:val="single" w:sz="4" w:space="0" w:color="auto"/>
            </w:tcBorders>
            <w:vAlign w:val="bottom"/>
          </w:tcPr>
          <w:p w14:paraId="2C63B08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220</w:t>
            </w:r>
          </w:p>
        </w:tc>
        <w:tc>
          <w:tcPr>
            <w:tcW w:w="1019" w:type="dxa"/>
            <w:tcBorders>
              <w:top w:val="nil"/>
              <w:left w:val="single" w:sz="4" w:space="0" w:color="auto"/>
              <w:bottom w:val="nil"/>
              <w:right w:val="single" w:sz="4" w:space="0" w:color="auto"/>
            </w:tcBorders>
            <w:vAlign w:val="bottom"/>
          </w:tcPr>
          <w:p w14:paraId="07787B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431F6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CBACC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B115C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9E57E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9E169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7BD6C15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229</w:t>
            </w:r>
          </w:p>
        </w:tc>
      </w:tr>
      <w:tr w:rsidR="003341B5" w:rsidRPr="000B3914" w14:paraId="55760DFA" w14:textId="77777777" w:rsidTr="00652A78">
        <w:trPr>
          <w:trHeight w:val="144"/>
        </w:trPr>
        <w:tc>
          <w:tcPr>
            <w:tcW w:w="1820" w:type="dxa"/>
            <w:tcBorders>
              <w:top w:val="nil"/>
              <w:left w:val="nil"/>
              <w:bottom w:val="nil"/>
              <w:right w:val="single" w:sz="4" w:space="0" w:color="auto"/>
            </w:tcBorders>
            <w:vAlign w:val="bottom"/>
          </w:tcPr>
          <w:p w14:paraId="03BECF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221</w:t>
            </w:r>
          </w:p>
        </w:tc>
        <w:tc>
          <w:tcPr>
            <w:tcW w:w="1019" w:type="dxa"/>
            <w:tcBorders>
              <w:top w:val="nil"/>
              <w:left w:val="single" w:sz="4" w:space="0" w:color="auto"/>
              <w:bottom w:val="nil"/>
              <w:right w:val="single" w:sz="4" w:space="0" w:color="auto"/>
            </w:tcBorders>
            <w:vAlign w:val="bottom"/>
          </w:tcPr>
          <w:p w14:paraId="4A190A3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AAF06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D546E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0E018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5E85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27A1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670839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193</w:t>
            </w:r>
          </w:p>
        </w:tc>
      </w:tr>
      <w:tr w:rsidR="003341B5" w:rsidRPr="000B3914" w14:paraId="571A82FC" w14:textId="77777777" w:rsidTr="00652A78">
        <w:trPr>
          <w:trHeight w:val="144"/>
        </w:trPr>
        <w:tc>
          <w:tcPr>
            <w:tcW w:w="1820" w:type="dxa"/>
            <w:tcBorders>
              <w:top w:val="nil"/>
              <w:left w:val="nil"/>
              <w:bottom w:val="nil"/>
              <w:right w:val="single" w:sz="4" w:space="0" w:color="auto"/>
            </w:tcBorders>
            <w:vAlign w:val="bottom"/>
          </w:tcPr>
          <w:p w14:paraId="2D0318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222</w:t>
            </w:r>
          </w:p>
        </w:tc>
        <w:tc>
          <w:tcPr>
            <w:tcW w:w="1019" w:type="dxa"/>
            <w:tcBorders>
              <w:top w:val="nil"/>
              <w:left w:val="single" w:sz="4" w:space="0" w:color="auto"/>
              <w:bottom w:val="nil"/>
              <w:right w:val="single" w:sz="4" w:space="0" w:color="auto"/>
            </w:tcBorders>
            <w:vAlign w:val="bottom"/>
          </w:tcPr>
          <w:p w14:paraId="6ABE513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23F529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4F9AD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F3B78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D4309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58475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AB61A4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DC4228C" w14:textId="77777777" w:rsidTr="00652A78">
        <w:trPr>
          <w:trHeight w:val="144"/>
        </w:trPr>
        <w:tc>
          <w:tcPr>
            <w:tcW w:w="1820" w:type="dxa"/>
            <w:tcBorders>
              <w:top w:val="nil"/>
              <w:left w:val="nil"/>
              <w:bottom w:val="nil"/>
              <w:right w:val="single" w:sz="4" w:space="0" w:color="auto"/>
            </w:tcBorders>
            <w:vAlign w:val="bottom"/>
          </w:tcPr>
          <w:p w14:paraId="2F1FE70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223</w:t>
            </w:r>
          </w:p>
        </w:tc>
        <w:tc>
          <w:tcPr>
            <w:tcW w:w="1019" w:type="dxa"/>
            <w:tcBorders>
              <w:top w:val="nil"/>
              <w:left w:val="single" w:sz="4" w:space="0" w:color="auto"/>
              <w:bottom w:val="nil"/>
              <w:right w:val="single" w:sz="4" w:space="0" w:color="auto"/>
            </w:tcBorders>
            <w:vAlign w:val="bottom"/>
          </w:tcPr>
          <w:p w14:paraId="75EF879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3233C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F843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318F6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568E6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A2ADA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2EDF45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25175D0" w14:textId="77777777" w:rsidTr="00652A78">
        <w:trPr>
          <w:trHeight w:val="144"/>
        </w:trPr>
        <w:tc>
          <w:tcPr>
            <w:tcW w:w="1820" w:type="dxa"/>
            <w:tcBorders>
              <w:top w:val="nil"/>
              <w:left w:val="nil"/>
              <w:bottom w:val="nil"/>
              <w:right w:val="single" w:sz="4" w:space="0" w:color="auto"/>
            </w:tcBorders>
            <w:vAlign w:val="bottom"/>
          </w:tcPr>
          <w:p w14:paraId="286E26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224</w:t>
            </w:r>
          </w:p>
        </w:tc>
        <w:tc>
          <w:tcPr>
            <w:tcW w:w="1019" w:type="dxa"/>
            <w:tcBorders>
              <w:top w:val="nil"/>
              <w:left w:val="single" w:sz="4" w:space="0" w:color="auto"/>
              <w:bottom w:val="nil"/>
              <w:right w:val="single" w:sz="4" w:space="0" w:color="auto"/>
            </w:tcBorders>
            <w:vAlign w:val="bottom"/>
          </w:tcPr>
          <w:p w14:paraId="24C3490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D6748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42369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3511F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FE81F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CD207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76394D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645E2FE" w14:textId="77777777" w:rsidTr="00652A78">
        <w:trPr>
          <w:trHeight w:val="144"/>
        </w:trPr>
        <w:tc>
          <w:tcPr>
            <w:tcW w:w="1820" w:type="dxa"/>
            <w:tcBorders>
              <w:top w:val="nil"/>
              <w:left w:val="nil"/>
              <w:bottom w:val="nil"/>
              <w:right w:val="single" w:sz="4" w:space="0" w:color="auto"/>
            </w:tcBorders>
            <w:vAlign w:val="bottom"/>
          </w:tcPr>
          <w:p w14:paraId="7A217C8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225</w:t>
            </w:r>
          </w:p>
        </w:tc>
        <w:tc>
          <w:tcPr>
            <w:tcW w:w="1019" w:type="dxa"/>
            <w:tcBorders>
              <w:top w:val="nil"/>
              <w:left w:val="single" w:sz="4" w:space="0" w:color="auto"/>
              <w:bottom w:val="nil"/>
              <w:right w:val="single" w:sz="4" w:space="0" w:color="auto"/>
            </w:tcBorders>
            <w:vAlign w:val="bottom"/>
          </w:tcPr>
          <w:p w14:paraId="71B280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7EB85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66B8A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C720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3F910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AAC2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D05100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7A74CD54" w14:textId="77777777" w:rsidTr="00652A78">
        <w:trPr>
          <w:trHeight w:val="144"/>
        </w:trPr>
        <w:tc>
          <w:tcPr>
            <w:tcW w:w="1820" w:type="dxa"/>
            <w:tcBorders>
              <w:top w:val="nil"/>
              <w:left w:val="nil"/>
              <w:bottom w:val="nil"/>
              <w:right w:val="single" w:sz="4" w:space="0" w:color="auto"/>
            </w:tcBorders>
            <w:vAlign w:val="bottom"/>
          </w:tcPr>
          <w:p w14:paraId="5222186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226</w:t>
            </w:r>
          </w:p>
        </w:tc>
        <w:tc>
          <w:tcPr>
            <w:tcW w:w="1019" w:type="dxa"/>
            <w:tcBorders>
              <w:top w:val="nil"/>
              <w:left w:val="single" w:sz="4" w:space="0" w:color="auto"/>
              <w:bottom w:val="nil"/>
              <w:right w:val="single" w:sz="4" w:space="0" w:color="auto"/>
            </w:tcBorders>
            <w:vAlign w:val="bottom"/>
          </w:tcPr>
          <w:p w14:paraId="010F9B2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EC0490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BDDF1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255D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8DAFB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9AB23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7B373F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00D5FC98" w14:textId="77777777" w:rsidTr="00652A78">
        <w:trPr>
          <w:trHeight w:val="144"/>
        </w:trPr>
        <w:tc>
          <w:tcPr>
            <w:tcW w:w="1820" w:type="dxa"/>
            <w:tcBorders>
              <w:top w:val="nil"/>
              <w:left w:val="nil"/>
              <w:bottom w:val="nil"/>
              <w:right w:val="single" w:sz="4" w:space="0" w:color="auto"/>
            </w:tcBorders>
            <w:vAlign w:val="bottom"/>
          </w:tcPr>
          <w:p w14:paraId="6DF6005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227</w:t>
            </w:r>
          </w:p>
        </w:tc>
        <w:tc>
          <w:tcPr>
            <w:tcW w:w="1019" w:type="dxa"/>
            <w:tcBorders>
              <w:top w:val="nil"/>
              <w:left w:val="single" w:sz="4" w:space="0" w:color="auto"/>
              <w:bottom w:val="nil"/>
              <w:right w:val="single" w:sz="4" w:space="0" w:color="auto"/>
            </w:tcBorders>
            <w:vAlign w:val="bottom"/>
          </w:tcPr>
          <w:p w14:paraId="117892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8CB0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5EC44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9CBF9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6E0D7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078EB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4FB897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3EA011EB" w14:textId="77777777" w:rsidTr="00652A78">
        <w:trPr>
          <w:trHeight w:val="144"/>
        </w:trPr>
        <w:tc>
          <w:tcPr>
            <w:tcW w:w="1820" w:type="dxa"/>
            <w:tcBorders>
              <w:top w:val="nil"/>
              <w:left w:val="nil"/>
              <w:bottom w:val="nil"/>
              <w:right w:val="single" w:sz="4" w:space="0" w:color="auto"/>
            </w:tcBorders>
            <w:vAlign w:val="bottom"/>
          </w:tcPr>
          <w:p w14:paraId="2C47FC9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228</w:t>
            </w:r>
          </w:p>
        </w:tc>
        <w:tc>
          <w:tcPr>
            <w:tcW w:w="1019" w:type="dxa"/>
            <w:tcBorders>
              <w:top w:val="nil"/>
              <w:left w:val="single" w:sz="4" w:space="0" w:color="auto"/>
              <w:bottom w:val="nil"/>
              <w:right w:val="single" w:sz="4" w:space="0" w:color="auto"/>
            </w:tcBorders>
            <w:vAlign w:val="bottom"/>
          </w:tcPr>
          <w:p w14:paraId="60B19DC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8FF6CE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015D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78DF7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22799A"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9FF5D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1A629D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52B90E27" w14:textId="77777777" w:rsidTr="00652A78">
        <w:trPr>
          <w:trHeight w:val="144"/>
        </w:trPr>
        <w:tc>
          <w:tcPr>
            <w:tcW w:w="1820" w:type="dxa"/>
            <w:tcBorders>
              <w:top w:val="nil"/>
              <w:left w:val="nil"/>
              <w:bottom w:val="nil"/>
              <w:right w:val="single" w:sz="4" w:space="0" w:color="auto"/>
            </w:tcBorders>
            <w:vAlign w:val="bottom"/>
          </w:tcPr>
          <w:p w14:paraId="1DDC45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229</w:t>
            </w:r>
          </w:p>
        </w:tc>
        <w:tc>
          <w:tcPr>
            <w:tcW w:w="1019" w:type="dxa"/>
            <w:tcBorders>
              <w:top w:val="nil"/>
              <w:left w:val="single" w:sz="4" w:space="0" w:color="auto"/>
              <w:bottom w:val="nil"/>
              <w:right w:val="single" w:sz="4" w:space="0" w:color="auto"/>
            </w:tcBorders>
            <w:vAlign w:val="bottom"/>
          </w:tcPr>
          <w:p w14:paraId="2651038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00E75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B7251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17615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FEFDA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55096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0561D9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7A7FE330" w14:textId="77777777" w:rsidTr="00652A78">
        <w:trPr>
          <w:trHeight w:val="144"/>
        </w:trPr>
        <w:tc>
          <w:tcPr>
            <w:tcW w:w="1820" w:type="dxa"/>
            <w:tcBorders>
              <w:top w:val="nil"/>
              <w:left w:val="nil"/>
              <w:bottom w:val="nil"/>
              <w:right w:val="single" w:sz="4" w:space="0" w:color="auto"/>
            </w:tcBorders>
            <w:vAlign w:val="bottom"/>
          </w:tcPr>
          <w:p w14:paraId="2060DD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230</w:t>
            </w:r>
          </w:p>
        </w:tc>
        <w:tc>
          <w:tcPr>
            <w:tcW w:w="1019" w:type="dxa"/>
            <w:tcBorders>
              <w:top w:val="nil"/>
              <w:left w:val="single" w:sz="4" w:space="0" w:color="auto"/>
              <w:bottom w:val="nil"/>
              <w:right w:val="single" w:sz="4" w:space="0" w:color="auto"/>
            </w:tcBorders>
            <w:vAlign w:val="bottom"/>
          </w:tcPr>
          <w:p w14:paraId="3F1061E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89B59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090CD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3DA48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DE0A3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3AAFE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87C100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07EA36D4" w14:textId="77777777" w:rsidTr="00652A78">
        <w:trPr>
          <w:trHeight w:val="144"/>
        </w:trPr>
        <w:tc>
          <w:tcPr>
            <w:tcW w:w="1820" w:type="dxa"/>
            <w:tcBorders>
              <w:top w:val="nil"/>
              <w:left w:val="nil"/>
              <w:bottom w:val="nil"/>
              <w:right w:val="single" w:sz="4" w:space="0" w:color="auto"/>
            </w:tcBorders>
            <w:vAlign w:val="bottom"/>
          </w:tcPr>
          <w:p w14:paraId="173B91F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231</w:t>
            </w:r>
          </w:p>
        </w:tc>
        <w:tc>
          <w:tcPr>
            <w:tcW w:w="1019" w:type="dxa"/>
            <w:tcBorders>
              <w:top w:val="nil"/>
              <w:left w:val="single" w:sz="4" w:space="0" w:color="auto"/>
              <w:bottom w:val="nil"/>
              <w:right w:val="single" w:sz="4" w:space="0" w:color="auto"/>
            </w:tcBorders>
            <w:vAlign w:val="bottom"/>
          </w:tcPr>
          <w:p w14:paraId="635A746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031B4C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F0B95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040FC9"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DE542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5051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951F32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93</w:t>
            </w:r>
          </w:p>
        </w:tc>
      </w:tr>
      <w:tr w:rsidR="003341B5" w:rsidRPr="000B3914" w14:paraId="358851D9" w14:textId="77777777" w:rsidTr="00652A78">
        <w:trPr>
          <w:trHeight w:val="144"/>
        </w:trPr>
        <w:tc>
          <w:tcPr>
            <w:tcW w:w="1820" w:type="dxa"/>
            <w:tcBorders>
              <w:top w:val="nil"/>
              <w:left w:val="nil"/>
              <w:bottom w:val="nil"/>
              <w:right w:val="single" w:sz="4" w:space="0" w:color="auto"/>
            </w:tcBorders>
            <w:vAlign w:val="bottom"/>
          </w:tcPr>
          <w:p w14:paraId="3F4608B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232</w:t>
            </w:r>
          </w:p>
        </w:tc>
        <w:tc>
          <w:tcPr>
            <w:tcW w:w="1019" w:type="dxa"/>
            <w:tcBorders>
              <w:top w:val="nil"/>
              <w:left w:val="single" w:sz="4" w:space="0" w:color="auto"/>
              <w:bottom w:val="nil"/>
              <w:right w:val="single" w:sz="4" w:space="0" w:color="auto"/>
            </w:tcBorders>
            <w:vAlign w:val="bottom"/>
          </w:tcPr>
          <w:p w14:paraId="7CC8C93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DD1FE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1E76D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C1718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2DA2C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C9CE5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BFD754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23C0F97C" w14:textId="77777777" w:rsidTr="00652A78">
        <w:trPr>
          <w:trHeight w:val="144"/>
        </w:trPr>
        <w:tc>
          <w:tcPr>
            <w:tcW w:w="1820" w:type="dxa"/>
            <w:tcBorders>
              <w:top w:val="nil"/>
              <w:left w:val="nil"/>
              <w:bottom w:val="nil"/>
              <w:right w:val="single" w:sz="4" w:space="0" w:color="auto"/>
            </w:tcBorders>
            <w:vAlign w:val="bottom"/>
          </w:tcPr>
          <w:p w14:paraId="49B8C8C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233</w:t>
            </w:r>
          </w:p>
        </w:tc>
        <w:tc>
          <w:tcPr>
            <w:tcW w:w="1019" w:type="dxa"/>
            <w:tcBorders>
              <w:top w:val="nil"/>
              <w:left w:val="single" w:sz="4" w:space="0" w:color="auto"/>
              <w:bottom w:val="nil"/>
              <w:right w:val="single" w:sz="4" w:space="0" w:color="auto"/>
            </w:tcBorders>
            <w:vAlign w:val="bottom"/>
          </w:tcPr>
          <w:p w14:paraId="50FA3C3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E45130"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0B5E0E"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323FAB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56A1E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8D660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F8F9E8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147</w:t>
            </w:r>
          </w:p>
        </w:tc>
      </w:tr>
      <w:tr w:rsidR="003341B5" w:rsidRPr="000B3914" w14:paraId="28615EE7" w14:textId="77777777" w:rsidTr="00652A78">
        <w:trPr>
          <w:trHeight w:val="144"/>
        </w:trPr>
        <w:tc>
          <w:tcPr>
            <w:tcW w:w="1820" w:type="dxa"/>
            <w:tcBorders>
              <w:top w:val="nil"/>
              <w:left w:val="nil"/>
              <w:bottom w:val="single" w:sz="4" w:space="0" w:color="auto"/>
              <w:right w:val="single" w:sz="4" w:space="0" w:color="auto"/>
            </w:tcBorders>
            <w:vAlign w:val="bottom"/>
          </w:tcPr>
          <w:p w14:paraId="3D2FC11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234</w:t>
            </w:r>
          </w:p>
        </w:tc>
        <w:tc>
          <w:tcPr>
            <w:tcW w:w="1019" w:type="dxa"/>
            <w:tcBorders>
              <w:top w:val="nil"/>
              <w:left w:val="single" w:sz="4" w:space="0" w:color="auto"/>
              <w:bottom w:val="single" w:sz="4" w:space="0" w:color="auto"/>
              <w:right w:val="single" w:sz="4" w:space="0" w:color="auto"/>
            </w:tcBorders>
            <w:vAlign w:val="bottom"/>
          </w:tcPr>
          <w:p w14:paraId="6C10892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913" w:type="dxa"/>
            <w:tcBorders>
              <w:top w:val="nil"/>
              <w:left w:val="single" w:sz="4" w:space="0" w:color="auto"/>
              <w:bottom w:val="single" w:sz="4" w:space="0" w:color="auto"/>
              <w:right w:val="single" w:sz="4" w:space="0" w:color="auto"/>
            </w:tcBorders>
            <w:vAlign w:val="bottom"/>
          </w:tcPr>
          <w:p w14:paraId="516A23D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6FEDA906"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0B7A34A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6A43C77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4547C1F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CE85713"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34.5</w:t>
            </w:r>
          </w:p>
        </w:tc>
      </w:tr>
      <w:tr w:rsidR="003341B5" w:rsidRPr="000B3914" w14:paraId="33120352"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3A828615"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AVERAGE</w:t>
            </w:r>
          </w:p>
        </w:tc>
        <w:tc>
          <w:tcPr>
            <w:tcW w:w="1019" w:type="dxa"/>
            <w:tcBorders>
              <w:top w:val="single" w:sz="4" w:space="0" w:color="auto"/>
              <w:left w:val="single" w:sz="4" w:space="0" w:color="auto"/>
              <w:bottom w:val="single" w:sz="4" w:space="0" w:color="auto"/>
              <w:right w:val="single" w:sz="4" w:space="0" w:color="auto"/>
            </w:tcBorders>
            <w:vAlign w:val="bottom"/>
          </w:tcPr>
          <w:p w14:paraId="3C5E960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3.67094</w:t>
            </w:r>
          </w:p>
        </w:tc>
        <w:tc>
          <w:tcPr>
            <w:tcW w:w="913" w:type="dxa"/>
            <w:tcBorders>
              <w:top w:val="single" w:sz="4" w:space="0" w:color="auto"/>
              <w:left w:val="single" w:sz="4" w:space="0" w:color="auto"/>
              <w:bottom w:val="single" w:sz="4" w:space="0" w:color="auto"/>
              <w:right w:val="single" w:sz="4" w:space="0" w:color="auto"/>
            </w:tcBorders>
            <w:vAlign w:val="bottom"/>
          </w:tcPr>
          <w:p w14:paraId="13ADEEBF"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3.653846</w:t>
            </w:r>
          </w:p>
        </w:tc>
        <w:tc>
          <w:tcPr>
            <w:tcW w:w="1019" w:type="dxa"/>
            <w:tcBorders>
              <w:top w:val="single" w:sz="4" w:space="0" w:color="auto"/>
              <w:left w:val="single" w:sz="4" w:space="0" w:color="auto"/>
              <w:bottom w:val="single" w:sz="4" w:space="0" w:color="auto"/>
              <w:right w:val="single" w:sz="4" w:space="0" w:color="auto"/>
            </w:tcBorders>
            <w:vAlign w:val="bottom"/>
          </w:tcPr>
          <w:p w14:paraId="12ACE051"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3.722222</w:t>
            </w:r>
          </w:p>
        </w:tc>
        <w:tc>
          <w:tcPr>
            <w:tcW w:w="1019" w:type="dxa"/>
            <w:tcBorders>
              <w:top w:val="single" w:sz="4" w:space="0" w:color="auto"/>
              <w:left w:val="single" w:sz="4" w:space="0" w:color="auto"/>
              <w:bottom w:val="single" w:sz="4" w:space="0" w:color="auto"/>
              <w:right w:val="single" w:sz="4" w:space="0" w:color="auto"/>
            </w:tcBorders>
            <w:vAlign w:val="bottom"/>
          </w:tcPr>
          <w:p w14:paraId="0D264F7B"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3.619658</w:t>
            </w:r>
          </w:p>
        </w:tc>
        <w:tc>
          <w:tcPr>
            <w:tcW w:w="1019" w:type="dxa"/>
            <w:tcBorders>
              <w:top w:val="single" w:sz="4" w:space="0" w:color="auto"/>
              <w:left w:val="single" w:sz="4" w:space="0" w:color="auto"/>
              <w:bottom w:val="single" w:sz="4" w:space="0" w:color="auto"/>
              <w:right w:val="single" w:sz="4" w:space="0" w:color="auto"/>
            </w:tcBorders>
            <w:vAlign w:val="bottom"/>
          </w:tcPr>
          <w:p w14:paraId="11C3E32D"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3.65812</w:t>
            </w:r>
          </w:p>
        </w:tc>
        <w:tc>
          <w:tcPr>
            <w:tcW w:w="1019" w:type="dxa"/>
            <w:tcBorders>
              <w:top w:val="single" w:sz="4" w:space="0" w:color="auto"/>
              <w:left w:val="single" w:sz="4" w:space="0" w:color="auto"/>
              <w:bottom w:val="single" w:sz="4" w:space="0" w:color="auto"/>
              <w:right w:val="single" w:sz="4" w:space="0" w:color="auto"/>
            </w:tcBorders>
            <w:vAlign w:val="bottom"/>
          </w:tcPr>
          <w:p w14:paraId="22EEDF6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3.664957</w:t>
            </w:r>
          </w:p>
        </w:tc>
        <w:tc>
          <w:tcPr>
            <w:tcW w:w="802" w:type="dxa"/>
            <w:tcBorders>
              <w:top w:val="nil"/>
              <w:left w:val="single" w:sz="4" w:space="0" w:color="auto"/>
              <w:bottom w:val="nil"/>
              <w:right w:val="nil"/>
            </w:tcBorders>
            <w:vAlign w:val="bottom"/>
          </w:tcPr>
          <w:p w14:paraId="40FC889F" w14:textId="77777777" w:rsidR="003341B5" w:rsidRPr="000B3914" w:rsidRDefault="003341B5" w:rsidP="00652A78">
            <w:pPr>
              <w:spacing w:line="276" w:lineRule="auto"/>
              <w:jc w:val="center"/>
              <w:rPr>
                <w:rFonts w:ascii="Arial" w:hAnsi="Arial" w:cs="Arial"/>
                <w:b/>
                <w:bCs/>
                <w:sz w:val="16"/>
                <w:szCs w:val="16"/>
              </w:rPr>
            </w:pPr>
          </w:p>
        </w:tc>
      </w:tr>
      <w:tr w:rsidR="003341B5" w:rsidRPr="000B3914" w14:paraId="18656CE0"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5516262C"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b/>
                <w:bCs/>
                <w:color w:val="000000"/>
                <w:sz w:val="16"/>
                <w:szCs w:val="16"/>
              </w:rPr>
              <w:t>RANK</w:t>
            </w:r>
          </w:p>
        </w:tc>
        <w:tc>
          <w:tcPr>
            <w:tcW w:w="1019" w:type="dxa"/>
            <w:tcBorders>
              <w:top w:val="single" w:sz="4" w:space="0" w:color="auto"/>
              <w:left w:val="single" w:sz="4" w:space="0" w:color="auto"/>
              <w:bottom w:val="single" w:sz="4" w:space="0" w:color="auto"/>
              <w:right w:val="single" w:sz="4" w:space="0" w:color="auto"/>
            </w:tcBorders>
            <w:vAlign w:val="bottom"/>
          </w:tcPr>
          <w:p w14:paraId="4DC34777"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2</w:t>
            </w:r>
          </w:p>
        </w:tc>
        <w:tc>
          <w:tcPr>
            <w:tcW w:w="913" w:type="dxa"/>
            <w:tcBorders>
              <w:top w:val="single" w:sz="4" w:space="0" w:color="auto"/>
              <w:left w:val="single" w:sz="4" w:space="0" w:color="auto"/>
              <w:bottom w:val="single" w:sz="4" w:space="0" w:color="auto"/>
              <w:right w:val="single" w:sz="4" w:space="0" w:color="auto"/>
            </w:tcBorders>
            <w:vAlign w:val="bottom"/>
          </w:tcPr>
          <w:p w14:paraId="57998622"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4</w:t>
            </w:r>
          </w:p>
        </w:tc>
        <w:tc>
          <w:tcPr>
            <w:tcW w:w="1019" w:type="dxa"/>
            <w:tcBorders>
              <w:top w:val="single" w:sz="4" w:space="0" w:color="auto"/>
              <w:left w:val="single" w:sz="4" w:space="0" w:color="auto"/>
              <w:bottom w:val="single" w:sz="4" w:space="0" w:color="auto"/>
              <w:right w:val="single" w:sz="4" w:space="0" w:color="auto"/>
            </w:tcBorders>
            <w:vAlign w:val="bottom"/>
          </w:tcPr>
          <w:p w14:paraId="37BBA164"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1</w:t>
            </w:r>
          </w:p>
        </w:tc>
        <w:tc>
          <w:tcPr>
            <w:tcW w:w="1019" w:type="dxa"/>
            <w:tcBorders>
              <w:top w:val="single" w:sz="4" w:space="0" w:color="auto"/>
              <w:left w:val="single" w:sz="4" w:space="0" w:color="auto"/>
              <w:bottom w:val="single" w:sz="4" w:space="0" w:color="auto"/>
              <w:right w:val="single" w:sz="4" w:space="0" w:color="auto"/>
            </w:tcBorders>
            <w:vAlign w:val="bottom"/>
          </w:tcPr>
          <w:p w14:paraId="342B476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5</w:t>
            </w:r>
          </w:p>
        </w:tc>
        <w:tc>
          <w:tcPr>
            <w:tcW w:w="1019" w:type="dxa"/>
            <w:tcBorders>
              <w:top w:val="single" w:sz="4" w:space="0" w:color="auto"/>
              <w:left w:val="single" w:sz="4" w:space="0" w:color="auto"/>
              <w:bottom w:val="single" w:sz="4" w:space="0" w:color="auto"/>
              <w:right w:val="single" w:sz="4" w:space="0" w:color="auto"/>
            </w:tcBorders>
            <w:vAlign w:val="bottom"/>
          </w:tcPr>
          <w:p w14:paraId="7B5F1E98" w14:textId="77777777" w:rsidR="003341B5" w:rsidRPr="000B3914" w:rsidRDefault="003341B5" w:rsidP="00652A78">
            <w:pPr>
              <w:spacing w:line="276" w:lineRule="auto"/>
              <w:jc w:val="center"/>
              <w:rPr>
                <w:rFonts w:ascii="Arial" w:hAnsi="Arial" w:cs="Arial"/>
                <w:b/>
                <w:bCs/>
                <w:sz w:val="16"/>
                <w:szCs w:val="16"/>
              </w:rPr>
            </w:pPr>
            <w:r w:rsidRPr="000B3914">
              <w:rPr>
                <w:rFonts w:ascii="Arial" w:hAnsi="Arial" w:cs="Arial"/>
                <w:color w:val="000000"/>
                <w:sz w:val="16"/>
                <w:szCs w:val="16"/>
              </w:rPr>
              <w:t>3</w:t>
            </w:r>
          </w:p>
        </w:tc>
        <w:tc>
          <w:tcPr>
            <w:tcW w:w="1019" w:type="dxa"/>
            <w:tcBorders>
              <w:top w:val="single" w:sz="4" w:space="0" w:color="auto"/>
              <w:left w:val="single" w:sz="4" w:space="0" w:color="auto"/>
              <w:bottom w:val="nil"/>
              <w:right w:val="nil"/>
            </w:tcBorders>
            <w:vAlign w:val="bottom"/>
          </w:tcPr>
          <w:p w14:paraId="0B25A7CE" w14:textId="77777777" w:rsidR="003341B5" w:rsidRPr="000B3914" w:rsidRDefault="003341B5" w:rsidP="00652A78">
            <w:pPr>
              <w:spacing w:line="276" w:lineRule="auto"/>
              <w:jc w:val="center"/>
              <w:rPr>
                <w:rFonts w:ascii="Arial" w:hAnsi="Arial" w:cs="Arial"/>
                <w:b/>
                <w:bCs/>
                <w:sz w:val="16"/>
                <w:szCs w:val="16"/>
              </w:rPr>
            </w:pPr>
          </w:p>
        </w:tc>
        <w:tc>
          <w:tcPr>
            <w:tcW w:w="802" w:type="dxa"/>
            <w:tcBorders>
              <w:top w:val="nil"/>
              <w:left w:val="nil"/>
              <w:bottom w:val="nil"/>
              <w:right w:val="nil"/>
            </w:tcBorders>
            <w:vAlign w:val="bottom"/>
          </w:tcPr>
          <w:p w14:paraId="3EA3439B" w14:textId="77777777" w:rsidR="003341B5" w:rsidRPr="000B3914" w:rsidRDefault="003341B5" w:rsidP="00652A78">
            <w:pPr>
              <w:spacing w:line="276" w:lineRule="auto"/>
              <w:jc w:val="center"/>
              <w:rPr>
                <w:rFonts w:ascii="Arial" w:hAnsi="Arial" w:cs="Arial"/>
                <w:b/>
                <w:bCs/>
                <w:sz w:val="16"/>
                <w:szCs w:val="16"/>
              </w:rPr>
            </w:pPr>
          </w:p>
        </w:tc>
      </w:tr>
    </w:tbl>
    <w:p w14:paraId="060E7F82" w14:textId="77777777" w:rsidR="003341B5" w:rsidRDefault="003341B5" w:rsidP="003341B5">
      <w:pPr>
        <w:spacing w:after="0" w:line="480" w:lineRule="auto"/>
        <w:rPr>
          <w:rFonts w:ascii="Arial" w:hAnsi="Arial" w:cs="Arial"/>
          <w:b/>
          <w:bCs/>
          <w:lang w:val="en-US"/>
        </w:rPr>
      </w:pPr>
    </w:p>
    <w:p w14:paraId="753E3F31"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700B3801" w14:textId="77777777" w:rsidR="003341B5" w:rsidRDefault="003341B5" w:rsidP="003341B5">
      <w:pPr>
        <w:spacing w:after="0" w:line="360" w:lineRule="auto"/>
        <w:jc w:val="center"/>
        <w:rPr>
          <w:rFonts w:ascii="Arial" w:hAnsi="Arial" w:cs="Arial"/>
          <w:b/>
          <w:bCs/>
          <w:lang w:val="en-US"/>
        </w:rPr>
      </w:pPr>
      <w:r>
        <w:rPr>
          <w:rFonts w:ascii="Arial" w:hAnsi="Arial" w:cs="Arial"/>
          <w:b/>
          <w:bCs/>
          <w:lang w:val="en-US"/>
        </w:rPr>
        <w:lastRenderedPageBreak/>
        <w:t xml:space="preserve">Level of Acceptability of Quieazy in Terms of Security </w:t>
      </w:r>
    </w:p>
    <w:tbl>
      <w:tblPr>
        <w:tblStyle w:val="TableGrid"/>
        <w:tblW w:w="0" w:type="auto"/>
        <w:tblLook w:val="04A0" w:firstRow="1" w:lastRow="0" w:firstColumn="1" w:lastColumn="0" w:noHBand="0" w:noVBand="1"/>
      </w:tblPr>
      <w:tblGrid>
        <w:gridCol w:w="1820"/>
        <w:gridCol w:w="1019"/>
        <w:gridCol w:w="913"/>
        <w:gridCol w:w="1019"/>
        <w:gridCol w:w="1019"/>
        <w:gridCol w:w="1019"/>
        <w:gridCol w:w="1019"/>
        <w:gridCol w:w="802"/>
      </w:tblGrid>
      <w:tr w:rsidR="003341B5" w:rsidRPr="002D7A32" w14:paraId="58E36C3A" w14:textId="77777777" w:rsidTr="00652A78">
        <w:trPr>
          <w:trHeight w:val="432"/>
        </w:trPr>
        <w:tc>
          <w:tcPr>
            <w:tcW w:w="1820" w:type="dxa"/>
            <w:tcBorders>
              <w:top w:val="nil"/>
              <w:left w:val="nil"/>
              <w:bottom w:val="single" w:sz="4" w:space="0" w:color="auto"/>
              <w:right w:val="single" w:sz="4" w:space="0" w:color="auto"/>
            </w:tcBorders>
            <w:shd w:val="clear" w:color="auto" w:fill="8DD873" w:themeFill="accent6" w:themeFillTint="99"/>
            <w:vAlign w:val="center"/>
          </w:tcPr>
          <w:p w14:paraId="79706C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RESPONDENTS</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68F6F1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Q1</w:t>
            </w:r>
          </w:p>
        </w:tc>
        <w:tc>
          <w:tcPr>
            <w:tcW w:w="913"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64ADEC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Q2</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F50D4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Q3</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5AFD6E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Q4</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4776FF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Q5</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3B3D08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AVERAGE</w:t>
            </w:r>
          </w:p>
        </w:tc>
        <w:tc>
          <w:tcPr>
            <w:tcW w:w="802" w:type="dxa"/>
            <w:tcBorders>
              <w:top w:val="nil"/>
              <w:left w:val="single" w:sz="4" w:space="0" w:color="auto"/>
              <w:bottom w:val="single" w:sz="4" w:space="0" w:color="auto"/>
              <w:right w:val="nil"/>
            </w:tcBorders>
            <w:shd w:val="clear" w:color="auto" w:fill="8DD873" w:themeFill="accent6" w:themeFillTint="99"/>
            <w:vAlign w:val="center"/>
          </w:tcPr>
          <w:p w14:paraId="2F89EA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sz w:val="16"/>
                <w:szCs w:val="16"/>
              </w:rPr>
              <w:t>RANK</w:t>
            </w:r>
          </w:p>
        </w:tc>
      </w:tr>
      <w:tr w:rsidR="003341B5" w:rsidRPr="002D7A32" w14:paraId="68B4CCF9" w14:textId="77777777" w:rsidTr="00652A78">
        <w:trPr>
          <w:trHeight w:val="144"/>
        </w:trPr>
        <w:tc>
          <w:tcPr>
            <w:tcW w:w="1820" w:type="dxa"/>
            <w:tcBorders>
              <w:top w:val="single" w:sz="4" w:space="0" w:color="auto"/>
              <w:left w:val="nil"/>
              <w:bottom w:val="nil"/>
              <w:right w:val="single" w:sz="4" w:space="0" w:color="auto"/>
            </w:tcBorders>
            <w:vAlign w:val="bottom"/>
          </w:tcPr>
          <w:p w14:paraId="27BBBF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w:t>
            </w:r>
          </w:p>
        </w:tc>
        <w:tc>
          <w:tcPr>
            <w:tcW w:w="1019" w:type="dxa"/>
            <w:tcBorders>
              <w:top w:val="single" w:sz="4" w:space="0" w:color="auto"/>
              <w:left w:val="single" w:sz="4" w:space="0" w:color="auto"/>
              <w:bottom w:val="nil"/>
              <w:right w:val="single" w:sz="4" w:space="0" w:color="auto"/>
            </w:tcBorders>
            <w:vAlign w:val="bottom"/>
          </w:tcPr>
          <w:p w14:paraId="68B0F6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single" w:sz="4" w:space="0" w:color="auto"/>
              <w:left w:val="single" w:sz="4" w:space="0" w:color="auto"/>
              <w:bottom w:val="nil"/>
              <w:right w:val="single" w:sz="4" w:space="0" w:color="auto"/>
            </w:tcBorders>
            <w:vAlign w:val="bottom"/>
          </w:tcPr>
          <w:p w14:paraId="680035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6B1272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3DB6FFC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307E99F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03E515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single" w:sz="4" w:space="0" w:color="auto"/>
              <w:left w:val="single" w:sz="4" w:space="0" w:color="auto"/>
              <w:bottom w:val="nil"/>
              <w:right w:val="nil"/>
            </w:tcBorders>
            <w:vAlign w:val="bottom"/>
          </w:tcPr>
          <w:p w14:paraId="067F9C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5A9F69C" w14:textId="77777777" w:rsidTr="00652A78">
        <w:trPr>
          <w:trHeight w:val="144"/>
        </w:trPr>
        <w:tc>
          <w:tcPr>
            <w:tcW w:w="1820" w:type="dxa"/>
            <w:tcBorders>
              <w:top w:val="nil"/>
              <w:left w:val="nil"/>
              <w:bottom w:val="nil"/>
              <w:right w:val="single" w:sz="4" w:space="0" w:color="auto"/>
            </w:tcBorders>
            <w:vAlign w:val="bottom"/>
          </w:tcPr>
          <w:p w14:paraId="7B285D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w:t>
            </w:r>
          </w:p>
        </w:tc>
        <w:tc>
          <w:tcPr>
            <w:tcW w:w="1019" w:type="dxa"/>
            <w:tcBorders>
              <w:top w:val="nil"/>
              <w:left w:val="single" w:sz="4" w:space="0" w:color="auto"/>
              <w:bottom w:val="nil"/>
              <w:right w:val="single" w:sz="4" w:space="0" w:color="auto"/>
            </w:tcBorders>
            <w:vAlign w:val="bottom"/>
          </w:tcPr>
          <w:p w14:paraId="568D3B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386D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BDD9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3FB5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28E9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9BCD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B1D14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61F3FC3" w14:textId="77777777" w:rsidTr="00652A78">
        <w:trPr>
          <w:trHeight w:val="144"/>
        </w:trPr>
        <w:tc>
          <w:tcPr>
            <w:tcW w:w="1820" w:type="dxa"/>
            <w:tcBorders>
              <w:top w:val="nil"/>
              <w:left w:val="nil"/>
              <w:bottom w:val="nil"/>
              <w:right w:val="single" w:sz="4" w:space="0" w:color="auto"/>
            </w:tcBorders>
            <w:vAlign w:val="bottom"/>
          </w:tcPr>
          <w:p w14:paraId="346677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w:t>
            </w:r>
          </w:p>
        </w:tc>
        <w:tc>
          <w:tcPr>
            <w:tcW w:w="1019" w:type="dxa"/>
            <w:tcBorders>
              <w:top w:val="nil"/>
              <w:left w:val="single" w:sz="4" w:space="0" w:color="auto"/>
              <w:bottom w:val="nil"/>
              <w:right w:val="single" w:sz="4" w:space="0" w:color="auto"/>
            </w:tcBorders>
            <w:vAlign w:val="bottom"/>
          </w:tcPr>
          <w:p w14:paraId="5A04E4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8B202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23B4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E15C4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9E5B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2719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8F9E6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F42E72C" w14:textId="77777777" w:rsidTr="00652A78">
        <w:trPr>
          <w:trHeight w:val="144"/>
        </w:trPr>
        <w:tc>
          <w:tcPr>
            <w:tcW w:w="1820" w:type="dxa"/>
            <w:tcBorders>
              <w:top w:val="nil"/>
              <w:left w:val="nil"/>
              <w:bottom w:val="nil"/>
              <w:right w:val="single" w:sz="4" w:space="0" w:color="auto"/>
            </w:tcBorders>
            <w:vAlign w:val="bottom"/>
          </w:tcPr>
          <w:p w14:paraId="27DE23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w:t>
            </w:r>
          </w:p>
        </w:tc>
        <w:tc>
          <w:tcPr>
            <w:tcW w:w="1019" w:type="dxa"/>
            <w:tcBorders>
              <w:top w:val="nil"/>
              <w:left w:val="single" w:sz="4" w:space="0" w:color="auto"/>
              <w:bottom w:val="nil"/>
              <w:right w:val="single" w:sz="4" w:space="0" w:color="auto"/>
            </w:tcBorders>
            <w:vAlign w:val="bottom"/>
          </w:tcPr>
          <w:p w14:paraId="100337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662636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8D37A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9D8A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DB8D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D68A6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F893F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2755826" w14:textId="77777777" w:rsidTr="00652A78">
        <w:trPr>
          <w:trHeight w:val="144"/>
        </w:trPr>
        <w:tc>
          <w:tcPr>
            <w:tcW w:w="1820" w:type="dxa"/>
            <w:tcBorders>
              <w:top w:val="nil"/>
              <w:left w:val="nil"/>
              <w:bottom w:val="nil"/>
              <w:right w:val="single" w:sz="4" w:space="0" w:color="auto"/>
            </w:tcBorders>
            <w:vAlign w:val="bottom"/>
          </w:tcPr>
          <w:p w14:paraId="44AB6C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w:t>
            </w:r>
          </w:p>
        </w:tc>
        <w:tc>
          <w:tcPr>
            <w:tcW w:w="1019" w:type="dxa"/>
            <w:tcBorders>
              <w:top w:val="nil"/>
              <w:left w:val="single" w:sz="4" w:space="0" w:color="auto"/>
              <w:bottom w:val="nil"/>
              <w:right w:val="single" w:sz="4" w:space="0" w:color="auto"/>
            </w:tcBorders>
            <w:vAlign w:val="bottom"/>
          </w:tcPr>
          <w:p w14:paraId="7F7640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6A7C6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6CB8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F866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75CB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0DF6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6C79A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16E2B62" w14:textId="77777777" w:rsidTr="00652A78">
        <w:trPr>
          <w:trHeight w:val="144"/>
        </w:trPr>
        <w:tc>
          <w:tcPr>
            <w:tcW w:w="1820" w:type="dxa"/>
            <w:tcBorders>
              <w:top w:val="nil"/>
              <w:left w:val="nil"/>
              <w:bottom w:val="nil"/>
              <w:right w:val="single" w:sz="4" w:space="0" w:color="auto"/>
            </w:tcBorders>
            <w:vAlign w:val="bottom"/>
          </w:tcPr>
          <w:p w14:paraId="1AC38D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w:t>
            </w:r>
          </w:p>
        </w:tc>
        <w:tc>
          <w:tcPr>
            <w:tcW w:w="1019" w:type="dxa"/>
            <w:tcBorders>
              <w:top w:val="nil"/>
              <w:left w:val="single" w:sz="4" w:space="0" w:color="auto"/>
              <w:bottom w:val="nil"/>
              <w:right w:val="single" w:sz="4" w:space="0" w:color="auto"/>
            </w:tcBorders>
            <w:vAlign w:val="bottom"/>
          </w:tcPr>
          <w:p w14:paraId="5B27F0E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65165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ADA1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1D6CF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E9CE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B4C8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C804F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522E1A3D" w14:textId="77777777" w:rsidTr="00652A78">
        <w:trPr>
          <w:trHeight w:val="144"/>
        </w:trPr>
        <w:tc>
          <w:tcPr>
            <w:tcW w:w="1820" w:type="dxa"/>
            <w:tcBorders>
              <w:top w:val="nil"/>
              <w:left w:val="nil"/>
              <w:bottom w:val="nil"/>
              <w:right w:val="single" w:sz="4" w:space="0" w:color="auto"/>
            </w:tcBorders>
            <w:vAlign w:val="bottom"/>
          </w:tcPr>
          <w:p w14:paraId="2A8351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w:t>
            </w:r>
          </w:p>
        </w:tc>
        <w:tc>
          <w:tcPr>
            <w:tcW w:w="1019" w:type="dxa"/>
            <w:tcBorders>
              <w:top w:val="nil"/>
              <w:left w:val="single" w:sz="4" w:space="0" w:color="auto"/>
              <w:bottom w:val="nil"/>
              <w:right w:val="single" w:sz="4" w:space="0" w:color="auto"/>
            </w:tcBorders>
            <w:vAlign w:val="bottom"/>
          </w:tcPr>
          <w:p w14:paraId="0ADD61B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FAD0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204D2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3BA7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96DD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B2E0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A4B34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1B18702" w14:textId="77777777" w:rsidTr="00652A78">
        <w:trPr>
          <w:trHeight w:val="144"/>
        </w:trPr>
        <w:tc>
          <w:tcPr>
            <w:tcW w:w="1820" w:type="dxa"/>
            <w:tcBorders>
              <w:top w:val="nil"/>
              <w:left w:val="nil"/>
              <w:bottom w:val="nil"/>
              <w:right w:val="single" w:sz="4" w:space="0" w:color="auto"/>
            </w:tcBorders>
            <w:vAlign w:val="bottom"/>
          </w:tcPr>
          <w:p w14:paraId="4DB180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w:t>
            </w:r>
          </w:p>
        </w:tc>
        <w:tc>
          <w:tcPr>
            <w:tcW w:w="1019" w:type="dxa"/>
            <w:tcBorders>
              <w:top w:val="nil"/>
              <w:left w:val="single" w:sz="4" w:space="0" w:color="auto"/>
              <w:bottom w:val="nil"/>
              <w:right w:val="single" w:sz="4" w:space="0" w:color="auto"/>
            </w:tcBorders>
            <w:vAlign w:val="bottom"/>
          </w:tcPr>
          <w:p w14:paraId="2DA0A4F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E550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51F8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BB82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8EAA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259A8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2A652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0CCF574" w14:textId="77777777" w:rsidTr="00652A78">
        <w:trPr>
          <w:trHeight w:val="144"/>
        </w:trPr>
        <w:tc>
          <w:tcPr>
            <w:tcW w:w="1820" w:type="dxa"/>
            <w:tcBorders>
              <w:top w:val="nil"/>
              <w:left w:val="nil"/>
              <w:bottom w:val="nil"/>
              <w:right w:val="single" w:sz="4" w:space="0" w:color="auto"/>
            </w:tcBorders>
            <w:vAlign w:val="bottom"/>
          </w:tcPr>
          <w:p w14:paraId="629522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w:t>
            </w:r>
          </w:p>
        </w:tc>
        <w:tc>
          <w:tcPr>
            <w:tcW w:w="1019" w:type="dxa"/>
            <w:tcBorders>
              <w:top w:val="nil"/>
              <w:left w:val="single" w:sz="4" w:space="0" w:color="auto"/>
              <w:bottom w:val="nil"/>
              <w:right w:val="single" w:sz="4" w:space="0" w:color="auto"/>
            </w:tcBorders>
            <w:vAlign w:val="bottom"/>
          </w:tcPr>
          <w:p w14:paraId="0E56B37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2FF6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1C327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C92C8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BE89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A0103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19A8A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09F14B8" w14:textId="77777777" w:rsidTr="00652A78">
        <w:trPr>
          <w:trHeight w:val="144"/>
        </w:trPr>
        <w:tc>
          <w:tcPr>
            <w:tcW w:w="1820" w:type="dxa"/>
            <w:tcBorders>
              <w:top w:val="nil"/>
              <w:left w:val="nil"/>
              <w:bottom w:val="nil"/>
              <w:right w:val="single" w:sz="4" w:space="0" w:color="auto"/>
            </w:tcBorders>
            <w:vAlign w:val="bottom"/>
          </w:tcPr>
          <w:p w14:paraId="31F148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w:t>
            </w:r>
          </w:p>
        </w:tc>
        <w:tc>
          <w:tcPr>
            <w:tcW w:w="1019" w:type="dxa"/>
            <w:tcBorders>
              <w:top w:val="nil"/>
              <w:left w:val="single" w:sz="4" w:space="0" w:color="auto"/>
              <w:bottom w:val="nil"/>
              <w:right w:val="single" w:sz="4" w:space="0" w:color="auto"/>
            </w:tcBorders>
            <w:vAlign w:val="bottom"/>
          </w:tcPr>
          <w:p w14:paraId="107507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9D06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70473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D0CC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3499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022E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4B64C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C52391C" w14:textId="77777777" w:rsidTr="00652A78">
        <w:trPr>
          <w:trHeight w:val="144"/>
        </w:trPr>
        <w:tc>
          <w:tcPr>
            <w:tcW w:w="1820" w:type="dxa"/>
            <w:tcBorders>
              <w:top w:val="nil"/>
              <w:left w:val="nil"/>
              <w:bottom w:val="nil"/>
              <w:right w:val="single" w:sz="4" w:space="0" w:color="auto"/>
            </w:tcBorders>
            <w:vAlign w:val="bottom"/>
          </w:tcPr>
          <w:p w14:paraId="41EA9AF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w:t>
            </w:r>
          </w:p>
        </w:tc>
        <w:tc>
          <w:tcPr>
            <w:tcW w:w="1019" w:type="dxa"/>
            <w:tcBorders>
              <w:top w:val="nil"/>
              <w:left w:val="single" w:sz="4" w:space="0" w:color="auto"/>
              <w:bottom w:val="nil"/>
              <w:right w:val="single" w:sz="4" w:space="0" w:color="auto"/>
            </w:tcBorders>
            <w:vAlign w:val="bottom"/>
          </w:tcPr>
          <w:p w14:paraId="604760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D5784F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958C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30FD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7C40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B5CC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574C9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8410101" w14:textId="77777777" w:rsidTr="00652A78">
        <w:trPr>
          <w:trHeight w:val="144"/>
        </w:trPr>
        <w:tc>
          <w:tcPr>
            <w:tcW w:w="1820" w:type="dxa"/>
            <w:tcBorders>
              <w:top w:val="nil"/>
              <w:left w:val="nil"/>
              <w:bottom w:val="nil"/>
              <w:right w:val="single" w:sz="4" w:space="0" w:color="auto"/>
            </w:tcBorders>
            <w:vAlign w:val="bottom"/>
          </w:tcPr>
          <w:p w14:paraId="2965E0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w:t>
            </w:r>
          </w:p>
        </w:tc>
        <w:tc>
          <w:tcPr>
            <w:tcW w:w="1019" w:type="dxa"/>
            <w:tcBorders>
              <w:top w:val="nil"/>
              <w:left w:val="single" w:sz="4" w:space="0" w:color="auto"/>
              <w:bottom w:val="nil"/>
              <w:right w:val="single" w:sz="4" w:space="0" w:color="auto"/>
            </w:tcBorders>
            <w:vAlign w:val="bottom"/>
          </w:tcPr>
          <w:p w14:paraId="44590B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727CB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BBFD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EDE8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EAD4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F151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6E19C9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753A1E9" w14:textId="77777777" w:rsidTr="00652A78">
        <w:trPr>
          <w:trHeight w:val="144"/>
        </w:trPr>
        <w:tc>
          <w:tcPr>
            <w:tcW w:w="1820" w:type="dxa"/>
            <w:tcBorders>
              <w:top w:val="nil"/>
              <w:left w:val="nil"/>
              <w:bottom w:val="nil"/>
              <w:right w:val="single" w:sz="4" w:space="0" w:color="auto"/>
            </w:tcBorders>
            <w:vAlign w:val="bottom"/>
          </w:tcPr>
          <w:p w14:paraId="70D06D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w:t>
            </w:r>
          </w:p>
        </w:tc>
        <w:tc>
          <w:tcPr>
            <w:tcW w:w="1019" w:type="dxa"/>
            <w:tcBorders>
              <w:top w:val="nil"/>
              <w:left w:val="single" w:sz="4" w:space="0" w:color="auto"/>
              <w:bottom w:val="nil"/>
              <w:right w:val="single" w:sz="4" w:space="0" w:color="auto"/>
            </w:tcBorders>
            <w:vAlign w:val="bottom"/>
          </w:tcPr>
          <w:p w14:paraId="070149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77557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B98A32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9B8C3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04209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739DF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2.2</w:t>
            </w:r>
          </w:p>
        </w:tc>
        <w:tc>
          <w:tcPr>
            <w:tcW w:w="802" w:type="dxa"/>
            <w:tcBorders>
              <w:top w:val="nil"/>
              <w:left w:val="single" w:sz="4" w:space="0" w:color="auto"/>
              <w:bottom w:val="nil"/>
              <w:right w:val="nil"/>
            </w:tcBorders>
            <w:vAlign w:val="bottom"/>
          </w:tcPr>
          <w:p w14:paraId="6E7FC91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233.5</w:t>
            </w:r>
          </w:p>
        </w:tc>
      </w:tr>
      <w:tr w:rsidR="003341B5" w:rsidRPr="002D7A32" w14:paraId="09C925EE" w14:textId="77777777" w:rsidTr="00652A78">
        <w:trPr>
          <w:trHeight w:val="144"/>
        </w:trPr>
        <w:tc>
          <w:tcPr>
            <w:tcW w:w="1820" w:type="dxa"/>
            <w:tcBorders>
              <w:top w:val="nil"/>
              <w:left w:val="nil"/>
              <w:bottom w:val="nil"/>
              <w:right w:val="single" w:sz="4" w:space="0" w:color="auto"/>
            </w:tcBorders>
            <w:vAlign w:val="bottom"/>
          </w:tcPr>
          <w:p w14:paraId="1E77393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w:t>
            </w:r>
          </w:p>
        </w:tc>
        <w:tc>
          <w:tcPr>
            <w:tcW w:w="1019" w:type="dxa"/>
            <w:tcBorders>
              <w:top w:val="nil"/>
              <w:left w:val="single" w:sz="4" w:space="0" w:color="auto"/>
              <w:bottom w:val="nil"/>
              <w:right w:val="single" w:sz="4" w:space="0" w:color="auto"/>
            </w:tcBorders>
            <w:vAlign w:val="bottom"/>
          </w:tcPr>
          <w:p w14:paraId="5EDBD1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21203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13EC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6D1E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31E5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317C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E77EC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66FDD87" w14:textId="77777777" w:rsidTr="00652A78">
        <w:trPr>
          <w:trHeight w:val="144"/>
        </w:trPr>
        <w:tc>
          <w:tcPr>
            <w:tcW w:w="1820" w:type="dxa"/>
            <w:tcBorders>
              <w:top w:val="nil"/>
              <w:left w:val="nil"/>
              <w:bottom w:val="nil"/>
              <w:right w:val="single" w:sz="4" w:space="0" w:color="auto"/>
            </w:tcBorders>
            <w:vAlign w:val="bottom"/>
          </w:tcPr>
          <w:p w14:paraId="04C0C9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w:t>
            </w:r>
          </w:p>
        </w:tc>
        <w:tc>
          <w:tcPr>
            <w:tcW w:w="1019" w:type="dxa"/>
            <w:tcBorders>
              <w:top w:val="nil"/>
              <w:left w:val="single" w:sz="4" w:space="0" w:color="auto"/>
              <w:bottom w:val="nil"/>
              <w:right w:val="single" w:sz="4" w:space="0" w:color="auto"/>
            </w:tcBorders>
            <w:vAlign w:val="bottom"/>
          </w:tcPr>
          <w:p w14:paraId="72F528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26C79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C4F6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42C0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DE563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9D823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399982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4C042E8D" w14:textId="77777777" w:rsidTr="00652A78">
        <w:trPr>
          <w:trHeight w:val="144"/>
        </w:trPr>
        <w:tc>
          <w:tcPr>
            <w:tcW w:w="1820" w:type="dxa"/>
            <w:tcBorders>
              <w:top w:val="nil"/>
              <w:left w:val="nil"/>
              <w:bottom w:val="nil"/>
              <w:right w:val="single" w:sz="4" w:space="0" w:color="auto"/>
            </w:tcBorders>
            <w:vAlign w:val="bottom"/>
          </w:tcPr>
          <w:p w14:paraId="5C923C1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w:t>
            </w:r>
          </w:p>
        </w:tc>
        <w:tc>
          <w:tcPr>
            <w:tcW w:w="1019" w:type="dxa"/>
            <w:tcBorders>
              <w:top w:val="nil"/>
              <w:left w:val="single" w:sz="4" w:space="0" w:color="auto"/>
              <w:bottom w:val="nil"/>
              <w:right w:val="single" w:sz="4" w:space="0" w:color="auto"/>
            </w:tcBorders>
            <w:vAlign w:val="bottom"/>
          </w:tcPr>
          <w:p w14:paraId="711813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A190A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3655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8336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CFCC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D9EE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08EA9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C10DBC1" w14:textId="77777777" w:rsidTr="00652A78">
        <w:trPr>
          <w:trHeight w:val="144"/>
        </w:trPr>
        <w:tc>
          <w:tcPr>
            <w:tcW w:w="1820" w:type="dxa"/>
            <w:tcBorders>
              <w:top w:val="nil"/>
              <w:left w:val="nil"/>
              <w:bottom w:val="nil"/>
              <w:right w:val="single" w:sz="4" w:space="0" w:color="auto"/>
            </w:tcBorders>
            <w:vAlign w:val="bottom"/>
          </w:tcPr>
          <w:p w14:paraId="577AA1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w:t>
            </w:r>
          </w:p>
        </w:tc>
        <w:tc>
          <w:tcPr>
            <w:tcW w:w="1019" w:type="dxa"/>
            <w:tcBorders>
              <w:top w:val="nil"/>
              <w:left w:val="single" w:sz="4" w:space="0" w:color="auto"/>
              <w:bottom w:val="nil"/>
              <w:right w:val="single" w:sz="4" w:space="0" w:color="auto"/>
            </w:tcBorders>
            <w:vAlign w:val="bottom"/>
          </w:tcPr>
          <w:p w14:paraId="16A2DE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42D4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DFE7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D25C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28E1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593F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5E84E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02A6E2EA" w14:textId="77777777" w:rsidTr="00652A78">
        <w:trPr>
          <w:trHeight w:val="144"/>
        </w:trPr>
        <w:tc>
          <w:tcPr>
            <w:tcW w:w="1820" w:type="dxa"/>
            <w:tcBorders>
              <w:top w:val="nil"/>
              <w:left w:val="nil"/>
              <w:bottom w:val="nil"/>
              <w:right w:val="single" w:sz="4" w:space="0" w:color="auto"/>
            </w:tcBorders>
            <w:vAlign w:val="bottom"/>
          </w:tcPr>
          <w:p w14:paraId="6DCB57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w:t>
            </w:r>
          </w:p>
        </w:tc>
        <w:tc>
          <w:tcPr>
            <w:tcW w:w="1019" w:type="dxa"/>
            <w:tcBorders>
              <w:top w:val="nil"/>
              <w:left w:val="single" w:sz="4" w:space="0" w:color="auto"/>
              <w:bottom w:val="nil"/>
              <w:right w:val="single" w:sz="4" w:space="0" w:color="auto"/>
            </w:tcBorders>
            <w:vAlign w:val="bottom"/>
          </w:tcPr>
          <w:p w14:paraId="2CEE61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02548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618B6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2DF2F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CED3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A548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7D6487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A84ADA6" w14:textId="77777777" w:rsidTr="00652A78">
        <w:trPr>
          <w:trHeight w:val="144"/>
        </w:trPr>
        <w:tc>
          <w:tcPr>
            <w:tcW w:w="1820" w:type="dxa"/>
            <w:tcBorders>
              <w:top w:val="nil"/>
              <w:left w:val="nil"/>
              <w:bottom w:val="nil"/>
              <w:right w:val="single" w:sz="4" w:space="0" w:color="auto"/>
            </w:tcBorders>
            <w:vAlign w:val="bottom"/>
          </w:tcPr>
          <w:p w14:paraId="575BCA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w:t>
            </w:r>
          </w:p>
        </w:tc>
        <w:tc>
          <w:tcPr>
            <w:tcW w:w="1019" w:type="dxa"/>
            <w:tcBorders>
              <w:top w:val="nil"/>
              <w:left w:val="single" w:sz="4" w:space="0" w:color="auto"/>
              <w:bottom w:val="nil"/>
              <w:right w:val="single" w:sz="4" w:space="0" w:color="auto"/>
            </w:tcBorders>
            <w:vAlign w:val="bottom"/>
          </w:tcPr>
          <w:p w14:paraId="777F0E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606515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0987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8F70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CFD9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D9B0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344A1E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226.5</w:t>
            </w:r>
          </w:p>
        </w:tc>
      </w:tr>
      <w:tr w:rsidR="003341B5" w:rsidRPr="002D7A32" w14:paraId="641687D6" w14:textId="77777777" w:rsidTr="00652A78">
        <w:trPr>
          <w:trHeight w:val="144"/>
        </w:trPr>
        <w:tc>
          <w:tcPr>
            <w:tcW w:w="1820" w:type="dxa"/>
            <w:tcBorders>
              <w:top w:val="nil"/>
              <w:left w:val="nil"/>
              <w:bottom w:val="nil"/>
              <w:right w:val="single" w:sz="4" w:space="0" w:color="auto"/>
            </w:tcBorders>
            <w:vAlign w:val="bottom"/>
          </w:tcPr>
          <w:p w14:paraId="6F0679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w:t>
            </w:r>
          </w:p>
        </w:tc>
        <w:tc>
          <w:tcPr>
            <w:tcW w:w="1019" w:type="dxa"/>
            <w:tcBorders>
              <w:top w:val="nil"/>
              <w:left w:val="single" w:sz="4" w:space="0" w:color="auto"/>
              <w:bottom w:val="nil"/>
              <w:right w:val="single" w:sz="4" w:space="0" w:color="auto"/>
            </w:tcBorders>
            <w:vAlign w:val="bottom"/>
          </w:tcPr>
          <w:p w14:paraId="6670B0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C29EF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CEDD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269AB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A09F8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85C2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571A6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782E119D" w14:textId="77777777" w:rsidTr="00652A78">
        <w:trPr>
          <w:trHeight w:val="144"/>
        </w:trPr>
        <w:tc>
          <w:tcPr>
            <w:tcW w:w="1820" w:type="dxa"/>
            <w:tcBorders>
              <w:top w:val="nil"/>
              <w:left w:val="nil"/>
              <w:bottom w:val="nil"/>
              <w:right w:val="single" w:sz="4" w:space="0" w:color="auto"/>
            </w:tcBorders>
            <w:vAlign w:val="bottom"/>
          </w:tcPr>
          <w:p w14:paraId="4F65FB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w:t>
            </w:r>
          </w:p>
        </w:tc>
        <w:tc>
          <w:tcPr>
            <w:tcW w:w="1019" w:type="dxa"/>
            <w:tcBorders>
              <w:top w:val="nil"/>
              <w:left w:val="single" w:sz="4" w:space="0" w:color="auto"/>
              <w:bottom w:val="nil"/>
              <w:right w:val="single" w:sz="4" w:space="0" w:color="auto"/>
            </w:tcBorders>
            <w:vAlign w:val="bottom"/>
          </w:tcPr>
          <w:p w14:paraId="1660DB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E164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CD90E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3BE2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7A9A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7BF6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EA197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87F68B9" w14:textId="77777777" w:rsidTr="00652A78">
        <w:trPr>
          <w:trHeight w:val="144"/>
        </w:trPr>
        <w:tc>
          <w:tcPr>
            <w:tcW w:w="1820" w:type="dxa"/>
            <w:tcBorders>
              <w:top w:val="nil"/>
              <w:left w:val="nil"/>
              <w:bottom w:val="nil"/>
              <w:right w:val="single" w:sz="4" w:space="0" w:color="auto"/>
            </w:tcBorders>
            <w:vAlign w:val="bottom"/>
          </w:tcPr>
          <w:p w14:paraId="1A66A0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w:t>
            </w:r>
          </w:p>
        </w:tc>
        <w:tc>
          <w:tcPr>
            <w:tcW w:w="1019" w:type="dxa"/>
            <w:tcBorders>
              <w:top w:val="nil"/>
              <w:left w:val="single" w:sz="4" w:space="0" w:color="auto"/>
              <w:bottom w:val="nil"/>
              <w:right w:val="single" w:sz="4" w:space="0" w:color="auto"/>
            </w:tcBorders>
            <w:vAlign w:val="bottom"/>
          </w:tcPr>
          <w:p w14:paraId="6E181C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1494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A1F62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6E11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9DD2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946E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D7124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4909592" w14:textId="77777777" w:rsidTr="00652A78">
        <w:trPr>
          <w:trHeight w:val="144"/>
        </w:trPr>
        <w:tc>
          <w:tcPr>
            <w:tcW w:w="1820" w:type="dxa"/>
            <w:tcBorders>
              <w:top w:val="nil"/>
              <w:left w:val="nil"/>
              <w:bottom w:val="nil"/>
              <w:right w:val="single" w:sz="4" w:space="0" w:color="auto"/>
            </w:tcBorders>
            <w:vAlign w:val="bottom"/>
          </w:tcPr>
          <w:p w14:paraId="0AE14E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23</w:t>
            </w:r>
          </w:p>
        </w:tc>
        <w:tc>
          <w:tcPr>
            <w:tcW w:w="1019" w:type="dxa"/>
            <w:tcBorders>
              <w:top w:val="nil"/>
              <w:left w:val="single" w:sz="4" w:space="0" w:color="auto"/>
              <w:bottom w:val="nil"/>
              <w:right w:val="single" w:sz="4" w:space="0" w:color="auto"/>
            </w:tcBorders>
            <w:vAlign w:val="bottom"/>
          </w:tcPr>
          <w:p w14:paraId="009462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78EA55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69B1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C6B3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D0BB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6C01C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530C93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230</w:t>
            </w:r>
          </w:p>
        </w:tc>
      </w:tr>
      <w:tr w:rsidR="003341B5" w:rsidRPr="002D7A32" w14:paraId="0AA37A36" w14:textId="77777777" w:rsidTr="00652A78">
        <w:trPr>
          <w:trHeight w:val="144"/>
        </w:trPr>
        <w:tc>
          <w:tcPr>
            <w:tcW w:w="1820" w:type="dxa"/>
            <w:tcBorders>
              <w:top w:val="nil"/>
              <w:left w:val="nil"/>
              <w:bottom w:val="nil"/>
              <w:right w:val="single" w:sz="4" w:space="0" w:color="auto"/>
            </w:tcBorders>
            <w:vAlign w:val="bottom"/>
          </w:tcPr>
          <w:p w14:paraId="59C6BC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24</w:t>
            </w:r>
          </w:p>
        </w:tc>
        <w:tc>
          <w:tcPr>
            <w:tcW w:w="1019" w:type="dxa"/>
            <w:tcBorders>
              <w:top w:val="nil"/>
              <w:left w:val="single" w:sz="4" w:space="0" w:color="auto"/>
              <w:bottom w:val="nil"/>
              <w:right w:val="single" w:sz="4" w:space="0" w:color="auto"/>
            </w:tcBorders>
            <w:vAlign w:val="bottom"/>
          </w:tcPr>
          <w:p w14:paraId="382E2F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D255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31C9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017B4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E432E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80CF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7B6CB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61ABB40" w14:textId="77777777" w:rsidTr="00652A78">
        <w:trPr>
          <w:trHeight w:val="144"/>
        </w:trPr>
        <w:tc>
          <w:tcPr>
            <w:tcW w:w="1820" w:type="dxa"/>
            <w:tcBorders>
              <w:top w:val="nil"/>
              <w:left w:val="nil"/>
              <w:bottom w:val="nil"/>
              <w:right w:val="single" w:sz="4" w:space="0" w:color="auto"/>
            </w:tcBorders>
            <w:vAlign w:val="bottom"/>
          </w:tcPr>
          <w:p w14:paraId="3C94268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25</w:t>
            </w:r>
          </w:p>
        </w:tc>
        <w:tc>
          <w:tcPr>
            <w:tcW w:w="1019" w:type="dxa"/>
            <w:tcBorders>
              <w:top w:val="nil"/>
              <w:left w:val="single" w:sz="4" w:space="0" w:color="auto"/>
              <w:bottom w:val="nil"/>
              <w:right w:val="single" w:sz="4" w:space="0" w:color="auto"/>
            </w:tcBorders>
            <w:vAlign w:val="bottom"/>
          </w:tcPr>
          <w:p w14:paraId="1A9723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2A3A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2406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1EB7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7D72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9ED2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B0E7E9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C18BF9F" w14:textId="77777777" w:rsidTr="00652A78">
        <w:trPr>
          <w:trHeight w:val="144"/>
        </w:trPr>
        <w:tc>
          <w:tcPr>
            <w:tcW w:w="1820" w:type="dxa"/>
            <w:tcBorders>
              <w:top w:val="nil"/>
              <w:left w:val="nil"/>
              <w:bottom w:val="nil"/>
              <w:right w:val="single" w:sz="4" w:space="0" w:color="auto"/>
            </w:tcBorders>
            <w:vAlign w:val="bottom"/>
          </w:tcPr>
          <w:p w14:paraId="4A8E44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26</w:t>
            </w:r>
          </w:p>
        </w:tc>
        <w:tc>
          <w:tcPr>
            <w:tcW w:w="1019" w:type="dxa"/>
            <w:tcBorders>
              <w:top w:val="nil"/>
              <w:left w:val="single" w:sz="4" w:space="0" w:color="auto"/>
              <w:bottom w:val="nil"/>
              <w:right w:val="single" w:sz="4" w:space="0" w:color="auto"/>
            </w:tcBorders>
            <w:vAlign w:val="bottom"/>
          </w:tcPr>
          <w:p w14:paraId="4EED13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80C95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E169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A619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2FE64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A235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7F48E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C166C12" w14:textId="77777777" w:rsidTr="00652A78">
        <w:trPr>
          <w:trHeight w:val="144"/>
        </w:trPr>
        <w:tc>
          <w:tcPr>
            <w:tcW w:w="1820" w:type="dxa"/>
            <w:tcBorders>
              <w:top w:val="nil"/>
              <w:left w:val="nil"/>
              <w:bottom w:val="nil"/>
              <w:right w:val="single" w:sz="4" w:space="0" w:color="auto"/>
            </w:tcBorders>
            <w:vAlign w:val="bottom"/>
          </w:tcPr>
          <w:p w14:paraId="3C7C17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27</w:t>
            </w:r>
          </w:p>
        </w:tc>
        <w:tc>
          <w:tcPr>
            <w:tcW w:w="1019" w:type="dxa"/>
            <w:tcBorders>
              <w:top w:val="nil"/>
              <w:left w:val="single" w:sz="4" w:space="0" w:color="auto"/>
              <w:bottom w:val="nil"/>
              <w:right w:val="single" w:sz="4" w:space="0" w:color="auto"/>
            </w:tcBorders>
            <w:vAlign w:val="bottom"/>
          </w:tcPr>
          <w:p w14:paraId="7FA6C9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C8693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D1A1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3BBE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073F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2315F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B0E3B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88CDF50" w14:textId="77777777" w:rsidTr="00652A78">
        <w:trPr>
          <w:trHeight w:val="144"/>
        </w:trPr>
        <w:tc>
          <w:tcPr>
            <w:tcW w:w="1820" w:type="dxa"/>
            <w:tcBorders>
              <w:top w:val="nil"/>
              <w:left w:val="nil"/>
              <w:bottom w:val="nil"/>
              <w:right w:val="single" w:sz="4" w:space="0" w:color="auto"/>
            </w:tcBorders>
            <w:vAlign w:val="bottom"/>
          </w:tcPr>
          <w:p w14:paraId="233CC1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28</w:t>
            </w:r>
          </w:p>
        </w:tc>
        <w:tc>
          <w:tcPr>
            <w:tcW w:w="1019" w:type="dxa"/>
            <w:tcBorders>
              <w:top w:val="nil"/>
              <w:left w:val="single" w:sz="4" w:space="0" w:color="auto"/>
              <w:bottom w:val="nil"/>
              <w:right w:val="single" w:sz="4" w:space="0" w:color="auto"/>
            </w:tcBorders>
            <w:vAlign w:val="bottom"/>
          </w:tcPr>
          <w:p w14:paraId="6CCC0F5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B74C8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3DDA1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E5096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A6E5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C3F4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B9545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D9711D5" w14:textId="77777777" w:rsidTr="00652A78">
        <w:trPr>
          <w:trHeight w:val="144"/>
        </w:trPr>
        <w:tc>
          <w:tcPr>
            <w:tcW w:w="1820" w:type="dxa"/>
            <w:tcBorders>
              <w:top w:val="nil"/>
              <w:left w:val="nil"/>
              <w:bottom w:val="nil"/>
              <w:right w:val="single" w:sz="4" w:space="0" w:color="auto"/>
            </w:tcBorders>
            <w:vAlign w:val="bottom"/>
          </w:tcPr>
          <w:p w14:paraId="4F5FF0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29</w:t>
            </w:r>
          </w:p>
        </w:tc>
        <w:tc>
          <w:tcPr>
            <w:tcW w:w="1019" w:type="dxa"/>
            <w:tcBorders>
              <w:top w:val="nil"/>
              <w:left w:val="single" w:sz="4" w:space="0" w:color="auto"/>
              <w:bottom w:val="nil"/>
              <w:right w:val="single" w:sz="4" w:space="0" w:color="auto"/>
            </w:tcBorders>
            <w:vAlign w:val="bottom"/>
          </w:tcPr>
          <w:p w14:paraId="2EA6DD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27CA0A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2C3D0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2EE4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FFD249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71F1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175CC8F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63F976EE" w14:textId="77777777" w:rsidTr="00652A78">
        <w:trPr>
          <w:trHeight w:val="144"/>
        </w:trPr>
        <w:tc>
          <w:tcPr>
            <w:tcW w:w="1820" w:type="dxa"/>
            <w:tcBorders>
              <w:top w:val="nil"/>
              <w:left w:val="nil"/>
              <w:bottom w:val="nil"/>
              <w:right w:val="single" w:sz="4" w:space="0" w:color="auto"/>
            </w:tcBorders>
            <w:vAlign w:val="bottom"/>
          </w:tcPr>
          <w:p w14:paraId="079411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30</w:t>
            </w:r>
          </w:p>
        </w:tc>
        <w:tc>
          <w:tcPr>
            <w:tcW w:w="1019" w:type="dxa"/>
            <w:tcBorders>
              <w:top w:val="nil"/>
              <w:left w:val="single" w:sz="4" w:space="0" w:color="auto"/>
              <w:bottom w:val="nil"/>
              <w:right w:val="single" w:sz="4" w:space="0" w:color="auto"/>
            </w:tcBorders>
            <w:vAlign w:val="bottom"/>
          </w:tcPr>
          <w:p w14:paraId="567489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FD863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5BFB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D2160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A3D4A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21B0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F7A5A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2ECDCA4" w14:textId="77777777" w:rsidTr="00652A78">
        <w:trPr>
          <w:trHeight w:val="144"/>
        </w:trPr>
        <w:tc>
          <w:tcPr>
            <w:tcW w:w="1820" w:type="dxa"/>
            <w:tcBorders>
              <w:top w:val="nil"/>
              <w:left w:val="nil"/>
              <w:bottom w:val="nil"/>
              <w:right w:val="single" w:sz="4" w:space="0" w:color="auto"/>
            </w:tcBorders>
            <w:vAlign w:val="bottom"/>
          </w:tcPr>
          <w:p w14:paraId="745485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31</w:t>
            </w:r>
          </w:p>
        </w:tc>
        <w:tc>
          <w:tcPr>
            <w:tcW w:w="1019" w:type="dxa"/>
            <w:tcBorders>
              <w:top w:val="nil"/>
              <w:left w:val="single" w:sz="4" w:space="0" w:color="auto"/>
              <w:bottom w:val="nil"/>
              <w:right w:val="single" w:sz="4" w:space="0" w:color="auto"/>
            </w:tcBorders>
            <w:vAlign w:val="bottom"/>
          </w:tcPr>
          <w:p w14:paraId="698779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4855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004D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AD94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274C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B5F9B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D3AC6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018D8977" w14:textId="77777777" w:rsidTr="00652A78">
        <w:trPr>
          <w:trHeight w:val="144"/>
        </w:trPr>
        <w:tc>
          <w:tcPr>
            <w:tcW w:w="1820" w:type="dxa"/>
            <w:tcBorders>
              <w:top w:val="nil"/>
              <w:left w:val="nil"/>
              <w:bottom w:val="nil"/>
              <w:right w:val="single" w:sz="4" w:space="0" w:color="auto"/>
            </w:tcBorders>
            <w:vAlign w:val="bottom"/>
          </w:tcPr>
          <w:p w14:paraId="73D941D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32</w:t>
            </w:r>
          </w:p>
        </w:tc>
        <w:tc>
          <w:tcPr>
            <w:tcW w:w="1019" w:type="dxa"/>
            <w:tcBorders>
              <w:top w:val="nil"/>
              <w:left w:val="single" w:sz="4" w:space="0" w:color="auto"/>
              <w:bottom w:val="nil"/>
              <w:right w:val="single" w:sz="4" w:space="0" w:color="auto"/>
            </w:tcBorders>
            <w:vAlign w:val="bottom"/>
          </w:tcPr>
          <w:p w14:paraId="70BEB8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B075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94C2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00A4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B6B7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AF6A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899DB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1653445" w14:textId="77777777" w:rsidTr="00652A78">
        <w:trPr>
          <w:trHeight w:val="144"/>
        </w:trPr>
        <w:tc>
          <w:tcPr>
            <w:tcW w:w="1820" w:type="dxa"/>
            <w:tcBorders>
              <w:top w:val="nil"/>
              <w:left w:val="nil"/>
              <w:bottom w:val="nil"/>
              <w:right w:val="single" w:sz="4" w:space="0" w:color="auto"/>
            </w:tcBorders>
            <w:vAlign w:val="bottom"/>
          </w:tcPr>
          <w:p w14:paraId="2DDF59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33</w:t>
            </w:r>
          </w:p>
        </w:tc>
        <w:tc>
          <w:tcPr>
            <w:tcW w:w="1019" w:type="dxa"/>
            <w:tcBorders>
              <w:top w:val="nil"/>
              <w:left w:val="single" w:sz="4" w:space="0" w:color="auto"/>
              <w:bottom w:val="nil"/>
              <w:right w:val="single" w:sz="4" w:space="0" w:color="auto"/>
            </w:tcBorders>
            <w:vAlign w:val="bottom"/>
          </w:tcPr>
          <w:p w14:paraId="6C6F96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0FEDEF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0FA3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104EF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55DC7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ACE2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786CCF9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232</w:t>
            </w:r>
          </w:p>
        </w:tc>
      </w:tr>
      <w:tr w:rsidR="003341B5" w:rsidRPr="002D7A32" w14:paraId="53C3462F" w14:textId="77777777" w:rsidTr="00652A78">
        <w:trPr>
          <w:trHeight w:val="144"/>
        </w:trPr>
        <w:tc>
          <w:tcPr>
            <w:tcW w:w="1820" w:type="dxa"/>
            <w:tcBorders>
              <w:top w:val="nil"/>
              <w:left w:val="nil"/>
              <w:bottom w:val="nil"/>
              <w:right w:val="single" w:sz="4" w:space="0" w:color="auto"/>
            </w:tcBorders>
            <w:vAlign w:val="bottom"/>
          </w:tcPr>
          <w:p w14:paraId="2292EF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34</w:t>
            </w:r>
          </w:p>
        </w:tc>
        <w:tc>
          <w:tcPr>
            <w:tcW w:w="1019" w:type="dxa"/>
            <w:tcBorders>
              <w:top w:val="nil"/>
              <w:left w:val="single" w:sz="4" w:space="0" w:color="auto"/>
              <w:bottom w:val="nil"/>
              <w:right w:val="single" w:sz="4" w:space="0" w:color="auto"/>
            </w:tcBorders>
            <w:vAlign w:val="bottom"/>
          </w:tcPr>
          <w:p w14:paraId="79ED1B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836D1A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153A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6684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E8ACE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3DE0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BDD4C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09D032C" w14:textId="77777777" w:rsidTr="00652A78">
        <w:trPr>
          <w:trHeight w:val="144"/>
        </w:trPr>
        <w:tc>
          <w:tcPr>
            <w:tcW w:w="1820" w:type="dxa"/>
            <w:tcBorders>
              <w:top w:val="nil"/>
              <w:left w:val="nil"/>
              <w:bottom w:val="nil"/>
              <w:right w:val="single" w:sz="4" w:space="0" w:color="auto"/>
            </w:tcBorders>
            <w:vAlign w:val="bottom"/>
          </w:tcPr>
          <w:p w14:paraId="05685A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35</w:t>
            </w:r>
          </w:p>
        </w:tc>
        <w:tc>
          <w:tcPr>
            <w:tcW w:w="1019" w:type="dxa"/>
            <w:tcBorders>
              <w:top w:val="nil"/>
              <w:left w:val="single" w:sz="4" w:space="0" w:color="auto"/>
              <w:bottom w:val="nil"/>
              <w:right w:val="single" w:sz="4" w:space="0" w:color="auto"/>
            </w:tcBorders>
            <w:vAlign w:val="bottom"/>
          </w:tcPr>
          <w:p w14:paraId="0F63FF9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A522F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DF74E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3911E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138F5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2310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094469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230</w:t>
            </w:r>
          </w:p>
        </w:tc>
      </w:tr>
      <w:tr w:rsidR="003341B5" w:rsidRPr="002D7A32" w14:paraId="1D1EEC55" w14:textId="77777777" w:rsidTr="00652A78">
        <w:trPr>
          <w:trHeight w:val="144"/>
        </w:trPr>
        <w:tc>
          <w:tcPr>
            <w:tcW w:w="1820" w:type="dxa"/>
            <w:tcBorders>
              <w:top w:val="nil"/>
              <w:left w:val="nil"/>
              <w:bottom w:val="nil"/>
              <w:right w:val="single" w:sz="4" w:space="0" w:color="auto"/>
            </w:tcBorders>
            <w:vAlign w:val="bottom"/>
          </w:tcPr>
          <w:p w14:paraId="428F6C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36</w:t>
            </w:r>
          </w:p>
        </w:tc>
        <w:tc>
          <w:tcPr>
            <w:tcW w:w="1019" w:type="dxa"/>
            <w:tcBorders>
              <w:top w:val="nil"/>
              <w:left w:val="single" w:sz="4" w:space="0" w:color="auto"/>
              <w:bottom w:val="nil"/>
              <w:right w:val="single" w:sz="4" w:space="0" w:color="auto"/>
            </w:tcBorders>
            <w:vAlign w:val="bottom"/>
          </w:tcPr>
          <w:p w14:paraId="135388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6A5E2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4E4344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B6F2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895B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A7A9B6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CA83C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7864C971" w14:textId="77777777" w:rsidTr="00652A78">
        <w:trPr>
          <w:trHeight w:val="144"/>
        </w:trPr>
        <w:tc>
          <w:tcPr>
            <w:tcW w:w="1820" w:type="dxa"/>
            <w:tcBorders>
              <w:top w:val="nil"/>
              <w:left w:val="nil"/>
              <w:bottom w:val="nil"/>
              <w:right w:val="single" w:sz="4" w:space="0" w:color="auto"/>
            </w:tcBorders>
            <w:vAlign w:val="bottom"/>
          </w:tcPr>
          <w:p w14:paraId="465D4A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37</w:t>
            </w:r>
          </w:p>
        </w:tc>
        <w:tc>
          <w:tcPr>
            <w:tcW w:w="1019" w:type="dxa"/>
            <w:tcBorders>
              <w:top w:val="nil"/>
              <w:left w:val="single" w:sz="4" w:space="0" w:color="auto"/>
              <w:bottom w:val="nil"/>
              <w:right w:val="single" w:sz="4" w:space="0" w:color="auto"/>
            </w:tcBorders>
            <w:vAlign w:val="bottom"/>
          </w:tcPr>
          <w:p w14:paraId="040D5C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92E8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FAB3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D489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9F38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3ACB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6B0D1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15C74D1" w14:textId="77777777" w:rsidTr="00652A78">
        <w:trPr>
          <w:trHeight w:val="144"/>
        </w:trPr>
        <w:tc>
          <w:tcPr>
            <w:tcW w:w="1820" w:type="dxa"/>
            <w:tcBorders>
              <w:top w:val="nil"/>
              <w:left w:val="nil"/>
              <w:bottom w:val="nil"/>
              <w:right w:val="single" w:sz="4" w:space="0" w:color="auto"/>
            </w:tcBorders>
            <w:vAlign w:val="bottom"/>
          </w:tcPr>
          <w:p w14:paraId="4D90FA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38</w:t>
            </w:r>
          </w:p>
        </w:tc>
        <w:tc>
          <w:tcPr>
            <w:tcW w:w="1019" w:type="dxa"/>
            <w:tcBorders>
              <w:top w:val="nil"/>
              <w:left w:val="single" w:sz="4" w:space="0" w:color="auto"/>
              <w:bottom w:val="nil"/>
              <w:right w:val="single" w:sz="4" w:space="0" w:color="auto"/>
            </w:tcBorders>
            <w:vAlign w:val="bottom"/>
          </w:tcPr>
          <w:p w14:paraId="4DE8A87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94EF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B883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A4DA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4D7C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B34C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9807D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4585681" w14:textId="77777777" w:rsidTr="00652A78">
        <w:trPr>
          <w:trHeight w:val="144"/>
        </w:trPr>
        <w:tc>
          <w:tcPr>
            <w:tcW w:w="1820" w:type="dxa"/>
            <w:tcBorders>
              <w:top w:val="nil"/>
              <w:left w:val="nil"/>
              <w:bottom w:val="nil"/>
              <w:right w:val="single" w:sz="4" w:space="0" w:color="auto"/>
            </w:tcBorders>
            <w:vAlign w:val="bottom"/>
          </w:tcPr>
          <w:p w14:paraId="72FA48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39</w:t>
            </w:r>
          </w:p>
        </w:tc>
        <w:tc>
          <w:tcPr>
            <w:tcW w:w="1019" w:type="dxa"/>
            <w:tcBorders>
              <w:top w:val="nil"/>
              <w:left w:val="single" w:sz="4" w:space="0" w:color="auto"/>
              <w:bottom w:val="nil"/>
              <w:right w:val="single" w:sz="4" w:space="0" w:color="auto"/>
            </w:tcBorders>
            <w:vAlign w:val="bottom"/>
          </w:tcPr>
          <w:p w14:paraId="06B930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98858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B7368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B4D7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BE20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F683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116020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FC347C6" w14:textId="77777777" w:rsidTr="00652A78">
        <w:trPr>
          <w:trHeight w:val="144"/>
        </w:trPr>
        <w:tc>
          <w:tcPr>
            <w:tcW w:w="1820" w:type="dxa"/>
            <w:tcBorders>
              <w:top w:val="nil"/>
              <w:left w:val="nil"/>
              <w:bottom w:val="nil"/>
              <w:right w:val="single" w:sz="4" w:space="0" w:color="auto"/>
            </w:tcBorders>
            <w:vAlign w:val="bottom"/>
          </w:tcPr>
          <w:p w14:paraId="1BFB60C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40</w:t>
            </w:r>
          </w:p>
        </w:tc>
        <w:tc>
          <w:tcPr>
            <w:tcW w:w="1019" w:type="dxa"/>
            <w:tcBorders>
              <w:top w:val="nil"/>
              <w:left w:val="single" w:sz="4" w:space="0" w:color="auto"/>
              <w:bottom w:val="nil"/>
              <w:right w:val="single" w:sz="4" w:space="0" w:color="auto"/>
            </w:tcBorders>
            <w:vAlign w:val="bottom"/>
          </w:tcPr>
          <w:p w14:paraId="15BCFBA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0E05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F92A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EEB5F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C839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538D4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B5F3D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CEB4D38" w14:textId="77777777" w:rsidTr="00652A78">
        <w:trPr>
          <w:trHeight w:val="144"/>
        </w:trPr>
        <w:tc>
          <w:tcPr>
            <w:tcW w:w="1820" w:type="dxa"/>
            <w:tcBorders>
              <w:top w:val="nil"/>
              <w:left w:val="nil"/>
              <w:bottom w:val="nil"/>
              <w:right w:val="single" w:sz="4" w:space="0" w:color="auto"/>
            </w:tcBorders>
            <w:vAlign w:val="bottom"/>
          </w:tcPr>
          <w:p w14:paraId="21A548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41</w:t>
            </w:r>
          </w:p>
        </w:tc>
        <w:tc>
          <w:tcPr>
            <w:tcW w:w="1019" w:type="dxa"/>
            <w:tcBorders>
              <w:top w:val="nil"/>
              <w:left w:val="single" w:sz="4" w:space="0" w:color="auto"/>
              <w:bottom w:val="nil"/>
              <w:right w:val="single" w:sz="4" w:space="0" w:color="auto"/>
            </w:tcBorders>
            <w:vAlign w:val="bottom"/>
          </w:tcPr>
          <w:p w14:paraId="5CED74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A263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E022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9304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1339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82EB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18E58A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F021248" w14:textId="77777777" w:rsidTr="00652A78">
        <w:trPr>
          <w:trHeight w:val="144"/>
        </w:trPr>
        <w:tc>
          <w:tcPr>
            <w:tcW w:w="1820" w:type="dxa"/>
            <w:tcBorders>
              <w:top w:val="nil"/>
              <w:left w:val="nil"/>
              <w:bottom w:val="nil"/>
              <w:right w:val="single" w:sz="4" w:space="0" w:color="auto"/>
            </w:tcBorders>
            <w:vAlign w:val="bottom"/>
          </w:tcPr>
          <w:p w14:paraId="09FE15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42</w:t>
            </w:r>
          </w:p>
        </w:tc>
        <w:tc>
          <w:tcPr>
            <w:tcW w:w="1019" w:type="dxa"/>
            <w:tcBorders>
              <w:top w:val="nil"/>
              <w:left w:val="single" w:sz="4" w:space="0" w:color="auto"/>
              <w:bottom w:val="nil"/>
              <w:right w:val="single" w:sz="4" w:space="0" w:color="auto"/>
            </w:tcBorders>
            <w:vAlign w:val="bottom"/>
          </w:tcPr>
          <w:p w14:paraId="7384923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FE99D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406B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79E2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E5D7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90B4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E6DA28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0FF8BE1B" w14:textId="77777777" w:rsidTr="00652A78">
        <w:trPr>
          <w:trHeight w:val="144"/>
        </w:trPr>
        <w:tc>
          <w:tcPr>
            <w:tcW w:w="1820" w:type="dxa"/>
            <w:tcBorders>
              <w:top w:val="nil"/>
              <w:left w:val="nil"/>
              <w:bottom w:val="nil"/>
              <w:right w:val="single" w:sz="4" w:space="0" w:color="auto"/>
            </w:tcBorders>
            <w:vAlign w:val="bottom"/>
          </w:tcPr>
          <w:p w14:paraId="5D840ED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43</w:t>
            </w:r>
          </w:p>
        </w:tc>
        <w:tc>
          <w:tcPr>
            <w:tcW w:w="1019" w:type="dxa"/>
            <w:tcBorders>
              <w:top w:val="nil"/>
              <w:left w:val="single" w:sz="4" w:space="0" w:color="auto"/>
              <w:bottom w:val="nil"/>
              <w:right w:val="single" w:sz="4" w:space="0" w:color="auto"/>
            </w:tcBorders>
            <w:vAlign w:val="bottom"/>
          </w:tcPr>
          <w:p w14:paraId="2E3997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66DA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DC053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C17B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A715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E055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B470E3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08EC2F1C" w14:textId="77777777" w:rsidTr="00652A78">
        <w:trPr>
          <w:trHeight w:val="144"/>
        </w:trPr>
        <w:tc>
          <w:tcPr>
            <w:tcW w:w="1820" w:type="dxa"/>
            <w:tcBorders>
              <w:top w:val="nil"/>
              <w:left w:val="nil"/>
              <w:bottom w:val="nil"/>
              <w:right w:val="single" w:sz="4" w:space="0" w:color="auto"/>
            </w:tcBorders>
            <w:vAlign w:val="bottom"/>
          </w:tcPr>
          <w:p w14:paraId="54A1C3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44</w:t>
            </w:r>
          </w:p>
        </w:tc>
        <w:tc>
          <w:tcPr>
            <w:tcW w:w="1019" w:type="dxa"/>
            <w:tcBorders>
              <w:top w:val="nil"/>
              <w:left w:val="single" w:sz="4" w:space="0" w:color="auto"/>
              <w:bottom w:val="nil"/>
              <w:right w:val="single" w:sz="4" w:space="0" w:color="auto"/>
            </w:tcBorders>
            <w:vAlign w:val="bottom"/>
          </w:tcPr>
          <w:p w14:paraId="5CE0D5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876126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ABD9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FD5EA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CA1FB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3899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2F6320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230</w:t>
            </w:r>
          </w:p>
        </w:tc>
      </w:tr>
      <w:tr w:rsidR="003341B5" w:rsidRPr="002D7A32" w14:paraId="785ABAB4" w14:textId="77777777" w:rsidTr="00652A78">
        <w:trPr>
          <w:trHeight w:val="144"/>
        </w:trPr>
        <w:tc>
          <w:tcPr>
            <w:tcW w:w="1820" w:type="dxa"/>
            <w:tcBorders>
              <w:top w:val="nil"/>
              <w:left w:val="nil"/>
              <w:bottom w:val="nil"/>
              <w:right w:val="single" w:sz="4" w:space="0" w:color="auto"/>
            </w:tcBorders>
            <w:vAlign w:val="bottom"/>
          </w:tcPr>
          <w:p w14:paraId="67D7F1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45</w:t>
            </w:r>
          </w:p>
        </w:tc>
        <w:tc>
          <w:tcPr>
            <w:tcW w:w="1019" w:type="dxa"/>
            <w:tcBorders>
              <w:top w:val="nil"/>
              <w:left w:val="single" w:sz="4" w:space="0" w:color="auto"/>
              <w:bottom w:val="nil"/>
              <w:right w:val="single" w:sz="4" w:space="0" w:color="auto"/>
            </w:tcBorders>
            <w:vAlign w:val="bottom"/>
          </w:tcPr>
          <w:p w14:paraId="626AF5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C5884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F0E4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86386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2DCC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F862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4F28E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63F9595" w14:textId="77777777" w:rsidTr="00652A78">
        <w:trPr>
          <w:trHeight w:val="144"/>
        </w:trPr>
        <w:tc>
          <w:tcPr>
            <w:tcW w:w="1820" w:type="dxa"/>
            <w:tcBorders>
              <w:top w:val="nil"/>
              <w:left w:val="nil"/>
              <w:bottom w:val="nil"/>
              <w:right w:val="single" w:sz="4" w:space="0" w:color="auto"/>
            </w:tcBorders>
            <w:vAlign w:val="bottom"/>
          </w:tcPr>
          <w:p w14:paraId="4BB9879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46</w:t>
            </w:r>
          </w:p>
        </w:tc>
        <w:tc>
          <w:tcPr>
            <w:tcW w:w="1019" w:type="dxa"/>
            <w:tcBorders>
              <w:top w:val="nil"/>
              <w:left w:val="single" w:sz="4" w:space="0" w:color="auto"/>
              <w:bottom w:val="nil"/>
              <w:right w:val="single" w:sz="4" w:space="0" w:color="auto"/>
            </w:tcBorders>
            <w:vAlign w:val="bottom"/>
          </w:tcPr>
          <w:p w14:paraId="2794BEE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6C32C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E3EE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4577A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0BA5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D5E7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2273C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14801E5E" w14:textId="77777777" w:rsidTr="00652A78">
        <w:trPr>
          <w:trHeight w:val="144"/>
        </w:trPr>
        <w:tc>
          <w:tcPr>
            <w:tcW w:w="1820" w:type="dxa"/>
            <w:tcBorders>
              <w:top w:val="nil"/>
              <w:left w:val="nil"/>
              <w:bottom w:val="nil"/>
              <w:right w:val="single" w:sz="4" w:space="0" w:color="auto"/>
            </w:tcBorders>
            <w:vAlign w:val="bottom"/>
          </w:tcPr>
          <w:p w14:paraId="205A34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47</w:t>
            </w:r>
          </w:p>
        </w:tc>
        <w:tc>
          <w:tcPr>
            <w:tcW w:w="1019" w:type="dxa"/>
            <w:tcBorders>
              <w:top w:val="nil"/>
              <w:left w:val="single" w:sz="4" w:space="0" w:color="auto"/>
              <w:bottom w:val="nil"/>
              <w:right w:val="single" w:sz="4" w:space="0" w:color="auto"/>
            </w:tcBorders>
            <w:vAlign w:val="bottom"/>
          </w:tcPr>
          <w:p w14:paraId="3F94FFC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22664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EAFE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290FC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5025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CB07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1EAB72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0829BFC1" w14:textId="77777777" w:rsidTr="00652A78">
        <w:trPr>
          <w:trHeight w:val="144"/>
        </w:trPr>
        <w:tc>
          <w:tcPr>
            <w:tcW w:w="1820" w:type="dxa"/>
            <w:tcBorders>
              <w:top w:val="nil"/>
              <w:left w:val="nil"/>
              <w:bottom w:val="nil"/>
              <w:right w:val="single" w:sz="4" w:space="0" w:color="auto"/>
            </w:tcBorders>
            <w:vAlign w:val="bottom"/>
          </w:tcPr>
          <w:p w14:paraId="1219CA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48</w:t>
            </w:r>
          </w:p>
        </w:tc>
        <w:tc>
          <w:tcPr>
            <w:tcW w:w="1019" w:type="dxa"/>
            <w:tcBorders>
              <w:top w:val="nil"/>
              <w:left w:val="single" w:sz="4" w:space="0" w:color="auto"/>
              <w:bottom w:val="nil"/>
              <w:right w:val="single" w:sz="4" w:space="0" w:color="auto"/>
            </w:tcBorders>
            <w:vAlign w:val="bottom"/>
          </w:tcPr>
          <w:p w14:paraId="027B505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4FC710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C722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842CC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B757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B1A2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6ABDA3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226.5</w:t>
            </w:r>
          </w:p>
        </w:tc>
      </w:tr>
      <w:tr w:rsidR="003341B5" w:rsidRPr="002D7A32" w14:paraId="1DBE752E" w14:textId="77777777" w:rsidTr="00652A78">
        <w:trPr>
          <w:trHeight w:val="144"/>
        </w:trPr>
        <w:tc>
          <w:tcPr>
            <w:tcW w:w="1820" w:type="dxa"/>
            <w:tcBorders>
              <w:top w:val="nil"/>
              <w:left w:val="nil"/>
              <w:bottom w:val="nil"/>
              <w:right w:val="single" w:sz="4" w:space="0" w:color="auto"/>
            </w:tcBorders>
            <w:vAlign w:val="bottom"/>
          </w:tcPr>
          <w:p w14:paraId="44AE10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49</w:t>
            </w:r>
          </w:p>
        </w:tc>
        <w:tc>
          <w:tcPr>
            <w:tcW w:w="1019" w:type="dxa"/>
            <w:tcBorders>
              <w:top w:val="nil"/>
              <w:left w:val="single" w:sz="4" w:space="0" w:color="auto"/>
              <w:bottom w:val="nil"/>
              <w:right w:val="single" w:sz="4" w:space="0" w:color="auto"/>
            </w:tcBorders>
            <w:vAlign w:val="bottom"/>
          </w:tcPr>
          <w:p w14:paraId="64C5741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033DC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6576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8E2D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7CA4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B0D6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415A7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05B9652C" w14:textId="77777777" w:rsidTr="00652A78">
        <w:trPr>
          <w:trHeight w:val="144"/>
        </w:trPr>
        <w:tc>
          <w:tcPr>
            <w:tcW w:w="1820" w:type="dxa"/>
            <w:tcBorders>
              <w:top w:val="nil"/>
              <w:left w:val="nil"/>
              <w:bottom w:val="nil"/>
              <w:right w:val="single" w:sz="4" w:space="0" w:color="auto"/>
            </w:tcBorders>
            <w:vAlign w:val="bottom"/>
          </w:tcPr>
          <w:p w14:paraId="2EA236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50</w:t>
            </w:r>
          </w:p>
        </w:tc>
        <w:tc>
          <w:tcPr>
            <w:tcW w:w="1019" w:type="dxa"/>
            <w:tcBorders>
              <w:top w:val="nil"/>
              <w:left w:val="single" w:sz="4" w:space="0" w:color="auto"/>
              <w:bottom w:val="nil"/>
              <w:right w:val="single" w:sz="4" w:space="0" w:color="auto"/>
            </w:tcBorders>
            <w:vAlign w:val="bottom"/>
          </w:tcPr>
          <w:p w14:paraId="200865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D3B41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53EC8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939A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89EE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81B9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EC424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60DE483F" w14:textId="77777777" w:rsidTr="00652A78">
        <w:trPr>
          <w:trHeight w:val="144"/>
        </w:trPr>
        <w:tc>
          <w:tcPr>
            <w:tcW w:w="1820" w:type="dxa"/>
            <w:tcBorders>
              <w:top w:val="nil"/>
              <w:left w:val="nil"/>
              <w:bottom w:val="nil"/>
              <w:right w:val="single" w:sz="4" w:space="0" w:color="auto"/>
            </w:tcBorders>
            <w:vAlign w:val="bottom"/>
          </w:tcPr>
          <w:p w14:paraId="346B099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51</w:t>
            </w:r>
          </w:p>
        </w:tc>
        <w:tc>
          <w:tcPr>
            <w:tcW w:w="1019" w:type="dxa"/>
            <w:tcBorders>
              <w:top w:val="nil"/>
              <w:left w:val="single" w:sz="4" w:space="0" w:color="auto"/>
              <w:bottom w:val="nil"/>
              <w:right w:val="single" w:sz="4" w:space="0" w:color="auto"/>
            </w:tcBorders>
            <w:vAlign w:val="bottom"/>
          </w:tcPr>
          <w:p w14:paraId="095B15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66446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ED2D6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F31E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EA12E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E2EA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B5682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72C631C6" w14:textId="77777777" w:rsidTr="00652A78">
        <w:trPr>
          <w:trHeight w:val="144"/>
        </w:trPr>
        <w:tc>
          <w:tcPr>
            <w:tcW w:w="1820" w:type="dxa"/>
            <w:tcBorders>
              <w:top w:val="nil"/>
              <w:left w:val="nil"/>
              <w:bottom w:val="nil"/>
              <w:right w:val="single" w:sz="4" w:space="0" w:color="auto"/>
            </w:tcBorders>
            <w:vAlign w:val="bottom"/>
          </w:tcPr>
          <w:p w14:paraId="4A868DD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52</w:t>
            </w:r>
          </w:p>
        </w:tc>
        <w:tc>
          <w:tcPr>
            <w:tcW w:w="1019" w:type="dxa"/>
            <w:tcBorders>
              <w:top w:val="nil"/>
              <w:left w:val="single" w:sz="4" w:space="0" w:color="auto"/>
              <w:bottom w:val="nil"/>
              <w:right w:val="single" w:sz="4" w:space="0" w:color="auto"/>
            </w:tcBorders>
            <w:vAlign w:val="bottom"/>
          </w:tcPr>
          <w:p w14:paraId="26FB3C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F4DEA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233F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4716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38A9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CDD5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78C0C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164335E" w14:textId="77777777" w:rsidTr="00652A78">
        <w:trPr>
          <w:trHeight w:val="144"/>
        </w:trPr>
        <w:tc>
          <w:tcPr>
            <w:tcW w:w="1820" w:type="dxa"/>
            <w:tcBorders>
              <w:top w:val="nil"/>
              <w:left w:val="nil"/>
              <w:bottom w:val="nil"/>
              <w:right w:val="single" w:sz="4" w:space="0" w:color="auto"/>
            </w:tcBorders>
            <w:vAlign w:val="bottom"/>
          </w:tcPr>
          <w:p w14:paraId="38707A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53</w:t>
            </w:r>
          </w:p>
        </w:tc>
        <w:tc>
          <w:tcPr>
            <w:tcW w:w="1019" w:type="dxa"/>
            <w:tcBorders>
              <w:top w:val="nil"/>
              <w:left w:val="single" w:sz="4" w:space="0" w:color="auto"/>
              <w:bottom w:val="nil"/>
              <w:right w:val="single" w:sz="4" w:space="0" w:color="auto"/>
            </w:tcBorders>
            <w:vAlign w:val="bottom"/>
          </w:tcPr>
          <w:p w14:paraId="4E0EFD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015B6A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0DB0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29206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CCABD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E844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FA03D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081A4FD" w14:textId="77777777" w:rsidTr="00652A78">
        <w:trPr>
          <w:trHeight w:val="144"/>
        </w:trPr>
        <w:tc>
          <w:tcPr>
            <w:tcW w:w="1820" w:type="dxa"/>
            <w:tcBorders>
              <w:top w:val="nil"/>
              <w:left w:val="nil"/>
              <w:bottom w:val="nil"/>
              <w:right w:val="single" w:sz="4" w:space="0" w:color="auto"/>
            </w:tcBorders>
            <w:vAlign w:val="bottom"/>
          </w:tcPr>
          <w:p w14:paraId="4C1344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54</w:t>
            </w:r>
          </w:p>
        </w:tc>
        <w:tc>
          <w:tcPr>
            <w:tcW w:w="1019" w:type="dxa"/>
            <w:tcBorders>
              <w:top w:val="nil"/>
              <w:left w:val="single" w:sz="4" w:space="0" w:color="auto"/>
              <w:bottom w:val="nil"/>
              <w:right w:val="single" w:sz="4" w:space="0" w:color="auto"/>
            </w:tcBorders>
            <w:vAlign w:val="bottom"/>
          </w:tcPr>
          <w:p w14:paraId="1A42B0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6F9F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514E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4495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15CD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894F7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9BA70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6AC5EC3A" w14:textId="77777777" w:rsidTr="00652A78">
        <w:trPr>
          <w:trHeight w:val="144"/>
        </w:trPr>
        <w:tc>
          <w:tcPr>
            <w:tcW w:w="1820" w:type="dxa"/>
            <w:tcBorders>
              <w:top w:val="nil"/>
              <w:left w:val="nil"/>
              <w:bottom w:val="nil"/>
              <w:right w:val="single" w:sz="4" w:space="0" w:color="auto"/>
            </w:tcBorders>
            <w:vAlign w:val="bottom"/>
          </w:tcPr>
          <w:p w14:paraId="38A37F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55</w:t>
            </w:r>
          </w:p>
        </w:tc>
        <w:tc>
          <w:tcPr>
            <w:tcW w:w="1019" w:type="dxa"/>
            <w:tcBorders>
              <w:top w:val="nil"/>
              <w:left w:val="single" w:sz="4" w:space="0" w:color="auto"/>
              <w:bottom w:val="nil"/>
              <w:right w:val="single" w:sz="4" w:space="0" w:color="auto"/>
            </w:tcBorders>
            <w:vAlign w:val="bottom"/>
          </w:tcPr>
          <w:p w14:paraId="73664D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B7AA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0EEE9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E359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FB52A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9F4CB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C4F56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7AA9EF3" w14:textId="77777777" w:rsidTr="00652A78">
        <w:trPr>
          <w:trHeight w:val="144"/>
        </w:trPr>
        <w:tc>
          <w:tcPr>
            <w:tcW w:w="1820" w:type="dxa"/>
            <w:tcBorders>
              <w:top w:val="nil"/>
              <w:left w:val="nil"/>
              <w:bottom w:val="nil"/>
              <w:right w:val="single" w:sz="4" w:space="0" w:color="auto"/>
            </w:tcBorders>
            <w:vAlign w:val="bottom"/>
          </w:tcPr>
          <w:p w14:paraId="460467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56</w:t>
            </w:r>
          </w:p>
        </w:tc>
        <w:tc>
          <w:tcPr>
            <w:tcW w:w="1019" w:type="dxa"/>
            <w:tcBorders>
              <w:top w:val="nil"/>
              <w:left w:val="single" w:sz="4" w:space="0" w:color="auto"/>
              <w:bottom w:val="nil"/>
              <w:right w:val="single" w:sz="4" w:space="0" w:color="auto"/>
            </w:tcBorders>
            <w:vAlign w:val="bottom"/>
          </w:tcPr>
          <w:p w14:paraId="31F532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6A9FBA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28C7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7002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27EF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294A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F151A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C9D7555" w14:textId="77777777" w:rsidTr="00652A78">
        <w:trPr>
          <w:trHeight w:val="144"/>
        </w:trPr>
        <w:tc>
          <w:tcPr>
            <w:tcW w:w="1820" w:type="dxa"/>
            <w:tcBorders>
              <w:top w:val="nil"/>
              <w:left w:val="nil"/>
              <w:bottom w:val="nil"/>
              <w:right w:val="single" w:sz="4" w:space="0" w:color="auto"/>
            </w:tcBorders>
            <w:vAlign w:val="bottom"/>
          </w:tcPr>
          <w:p w14:paraId="57A0A6A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57</w:t>
            </w:r>
          </w:p>
        </w:tc>
        <w:tc>
          <w:tcPr>
            <w:tcW w:w="1019" w:type="dxa"/>
            <w:tcBorders>
              <w:top w:val="nil"/>
              <w:left w:val="single" w:sz="4" w:space="0" w:color="auto"/>
              <w:bottom w:val="nil"/>
              <w:right w:val="single" w:sz="4" w:space="0" w:color="auto"/>
            </w:tcBorders>
            <w:vAlign w:val="bottom"/>
          </w:tcPr>
          <w:p w14:paraId="4926D88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4D3D7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3B94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CA90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1134D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2451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564F1D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A1FB0FE" w14:textId="77777777" w:rsidTr="00652A78">
        <w:trPr>
          <w:trHeight w:val="144"/>
        </w:trPr>
        <w:tc>
          <w:tcPr>
            <w:tcW w:w="1820" w:type="dxa"/>
            <w:tcBorders>
              <w:top w:val="nil"/>
              <w:left w:val="nil"/>
              <w:bottom w:val="nil"/>
              <w:right w:val="single" w:sz="4" w:space="0" w:color="auto"/>
            </w:tcBorders>
            <w:vAlign w:val="bottom"/>
          </w:tcPr>
          <w:p w14:paraId="0FAAFD4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lastRenderedPageBreak/>
              <w:t>58</w:t>
            </w:r>
          </w:p>
        </w:tc>
        <w:tc>
          <w:tcPr>
            <w:tcW w:w="1019" w:type="dxa"/>
            <w:tcBorders>
              <w:top w:val="nil"/>
              <w:left w:val="single" w:sz="4" w:space="0" w:color="auto"/>
              <w:bottom w:val="nil"/>
              <w:right w:val="single" w:sz="4" w:space="0" w:color="auto"/>
            </w:tcBorders>
            <w:vAlign w:val="bottom"/>
          </w:tcPr>
          <w:p w14:paraId="2DC30D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EDD00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79DA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C4BA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39C8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CEA2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F3A49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5CAE08DD" w14:textId="77777777" w:rsidTr="00652A78">
        <w:trPr>
          <w:trHeight w:val="144"/>
        </w:trPr>
        <w:tc>
          <w:tcPr>
            <w:tcW w:w="1820" w:type="dxa"/>
            <w:tcBorders>
              <w:top w:val="nil"/>
              <w:left w:val="nil"/>
              <w:bottom w:val="nil"/>
              <w:right w:val="single" w:sz="4" w:space="0" w:color="auto"/>
            </w:tcBorders>
            <w:vAlign w:val="bottom"/>
          </w:tcPr>
          <w:p w14:paraId="4CD5C4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59</w:t>
            </w:r>
          </w:p>
        </w:tc>
        <w:tc>
          <w:tcPr>
            <w:tcW w:w="1019" w:type="dxa"/>
            <w:tcBorders>
              <w:top w:val="nil"/>
              <w:left w:val="single" w:sz="4" w:space="0" w:color="auto"/>
              <w:bottom w:val="nil"/>
              <w:right w:val="single" w:sz="4" w:space="0" w:color="auto"/>
            </w:tcBorders>
            <w:vAlign w:val="bottom"/>
          </w:tcPr>
          <w:p w14:paraId="3FD8E1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5CD87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E8FB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F83B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FEFF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ADE2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9C4C4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7E59BADA" w14:textId="77777777" w:rsidTr="00652A78">
        <w:trPr>
          <w:trHeight w:val="144"/>
        </w:trPr>
        <w:tc>
          <w:tcPr>
            <w:tcW w:w="1820" w:type="dxa"/>
            <w:tcBorders>
              <w:top w:val="nil"/>
              <w:left w:val="nil"/>
              <w:bottom w:val="nil"/>
              <w:right w:val="single" w:sz="4" w:space="0" w:color="auto"/>
            </w:tcBorders>
            <w:vAlign w:val="bottom"/>
          </w:tcPr>
          <w:p w14:paraId="1B96E1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60</w:t>
            </w:r>
          </w:p>
        </w:tc>
        <w:tc>
          <w:tcPr>
            <w:tcW w:w="1019" w:type="dxa"/>
            <w:tcBorders>
              <w:top w:val="nil"/>
              <w:left w:val="single" w:sz="4" w:space="0" w:color="auto"/>
              <w:bottom w:val="nil"/>
              <w:right w:val="single" w:sz="4" w:space="0" w:color="auto"/>
            </w:tcBorders>
            <w:vAlign w:val="bottom"/>
          </w:tcPr>
          <w:p w14:paraId="0651DB1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D4F2E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A9EFA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5C76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2B64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A9AE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884EB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5CB0A8FE" w14:textId="77777777" w:rsidTr="00652A78">
        <w:trPr>
          <w:trHeight w:val="144"/>
        </w:trPr>
        <w:tc>
          <w:tcPr>
            <w:tcW w:w="1820" w:type="dxa"/>
            <w:tcBorders>
              <w:top w:val="nil"/>
              <w:left w:val="nil"/>
              <w:bottom w:val="nil"/>
              <w:right w:val="single" w:sz="4" w:space="0" w:color="auto"/>
            </w:tcBorders>
            <w:vAlign w:val="bottom"/>
          </w:tcPr>
          <w:p w14:paraId="53622C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61</w:t>
            </w:r>
          </w:p>
        </w:tc>
        <w:tc>
          <w:tcPr>
            <w:tcW w:w="1019" w:type="dxa"/>
            <w:tcBorders>
              <w:top w:val="nil"/>
              <w:left w:val="single" w:sz="4" w:space="0" w:color="auto"/>
              <w:bottom w:val="nil"/>
              <w:right w:val="single" w:sz="4" w:space="0" w:color="auto"/>
            </w:tcBorders>
            <w:vAlign w:val="bottom"/>
          </w:tcPr>
          <w:p w14:paraId="784521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24CCF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D879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C74A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7A6F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0D86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5F114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05D9759" w14:textId="77777777" w:rsidTr="00652A78">
        <w:trPr>
          <w:trHeight w:val="144"/>
        </w:trPr>
        <w:tc>
          <w:tcPr>
            <w:tcW w:w="1820" w:type="dxa"/>
            <w:tcBorders>
              <w:top w:val="nil"/>
              <w:left w:val="nil"/>
              <w:bottom w:val="nil"/>
              <w:right w:val="single" w:sz="4" w:space="0" w:color="auto"/>
            </w:tcBorders>
            <w:vAlign w:val="bottom"/>
          </w:tcPr>
          <w:p w14:paraId="00500F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62</w:t>
            </w:r>
          </w:p>
        </w:tc>
        <w:tc>
          <w:tcPr>
            <w:tcW w:w="1019" w:type="dxa"/>
            <w:tcBorders>
              <w:top w:val="nil"/>
              <w:left w:val="single" w:sz="4" w:space="0" w:color="auto"/>
              <w:bottom w:val="nil"/>
              <w:right w:val="single" w:sz="4" w:space="0" w:color="auto"/>
            </w:tcBorders>
            <w:vAlign w:val="bottom"/>
          </w:tcPr>
          <w:p w14:paraId="1A8020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074AF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6F5D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58A7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1CF3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BA7A7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9E139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6472FD02" w14:textId="77777777" w:rsidTr="00652A78">
        <w:trPr>
          <w:trHeight w:val="144"/>
        </w:trPr>
        <w:tc>
          <w:tcPr>
            <w:tcW w:w="1820" w:type="dxa"/>
            <w:tcBorders>
              <w:top w:val="nil"/>
              <w:left w:val="nil"/>
              <w:bottom w:val="nil"/>
              <w:right w:val="single" w:sz="4" w:space="0" w:color="auto"/>
            </w:tcBorders>
            <w:vAlign w:val="bottom"/>
          </w:tcPr>
          <w:p w14:paraId="018428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63</w:t>
            </w:r>
          </w:p>
        </w:tc>
        <w:tc>
          <w:tcPr>
            <w:tcW w:w="1019" w:type="dxa"/>
            <w:tcBorders>
              <w:top w:val="nil"/>
              <w:left w:val="single" w:sz="4" w:space="0" w:color="auto"/>
              <w:bottom w:val="nil"/>
              <w:right w:val="single" w:sz="4" w:space="0" w:color="auto"/>
            </w:tcBorders>
            <w:vAlign w:val="bottom"/>
          </w:tcPr>
          <w:p w14:paraId="460E76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DA1F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020E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E007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95D3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E08A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B39D3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2890891" w14:textId="77777777" w:rsidTr="00652A78">
        <w:trPr>
          <w:trHeight w:val="144"/>
        </w:trPr>
        <w:tc>
          <w:tcPr>
            <w:tcW w:w="1820" w:type="dxa"/>
            <w:tcBorders>
              <w:top w:val="nil"/>
              <w:left w:val="nil"/>
              <w:bottom w:val="nil"/>
              <w:right w:val="single" w:sz="4" w:space="0" w:color="auto"/>
            </w:tcBorders>
            <w:vAlign w:val="bottom"/>
          </w:tcPr>
          <w:p w14:paraId="2A6122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64</w:t>
            </w:r>
          </w:p>
        </w:tc>
        <w:tc>
          <w:tcPr>
            <w:tcW w:w="1019" w:type="dxa"/>
            <w:tcBorders>
              <w:top w:val="nil"/>
              <w:left w:val="single" w:sz="4" w:space="0" w:color="auto"/>
              <w:bottom w:val="nil"/>
              <w:right w:val="single" w:sz="4" w:space="0" w:color="auto"/>
            </w:tcBorders>
            <w:vAlign w:val="bottom"/>
          </w:tcPr>
          <w:p w14:paraId="6B64FF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A6FD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6033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A527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DE68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4DC3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556EB2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E4B3F4D" w14:textId="77777777" w:rsidTr="00652A78">
        <w:trPr>
          <w:trHeight w:val="144"/>
        </w:trPr>
        <w:tc>
          <w:tcPr>
            <w:tcW w:w="1820" w:type="dxa"/>
            <w:tcBorders>
              <w:top w:val="nil"/>
              <w:left w:val="nil"/>
              <w:bottom w:val="nil"/>
              <w:right w:val="single" w:sz="4" w:space="0" w:color="auto"/>
            </w:tcBorders>
            <w:vAlign w:val="bottom"/>
          </w:tcPr>
          <w:p w14:paraId="3E1AA0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65</w:t>
            </w:r>
          </w:p>
        </w:tc>
        <w:tc>
          <w:tcPr>
            <w:tcW w:w="1019" w:type="dxa"/>
            <w:tcBorders>
              <w:top w:val="nil"/>
              <w:left w:val="single" w:sz="4" w:space="0" w:color="auto"/>
              <w:bottom w:val="nil"/>
              <w:right w:val="single" w:sz="4" w:space="0" w:color="auto"/>
            </w:tcBorders>
            <w:vAlign w:val="bottom"/>
          </w:tcPr>
          <w:p w14:paraId="1E7D083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B03E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5D9A7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FCAEB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C84F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A8FA9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AA1DA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8BC888F" w14:textId="77777777" w:rsidTr="00652A78">
        <w:trPr>
          <w:trHeight w:val="144"/>
        </w:trPr>
        <w:tc>
          <w:tcPr>
            <w:tcW w:w="1820" w:type="dxa"/>
            <w:tcBorders>
              <w:top w:val="nil"/>
              <w:left w:val="nil"/>
              <w:bottom w:val="nil"/>
              <w:right w:val="single" w:sz="4" w:space="0" w:color="auto"/>
            </w:tcBorders>
            <w:vAlign w:val="bottom"/>
          </w:tcPr>
          <w:p w14:paraId="67C842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66</w:t>
            </w:r>
          </w:p>
        </w:tc>
        <w:tc>
          <w:tcPr>
            <w:tcW w:w="1019" w:type="dxa"/>
            <w:tcBorders>
              <w:top w:val="nil"/>
              <w:left w:val="single" w:sz="4" w:space="0" w:color="auto"/>
              <w:bottom w:val="nil"/>
              <w:right w:val="single" w:sz="4" w:space="0" w:color="auto"/>
            </w:tcBorders>
            <w:vAlign w:val="bottom"/>
          </w:tcPr>
          <w:p w14:paraId="08B072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4248C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2792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24B1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C7A0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70E9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7CA58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90BA01F" w14:textId="77777777" w:rsidTr="00652A78">
        <w:trPr>
          <w:trHeight w:val="144"/>
        </w:trPr>
        <w:tc>
          <w:tcPr>
            <w:tcW w:w="1820" w:type="dxa"/>
            <w:tcBorders>
              <w:top w:val="nil"/>
              <w:left w:val="nil"/>
              <w:bottom w:val="nil"/>
              <w:right w:val="single" w:sz="4" w:space="0" w:color="auto"/>
            </w:tcBorders>
            <w:vAlign w:val="bottom"/>
          </w:tcPr>
          <w:p w14:paraId="63CFAD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67</w:t>
            </w:r>
          </w:p>
        </w:tc>
        <w:tc>
          <w:tcPr>
            <w:tcW w:w="1019" w:type="dxa"/>
            <w:tcBorders>
              <w:top w:val="nil"/>
              <w:left w:val="single" w:sz="4" w:space="0" w:color="auto"/>
              <w:bottom w:val="nil"/>
              <w:right w:val="single" w:sz="4" w:space="0" w:color="auto"/>
            </w:tcBorders>
            <w:vAlign w:val="bottom"/>
          </w:tcPr>
          <w:p w14:paraId="31472DA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2B01F8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B6B4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458A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D6B9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9C4EA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A8205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47CAED1D" w14:textId="77777777" w:rsidTr="00652A78">
        <w:trPr>
          <w:trHeight w:val="144"/>
        </w:trPr>
        <w:tc>
          <w:tcPr>
            <w:tcW w:w="1820" w:type="dxa"/>
            <w:tcBorders>
              <w:top w:val="nil"/>
              <w:left w:val="nil"/>
              <w:bottom w:val="nil"/>
              <w:right w:val="single" w:sz="4" w:space="0" w:color="auto"/>
            </w:tcBorders>
            <w:vAlign w:val="bottom"/>
          </w:tcPr>
          <w:p w14:paraId="2E0ABD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68</w:t>
            </w:r>
          </w:p>
        </w:tc>
        <w:tc>
          <w:tcPr>
            <w:tcW w:w="1019" w:type="dxa"/>
            <w:tcBorders>
              <w:top w:val="nil"/>
              <w:left w:val="single" w:sz="4" w:space="0" w:color="auto"/>
              <w:bottom w:val="nil"/>
              <w:right w:val="single" w:sz="4" w:space="0" w:color="auto"/>
            </w:tcBorders>
            <w:vAlign w:val="bottom"/>
          </w:tcPr>
          <w:p w14:paraId="6D0166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C6B4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0DA8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F3552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169F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FB2F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C56C4D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77073E39" w14:textId="77777777" w:rsidTr="00652A78">
        <w:trPr>
          <w:trHeight w:val="144"/>
        </w:trPr>
        <w:tc>
          <w:tcPr>
            <w:tcW w:w="1820" w:type="dxa"/>
            <w:tcBorders>
              <w:top w:val="nil"/>
              <w:left w:val="nil"/>
              <w:bottom w:val="nil"/>
              <w:right w:val="single" w:sz="4" w:space="0" w:color="auto"/>
            </w:tcBorders>
            <w:vAlign w:val="bottom"/>
          </w:tcPr>
          <w:p w14:paraId="4EF73D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69</w:t>
            </w:r>
          </w:p>
        </w:tc>
        <w:tc>
          <w:tcPr>
            <w:tcW w:w="1019" w:type="dxa"/>
            <w:tcBorders>
              <w:top w:val="nil"/>
              <w:left w:val="single" w:sz="4" w:space="0" w:color="auto"/>
              <w:bottom w:val="nil"/>
              <w:right w:val="single" w:sz="4" w:space="0" w:color="auto"/>
            </w:tcBorders>
            <w:vAlign w:val="bottom"/>
          </w:tcPr>
          <w:p w14:paraId="7DEE6C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EBB9A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E14DDE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91885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28258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34A7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10BA6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03DA2F7E" w14:textId="77777777" w:rsidTr="00652A78">
        <w:trPr>
          <w:trHeight w:val="144"/>
        </w:trPr>
        <w:tc>
          <w:tcPr>
            <w:tcW w:w="1820" w:type="dxa"/>
            <w:tcBorders>
              <w:top w:val="nil"/>
              <w:left w:val="nil"/>
              <w:bottom w:val="nil"/>
              <w:right w:val="single" w:sz="4" w:space="0" w:color="auto"/>
            </w:tcBorders>
            <w:vAlign w:val="bottom"/>
          </w:tcPr>
          <w:p w14:paraId="6BEB140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70</w:t>
            </w:r>
          </w:p>
        </w:tc>
        <w:tc>
          <w:tcPr>
            <w:tcW w:w="1019" w:type="dxa"/>
            <w:tcBorders>
              <w:top w:val="nil"/>
              <w:left w:val="single" w:sz="4" w:space="0" w:color="auto"/>
              <w:bottom w:val="nil"/>
              <w:right w:val="single" w:sz="4" w:space="0" w:color="auto"/>
            </w:tcBorders>
            <w:vAlign w:val="bottom"/>
          </w:tcPr>
          <w:p w14:paraId="346D46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4818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D40A6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A0EB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77DA6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9037F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644436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0751458" w14:textId="77777777" w:rsidTr="00652A78">
        <w:trPr>
          <w:trHeight w:val="144"/>
        </w:trPr>
        <w:tc>
          <w:tcPr>
            <w:tcW w:w="1820" w:type="dxa"/>
            <w:tcBorders>
              <w:top w:val="nil"/>
              <w:left w:val="nil"/>
              <w:bottom w:val="nil"/>
              <w:right w:val="single" w:sz="4" w:space="0" w:color="auto"/>
            </w:tcBorders>
            <w:vAlign w:val="bottom"/>
          </w:tcPr>
          <w:p w14:paraId="645CB8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71</w:t>
            </w:r>
          </w:p>
        </w:tc>
        <w:tc>
          <w:tcPr>
            <w:tcW w:w="1019" w:type="dxa"/>
            <w:tcBorders>
              <w:top w:val="nil"/>
              <w:left w:val="single" w:sz="4" w:space="0" w:color="auto"/>
              <w:bottom w:val="nil"/>
              <w:right w:val="single" w:sz="4" w:space="0" w:color="auto"/>
            </w:tcBorders>
            <w:vAlign w:val="bottom"/>
          </w:tcPr>
          <w:p w14:paraId="541695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686B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F990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1F73E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AEB1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E553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BC8C6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56667FA" w14:textId="77777777" w:rsidTr="00652A78">
        <w:trPr>
          <w:trHeight w:val="144"/>
        </w:trPr>
        <w:tc>
          <w:tcPr>
            <w:tcW w:w="1820" w:type="dxa"/>
            <w:tcBorders>
              <w:top w:val="nil"/>
              <w:left w:val="nil"/>
              <w:bottom w:val="nil"/>
              <w:right w:val="single" w:sz="4" w:space="0" w:color="auto"/>
            </w:tcBorders>
            <w:vAlign w:val="bottom"/>
          </w:tcPr>
          <w:p w14:paraId="769A2B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72</w:t>
            </w:r>
          </w:p>
        </w:tc>
        <w:tc>
          <w:tcPr>
            <w:tcW w:w="1019" w:type="dxa"/>
            <w:tcBorders>
              <w:top w:val="nil"/>
              <w:left w:val="single" w:sz="4" w:space="0" w:color="auto"/>
              <w:bottom w:val="nil"/>
              <w:right w:val="single" w:sz="4" w:space="0" w:color="auto"/>
            </w:tcBorders>
            <w:vAlign w:val="bottom"/>
          </w:tcPr>
          <w:p w14:paraId="13890A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B71D96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AE5B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0951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7D74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F339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DFBF1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C47AA9E" w14:textId="77777777" w:rsidTr="00652A78">
        <w:trPr>
          <w:trHeight w:val="144"/>
        </w:trPr>
        <w:tc>
          <w:tcPr>
            <w:tcW w:w="1820" w:type="dxa"/>
            <w:tcBorders>
              <w:top w:val="nil"/>
              <w:left w:val="nil"/>
              <w:bottom w:val="nil"/>
              <w:right w:val="single" w:sz="4" w:space="0" w:color="auto"/>
            </w:tcBorders>
            <w:vAlign w:val="bottom"/>
          </w:tcPr>
          <w:p w14:paraId="24AFC5B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73</w:t>
            </w:r>
          </w:p>
        </w:tc>
        <w:tc>
          <w:tcPr>
            <w:tcW w:w="1019" w:type="dxa"/>
            <w:tcBorders>
              <w:top w:val="nil"/>
              <w:left w:val="single" w:sz="4" w:space="0" w:color="auto"/>
              <w:bottom w:val="nil"/>
              <w:right w:val="single" w:sz="4" w:space="0" w:color="auto"/>
            </w:tcBorders>
            <w:vAlign w:val="bottom"/>
          </w:tcPr>
          <w:p w14:paraId="064042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A4D16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74E9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1E3E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41D1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1F40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6F83CF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962856F" w14:textId="77777777" w:rsidTr="00652A78">
        <w:trPr>
          <w:trHeight w:val="144"/>
        </w:trPr>
        <w:tc>
          <w:tcPr>
            <w:tcW w:w="1820" w:type="dxa"/>
            <w:tcBorders>
              <w:top w:val="nil"/>
              <w:left w:val="nil"/>
              <w:bottom w:val="nil"/>
              <w:right w:val="single" w:sz="4" w:space="0" w:color="auto"/>
            </w:tcBorders>
            <w:vAlign w:val="bottom"/>
          </w:tcPr>
          <w:p w14:paraId="246955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74</w:t>
            </w:r>
          </w:p>
        </w:tc>
        <w:tc>
          <w:tcPr>
            <w:tcW w:w="1019" w:type="dxa"/>
            <w:tcBorders>
              <w:top w:val="nil"/>
              <w:left w:val="single" w:sz="4" w:space="0" w:color="auto"/>
              <w:bottom w:val="nil"/>
              <w:right w:val="single" w:sz="4" w:space="0" w:color="auto"/>
            </w:tcBorders>
            <w:vAlign w:val="bottom"/>
          </w:tcPr>
          <w:p w14:paraId="781144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98FFE4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1B44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14919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228D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9939B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247D9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2F1AAAA" w14:textId="77777777" w:rsidTr="00652A78">
        <w:trPr>
          <w:trHeight w:val="144"/>
        </w:trPr>
        <w:tc>
          <w:tcPr>
            <w:tcW w:w="1820" w:type="dxa"/>
            <w:tcBorders>
              <w:top w:val="nil"/>
              <w:left w:val="nil"/>
              <w:bottom w:val="nil"/>
              <w:right w:val="single" w:sz="4" w:space="0" w:color="auto"/>
            </w:tcBorders>
            <w:vAlign w:val="bottom"/>
          </w:tcPr>
          <w:p w14:paraId="43A5CC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75</w:t>
            </w:r>
          </w:p>
        </w:tc>
        <w:tc>
          <w:tcPr>
            <w:tcW w:w="1019" w:type="dxa"/>
            <w:tcBorders>
              <w:top w:val="nil"/>
              <w:left w:val="single" w:sz="4" w:space="0" w:color="auto"/>
              <w:bottom w:val="nil"/>
              <w:right w:val="single" w:sz="4" w:space="0" w:color="auto"/>
            </w:tcBorders>
            <w:vAlign w:val="bottom"/>
          </w:tcPr>
          <w:p w14:paraId="4A9457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7F6DA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24AA9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DB0EC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7A14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65AF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4FE82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3041B3B8" w14:textId="77777777" w:rsidTr="00652A78">
        <w:trPr>
          <w:trHeight w:val="144"/>
        </w:trPr>
        <w:tc>
          <w:tcPr>
            <w:tcW w:w="1820" w:type="dxa"/>
            <w:tcBorders>
              <w:top w:val="nil"/>
              <w:left w:val="nil"/>
              <w:bottom w:val="nil"/>
              <w:right w:val="single" w:sz="4" w:space="0" w:color="auto"/>
            </w:tcBorders>
            <w:vAlign w:val="bottom"/>
          </w:tcPr>
          <w:p w14:paraId="3C2D43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76</w:t>
            </w:r>
          </w:p>
        </w:tc>
        <w:tc>
          <w:tcPr>
            <w:tcW w:w="1019" w:type="dxa"/>
            <w:tcBorders>
              <w:top w:val="nil"/>
              <w:left w:val="single" w:sz="4" w:space="0" w:color="auto"/>
              <w:bottom w:val="nil"/>
              <w:right w:val="single" w:sz="4" w:space="0" w:color="auto"/>
            </w:tcBorders>
            <w:vAlign w:val="bottom"/>
          </w:tcPr>
          <w:p w14:paraId="2F8470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EF05F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C53BE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9734C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D1854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F392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D563B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46040B1" w14:textId="77777777" w:rsidTr="00652A78">
        <w:trPr>
          <w:trHeight w:val="144"/>
        </w:trPr>
        <w:tc>
          <w:tcPr>
            <w:tcW w:w="1820" w:type="dxa"/>
            <w:tcBorders>
              <w:top w:val="nil"/>
              <w:left w:val="nil"/>
              <w:bottom w:val="nil"/>
              <w:right w:val="single" w:sz="4" w:space="0" w:color="auto"/>
            </w:tcBorders>
            <w:vAlign w:val="bottom"/>
          </w:tcPr>
          <w:p w14:paraId="639857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77</w:t>
            </w:r>
          </w:p>
        </w:tc>
        <w:tc>
          <w:tcPr>
            <w:tcW w:w="1019" w:type="dxa"/>
            <w:tcBorders>
              <w:top w:val="nil"/>
              <w:left w:val="single" w:sz="4" w:space="0" w:color="auto"/>
              <w:bottom w:val="nil"/>
              <w:right w:val="single" w:sz="4" w:space="0" w:color="auto"/>
            </w:tcBorders>
            <w:vAlign w:val="bottom"/>
          </w:tcPr>
          <w:p w14:paraId="666D82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22EB4F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E0AA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FD344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CC58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784A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CDD64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5F72E61" w14:textId="77777777" w:rsidTr="00652A78">
        <w:trPr>
          <w:trHeight w:val="144"/>
        </w:trPr>
        <w:tc>
          <w:tcPr>
            <w:tcW w:w="1820" w:type="dxa"/>
            <w:tcBorders>
              <w:top w:val="nil"/>
              <w:left w:val="nil"/>
              <w:bottom w:val="nil"/>
              <w:right w:val="single" w:sz="4" w:space="0" w:color="auto"/>
            </w:tcBorders>
            <w:vAlign w:val="bottom"/>
          </w:tcPr>
          <w:p w14:paraId="6B9E984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78</w:t>
            </w:r>
          </w:p>
        </w:tc>
        <w:tc>
          <w:tcPr>
            <w:tcW w:w="1019" w:type="dxa"/>
            <w:tcBorders>
              <w:top w:val="nil"/>
              <w:left w:val="single" w:sz="4" w:space="0" w:color="auto"/>
              <w:bottom w:val="nil"/>
              <w:right w:val="single" w:sz="4" w:space="0" w:color="auto"/>
            </w:tcBorders>
            <w:vAlign w:val="bottom"/>
          </w:tcPr>
          <w:p w14:paraId="3E4484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5956E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C476E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119C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A385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3FF3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65C82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96753B6" w14:textId="77777777" w:rsidTr="00652A78">
        <w:trPr>
          <w:trHeight w:val="144"/>
        </w:trPr>
        <w:tc>
          <w:tcPr>
            <w:tcW w:w="1820" w:type="dxa"/>
            <w:tcBorders>
              <w:top w:val="nil"/>
              <w:left w:val="nil"/>
              <w:bottom w:val="nil"/>
              <w:right w:val="single" w:sz="4" w:space="0" w:color="auto"/>
            </w:tcBorders>
            <w:vAlign w:val="bottom"/>
          </w:tcPr>
          <w:p w14:paraId="06BB15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79</w:t>
            </w:r>
          </w:p>
        </w:tc>
        <w:tc>
          <w:tcPr>
            <w:tcW w:w="1019" w:type="dxa"/>
            <w:tcBorders>
              <w:top w:val="nil"/>
              <w:left w:val="single" w:sz="4" w:space="0" w:color="auto"/>
              <w:bottom w:val="nil"/>
              <w:right w:val="single" w:sz="4" w:space="0" w:color="auto"/>
            </w:tcBorders>
            <w:vAlign w:val="bottom"/>
          </w:tcPr>
          <w:p w14:paraId="5233EC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F726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994F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82725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6851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F8B3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F15FB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7B79123" w14:textId="77777777" w:rsidTr="00652A78">
        <w:trPr>
          <w:trHeight w:val="144"/>
        </w:trPr>
        <w:tc>
          <w:tcPr>
            <w:tcW w:w="1820" w:type="dxa"/>
            <w:tcBorders>
              <w:top w:val="nil"/>
              <w:left w:val="nil"/>
              <w:bottom w:val="nil"/>
              <w:right w:val="single" w:sz="4" w:space="0" w:color="auto"/>
            </w:tcBorders>
            <w:vAlign w:val="bottom"/>
          </w:tcPr>
          <w:p w14:paraId="2C031C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80</w:t>
            </w:r>
          </w:p>
        </w:tc>
        <w:tc>
          <w:tcPr>
            <w:tcW w:w="1019" w:type="dxa"/>
            <w:tcBorders>
              <w:top w:val="nil"/>
              <w:left w:val="single" w:sz="4" w:space="0" w:color="auto"/>
              <w:bottom w:val="nil"/>
              <w:right w:val="single" w:sz="4" w:space="0" w:color="auto"/>
            </w:tcBorders>
            <w:vAlign w:val="bottom"/>
          </w:tcPr>
          <w:p w14:paraId="0E6DDF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82D70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2F03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B27C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54E7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4EAE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38EC8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8C37473" w14:textId="77777777" w:rsidTr="00652A78">
        <w:trPr>
          <w:trHeight w:val="144"/>
        </w:trPr>
        <w:tc>
          <w:tcPr>
            <w:tcW w:w="1820" w:type="dxa"/>
            <w:tcBorders>
              <w:top w:val="nil"/>
              <w:left w:val="nil"/>
              <w:bottom w:val="nil"/>
              <w:right w:val="single" w:sz="4" w:space="0" w:color="auto"/>
            </w:tcBorders>
            <w:vAlign w:val="bottom"/>
          </w:tcPr>
          <w:p w14:paraId="5847D8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81</w:t>
            </w:r>
          </w:p>
        </w:tc>
        <w:tc>
          <w:tcPr>
            <w:tcW w:w="1019" w:type="dxa"/>
            <w:tcBorders>
              <w:top w:val="nil"/>
              <w:left w:val="single" w:sz="4" w:space="0" w:color="auto"/>
              <w:bottom w:val="nil"/>
              <w:right w:val="single" w:sz="4" w:space="0" w:color="auto"/>
            </w:tcBorders>
            <w:vAlign w:val="bottom"/>
          </w:tcPr>
          <w:p w14:paraId="574709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B4D9B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5A64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C90AD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B0D5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F21C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14D2CF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5A378BD7" w14:textId="77777777" w:rsidTr="00652A78">
        <w:trPr>
          <w:trHeight w:val="144"/>
        </w:trPr>
        <w:tc>
          <w:tcPr>
            <w:tcW w:w="1820" w:type="dxa"/>
            <w:tcBorders>
              <w:top w:val="nil"/>
              <w:left w:val="nil"/>
              <w:bottom w:val="nil"/>
              <w:right w:val="single" w:sz="4" w:space="0" w:color="auto"/>
            </w:tcBorders>
            <w:vAlign w:val="bottom"/>
          </w:tcPr>
          <w:p w14:paraId="6D571C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82</w:t>
            </w:r>
          </w:p>
        </w:tc>
        <w:tc>
          <w:tcPr>
            <w:tcW w:w="1019" w:type="dxa"/>
            <w:tcBorders>
              <w:top w:val="nil"/>
              <w:left w:val="single" w:sz="4" w:space="0" w:color="auto"/>
              <w:bottom w:val="nil"/>
              <w:right w:val="single" w:sz="4" w:space="0" w:color="auto"/>
            </w:tcBorders>
            <w:vAlign w:val="bottom"/>
          </w:tcPr>
          <w:p w14:paraId="41E926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8771E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DC9C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70D0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0666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A42C5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E44A3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25FBC46" w14:textId="77777777" w:rsidTr="00652A78">
        <w:trPr>
          <w:trHeight w:val="144"/>
        </w:trPr>
        <w:tc>
          <w:tcPr>
            <w:tcW w:w="1820" w:type="dxa"/>
            <w:tcBorders>
              <w:top w:val="nil"/>
              <w:left w:val="nil"/>
              <w:bottom w:val="nil"/>
              <w:right w:val="single" w:sz="4" w:space="0" w:color="auto"/>
            </w:tcBorders>
            <w:vAlign w:val="bottom"/>
          </w:tcPr>
          <w:p w14:paraId="1FFC9C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83</w:t>
            </w:r>
          </w:p>
        </w:tc>
        <w:tc>
          <w:tcPr>
            <w:tcW w:w="1019" w:type="dxa"/>
            <w:tcBorders>
              <w:top w:val="nil"/>
              <w:left w:val="single" w:sz="4" w:space="0" w:color="auto"/>
              <w:bottom w:val="nil"/>
              <w:right w:val="single" w:sz="4" w:space="0" w:color="auto"/>
            </w:tcBorders>
            <w:vAlign w:val="bottom"/>
          </w:tcPr>
          <w:p w14:paraId="391D50E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4B533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68140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9E9D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05AE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F3E8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F2ED2F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06EB4E56" w14:textId="77777777" w:rsidTr="00652A78">
        <w:trPr>
          <w:trHeight w:val="144"/>
        </w:trPr>
        <w:tc>
          <w:tcPr>
            <w:tcW w:w="1820" w:type="dxa"/>
            <w:tcBorders>
              <w:top w:val="nil"/>
              <w:left w:val="nil"/>
              <w:bottom w:val="nil"/>
              <w:right w:val="single" w:sz="4" w:space="0" w:color="auto"/>
            </w:tcBorders>
            <w:vAlign w:val="bottom"/>
          </w:tcPr>
          <w:p w14:paraId="7DC696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84</w:t>
            </w:r>
          </w:p>
        </w:tc>
        <w:tc>
          <w:tcPr>
            <w:tcW w:w="1019" w:type="dxa"/>
            <w:tcBorders>
              <w:top w:val="nil"/>
              <w:left w:val="single" w:sz="4" w:space="0" w:color="auto"/>
              <w:bottom w:val="nil"/>
              <w:right w:val="single" w:sz="4" w:space="0" w:color="auto"/>
            </w:tcBorders>
            <w:vAlign w:val="bottom"/>
          </w:tcPr>
          <w:p w14:paraId="469815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36D6F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4E82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EBF7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70F8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FB07D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E69AB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67D2BC5" w14:textId="77777777" w:rsidTr="00652A78">
        <w:trPr>
          <w:trHeight w:val="144"/>
        </w:trPr>
        <w:tc>
          <w:tcPr>
            <w:tcW w:w="1820" w:type="dxa"/>
            <w:tcBorders>
              <w:top w:val="nil"/>
              <w:left w:val="nil"/>
              <w:bottom w:val="nil"/>
              <w:right w:val="single" w:sz="4" w:space="0" w:color="auto"/>
            </w:tcBorders>
            <w:vAlign w:val="bottom"/>
          </w:tcPr>
          <w:p w14:paraId="0C28E7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85</w:t>
            </w:r>
          </w:p>
        </w:tc>
        <w:tc>
          <w:tcPr>
            <w:tcW w:w="1019" w:type="dxa"/>
            <w:tcBorders>
              <w:top w:val="nil"/>
              <w:left w:val="single" w:sz="4" w:space="0" w:color="auto"/>
              <w:bottom w:val="nil"/>
              <w:right w:val="single" w:sz="4" w:space="0" w:color="auto"/>
            </w:tcBorders>
            <w:vAlign w:val="bottom"/>
          </w:tcPr>
          <w:p w14:paraId="185348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4E215E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313E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24E9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2F3E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809B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BEA4C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6BA953D3" w14:textId="77777777" w:rsidTr="00652A78">
        <w:trPr>
          <w:trHeight w:val="144"/>
        </w:trPr>
        <w:tc>
          <w:tcPr>
            <w:tcW w:w="1820" w:type="dxa"/>
            <w:tcBorders>
              <w:top w:val="nil"/>
              <w:left w:val="nil"/>
              <w:bottom w:val="nil"/>
              <w:right w:val="single" w:sz="4" w:space="0" w:color="auto"/>
            </w:tcBorders>
            <w:vAlign w:val="bottom"/>
          </w:tcPr>
          <w:p w14:paraId="0B04CE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86</w:t>
            </w:r>
          </w:p>
        </w:tc>
        <w:tc>
          <w:tcPr>
            <w:tcW w:w="1019" w:type="dxa"/>
            <w:tcBorders>
              <w:top w:val="nil"/>
              <w:left w:val="single" w:sz="4" w:space="0" w:color="auto"/>
              <w:bottom w:val="nil"/>
              <w:right w:val="single" w:sz="4" w:space="0" w:color="auto"/>
            </w:tcBorders>
            <w:vAlign w:val="bottom"/>
          </w:tcPr>
          <w:p w14:paraId="526860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94F1CD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1201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C6E7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A5CE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EDBD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F7BCE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D18A5D4" w14:textId="77777777" w:rsidTr="00652A78">
        <w:trPr>
          <w:trHeight w:val="144"/>
        </w:trPr>
        <w:tc>
          <w:tcPr>
            <w:tcW w:w="1820" w:type="dxa"/>
            <w:tcBorders>
              <w:top w:val="nil"/>
              <w:left w:val="nil"/>
              <w:bottom w:val="nil"/>
              <w:right w:val="single" w:sz="4" w:space="0" w:color="auto"/>
            </w:tcBorders>
            <w:vAlign w:val="bottom"/>
          </w:tcPr>
          <w:p w14:paraId="5A01B7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87</w:t>
            </w:r>
          </w:p>
        </w:tc>
        <w:tc>
          <w:tcPr>
            <w:tcW w:w="1019" w:type="dxa"/>
            <w:tcBorders>
              <w:top w:val="nil"/>
              <w:left w:val="single" w:sz="4" w:space="0" w:color="auto"/>
              <w:bottom w:val="nil"/>
              <w:right w:val="single" w:sz="4" w:space="0" w:color="auto"/>
            </w:tcBorders>
            <w:vAlign w:val="bottom"/>
          </w:tcPr>
          <w:p w14:paraId="0EF3CC9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9FDB1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85B4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701A5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AEA9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B170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435C0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462D8408" w14:textId="77777777" w:rsidTr="00652A78">
        <w:trPr>
          <w:trHeight w:val="144"/>
        </w:trPr>
        <w:tc>
          <w:tcPr>
            <w:tcW w:w="1820" w:type="dxa"/>
            <w:tcBorders>
              <w:top w:val="nil"/>
              <w:left w:val="nil"/>
              <w:bottom w:val="nil"/>
              <w:right w:val="single" w:sz="4" w:space="0" w:color="auto"/>
            </w:tcBorders>
            <w:vAlign w:val="bottom"/>
          </w:tcPr>
          <w:p w14:paraId="759E88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88</w:t>
            </w:r>
          </w:p>
        </w:tc>
        <w:tc>
          <w:tcPr>
            <w:tcW w:w="1019" w:type="dxa"/>
            <w:tcBorders>
              <w:top w:val="nil"/>
              <w:left w:val="single" w:sz="4" w:space="0" w:color="auto"/>
              <w:bottom w:val="nil"/>
              <w:right w:val="single" w:sz="4" w:space="0" w:color="auto"/>
            </w:tcBorders>
            <w:vAlign w:val="bottom"/>
          </w:tcPr>
          <w:p w14:paraId="5DF3626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124D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24AF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79C8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1965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5976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1510A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5613BD9B" w14:textId="77777777" w:rsidTr="00652A78">
        <w:trPr>
          <w:trHeight w:val="144"/>
        </w:trPr>
        <w:tc>
          <w:tcPr>
            <w:tcW w:w="1820" w:type="dxa"/>
            <w:tcBorders>
              <w:top w:val="nil"/>
              <w:left w:val="nil"/>
              <w:bottom w:val="nil"/>
              <w:right w:val="single" w:sz="4" w:space="0" w:color="auto"/>
            </w:tcBorders>
            <w:vAlign w:val="bottom"/>
          </w:tcPr>
          <w:p w14:paraId="5B2EEF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89</w:t>
            </w:r>
          </w:p>
        </w:tc>
        <w:tc>
          <w:tcPr>
            <w:tcW w:w="1019" w:type="dxa"/>
            <w:tcBorders>
              <w:top w:val="nil"/>
              <w:left w:val="single" w:sz="4" w:space="0" w:color="auto"/>
              <w:bottom w:val="nil"/>
              <w:right w:val="single" w:sz="4" w:space="0" w:color="auto"/>
            </w:tcBorders>
            <w:vAlign w:val="bottom"/>
          </w:tcPr>
          <w:p w14:paraId="32B2CE4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0A0AA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BBA98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62A23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F6D90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F187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6F5FDB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418A450" w14:textId="77777777" w:rsidTr="00652A78">
        <w:trPr>
          <w:trHeight w:val="144"/>
        </w:trPr>
        <w:tc>
          <w:tcPr>
            <w:tcW w:w="1820" w:type="dxa"/>
            <w:tcBorders>
              <w:top w:val="nil"/>
              <w:left w:val="nil"/>
              <w:bottom w:val="nil"/>
              <w:right w:val="single" w:sz="4" w:space="0" w:color="auto"/>
            </w:tcBorders>
            <w:vAlign w:val="bottom"/>
          </w:tcPr>
          <w:p w14:paraId="4E5DD9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90</w:t>
            </w:r>
          </w:p>
        </w:tc>
        <w:tc>
          <w:tcPr>
            <w:tcW w:w="1019" w:type="dxa"/>
            <w:tcBorders>
              <w:top w:val="nil"/>
              <w:left w:val="single" w:sz="4" w:space="0" w:color="auto"/>
              <w:bottom w:val="nil"/>
              <w:right w:val="single" w:sz="4" w:space="0" w:color="auto"/>
            </w:tcBorders>
            <w:vAlign w:val="bottom"/>
          </w:tcPr>
          <w:p w14:paraId="015B7C5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DBEFD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FE28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6F05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326E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C718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B075A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24E9802" w14:textId="77777777" w:rsidTr="00652A78">
        <w:trPr>
          <w:trHeight w:val="144"/>
        </w:trPr>
        <w:tc>
          <w:tcPr>
            <w:tcW w:w="1820" w:type="dxa"/>
            <w:tcBorders>
              <w:top w:val="nil"/>
              <w:left w:val="nil"/>
              <w:bottom w:val="nil"/>
              <w:right w:val="single" w:sz="4" w:space="0" w:color="auto"/>
            </w:tcBorders>
            <w:vAlign w:val="bottom"/>
          </w:tcPr>
          <w:p w14:paraId="50646E1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91</w:t>
            </w:r>
          </w:p>
        </w:tc>
        <w:tc>
          <w:tcPr>
            <w:tcW w:w="1019" w:type="dxa"/>
            <w:tcBorders>
              <w:top w:val="nil"/>
              <w:left w:val="single" w:sz="4" w:space="0" w:color="auto"/>
              <w:bottom w:val="nil"/>
              <w:right w:val="single" w:sz="4" w:space="0" w:color="auto"/>
            </w:tcBorders>
            <w:vAlign w:val="bottom"/>
          </w:tcPr>
          <w:p w14:paraId="37E18C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C5D0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DE42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B6B32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03CD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FC6F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D4C470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23F3390" w14:textId="77777777" w:rsidTr="00652A78">
        <w:trPr>
          <w:trHeight w:val="144"/>
        </w:trPr>
        <w:tc>
          <w:tcPr>
            <w:tcW w:w="1820" w:type="dxa"/>
            <w:tcBorders>
              <w:top w:val="nil"/>
              <w:left w:val="nil"/>
              <w:bottom w:val="nil"/>
              <w:right w:val="single" w:sz="4" w:space="0" w:color="auto"/>
            </w:tcBorders>
            <w:vAlign w:val="bottom"/>
          </w:tcPr>
          <w:p w14:paraId="4C2A80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92</w:t>
            </w:r>
          </w:p>
        </w:tc>
        <w:tc>
          <w:tcPr>
            <w:tcW w:w="1019" w:type="dxa"/>
            <w:tcBorders>
              <w:top w:val="nil"/>
              <w:left w:val="single" w:sz="4" w:space="0" w:color="auto"/>
              <w:bottom w:val="nil"/>
              <w:right w:val="single" w:sz="4" w:space="0" w:color="auto"/>
            </w:tcBorders>
            <w:vAlign w:val="bottom"/>
          </w:tcPr>
          <w:p w14:paraId="158838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5E1DC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D0C1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9EBE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F870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011CD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ABB65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720621F" w14:textId="77777777" w:rsidTr="00652A78">
        <w:trPr>
          <w:trHeight w:val="144"/>
        </w:trPr>
        <w:tc>
          <w:tcPr>
            <w:tcW w:w="1820" w:type="dxa"/>
            <w:tcBorders>
              <w:top w:val="nil"/>
              <w:left w:val="nil"/>
              <w:bottom w:val="nil"/>
              <w:right w:val="single" w:sz="4" w:space="0" w:color="auto"/>
            </w:tcBorders>
            <w:vAlign w:val="bottom"/>
          </w:tcPr>
          <w:p w14:paraId="6DA9ED3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93</w:t>
            </w:r>
          </w:p>
        </w:tc>
        <w:tc>
          <w:tcPr>
            <w:tcW w:w="1019" w:type="dxa"/>
            <w:tcBorders>
              <w:top w:val="nil"/>
              <w:left w:val="single" w:sz="4" w:space="0" w:color="auto"/>
              <w:bottom w:val="nil"/>
              <w:right w:val="single" w:sz="4" w:space="0" w:color="auto"/>
            </w:tcBorders>
            <w:vAlign w:val="bottom"/>
          </w:tcPr>
          <w:p w14:paraId="2AFDF8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34FB1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9147D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7EF79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EC99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D3EC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02359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6CA3D2C6" w14:textId="77777777" w:rsidTr="00652A78">
        <w:trPr>
          <w:trHeight w:val="144"/>
        </w:trPr>
        <w:tc>
          <w:tcPr>
            <w:tcW w:w="1820" w:type="dxa"/>
            <w:tcBorders>
              <w:top w:val="nil"/>
              <w:left w:val="nil"/>
              <w:bottom w:val="nil"/>
              <w:right w:val="single" w:sz="4" w:space="0" w:color="auto"/>
            </w:tcBorders>
            <w:vAlign w:val="bottom"/>
          </w:tcPr>
          <w:p w14:paraId="70610C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94</w:t>
            </w:r>
          </w:p>
        </w:tc>
        <w:tc>
          <w:tcPr>
            <w:tcW w:w="1019" w:type="dxa"/>
            <w:tcBorders>
              <w:top w:val="nil"/>
              <w:left w:val="single" w:sz="4" w:space="0" w:color="auto"/>
              <w:bottom w:val="nil"/>
              <w:right w:val="single" w:sz="4" w:space="0" w:color="auto"/>
            </w:tcBorders>
            <w:vAlign w:val="bottom"/>
          </w:tcPr>
          <w:p w14:paraId="561B82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869E54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8DB5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8821F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8C63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D098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E74A9D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79D6C023" w14:textId="77777777" w:rsidTr="00652A78">
        <w:trPr>
          <w:trHeight w:val="144"/>
        </w:trPr>
        <w:tc>
          <w:tcPr>
            <w:tcW w:w="1820" w:type="dxa"/>
            <w:tcBorders>
              <w:top w:val="nil"/>
              <w:left w:val="nil"/>
              <w:bottom w:val="nil"/>
              <w:right w:val="single" w:sz="4" w:space="0" w:color="auto"/>
            </w:tcBorders>
            <w:vAlign w:val="bottom"/>
          </w:tcPr>
          <w:p w14:paraId="63D9EE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95</w:t>
            </w:r>
          </w:p>
        </w:tc>
        <w:tc>
          <w:tcPr>
            <w:tcW w:w="1019" w:type="dxa"/>
            <w:tcBorders>
              <w:top w:val="nil"/>
              <w:left w:val="single" w:sz="4" w:space="0" w:color="auto"/>
              <w:bottom w:val="nil"/>
              <w:right w:val="single" w:sz="4" w:space="0" w:color="auto"/>
            </w:tcBorders>
            <w:vAlign w:val="bottom"/>
          </w:tcPr>
          <w:p w14:paraId="3AB054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9A711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967F0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897B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498A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5FE5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5F9C3B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04CCCF48" w14:textId="77777777" w:rsidTr="00652A78">
        <w:trPr>
          <w:trHeight w:val="144"/>
        </w:trPr>
        <w:tc>
          <w:tcPr>
            <w:tcW w:w="1820" w:type="dxa"/>
            <w:tcBorders>
              <w:top w:val="nil"/>
              <w:left w:val="nil"/>
              <w:bottom w:val="nil"/>
              <w:right w:val="single" w:sz="4" w:space="0" w:color="auto"/>
            </w:tcBorders>
            <w:vAlign w:val="bottom"/>
          </w:tcPr>
          <w:p w14:paraId="3E95EB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96</w:t>
            </w:r>
          </w:p>
        </w:tc>
        <w:tc>
          <w:tcPr>
            <w:tcW w:w="1019" w:type="dxa"/>
            <w:tcBorders>
              <w:top w:val="nil"/>
              <w:left w:val="single" w:sz="4" w:space="0" w:color="auto"/>
              <w:bottom w:val="nil"/>
              <w:right w:val="single" w:sz="4" w:space="0" w:color="auto"/>
            </w:tcBorders>
            <w:vAlign w:val="bottom"/>
          </w:tcPr>
          <w:p w14:paraId="1875F0B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FA186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B8C3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2B8DE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EF4C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4B41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F2475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C63C081" w14:textId="77777777" w:rsidTr="00652A78">
        <w:trPr>
          <w:trHeight w:val="144"/>
        </w:trPr>
        <w:tc>
          <w:tcPr>
            <w:tcW w:w="1820" w:type="dxa"/>
            <w:tcBorders>
              <w:top w:val="nil"/>
              <w:left w:val="nil"/>
              <w:bottom w:val="nil"/>
              <w:right w:val="single" w:sz="4" w:space="0" w:color="auto"/>
            </w:tcBorders>
            <w:vAlign w:val="bottom"/>
          </w:tcPr>
          <w:p w14:paraId="4038A9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97</w:t>
            </w:r>
          </w:p>
        </w:tc>
        <w:tc>
          <w:tcPr>
            <w:tcW w:w="1019" w:type="dxa"/>
            <w:tcBorders>
              <w:top w:val="nil"/>
              <w:left w:val="single" w:sz="4" w:space="0" w:color="auto"/>
              <w:bottom w:val="nil"/>
              <w:right w:val="single" w:sz="4" w:space="0" w:color="auto"/>
            </w:tcBorders>
            <w:vAlign w:val="bottom"/>
          </w:tcPr>
          <w:p w14:paraId="58DA54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ADB9B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F90C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61F9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B6ED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BE5A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C95DD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31ED646C" w14:textId="77777777" w:rsidTr="00652A78">
        <w:trPr>
          <w:trHeight w:val="144"/>
        </w:trPr>
        <w:tc>
          <w:tcPr>
            <w:tcW w:w="1820" w:type="dxa"/>
            <w:tcBorders>
              <w:top w:val="nil"/>
              <w:left w:val="nil"/>
              <w:bottom w:val="nil"/>
              <w:right w:val="single" w:sz="4" w:space="0" w:color="auto"/>
            </w:tcBorders>
            <w:vAlign w:val="bottom"/>
          </w:tcPr>
          <w:p w14:paraId="39DCE1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98</w:t>
            </w:r>
          </w:p>
        </w:tc>
        <w:tc>
          <w:tcPr>
            <w:tcW w:w="1019" w:type="dxa"/>
            <w:tcBorders>
              <w:top w:val="nil"/>
              <w:left w:val="single" w:sz="4" w:space="0" w:color="auto"/>
              <w:bottom w:val="nil"/>
              <w:right w:val="single" w:sz="4" w:space="0" w:color="auto"/>
            </w:tcBorders>
            <w:vAlign w:val="bottom"/>
          </w:tcPr>
          <w:p w14:paraId="69B318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6C394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1580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E47E7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D590A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1BFBB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7945E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64AE90B9" w14:textId="77777777" w:rsidTr="00652A78">
        <w:trPr>
          <w:trHeight w:val="144"/>
        </w:trPr>
        <w:tc>
          <w:tcPr>
            <w:tcW w:w="1820" w:type="dxa"/>
            <w:tcBorders>
              <w:top w:val="nil"/>
              <w:left w:val="nil"/>
              <w:bottom w:val="nil"/>
              <w:right w:val="single" w:sz="4" w:space="0" w:color="auto"/>
            </w:tcBorders>
            <w:vAlign w:val="bottom"/>
          </w:tcPr>
          <w:p w14:paraId="7B3264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99</w:t>
            </w:r>
          </w:p>
        </w:tc>
        <w:tc>
          <w:tcPr>
            <w:tcW w:w="1019" w:type="dxa"/>
            <w:tcBorders>
              <w:top w:val="nil"/>
              <w:left w:val="single" w:sz="4" w:space="0" w:color="auto"/>
              <w:bottom w:val="nil"/>
              <w:right w:val="single" w:sz="4" w:space="0" w:color="auto"/>
            </w:tcBorders>
            <w:vAlign w:val="bottom"/>
          </w:tcPr>
          <w:p w14:paraId="5734C7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ED81F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44E7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7997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B2B2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6734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162C1B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48974B8E" w14:textId="77777777" w:rsidTr="00652A78">
        <w:trPr>
          <w:trHeight w:val="144"/>
        </w:trPr>
        <w:tc>
          <w:tcPr>
            <w:tcW w:w="1820" w:type="dxa"/>
            <w:tcBorders>
              <w:top w:val="nil"/>
              <w:left w:val="nil"/>
              <w:bottom w:val="nil"/>
              <w:right w:val="single" w:sz="4" w:space="0" w:color="auto"/>
            </w:tcBorders>
            <w:vAlign w:val="bottom"/>
          </w:tcPr>
          <w:p w14:paraId="17F304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100</w:t>
            </w:r>
          </w:p>
        </w:tc>
        <w:tc>
          <w:tcPr>
            <w:tcW w:w="1019" w:type="dxa"/>
            <w:tcBorders>
              <w:top w:val="nil"/>
              <w:left w:val="single" w:sz="4" w:space="0" w:color="auto"/>
              <w:bottom w:val="nil"/>
              <w:right w:val="single" w:sz="4" w:space="0" w:color="auto"/>
            </w:tcBorders>
            <w:vAlign w:val="bottom"/>
          </w:tcPr>
          <w:p w14:paraId="60F0BBF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69171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A734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8C81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4638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FFF8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4EE64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59A94D7" w14:textId="77777777" w:rsidTr="00652A78">
        <w:trPr>
          <w:trHeight w:val="144"/>
        </w:trPr>
        <w:tc>
          <w:tcPr>
            <w:tcW w:w="1820" w:type="dxa"/>
            <w:tcBorders>
              <w:top w:val="nil"/>
              <w:left w:val="nil"/>
              <w:bottom w:val="nil"/>
              <w:right w:val="single" w:sz="4" w:space="0" w:color="auto"/>
            </w:tcBorders>
            <w:vAlign w:val="bottom"/>
          </w:tcPr>
          <w:p w14:paraId="6F3A62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101</w:t>
            </w:r>
          </w:p>
        </w:tc>
        <w:tc>
          <w:tcPr>
            <w:tcW w:w="1019" w:type="dxa"/>
            <w:tcBorders>
              <w:top w:val="nil"/>
              <w:left w:val="single" w:sz="4" w:space="0" w:color="auto"/>
              <w:bottom w:val="nil"/>
              <w:right w:val="single" w:sz="4" w:space="0" w:color="auto"/>
            </w:tcBorders>
            <w:vAlign w:val="bottom"/>
          </w:tcPr>
          <w:p w14:paraId="2DF3C2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B87CBB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9FEC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457D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E7E8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CE5B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7A9512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29ECC12" w14:textId="77777777" w:rsidTr="00652A78">
        <w:trPr>
          <w:trHeight w:val="144"/>
        </w:trPr>
        <w:tc>
          <w:tcPr>
            <w:tcW w:w="1820" w:type="dxa"/>
            <w:tcBorders>
              <w:top w:val="nil"/>
              <w:left w:val="nil"/>
              <w:bottom w:val="nil"/>
              <w:right w:val="single" w:sz="4" w:space="0" w:color="auto"/>
            </w:tcBorders>
            <w:vAlign w:val="bottom"/>
          </w:tcPr>
          <w:p w14:paraId="364CCF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102</w:t>
            </w:r>
          </w:p>
        </w:tc>
        <w:tc>
          <w:tcPr>
            <w:tcW w:w="1019" w:type="dxa"/>
            <w:tcBorders>
              <w:top w:val="nil"/>
              <w:left w:val="single" w:sz="4" w:space="0" w:color="auto"/>
              <w:bottom w:val="nil"/>
              <w:right w:val="single" w:sz="4" w:space="0" w:color="auto"/>
            </w:tcBorders>
            <w:vAlign w:val="bottom"/>
          </w:tcPr>
          <w:p w14:paraId="3BCFA1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762B0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02318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D7F32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BC92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51C0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F4DB1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3A2D0D3" w14:textId="77777777" w:rsidTr="00652A78">
        <w:trPr>
          <w:trHeight w:val="144"/>
        </w:trPr>
        <w:tc>
          <w:tcPr>
            <w:tcW w:w="1820" w:type="dxa"/>
            <w:tcBorders>
              <w:top w:val="nil"/>
              <w:left w:val="nil"/>
              <w:bottom w:val="nil"/>
              <w:right w:val="single" w:sz="4" w:space="0" w:color="auto"/>
            </w:tcBorders>
            <w:vAlign w:val="bottom"/>
          </w:tcPr>
          <w:p w14:paraId="0107A9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103</w:t>
            </w:r>
          </w:p>
        </w:tc>
        <w:tc>
          <w:tcPr>
            <w:tcW w:w="1019" w:type="dxa"/>
            <w:tcBorders>
              <w:top w:val="nil"/>
              <w:left w:val="single" w:sz="4" w:space="0" w:color="auto"/>
              <w:bottom w:val="nil"/>
              <w:right w:val="single" w:sz="4" w:space="0" w:color="auto"/>
            </w:tcBorders>
            <w:vAlign w:val="bottom"/>
          </w:tcPr>
          <w:p w14:paraId="1DF5E1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CD354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661B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3721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0D23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2497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5DA52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B5201AA" w14:textId="77777777" w:rsidTr="00652A78">
        <w:trPr>
          <w:trHeight w:val="144"/>
        </w:trPr>
        <w:tc>
          <w:tcPr>
            <w:tcW w:w="1820" w:type="dxa"/>
            <w:tcBorders>
              <w:top w:val="nil"/>
              <w:left w:val="nil"/>
              <w:bottom w:val="nil"/>
              <w:right w:val="single" w:sz="4" w:space="0" w:color="auto"/>
            </w:tcBorders>
            <w:vAlign w:val="bottom"/>
          </w:tcPr>
          <w:p w14:paraId="783212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104</w:t>
            </w:r>
          </w:p>
        </w:tc>
        <w:tc>
          <w:tcPr>
            <w:tcW w:w="1019" w:type="dxa"/>
            <w:tcBorders>
              <w:top w:val="nil"/>
              <w:left w:val="single" w:sz="4" w:space="0" w:color="auto"/>
              <w:bottom w:val="nil"/>
              <w:right w:val="single" w:sz="4" w:space="0" w:color="auto"/>
            </w:tcBorders>
            <w:vAlign w:val="bottom"/>
          </w:tcPr>
          <w:p w14:paraId="340C297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9FBC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1642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F349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60FD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FA49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BD953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6DC7C16" w14:textId="77777777" w:rsidTr="00652A78">
        <w:trPr>
          <w:trHeight w:val="144"/>
        </w:trPr>
        <w:tc>
          <w:tcPr>
            <w:tcW w:w="1820" w:type="dxa"/>
            <w:tcBorders>
              <w:top w:val="nil"/>
              <w:left w:val="nil"/>
              <w:bottom w:val="nil"/>
              <w:right w:val="single" w:sz="4" w:space="0" w:color="auto"/>
            </w:tcBorders>
            <w:vAlign w:val="bottom"/>
          </w:tcPr>
          <w:p w14:paraId="0416A8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105</w:t>
            </w:r>
          </w:p>
        </w:tc>
        <w:tc>
          <w:tcPr>
            <w:tcW w:w="1019" w:type="dxa"/>
            <w:tcBorders>
              <w:top w:val="nil"/>
              <w:left w:val="single" w:sz="4" w:space="0" w:color="auto"/>
              <w:bottom w:val="nil"/>
              <w:right w:val="single" w:sz="4" w:space="0" w:color="auto"/>
            </w:tcBorders>
            <w:vAlign w:val="bottom"/>
          </w:tcPr>
          <w:p w14:paraId="74457D7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8EBAA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E6C05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6E5FE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6178F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6B16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0401E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A638FAE" w14:textId="77777777" w:rsidTr="00652A78">
        <w:trPr>
          <w:trHeight w:val="144"/>
        </w:trPr>
        <w:tc>
          <w:tcPr>
            <w:tcW w:w="1820" w:type="dxa"/>
            <w:tcBorders>
              <w:top w:val="nil"/>
              <w:left w:val="nil"/>
              <w:bottom w:val="nil"/>
              <w:right w:val="single" w:sz="4" w:space="0" w:color="auto"/>
            </w:tcBorders>
            <w:vAlign w:val="bottom"/>
          </w:tcPr>
          <w:p w14:paraId="63914A2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106</w:t>
            </w:r>
          </w:p>
        </w:tc>
        <w:tc>
          <w:tcPr>
            <w:tcW w:w="1019" w:type="dxa"/>
            <w:tcBorders>
              <w:top w:val="nil"/>
              <w:left w:val="single" w:sz="4" w:space="0" w:color="auto"/>
              <w:bottom w:val="nil"/>
              <w:right w:val="single" w:sz="4" w:space="0" w:color="auto"/>
            </w:tcBorders>
            <w:vAlign w:val="bottom"/>
          </w:tcPr>
          <w:p w14:paraId="57D7C0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EE5C9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626EA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3C1B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F873C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7EE8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5A086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084A877E" w14:textId="77777777" w:rsidTr="00652A78">
        <w:trPr>
          <w:trHeight w:val="144"/>
        </w:trPr>
        <w:tc>
          <w:tcPr>
            <w:tcW w:w="1820" w:type="dxa"/>
            <w:tcBorders>
              <w:top w:val="nil"/>
              <w:left w:val="nil"/>
              <w:bottom w:val="nil"/>
              <w:right w:val="single" w:sz="4" w:space="0" w:color="auto"/>
            </w:tcBorders>
            <w:vAlign w:val="bottom"/>
          </w:tcPr>
          <w:p w14:paraId="788BB8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107</w:t>
            </w:r>
          </w:p>
        </w:tc>
        <w:tc>
          <w:tcPr>
            <w:tcW w:w="1019" w:type="dxa"/>
            <w:tcBorders>
              <w:top w:val="nil"/>
              <w:left w:val="single" w:sz="4" w:space="0" w:color="auto"/>
              <w:bottom w:val="nil"/>
              <w:right w:val="single" w:sz="4" w:space="0" w:color="auto"/>
            </w:tcBorders>
            <w:vAlign w:val="bottom"/>
          </w:tcPr>
          <w:p w14:paraId="2325E93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7002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18D7B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18B7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4F8E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21A2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F5C05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216400E" w14:textId="77777777" w:rsidTr="00652A78">
        <w:trPr>
          <w:trHeight w:val="144"/>
        </w:trPr>
        <w:tc>
          <w:tcPr>
            <w:tcW w:w="1820" w:type="dxa"/>
            <w:tcBorders>
              <w:top w:val="nil"/>
              <w:left w:val="nil"/>
              <w:bottom w:val="nil"/>
              <w:right w:val="single" w:sz="4" w:space="0" w:color="auto"/>
            </w:tcBorders>
            <w:vAlign w:val="bottom"/>
          </w:tcPr>
          <w:p w14:paraId="2E3C978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108</w:t>
            </w:r>
          </w:p>
        </w:tc>
        <w:tc>
          <w:tcPr>
            <w:tcW w:w="1019" w:type="dxa"/>
            <w:tcBorders>
              <w:top w:val="nil"/>
              <w:left w:val="single" w:sz="4" w:space="0" w:color="auto"/>
              <w:bottom w:val="nil"/>
              <w:right w:val="single" w:sz="4" w:space="0" w:color="auto"/>
            </w:tcBorders>
            <w:vAlign w:val="bottom"/>
          </w:tcPr>
          <w:p w14:paraId="658F17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95A3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BA05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6B4C2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54FF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CB9CB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748775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E831EFC" w14:textId="77777777" w:rsidTr="00652A78">
        <w:trPr>
          <w:trHeight w:val="144"/>
        </w:trPr>
        <w:tc>
          <w:tcPr>
            <w:tcW w:w="1820" w:type="dxa"/>
            <w:tcBorders>
              <w:top w:val="nil"/>
              <w:left w:val="nil"/>
              <w:bottom w:val="nil"/>
              <w:right w:val="single" w:sz="4" w:space="0" w:color="auto"/>
            </w:tcBorders>
            <w:vAlign w:val="bottom"/>
          </w:tcPr>
          <w:p w14:paraId="5AA44C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109</w:t>
            </w:r>
          </w:p>
        </w:tc>
        <w:tc>
          <w:tcPr>
            <w:tcW w:w="1019" w:type="dxa"/>
            <w:tcBorders>
              <w:top w:val="nil"/>
              <w:left w:val="single" w:sz="4" w:space="0" w:color="auto"/>
              <w:bottom w:val="nil"/>
              <w:right w:val="single" w:sz="4" w:space="0" w:color="auto"/>
            </w:tcBorders>
            <w:vAlign w:val="bottom"/>
          </w:tcPr>
          <w:p w14:paraId="6C27F3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3A3C9C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7FEC8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A18A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46597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E32D3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24A11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D034322" w14:textId="77777777" w:rsidTr="00652A78">
        <w:trPr>
          <w:trHeight w:val="144"/>
        </w:trPr>
        <w:tc>
          <w:tcPr>
            <w:tcW w:w="1820" w:type="dxa"/>
            <w:tcBorders>
              <w:top w:val="nil"/>
              <w:left w:val="nil"/>
              <w:bottom w:val="nil"/>
              <w:right w:val="single" w:sz="4" w:space="0" w:color="auto"/>
            </w:tcBorders>
            <w:vAlign w:val="bottom"/>
          </w:tcPr>
          <w:p w14:paraId="57485F4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110</w:t>
            </w:r>
          </w:p>
        </w:tc>
        <w:tc>
          <w:tcPr>
            <w:tcW w:w="1019" w:type="dxa"/>
            <w:tcBorders>
              <w:top w:val="nil"/>
              <w:left w:val="single" w:sz="4" w:space="0" w:color="auto"/>
              <w:bottom w:val="nil"/>
              <w:right w:val="single" w:sz="4" w:space="0" w:color="auto"/>
            </w:tcBorders>
            <w:vAlign w:val="bottom"/>
          </w:tcPr>
          <w:p w14:paraId="0E7BBC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0D6D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2722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6EE7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BA52C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05827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C6AEC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0A3B76BB" w14:textId="77777777" w:rsidTr="00652A78">
        <w:trPr>
          <w:trHeight w:val="144"/>
        </w:trPr>
        <w:tc>
          <w:tcPr>
            <w:tcW w:w="1820" w:type="dxa"/>
            <w:tcBorders>
              <w:top w:val="nil"/>
              <w:left w:val="nil"/>
              <w:bottom w:val="nil"/>
              <w:right w:val="single" w:sz="4" w:space="0" w:color="auto"/>
            </w:tcBorders>
            <w:vAlign w:val="bottom"/>
          </w:tcPr>
          <w:p w14:paraId="113346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111</w:t>
            </w:r>
          </w:p>
        </w:tc>
        <w:tc>
          <w:tcPr>
            <w:tcW w:w="1019" w:type="dxa"/>
            <w:tcBorders>
              <w:top w:val="nil"/>
              <w:left w:val="single" w:sz="4" w:space="0" w:color="auto"/>
              <w:bottom w:val="nil"/>
              <w:right w:val="single" w:sz="4" w:space="0" w:color="auto"/>
            </w:tcBorders>
            <w:vAlign w:val="bottom"/>
          </w:tcPr>
          <w:p w14:paraId="773292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A2A5EB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813B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D172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0F6D3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DD19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B23DF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4BDBA43A" w14:textId="77777777" w:rsidTr="00652A78">
        <w:trPr>
          <w:trHeight w:val="144"/>
        </w:trPr>
        <w:tc>
          <w:tcPr>
            <w:tcW w:w="1820" w:type="dxa"/>
            <w:tcBorders>
              <w:top w:val="nil"/>
              <w:left w:val="nil"/>
              <w:bottom w:val="nil"/>
              <w:right w:val="single" w:sz="4" w:space="0" w:color="auto"/>
            </w:tcBorders>
            <w:vAlign w:val="bottom"/>
          </w:tcPr>
          <w:p w14:paraId="264695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112</w:t>
            </w:r>
          </w:p>
        </w:tc>
        <w:tc>
          <w:tcPr>
            <w:tcW w:w="1019" w:type="dxa"/>
            <w:tcBorders>
              <w:top w:val="nil"/>
              <w:left w:val="single" w:sz="4" w:space="0" w:color="auto"/>
              <w:bottom w:val="nil"/>
              <w:right w:val="single" w:sz="4" w:space="0" w:color="auto"/>
            </w:tcBorders>
            <w:vAlign w:val="bottom"/>
          </w:tcPr>
          <w:p w14:paraId="7CF1EB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E0AD8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6CF4A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F336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8E6C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F76E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55B55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6F8E6D6" w14:textId="77777777" w:rsidTr="00652A78">
        <w:trPr>
          <w:trHeight w:val="144"/>
        </w:trPr>
        <w:tc>
          <w:tcPr>
            <w:tcW w:w="1820" w:type="dxa"/>
            <w:tcBorders>
              <w:top w:val="nil"/>
              <w:left w:val="nil"/>
              <w:bottom w:val="nil"/>
              <w:right w:val="single" w:sz="4" w:space="0" w:color="auto"/>
            </w:tcBorders>
            <w:vAlign w:val="bottom"/>
          </w:tcPr>
          <w:p w14:paraId="443815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113</w:t>
            </w:r>
          </w:p>
        </w:tc>
        <w:tc>
          <w:tcPr>
            <w:tcW w:w="1019" w:type="dxa"/>
            <w:tcBorders>
              <w:top w:val="nil"/>
              <w:left w:val="single" w:sz="4" w:space="0" w:color="auto"/>
              <w:bottom w:val="nil"/>
              <w:right w:val="single" w:sz="4" w:space="0" w:color="auto"/>
            </w:tcBorders>
            <w:vAlign w:val="bottom"/>
          </w:tcPr>
          <w:p w14:paraId="3696B2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E58E4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4EC4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C99A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403AB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1849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1BE27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414EB303" w14:textId="77777777" w:rsidTr="00652A78">
        <w:trPr>
          <w:trHeight w:val="144"/>
        </w:trPr>
        <w:tc>
          <w:tcPr>
            <w:tcW w:w="1820" w:type="dxa"/>
            <w:tcBorders>
              <w:top w:val="nil"/>
              <w:left w:val="nil"/>
              <w:bottom w:val="nil"/>
              <w:right w:val="single" w:sz="4" w:space="0" w:color="auto"/>
            </w:tcBorders>
            <w:vAlign w:val="bottom"/>
          </w:tcPr>
          <w:p w14:paraId="45BC87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114</w:t>
            </w:r>
          </w:p>
        </w:tc>
        <w:tc>
          <w:tcPr>
            <w:tcW w:w="1019" w:type="dxa"/>
            <w:tcBorders>
              <w:top w:val="nil"/>
              <w:left w:val="single" w:sz="4" w:space="0" w:color="auto"/>
              <w:bottom w:val="nil"/>
              <w:right w:val="single" w:sz="4" w:space="0" w:color="auto"/>
            </w:tcBorders>
            <w:vAlign w:val="bottom"/>
          </w:tcPr>
          <w:p w14:paraId="6CAAB9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A2B59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1CFF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8C54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A0CC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E43D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021F20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7A96562" w14:textId="77777777" w:rsidTr="00652A78">
        <w:trPr>
          <w:trHeight w:val="144"/>
        </w:trPr>
        <w:tc>
          <w:tcPr>
            <w:tcW w:w="1820" w:type="dxa"/>
            <w:tcBorders>
              <w:top w:val="nil"/>
              <w:left w:val="nil"/>
              <w:bottom w:val="nil"/>
              <w:right w:val="single" w:sz="4" w:space="0" w:color="auto"/>
            </w:tcBorders>
            <w:vAlign w:val="bottom"/>
          </w:tcPr>
          <w:p w14:paraId="033643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115</w:t>
            </w:r>
          </w:p>
        </w:tc>
        <w:tc>
          <w:tcPr>
            <w:tcW w:w="1019" w:type="dxa"/>
            <w:tcBorders>
              <w:top w:val="nil"/>
              <w:left w:val="single" w:sz="4" w:space="0" w:color="auto"/>
              <w:bottom w:val="nil"/>
              <w:right w:val="single" w:sz="4" w:space="0" w:color="auto"/>
            </w:tcBorders>
            <w:vAlign w:val="bottom"/>
          </w:tcPr>
          <w:p w14:paraId="53DA5E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B6F0E0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7A2B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D2DC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6F818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C89B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A01F1E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793F034" w14:textId="77777777" w:rsidTr="00652A78">
        <w:trPr>
          <w:trHeight w:val="144"/>
        </w:trPr>
        <w:tc>
          <w:tcPr>
            <w:tcW w:w="1820" w:type="dxa"/>
            <w:tcBorders>
              <w:top w:val="nil"/>
              <w:left w:val="nil"/>
              <w:bottom w:val="nil"/>
              <w:right w:val="single" w:sz="4" w:space="0" w:color="auto"/>
            </w:tcBorders>
            <w:vAlign w:val="bottom"/>
          </w:tcPr>
          <w:p w14:paraId="68A34B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116</w:t>
            </w:r>
          </w:p>
        </w:tc>
        <w:tc>
          <w:tcPr>
            <w:tcW w:w="1019" w:type="dxa"/>
            <w:tcBorders>
              <w:top w:val="nil"/>
              <w:left w:val="single" w:sz="4" w:space="0" w:color="auto"/>
              <w:bottom w:val="nil"/>
              <w:right w:val="single" w:sz="4" w:space="0" w:color="auto"/>
            </w:tcBorders>
            <w:vAlign w:val="bottom"/>
          </w:tcPr>
          <w:p w14:paraId="5B89B5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D0E84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EED53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76EE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AC96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1CAFE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D9426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EEFA044" w14:textId="77777777" w:rsidTr="00652A78">
        <w:trPr>
          <w:trHeight w:val="144"/>
        </w:trPr>
        <w:tc>
          <w:tcPr>
            <w:tcW w:w="1820" w:type="dxa"/>
            <w:tcBorders>
              <w:top w:val="nil"/>
              <w:left w:val="nil"/>
              <w:bottom w:val="nil"/>
              <w:right w:val="single" w:sz="4" w:space="0" w:color="auto"/>
            </w:tcBorders>
            <w:vAlign w:val="bottom"/>
          </w:tcPr>
          <w:p w14:paraId="1172E0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117</w:t>
            </w:r>
          </w:p>
        </w:tc>
        <w:tc>
          <w:tcPr>
            <w:tcW w:w="1019" w:type="dxa"/>
            <w:tcBorders>
              <w:top w:val="nil"/>
              <w:left w:val="single" w:sz="4" w:space="0" w:color="auto"/>
              <w:bottom w:val="nil"/>
              <w:right w:val="single" w:sz="4" w:space="0" w:color="auto"/>
            </w:tcBorders>
            <w:vAlign w:val="bottom"/>
          </w:tcPr>
          <w:p w14:paraId="7F15678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332BFB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F30A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ED9E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EB9C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E260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C91C2E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274567C" w14:textId="77777777" w:rsidTr="00652A78">
        <w:trPr>
          <w:trHeight w:val="144"/>
        </w:trPr>
        <w:tc>
          <w:tcPr>
            <w:tcW w:w="1820" w:type="dxa"/>
            <w:tcBorders>
              <w:top w:val="nil"/>
              <w:left w:val="nil"/>
              <w:bottom w:val="nil"/>
              <w:right w:val="single" w:sz="4" w:space="0" w:color="auto"/>
            </w:tcBorders>
            <w:vAlign w:val="bottom"/>
          </w:tcPr>
          <w:p w14:paraId="39E423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118</w:t>
            </w:r>
          </w:p>
        </w:tc>
        <w:tc>
          <w:tcPr>
            <w:tcW w:w="1019" w:type="dxa"/>
            <w:tcBorders>
              <w:top w:val="nil"/>
              <w:left w:val="single" w:sz="4" w:space="0" w:color="auto"/>
              <w:bottom w:val="nil"/>
              <w:right w:val="single" w:sz="4" w:space="0" w:color="auto"/>
            </w:tcBorders>
            <w:vAlign w:val="bottom"/>
          </w:tcPr>
          <w:p w14:paraId="0043F38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9E32C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34167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4EFD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50531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907D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72145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3732017" w14:textId="77777777" w:rsidTr="00652A78">
        <w:trPr>
          <w:trHeight w:val="144"/>
        </w:trPr>
        <w:tc>
          <w:tcPr>
            <w:tcW w:w="1820" w:type="dxa"/>
            <w:tcBorders>
              <w:top w:val="nil"/>
              <w:left w:val="nil"/>
              <w:bottom w:val="nil"/>
              <w:right w:val="single" w:sz="4" w:space="0" w:color="auto"/>
            </w:tcBorders>
            <w:vAlign w:val="bottom"/>
          </w:tcPr>
          <w:p w14:paraId="142686C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lastRenderedPageBreak/>
              <w:t>119</w:t>
            </w:r>
          </w:p>
        </w:tc>
        <w:tc>
          <w:tcPr>
            <w:tcW w:w="1019" w:type="dxa"/>
            <w:tcBorders>
              <w:top w:val="nil"/>
              <w:left w:val="single" w:sz="4" w:space="0" w:color="auto"/>
              <w:bottom w:val="nil"/>
              <w:right w:val="single" w:sz="4" w:space="0" w:color="auto"/>
            </w:tcBorders>
            <w:vAlign w:val="bottom"/>
          </w:tcPr>
          <w:p w14:paraId="250C33F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03257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5D7C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8A92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17AF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BF4B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ECB97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A7F137B" w14:textId="77777777" w:rsidTr="00652A78">
        <w:trPr>
          <w:trHeight w:val="144"/>
        </w:trPr>
        <w:tc>
          <w:tcPr>
            <w:tcW w:w="1820" w:type="dxa"/>
            <w:tcBorders>
              <w:top w:val="nil"/>
              <w:left w:val="nil"/>
              <w:bottom w:val="nil"/>
              <w:right w:val="single" w:sz="4" w:space="0" w:color="auto"/>
            </w:tcBorders>
            <w:vAlign w:val="bottom"/>
          </w:tcPr>
          <w:p w14:paraId="52A2F9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120</w:t>
            </w:r>
          </w:p>
        </w:tc>
        <w:tc>
          <w:tcPr>
            <w:tcW w:w="1019" w:type="dxa"/>
            <w:tcBorders>
              <w:top w:val="nil"/>
              <w:left w:val="single" w:sz="4" w:space="0" w:color="auto"/>
              <w:bottom w:val="nil"/>
              <w:right w:val="single" w:sz="4" w:space="0" w:color="auto"/>
            </w:tcBorders>
            <w:vAlign w:val="bottom"/>
          </w:tcPr>
          <w:p w14:paraId="5151748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F15E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C14D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B6AF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8862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35D4E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A3691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B732914" w14:textId="77777777" w:rsidTr="00652A78">
        <w:trPr>
          <w:trHeight w:val="144"/>
        </w:trPr>
        <w:tc>
          <w:tcPr>
            <w:tcW w:w="1820" w:type="dxa"/>
            <w:tcBorders>
              <w:top w:val="nil"/>
              <w:left w:val="nil"/>
              <w:bottom w:val="nil"/>
              <w:right w:val="single" w:sz="4" w:space="0" w:color="auto"/>
            </w:tcBorders>
            <w:vAlign w:val="bottom"/>
          </w:tcPr>
          <w:p w14:paraId="681B1E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121</w:t>
            </w:r>
          </w:p>
        </w:tc>
        <w:tc>
          <w:tcPr>
            <w:tcW w:w="1019" w:type="dxa"/>
            <w:tcBorders>
              <w:top w:val="nil"/>
              <w:left w:val="single" w:sz="4" w:space="0" w:color="auto"/>
              <w:bottom w:val="nil"/>
              <w:right w:val="single" w:sz="4" w:space="0" w:color="auto"/>
            </w:tcBorders>
            <w:vAlign w:val="bottom"/>
          </w:tcPr>
          <w:p w14:paraId="737436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C59B9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355B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07BB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A08E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78A9A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811519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1CF0483" w14:textId="77777777" w:rsidTr="00652A78">
        <w:trPr>
          <w:trHeight w:val="144"/>
        </w:trPr>
        <w:tc>
          <w:tcPr>
            <w:tcW w:w="1820" w:type="dxa"/>
            <w:tcBorders>
              <w:top w:val="nil"/>
              <w:left w:val="nil"/>
              <w:bottom w:val="nil"/>
              <w:right w:val="single" w:sz="4" w:space="0" w:color="auto"/>
            </w:tcBorders>
            <w:vAlign w:val="bottom"/>
          </w:tcPr>
          <w:p w14:paraId="2BFBB2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122</w:t>
            </w:r>
          </w:p>
        </w:tc>
        <w:tc>
          <w:tcPr>
            <w:tcW w:w="1019" w:type="dxa"/>
            <w:tcBorders>
              <w:top w:val="nil"/>
              <w:left w:val="single" w:sz="4" w:space="0" w:color="auto"/>
              <w:bottom w:val="nil"/>
              <w:right w:val="single" w:sz="4" w:space="0" w:color="auto"/>
            </w:tcBorders>
            <w:vAlign w:val="bottom"/>
          </w:tcPr>
          <w:p w14:paraId="71F597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CCCE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10DA4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A934AE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AC9F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721A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0705D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74868137" w14:textId="77777777" w:rsidTr="00652A78">
        <w:trPr>
          <w:trHeight w:val="144"/>
        </w:trPr>
        <w:tc>
          <w:tcPr>
            <w:tcW w:w="1820" w:type="dxa"/>
            <w:tcBorders>
              <w:top w:val="nil"/>
              <w:left w:val="nil"/>
              <w:bottom w:val="nil"/>
              <w:right w:val="single" w:sz="4" w:space="0" w:color="auto"/>
            </w:tcBorders>
            <w:vAlign w:val="bottom"/>
          </w:tcPr>
          <w:p w14:paraId="2DED0C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123</w:t>
            </w:r>
          </w:p>
        </w:tc>
        <w:tc>
          <w:tcPr>
            <w:tcW w:w="1019" w:type="dxa"/>
            <w:tcBorders>
              <w:top w:val="nil"/>
              <w:left w:val="single" w:sz="4" w:space="0" w:color="auto"/>
              <w:bottom w:val="nil"/>
              <w:right w:val="single" w:sz="4" w:space="0" w:color="auto"/>
            </w:tcBorders>
            <w:vAlign w:val="bottom"/>
          </w:tcPr>
          <w:p w14:paraId="79F71A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C5D8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0D89B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693EC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9AE1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CE252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573BF8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A9B33B3" w14:textId="77777777" w:rsidTr="00652A78">
        <w:trPr>
          <w:trHeight w:val="144"/>
        </w:trPr>
        <w:tc>
          <w:tcPr>
            <w:tcW w:w="1820" w:type="dxa"/>
            <w:tcBorders>
              <w:top w:val="nil"/>
              <w:left w:val="nil"/>
              <w:bottom w:val="nil"/>
              <w:right w:val="single" w:sz="4" w:space="0" w:color="auto"/>
            </w:tcBorders>
            <w:vAlign w:val="bottom"/>
          </w:tcPr>
          <w:p w14:paraId="6718149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124</w:t>
            </w:r>
          </w:p>
        </w:tc>
        <w:tc>
          <w:tcPr>
            <w:tcW w:w="1019" w:type="dxa"/>
            <w:tcBorders>
              <w:top w:val="nil"/>
              <w:left w:val="single" w:sz="4" w:space="0" w:color="auto"/>
              <w:bottom w:val="nil"/>
              <w:right w:val="single" w:sz="4" w:space="0" w:color="auto"/>
            </w:tcBorders>
            <w:vAlign w:val="bottom"/>
          </w:tcPr>
          <w:p w14:paraId="21DAB7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B3114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AA53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54B0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0F7B1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F315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B7F38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D6F075E" w14:textId="77777777" w:rsidTr="00652A78">
        <w:trPr>
          <w:trHeight w:val="144"/>
        </w:trPr>
        <w:tc>
          <w:tcPr>
            <w:tcW w:w="1820" w:type="dxa"/>
            <w:tcBorders>
              <w:top w:val="nil"/>
              <w:left w:val="nil"/>
              <w:bottom w:val="nil"/>
              <w:right w:val="single" w:sz="4" w:space="0" w:color="auto"/>
            </w:tcBorders>
            <w:vAlign w:val="bottom"/>
          </w:tcPr>
          <w:p w14:paraId="1F1B1E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125</w:t>
            </w:r>
          </w:p>
        </w:tc>
        <w:tc>
          <w:tcPr>
            <w:tcW w:w="1019" w:type="dxa"/>
            <w:tcBorders>
              <w:top w:val="nil"/>
              <w:left w:val="single" w:sz="4" w:space="0" w:color="auto"/>
              <w:bottom w:val="nil"/>
              <w:right w:val="single" w:sz="4" w:space="0" w:color="auto"/>
            </w:tcBorders>
            <w:vAlign w:val="bottom"/>
          </w:tcPr>
          <w:p w14:paraId="6E71420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9FFB3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8BB56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BBEC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5A31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3C9D4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A69F1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3E849EDE" w14:textId="77777777" w:rsidTr="00652A78">
        <w:trPr>
          <w:trHeight w:val="144"/>
        </w:trPr>
        <w:tc>
          <w:tcPr>
            <w:tcW w:w="1820" w:type="dxa"/>
            <w:tcBorders>
              <w:top w:val="nil"/>
              <w:left w:val="nil"/>
              <w:bottom w:val="nil"/>
              <w:right w:val="single" w:sz="4" w:space="0" w:color="auto"/>
            </w:tcBorders>
            <w:vAlign w:val="bottom"/>
          </w:tcPr>
          <w:p w14:paraId="477A61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126</w:t>
            </w:r>
          </w:p>
        </w:tc>
        <w:tc>
          <w:tcPr>
            <w:tcW w:w="1019" w:type="dxa"/>
            <w:tcBorders>
              <w:top w:val="nil"/>
              <w:left w:val="single" w:sz="4" w:space="0" w:color="auto"/>
              <w:bottom w:val="nil"/>
              <w:right w:val="single" w:sz="4" w:space="0" w:color="auto"/>
            </w:tcBorders>
            <w:vAlign w:val="bottom"/>
          </w:tcPr>
          <w:p w14:paraId="3CF03A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6F09C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A284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0CD1B5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9DB56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4565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2965B95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1E786B0D" w14:textId="77777777" w:rsidTr="00652A78">
        <w:trPr>
          <w:trHeight w:val="144"/>
        </w:trPr>
        <w:tc>
          <w:tcPr>
            <w:tcW w:w="1820" w:type="dxa"/>
            <w:tcBorders>
              <w:top w:val="nil"/>
              <w:left w:val="nil"/>
              <w:bottom w:val="nil"/>
              <w:right w:val="single" w:sz="4" w:space="0" w:color="auto"/>
            </w:tcBorders>
            <w:vAlign w:val="bottom"/>
          </w:tcPr>
          <w:p w14:paraId="00CF77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127</w:t>
            </w:r>
          </w:p>
        </w:tc>
        <w:tc>
          <w:tcPr>
            <w:tcW w:w="1019" w:type="dxa"/>
            <w:tcBorders>
              <w:top w:val="nil"/>
              <w:left w:val="single" w:sz="4" w:space="0" w:color="auto"/>
              <w:bottom w:val="nil"/>
              <w:right w:val="single" w:sz="4" w:space="0" w:color="auto"/>
            </w:tcBorders>
            <w:vAlign w:val="bottom"/>
          </w:tcPr>
          <w:p w14:paraId="3217F83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C9AD1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6771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D7068E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748E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E9078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77A00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3391FF30" w14:textId="77777777" w:rsidTr="00652A78">
        <w:trPr>
          <w:trHeight w:val="144"/>
        </w:trPr>
        <w:tc>
          <w:tcPr>
            <w:tcW w:w="1820" w:type="dxa"/>
            <w:tcBorders>
              <w:top w:val="nil"/>
              <w:left w:val="nil"/>
              <w:bottom w:val="nil"/>
              <w:right w:val="single" w:sz="4" w:space="0" w:color="auto"/>
            </w:tcBorders>
            <w:vAlign w:val="bottom"/>
          </w:tcPr>
          <w:p w14:paraId="0CAF9D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128</w:t>
            </w:r>
          </w:p>
        </w:tc>
        <w:tc>
          <w:tcPr>
            <w:tcW w:w="1019" w:type="dxa"/>
            <w:tcBorders>
              <w:top w:val="nil"/>
              <w:left w:val="single" w:sz="4" w:space="0" w:color="auto"/>
              <w:bottom w:val="nil"/>
              <w:right w:val="single" w:sz="4" w:space="0" w:color="auto"/>
            </w:tcBorders>
            <w:vAlign w:val="bottom"/>
          </w:tcPr>
          <w:p w14:paraId="48449C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B3F75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7A70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2B83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5B72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45AC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F0666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70907AE4" w14:textId="77777777" w:rsidTr="00652A78">
        <w:trPr>
          <w:trHeight w:val="144"/>
        </w:trPr>
        <w:tc>
          <w:tcPr>
            <w:tcW w:w="1820" w:type="dxa"/>
            <w:tcBorders>
              <w:top w:val="nil"/>
              <w:left w:val="nil"/>
              <w:bottom w:val="nil"/>
              <w:right w:val="single" w:sz="4" w:space="0" w:color="auto"/>
            </w:tcBorders>
            <w:vAlign w:val="bottom"/>
          </w:tcPr>
          <w:p w14:paraId="02F7A2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129</w:t>
            </w:r>
          </w:p>
        </w:tc>
        <w:tc>
          <w:tcPr>
            <w:tcW w:w="1019" w:type="dxa"/>
            <w:tcBorders>
              <w:top w:val="nil"/>
              <w:left w:val="single" w:sz="4" w:space="0" w:color="auto"/>
              <w:bottom w:val="nil"/>
              <w:right w:val="single" w:sz="4" w:space="0" w:color="auto"/>
            </w:tcBorders>
            <w:vAlign w:val="bottom"/>
          </w:tcPr>
          <w:p w14:paraId="71253F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0746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2F525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7762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06A7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5ED3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EDE48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AA6C145" w14:textId="77777777" w:rsidTr="00652A78">
        <w:trPr>
          <w:trHeight w:val="144"/>
        </w:trPr>
        <w:tc>
          <w:tcPr>
            <w:tcW w:w="1820" w:type="dxa"/>
            <w:tcBorders>
              <w:top w:val="nil"/>
              <w:left w:val="nil"/>
              <w:bottom w:val="nil"/>
              <w:right w:val="single" w:sz="4" w:space="0" w:color="auto"/>
            </w:tcBorders>
            <w:vAlign w:val="bottom"/>
          </w:tcPr>
          <w:p w14:paraId="71C76A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130</w:t>
            </w:r>
          </w:p>
        </w:tc>
        <w:tc>
          <w:tcPr>
            <w:tcW w:w="1019" w:type="dxa"/>
            <w:tcBorders>
              <w:top w:val="nil"/>
              <w:left w:val="single" w:sz="4" w:space="0" w:color="auto"/>
              <w:bottom w:val="nil"/>
              <w:right w:val="single" w:sz="4" w:space="0" w:color="auto"/>
            </w:tcBorders>
            <w:vAlign w:val="bottom"/>
          </w:tcPr>
          <w:p w14:paraId="0A514D7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C15BEF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4D24A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835F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F572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2332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D4DBF0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13F7298E" w14:textId="77777777" w:rsidTr="00652A78">
        <w:trPr>
          <w:trHeight w:val="144"/>
        </w:trPr>
        <w:tc>
          <w:tcPr>
            <w:tcW w:w="1820" w:type="dxa"/>
            <w:tcBorders>
              <w:top w:val="nil"/>
              <w:left w:val="nil"/>
              <w:bottom w:val="nil"/>
              <w:right w:val="single" w:sz="4" w:space="0" w:color="auto"/>
            </w:tcBorders>
            <w:vAlign w:val="bottom"/>
          </w:tcPr>
          <w:p w14:paraId="0A51375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131</w:t>
            </w:r>
          </w:p>
        </w:tc>
        <w:tc>
          <w:tcPr>
            <w:tcW w:w="1019" w:type="dxa"/>
            <w:tcBorders>
              <w:top w:val="nil"/>
              <w:left w:val="single" w:sz="4" w:space="0" w:color="auto"/>
              <w:bottom w:val="nil"/>
              <w:right w:val="single" w:sz="4" w:space="0" w:color="auto"/>
            </w:tcBorders>
            <w:vAlign w:val="bottom"/>
          </w:tcPr>
          <w:p w14:paraId="68C555E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7C7E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1EB4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F007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B4DA9D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789F4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78427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3BCA2B3B" w14:textId="77777777" w:rsidTr="00652A78">
        <w:trPr>
          <w:trHeight w:val="144"/>
        </w:trPr>
        <w:tc>
          <w:tcPr>
            <w:tcW w:w="1820" w:type="dxa"/>
            <w:tcBorders>
              <w:top w:val="nil"/>
              <w:left w:val="nil"/>
              <w:bottom w:val="nil"/>
              <w:right w:val="single" w:sz="4" w:space="0" w:color="auto"/>
            </w:tcBorders>
            <w:vAlign w:val="bottom"/>
          </w:tcPr>
          <w:p w14:paraId="0C01F6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132</w:t>
            </w:r>
          </w:p>
        </w:tc>
        <w:tc>
          <w:tcPr>
            <w:tcW w:w="1019" w:type="dxa"/>
            <w:tcBorders>
              <w:top w:val="nil"/>
              <w:left w:val="single" w:sz="4" w:space="0" w:color="auto"/>
              <w:bottom w:val="nil"/>
              <w:right w:val="single" w:sz="4" w:space="0" w:color="auto"/>
            </w:tcBorders>
            <w:vAlign w:val="bottom"/>
          </w:tcPr>
          <w:p w14:paraId="426490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7009E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C609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6194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8D547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EE58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9CA2A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6E4F7BB3" w14:textId="77777777" w:rsidTr="00652A78">
        <w:trPr>
          <w:trHeight w:val="144"/>
        </w:trPr>
        <w:tc>
          <w:tcPr>
            <w:tcW w:w="1820" w:type="dxa"/>
            <w:tcBorders>
              <w:top w:val="nil"/>
              <w:left w:val="nil"/>
              <w:bottom w:val="nil"/>
              <w:right w:val="single" w:sz="4" w:space="0" w:color="auto"/>
            </w:tcBorders>
            <w:vAlign w:val="bottom"/>
          </w:tcPr>
          <w:p w14:paraId="55E9408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133</w:t>
            </w:r>
          </w:p>
        </w:tc>
        <w:tc>
          <w:tcPr>
            <w:tcW w:w="1019" w:type="dxa"/>
            <w:tcBorders>
              <w:top w:val="nil"/>
              <w:left w:val="single" w:sz="4" w:space="0" w:color="auto"/>
              <w:bottom w:val="nil"/>
              <w:right w:val="single" w:sz="4" w:space="0" w:color="auto"/>
            </w:tcBorders>
            <w:vAlign w:val="bottom"/>
          </w:tcPr>
          <w:p w14:paraId="705DBA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6BF64C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8AB27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ED363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4635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796E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2A13A8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A97082D" w14:textId="77777777" w:rsidTr="00652A78">
        <w:trPr>
          <w:trHeight w:val="144"/>
        </w:trPr>
        <w:tc>
          <w:tcPr>
            <w:tcW w:w="1820" w:type="dxa"/>
            <w:tcBorders>
              <w:top w:val="nil"/>
              <w:left w:val="nil"/>
              <w:bottom w:val="nil"/>
              <w:right w:val="single" w:sz="4" w:space="0" w:color="auto"/>
            </w:tcBorders>
            <w:vAlign w:val="bottom"/>
          </w:tcPr>
          <w:p w14:paraId="7A496B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134</w:t>
            </w:r>
          </w:p>
        </w:tc>
        <w:tc>
          <w:tcPr>
            <w:tcW w:w="1019" w:type="dxa"/>
            <w:tcBorders>
              <w:top w:val="nil"/>
              <w:left w:val="single" w:sz="4" w:space="0" w:color="auto"/>
              <w:bottom w:val="nil"/>
              <w:right w:val="single" w:sz="4" w:space="0" w:color="auto"/>
            </w:tcBorders>
            <w:vAlign w:val="bottom"/>
          </w:tcPr>
          <w:p w14:paraId="6DA92A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D7F3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A004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DEB07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258B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786E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92BA6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043B1895" w14:textId="77777777" w:rsidTr="00652A78">
        <w:trPr>
          <w:trHeight w:val="144"/>
        </w:trPr>
        <w:tc>
          <w:tcPr>
            <w:tcW w:w="1820" w:type="dxa"/>
            <w:tcBorders>
              <w:top w:val="nil"/>
              <w:left w:val="nil"/>
              <w:bottom w:val="nil"/>
              <w:right w:val="single" w:sz="4" w:space="0" w:color="auto"/>
            </w:tcBorders>
            <w:vAlign w:val="bottom"/>
          </w:tcPr>
          <w:p w14:paraId="2F216F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135</w:t>
            </w:r>
          </w:p>
        </w:tc>
        <w:tc>
          <w:tcPr>
            <w:tcW w:w="1019" w:type="dxa"/>
            <w:tcBorders>
              <w:top w:val="nil"/>
              <w:left w:val="single" w:sz="4" w:space="0" w:color="auto"/>
              <w:bottom w:val="nil"/>
              <w:right w:val="single" w:sz="4" w:space="0" w:color="auto"/>
            </w:tcBorders>
            <w:vAlign w:val="bottom"/>
          </w:tcPr>
          <w:p w14:paraId="30B020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DF53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92CE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0175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F0F4A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B469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C487E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0CBFA44A" w14:textId="77777777" w:rsidTr="00652A78">
        <w:trPr>
          <w:trHeight w:val="144"/>
        </w:trPr>
        <w:tc>
          <w:tcPr>
            <w:tcW w:w="1820" w:type="dxa"/>
            <w:tcBorders>
              <w:top w:val="nil"/>
              <w:left w:val="nil"/>
              <w:bottom w:val="nil"/>
              <w:right w:val="single" w:sz="4" w:space="0" w:color="auto"/>
            </w:tcBorders>
            <w:vAlign w:val="bottom"/>
          </w:tcPr>
          <w:p w14:paraId="6A2AB9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136</w:t>
            </w:r>
          </w:p>
        </w:tc>
        <w:tc>
          <w:tcPr>
            <w:tcW w:w="1019" w:type="dxa"/>
            <w:tcBorders>
              <w:top w:val="nil"/>
              <w:left w:val="single" w:sz="4" w:space="0" w:color="auto"/>
              <w:bottom w:val="nil"/>
              <w:right w:val="single" w:sz="4" w:space="0" w:color="auto"/>
            </w:tcBorders>
            <w:vAlign w:val="bottom"/>
          </w:tcPr>
          <w:p w14:paraId="041F79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67E55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9C01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EECBB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0A43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BB81E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A731A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38EA27F6" w14:textId="77777777" w:rsidTr="00652A78">
        <w:trPr>
          <w:trHeight w:val="144"/>
        </w:trPr>
        <w:tc>
          <w:tcPr>
            <w:tcW w:w="1820" w:type="dxa"/>
            <w:tcBorders>
              <w:top w:val="nil"/>
              <w:left w:val="nil"/>
              <w:bottom w:val="nil"/>
              <w:right w:val="single" w:sz="4" w:space="0" w:color="auto"/>
            </w:tcBorders>
            <w:vAlign w:val="bottom"/>
          </w:tcPr>
          <w:p w14:paraId="2F0E54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137</w:t>
            </w:r>
          </w:p>
        </w:tc>
        <w:tc>
          <w:tcPr>
            <w:tcW w:w="1019" w:type="dxa"/>
            <w:tcBorders>
              <w:top w:val="nil"/>
              <w:left w:val="single" w:sz="4" w:space="0" w:color="auto"/>
              <w:bottom w:val="nil"/>
              <w:right w:val="single" w:sz="4" w:space="0" w:color="auto"/>
            </w:tcBorders>
            <w:vAlign w:val="bottom"/>
          </w:tcPr>
          <w:p w14:paraId="53DF71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E08DA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BDCA0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FD32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8E350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94EB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521B3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5D640A7" w14:textId="77777777" w:rsidTr="00652A78">
        <w:trPr>
          <w:trHeight w:val="144"/>
        </w:trPr>
        <w:tc>
          <w:tcPr>
            <w:tcW w:w="1820" w:type="dxa"/>
            <w:tcBorders>
              <w:top w:val="nil"/>
              <w:left w:val="nil"/>
              <w:bottom w:val="nil"/>
              <w:right w:val="single" w:sz="4" w:space="0" w:color="auto"/>
            </w:tcBorders>
            <w:vAlign w:val="bottom"/>
          </w:tcPr>
          <w:p w14:paraId="0A0BDE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138</w:t>
            </w:r>
          </w:p>
        </w:tc>
        <w:tc>
          <w:tcPr>
            <w:tcW w:w="1019" w:type="dxa"/>
            <w:tcBorders>
              <w:top w:val="nil"/>
              <w:left w:val="single" w:sz="4" w:space="0" w:color="auto"/>
              <w:bottom w:val="nil"/>
              <w:right w:val="single" w:sz="4" w:space="0" w:color="auto"/>
            </w:tcBorders>
            <w:vAlign w:val="bottom"/>
          </w:tcPr>
          <w:p w14:paraId="0473629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99B16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B345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864A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EDCC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BF28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8865E2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01838D54" w14:textId="77777777" w:rsidTr="00652A78">
        <w:trPr>
          <w:trHeight w:val="144"/>
        </w:trPr>
        <w:tc>
          <w:tcPr>
            <w:tcW w:w="1820" w:type="dxa"/>
            <w:tcBorders>
              <w:top w:val="nil"/>
              <w:left w:val="nil"/>
              <w:bottom w:val="nil"/>
              <w:right w:val="single" w:sz="4" w:space="0" w:color="auto"/>
            </w:tcBorders>
            <w:vAlign w:val="bottom"/>
          </w:tcPr>
          <w:p w14:paraId="277B1B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139</w:t>
            </w:r>
          </w:p>
        </w:tc>
        <w:tc>
          <w:tcPr>
            <w:tcW w:w="1019" w:type="dxa"/>
            <w:tcBorders>
              <w:top w:val="nil"/>
              <w:left w:val="single" w:sz="4" w:space="0" w:color="auto"/>
              <w:bottom w:val="nil"/>
              <w:right w:val="single" w:sz="4" w:space="0" w:color="auto"/>
            </w:tcBorders>
            <w:vAlign w:val="bottom"/>
          </w:tcPr>
          <w:p w14:paraId="38E015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79E2A0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C010F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5777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9D887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880A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A170E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63B767D7" w14:textId="77777777" w:rsidTr="00652A78">
        <w:trPr>
          <w:trHeight w:val="144"/>
        </w:trPr>
        <w:tc>
          <w:tcPr>
            <w:tcW w:w="1820" w:type="dxa"/>
            <w:tcBorders>
              <w:top w:val="nil"/>
              <w:left w:val="nil"/>
              <w:bottom w:val="nil"/>
              <w:right w:val="single" w:sz="4" w:space="0" w:color="auto"/>
            </w:tcBorders>
            <w:vAlign w:val="bottom"/>
          </w:tcPr>
          <w:p w14:paraId="2ED179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140</w:t>
            </w:r>
          </w:p>
        </w:tc>
        <w:tc>
          <w:tcPr>
            <w:tcW w:w="1019" w:type="dxa"/>
            <w:tcBorders>
              <w:top w:val="nil"/>
              <w:left w:val="single" w:sz="4" w:space="0" w:color="auto"/>
              <w:bottom w:val="nil"/>
              <w:right w:val="single" w:sz="4" w:space="0" w:color="auto"/>
            </w:tcBorders>
            <w:vAlign w:val="bottom"/>
          </w:tcPr>
          <w:p w14:paraId="35256CC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7CA32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EDBC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5F92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7E4F6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B7F7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28DC4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2901643" w14:textId="77777777" w:rsidTr="00652A78">
        <w:trPr>
          <w:trHeight w:val="144"/>
        </w:trPr>
        <w:tc>
          <w:tcPr>
            <w:tcW w:w="1820" w:type="dxa"/>
            <w:tcBorders>
              <w:top w:val="nil"/>
              <w:left w:val="nil"/>
              <w:bottom w:val="nil"/>
              <w:right w:val="single" w:sz="4" w:space="0" w:color="auto"/>
            </w:tcBorders>
            <w:vAlign w:val="bottom"/>
          </w:tcPr>
          <w:p w14:paraId="0E17960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141</w:t>
            </w:r>
          </w:p>
        </w:tc>
        <w:tc>
          <w:tcPr>
            <w:tcW w:w="1019" w:type="dxa"/>
            <w:tcBorders>
              <w:top w:val="nil"/>
              <w:left w:val="single" w:sz="4" w:space="0" w:color="auto"/>
              <w:bottom w:val="nil"/>
              <w:right w:val="single" w:sz="4" w:space="0" w:color="auto"/>
            </w:tcBorders>
            <w:vAlign w:val="bottom"/>
          </w:tcPr>
          <w:p w14:paraId="39E416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36E2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92B0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8082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2CC6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CAB9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93BB4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F83A574" w14:textId="77777777" w:rsidTr="00652A78">
        <w:trPr>
          <w:trHeight w:val="144"/>
        </w:trPr>
        <w:tc>
          <w:tcPr>
            <w:tcW w:w="1820" w:type="dxa"/>
            <w:tcBorders>
              <w:top w:val="nil"/>
              <w:left w:val="nil"/>
              <w:bottom w:val="nil"/>
              <w:right w:val="single" w:sz="4" w:space="0" w:color="auto"/>
            </w:tcBorders>
            <w:vAlign w:val="bottom"/>
          </w:tcPr>
          <w:p w14:paraId="2CB2DD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142</w:t>
            </w:r>
          </w:p>
        </w:tc>
        <w:tc>
          <w:tcPr>
            <w:tcW w:w="1019" w:type="dxa"/>
            <w:tcBorders>
              <w:top w:val="nil"/>
              <w:left w:val="single" w:sz="4" w:space="0" w:color="auto"/>
              <w:bottom w:val="nil"/>
              <w:right w:val="single" w:sz="4" w:space="0" w:color="auto"/>
            </w:tcBorders>
            <w:vAlign w:val="bottom"/>
          </w:tcPr>
          <w:p w14:paraId="64D579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9B8E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B7F8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C56B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C7F8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A51E1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58161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5245B8F7" w14:textId="77777777" w:rsidTr="00652A78">
        <w:trPr>
          <w:trHeight w:val="144"/>
        </w:trPr>
        <w:tc>
          <w:tcPr>
            <w:tcW w:w="1820" w:type="dxa"/>
            <w:tcBorders>
              <w:top w:val="nil"/>
              <w:left w:val="nil"/>
              <w:bottom w:val="nil"/>
              <w:right w:val="single" w:sz="4" w:space="0" w:color="auto"/>
            </w:tcBorders>
            <w:vAlign w:val="bottom"/>
          </w:tcPr>
          <w:p w14:paraId="786F53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143</w:t>
            </w:r>
          </w:p>
        </w:tc>
        <w:tc>
          <w:tcPr>
            <w:tcW w:w="1019" w:type="dxa"/>
            <w:tcBorders>
              <w:top w:val="nil"/>
              <w:left w:val="single" w:sz="4" w:space="0" w:color="auto"/>
              <w:bottom w:val="nil"/>
              <w:right w:val="single" w:sz="4" w:space="0" w:color="auto"/>
            </w:tcBorders>
            <w:vAlign w:val="bottom"/>
          </w:tcPr>
          <w:p w14:paraId="61F427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EA324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AA67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5936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95BC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5B9B2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C5B367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6BB8CFDB" w14:textId="77777777" w:rsidTr="00652A78">
        <w:trPr>
          <w:trHeight w:val="144"/>
        </w:trPr>
        <w:tc>
          <w:tcPr>
            <w:tcW w:w="1820" w:type="dxa"/>
            <w:tcBorders>
              <w:top w:val="nil"/>
              <w:left w:val="nil"/>
              <w:bottom w:val="nil"/>
              <w:right w:val="single" w:sz="4" w:space="0" w:color="auto"/>
            </w:tcBorders>
            <w:vAlign w:val="bottom"/>
          </w:tcPr>
          <w:p w14:paraId="57D5C30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144</w:t>
            </w:r>
          </w:p>
        </w:tc>
        <w:tc>
          <w:tcPr>
            <w:tcW w:w="1019" w:type="dxa"/>
            <w:tcBorders>
              <w:top w:val="nil"/>
              <w:left w:val="single" w:sz="4" w:space="0" w:color="auto"/>
              <w:bottom w:val="nil"/>
              <w:right w:val="single" w:sz="4" w:space="0" w:color="auto"/>
            </w:tcBorders>
            <w:vAlign w:val="bottom"/>
          </w:tcPr>
          <w:p w14:paraId="3EA8DC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1D5AD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323B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32B75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AF50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AA97F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385B68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0032D88" w14:textId="77777777" w:rsidTr="00652A78">
        <w:trPr>
          <w:trHeight w:val="144"/>
        </w:trPr>
        <w:tc>
          <w:tcPr>
            <w:tcW w:w="1820" w:type="dxa"/>
            <w:tcBorders>
              <w:top w:val="nil"/>
              <w:left w:val="nil"/>
              <w:bottom w:val="nil"/>
              <w:right w:val="single" w:sz="4" w:space="0" w:color="auto"/>
            </w:tcBorders>
            <w:vAlign w:val="bottom"/>
          </w:tcPr>
          <w:p w14:paraId="2C0AEA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145</w:t>
            </w:r>
          </w:p>
        </w:tc>
        <w:tc>
          <w:tcPr>
            <w:tcW w:w="1019" w:type="dxa"/>
            <w:tcBorders>
              <w:top w:val="nil"/>
              <w:left w:val="single" w:sz="4" w:space="0" w:color="auto"/>
              <w:bottom w:val="nil"/>
              <w:right w:val="single" w:sz="4" w:space="0" w:color="auto"/>
            </w:tcBorders>
            <w:vAlign w:val="bottom"/>
          </w:tcPr>
          <w:p w14:paraId="39E5AB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E0D6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904F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4890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CF81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97FD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7D421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AF3E593" w14:textId="77777777" w:rsidTr="00652A78">
        <w:trPr>
          <w:trHeight w:val="144"/>
        </w:trPr>
        <w:tc>
          <w:tcPr>
            <w:tcW w:w="1820" w:type="dxa"/>
            <w:tcBorders>
              <w:top w:val="nil"/>
              <w:left w:val="nil"/>
              <w:bottom w:val="nil"/>
              <w:right w:val="single" w:sz="4" w:space="0" w:color="auto"/>
            </w:tcBorders>
            <w:vAlign w:val="bottom"/>
          </w:tcPr>
          <w:p w14:paraId="54F692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146</w:t>
            </w:r>
          </w:p>
        </w:tc>
        <w:tc>
          <w:tcPr>
            <w:tcW w:w="1019" w:type="dxa"/>
            <w:tcBorders>
              <w:top w:val="nil"/>
              <w:left w:val="single" w:sz="4" w:space="0" w:color="auto"/>
              <w:bottom w:val="nil"/>
              <w:right w:val="single" w:sz="4" w:space="0" w:color="auto"/>
            </w:tcBorders>
            <w:vAlign w:val="bottom"/>
          </w:tcPr>
          <w:p w14:paraId="12518A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2EE0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6393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1120C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2425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D0AE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AB2DD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658804CA" w14:textId="77777777" w:rsidTr="00652A78">
        <w:trPr>
          <w:trHeight w:val="144"/>
        </w:trPr>
        <w:tc>
          <w:tcPr>
            <w:tcW w:w="1820" w:type="dxa"/>
            <w:tcBorders>
              <w:top w:val="nil"/>
              <w:left w:val="nil"/>
              <w:bottom w:val="nil"/>
              <w:right w:val="single" w:sz="4" w:space="0" w:color="auto"/>
            </w:tcBorders>
            <w:vAlign w:val="bottom"/>
          </w:tcPr>
          <w:p w14:paraId="29BB2C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147</w:t>
            </w:r>
          </w:p>
        </w:tc>
        <w:tc>
          <w:tcPr>
            <w:tcW w:w="1019" w:type="dxa"/>
            <w:tcBorders>
              <w:top w:val="nil"/>
              <w:left w:val="single" w:sz="4" w:space="0" w:color="auto"/>
              <w:bottom w:val="nil"/>
              <w:right w:val="single" w:sz="4" w:space="0" w:color="auto"/>
            </w:tcBorders>
            <w:vAlign w:val="bottom"/>
          </w:tcPr>
          <w:p w14:paraId="0C9479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710CFD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01367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92DC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201F9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68A8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60EEC3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3F08CA8" w14:textId="77777777" w:rsidTr="00652A78">
        <w:trPr>
          <w:trHeight w:val="144"/>
        </w:trPr>
        <w:tc>
          <w:tcPr>
            <w:tcW w:w="1820" w:type="dxa"/>
            <w:tcBorders>
              <w:top w:val="nil"/>
              <w:left w:val="nil"/>
              <w:bottom w:val="nil"/>
              <w:right w:val="single" w:sz="4" w:space="0" w:color="auto"/>
            </w:tcBorders>
            <w:vAlign w:val="bottom"/>
          </w:tcPr>
          <w:p w14:paraId="2E2CB64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148</w:t>
            </w:r>
          </w:p>
        </w:tc>
        <w:tc>
          <w:tcPr>
            <w:tcW w:w="1019" w:type="dxa"/>
            <w:tcBorders>
              <w:top w:val="nil"/>
              <w:left w:val="single" w:sz="4" w:space="0" w:color="auto"/>
              <w:bottom w:val="nil"/>
              <w:right w:val="single" w:sz="4" w:space="0" w:color="auto"/>
            </w:tcBorders>
            <w:vAlign w:val="bottom"/>
          </w:tcPr>
          <w:p w14:paraId="045A06D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C5CE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8E42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9E27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6E6C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5801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B2EF8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16D7109" w14:textId="77777777" w:rsidTr="00652A78">
        <w:trPr>
          <w:trHeight w:val="144"/>
        </w:trPr>
        <w:tc>
          <w:tcPr>
            <w:tcW w:w="1820" w:type="dxa"/>
            <w:tcBorders>
              <w:top w:val="nil"/>
              <w:left w:val="nil"/>
              <w:bottom w:val="nil"/>
              <w:right w:val="single" w:sz="4" w:space="0" w:color="auto"/>
            </w:tcBorders>
            <w:vAlign w:val="bottom"/>
          </w:tcPr>
          <w:p w14:paraId="2E50DE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149</w:t>
            </w:r>
          </w:p>
        </w:tc>
        <w:tc>
          <w:tcPr>
            <w:tcW w:w="1019" w:type="dxa"/>
            <w:tcBorders>
              <w:top w:val="nil"/>
              <w:left w:val="single" w:sz="4" w:space="0" w:color="auto"/>
              <w:bottom w:val="nil"/>
              <w:right w:val="single" w:sz="4" w:space="0" w:color="auto"/>
            </w:tcBorders>
            <w:vAlign w:val="bottom"/>
          </w:tcPr>
          <w:p w14:paraId="6F617F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556E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6C84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2E90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574C48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A495F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41AC1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880C231" w14:textId="77777777" w:rsidTr="00652A78">
        <w:trPr>
          <w:trHeight w:val="144"/>
        </w:trPr>
        <w:tc>
          <w:tcPr>
            <w:tcW w:w="1820" w:type="dxa"/>
            <w:tcBorders>
              <w:top w:val="nil"/>
              <w:left w:val="nil"/>
              <w:bottom w:val="nil"/>
              <w:right w:val="single" w:sz="4" w:space="0" w:color="auto"/>
            </w:tcBorders>
            <w:vAlign w:val="bottom"/>
          </w:tcPr>
          <w:p w14:paraId="5E9621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150</w:t>
            </w:r>
          </w:p>
        </w:tc>
        <w:tc>
          <w:tcPr>
            <w:tcW w:w="1019" w:type="dxa"/>
            <w:tcBorders>
              <w:top w:val="nil"/>
              <w:left w:val="single" w:sz="4" w:space="0" w:color="auto"/>
              <w:bottom w:val="nil"/>
              <w:right w:val="single" w:sz="4" w:space="0" w:color="auto"/>
            </w:tcBorders>
            <w:vAlign w:val="bottom"/>
          </w:tcPr>
          <w:p w14:paraId="408319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6CC5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E0C4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E3BF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33E90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808E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8F560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7E9148E" w14:textId="77777777" w:rsidTr="00652A78">
        <w:trPr>
          <w:trHeight w:val="144"/>
        </w:trPr>
        <w:tc>
          <w:tcPr>
            <w:tcW w:w="1820" w:type="dxa"/>
            <w:tcBorders>
              <w:top w:val="nil"/>
              <w:left w:val="nil"/>
              <w:bottom w:val="nil"/>
              <w:right w:val="single" w:sz="4" w:space="0" w:color="auto"/>
            </w:tcBorders>
            <w:vAlign w:val="bottom"/>
          </w:tcPr>
          <w:p w14:paraId="1EA689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151</w:t>
            </w:r>
          </w:p>
        </w:tc>
        <w:tc>
          <w:tcPr>
            <w:tcW w:w="1019" w:type="dxa"/>
            <w:tcBorders>
              <w:top w:val="nil"/>
              <w:left w:val="single" w:sz="4" w:space="0" w:color="auto"/>
              <w:bottom w:val="nil"/>
              <w:right w:val="single" w:sz="4" w:space="0" w:color="auto"/>
            </w:tcBorders>
            <w:vAlign w:val="bottom"/>
          </w:tcPr>
          <w:p w14:paraId="75FD5E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42C04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A8C9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5851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38E7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10C5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C63B37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33461DD" w14:textId="77777777" w:rsidTr="00652A78">
        <w:trPr>
          <w:trHeight w:val="144"/>
        </w:trPr>
        <w:tc>
          <w:tcPr>
            <w:tcW w:w="1820" w:type="dxa"/>
            <w:tcBorders>
              <w:top w:val="nil"/>
              <w:left w:val="nil"/>
              <w:bottom w:val="nil"/>
              <w:right w:val="single" w:sz="4" w:space="0" w:color="auto"/>
            </w:tcBorders>
            <w:vAlign w:val="bottom"/>
          </w:tcPr>
          <w:p w14:paraId="53C65F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152</w:t>
            </w:r>
          </w:p>
        </w:tc>
        <w:tc>
          <w:tcPr>
            <w:tcW w:w="1019" w:type="dxa"/>
            <w:tcBorders>
              <w:top w:val="nil"/>
              <w:left w:val="single" w:sz="4" w:space="0" w:color="auto"/>
              <w:bottom w:val="nil"/>
              <w:right w:val="single" w:sz="4" w:space="0" w:color="auto"/>
            </w:tcBorders>
            <w:vAlign w:val="bottom"/>
          </w:tcPr>
          <w:p w14:paraId="7C3C63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B3E9A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170DC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782C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525C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B9C3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37F3C2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59262BA0" w14:textId="77777777" w:rsidTr="00652A78">
        <w:trPr>
          <w:trHeight w:val="144"/>
        </w:trPr>
        <w:tc>
          <w:tcPr>
            <w:tcW w:w="1820" w:type="dxa"/>
            <w:tcBorders>
              <w:top w:val="nil"/>
              <w:left w:val="nil"/>
              <w:bottom w:val="nil"/>
              <w:right w:val="single" w:sz="4" w:space="0" w:color="auto"/>
            </w:tcBorders>
            <w:vAlign w:val="bottom"/>
          </w:tcPr>
          <w:p w14:paraId="4B9B3B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153</w:t>
            </w:r>
          </w:p>
        </w:tc>
        <w:tc>
          <w:tcPr>
            <w:tcW w:w="1019" w:type="dxa"/>
            <w:tcBorders>
              <w:top w:val="nil"/>
              <w:left w:val="single" w:sz="4" w:space="0" w:color="auto"/>
              <w:bottom w:val="nil"/>
              <w:right w:val="single" w:sz="4" w:space="0" w:color="auto"/>
            </w:tcBorders>
            <w:vAlign w:val="bottom"/>
          </w:tcPr>
          <w:p w14:paraId="1D37D3F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CAFA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EF55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ADDB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C4A3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B3BD0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6676F5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408E5167" w14:textId="77777777" w:rsidTr="00652A78">
        <w:trPr>
          <w:trHeight w:val="144"/>
        </w:trPr>
        <w:tc>
          <w:tcPr>
            <w:tcW w:w="1820" w:type="dxa"/>
            <w:tcBorders>
              <w:top w:val="nil"/>
              <w:left w:val="nil"/>
              <w:bottom w:val="nil"/>
              <w:right w:val="single" w:sz="4" w:space="0" w:color="auto"/>
            </w:tcBorders>
            <w:vAlign w:val="bottom"/>
          </w:tcPr>
          <w:p w14:paraId="286471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154</w:t>
            </w:r>
          </w:p>
        </w:tc>
        <w:tc>
          <w:tcPr>
            <w:tcW w:w="1019" w:type="dxa"/>
            <w:tcBorders>
              <w:top w:val="nil"/>
              <w:left w:val="single" w:sz="4" w:space="0" w:color="auto"/>
              <w:bottom w:val="nil"/>
              <w:right w:val="single" w:sz="4" w:space="0" w:color="auto"/>
            </w:tcBorders>
            <w:vAlign w:val="bottom"/>
          </w:tcPr>
          <w:p w14:paraId="306781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DE8B9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2BCE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A866B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79135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E86F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D0DAC0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BD6B929" w14:textId="77777777" w:rsidTr="00652A78">
        <w:trPr>
          <w:trHeight w:val="144"/>
        </w:trPr>
        <w:tc>
          <w:tcPr>
            <w:tcW w:w="1820" w:type="dxa"/>
            <w:tcBorders>
              <w:top w:val="nil"/>
              <w:left w:val="nil"/>
              <w:bottom w:val="nil"/>
              <w:right w:val="single" w:sz="4" w:space="0" w:color="auto"/>
            </w:tcBorders>
            <w:vAlign w:val="bottom"/>
          </w:tcPr>
          <w:p w14:paraId="2ED5BE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155</w:t>
            </w:r>
          </w:p>
        </w:tc>
        <w:tc>
          <w:tcPr>
            <w:tcW w:w="1019" w:type="dxa"/>
            <w:tcBorders>
              <w:top w:val="nil"/>
              <w:left w:val="single" w:sz="4" w:space="0" w:color="auto"/>
              <w:bottom w:val="nil"/>
              <w:right w:val="single" w:sz="4" w:space="0" w:color="auto"/>
            </w:tcBorders>
            <w:vAlign w:val="bottom"/>
          </w:tcPr>
          <w:p w14:paraId="590584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C888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1F12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0290A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73F38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51E6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2F7E9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01474821" w14:textId="77777777" w:rsidTr="00652A78">
        <w:trPr>
          <w:trHeight w:val="144"/>
        </w:trPr>
        <w:tc>
          <w:tcPr>
            <w:tcW w:w="1820" w:type="dxa"/>
            <w:tcBorders>
              <w:top w:val="nil"/>
              <w:left w:val="nil"/>
              <w:bottom w:val="nil"/>
              <w:right w:val="single" w:sz="4" w:space="0" w:color="auto"/>
            </w:tcBorders>
            <w:vAlign w:val="bottom"/>
          </w:tcPr>
          <w:p w14:paraId="278A48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156</w:t>
            </w:r>
          </w:p>
        </w:tc>
        <w:tc>
          <w:tcPr>
            <w:tcW w:w="1019" w:type="dxa"/>
            <w:tcBorders>
              <w:top w:val="nil"/>
              <w:left w:val="single" w:sz="4" w:space="0" w:color="auto"/>
              <w:bottom w:val="nil"/>
              <w:right w:val="single" w:sz="4" w:space="0" w:color="auto"/>
            </w:tcBorders>
            <w:vAlign w:val="bottom"/>
          </w:tcPr>
          <w:p w14:paraId="7F0601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47677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C619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DEE9C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BC4BF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BC26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A0C34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689E25A" w14:textId="77777777" w:rsidTr="00652A78">
        <w:trPr>
          <w:trHeight w:val="144"/>
        </w:trPr>
        <w:tc>
          <w:tcPr>
            <w:tcW w:w="1820" w:type="dxa"/>
            <w:tcBorders>
              <w:top w:val="nil"/>
              <w:left w:val="nil"/>
              <w:bottom w:val="nil"/>
              <w:right w:val="single" w:sz="4" w:space="0" w:color="auto"/>
            </w:tcBorders>
            <w:vAlign w:val="bottom"/>
          </w:tcPr>
          <w:p w14:paraId="26A6D8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157</w:t>
            </w:r>
          </w:p>
        </w:tc>
        <w:tc>
          <w:tcPr>
            <w:tcW w:w="1019" w:type="dxa"/>
            <w:tcBorders>
              <w:top w:val="nil"/>
              <w:left w:val="single" w:sz="4" w:space="0" w:color="auto"/>
              <w:bottom w:val="nil"/>
              <w:right w:val="single" w:sz="4" w:space="0" w:color="auto"/>
            </w:tcBorders>
            <w:vAlign w:val="bottom"/>
          </w:tcPr>
          <w:p w14:paraId="69DA0C3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D14A5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1211E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46BC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AA960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4A2BB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77CB7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81B5D78" w14:textId="77777777" w:rsidTr="00652A78">
        <w:trPr>
          <w:trHeight w:val="144"/>
        </w:trPr>
        <w:tc>
          <w:tcPr>
            <w:tcW w:w="1820" w:type="dxa"/>
            <w:tcBorders>
              <w:top w:val="nil"/>
              <w:left w:val="nil"/>
              <w:bottom w:val="nil"/>
              <w:right w:val="single" w:sz="4" w:space="0" w:color="auto"/>
            </w:tcBorders>
            <w:vAlign w:val="bottom"/>
          </w:tcPr>
          <w:p w14:paraId="42BD52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158</w:t>
            </w:r>
          </w:p>
        </w:tc>
        <w:tc>
          <w:tcPr>
            <w:tcW w:w="1019" w:type="dxa"/>
            <w:tcBorders>
              <w:top w:val="nil"/>
              <w:left w:val="single" w:sz="4" w:space="0" w:color="auto"/>
              <w:bottom w:val="nil"/>
              <w:right w:val="single" w:sz="4" w:space="0" w:color="auto"/>
            </w:tcBorders>
            <w:vAlign w:val="bottom"/>
          </w:tcPr>
          <w:p w14:paraId="7403FD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321D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AF44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D19D9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980D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52E7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A7C281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48E10BE" w14:textId="77777777" w:rsidTr="00652A78">
        <w:trPr>
          <w:trHeight w:val="144"/>
        </w:trPr>
        <w:tc>
          <w:tcPr>
            <w:tcW w:w="1820" w:type="dxa"/>
            <w:tcBorders>
              <w:top w:val="nil"/>
              <w:left w:val="nil"/>
              <w:bottom w:val="nil"/>
              <w:right w:val="single" w:sz="4" w:space="0" w:color="auto"/>
            </w:tcBorders>
            <w:vAlign w:val="bottom"/>
          </w:tcPr>
          <w:p w14:paraId="1CDD66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159</w:t>
            </w:r>
          </w:p>
        </w:tc>
        <w:tc>
          <w:tcPr>
            <w:tcW w:w="1019" w:type="dxa"/>
            <w:tcBorders>
              <w:top w:val="nil"/>
              <w:left w:val="single" w:sz="4" w:space="0" w:color="auto"/>
              <w:bottom w:val="nil"/>
              <w:right w:val="single" w:sz="4" w:space="0" w:color="auto"/>
            </w:tcBorders>
            <w:vAlign w:val="bottom"/>
          </w:tcPr>
          <w:p w14:paraId="74C4B9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14CD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2D35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75A3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0028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2D8E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7D369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7B4CF4B5" w14:textId="77777777" w:rsidTr="00652A78">
        <w:trPr>
          <w:trHeight w:val="144"/>
        </w:trPr>
        <w:tc>
          <w:tcPr>
            <w:tcW w:w="1820" w:type="dxa"/>
            <w:tcBorders>
              <w:top w:val="nil"/>
              <w:left w:val="nil"/>
              <w:bottom w:val="nil"/>
              <w:right w:val="single" w:sz="4" w:space="0" w:color="auto"/>
            </w:tcBorders>
            <w:vAlign w:val="bottom"/>
          </w:tcPr>
          <w:p w14:paraId="092549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160</w:t>
            </w:r>
          </w:p>
        </w:tc>
        <w:tc>
          <w:tcPr>
            <w:tcW w:w="1019" w:type="dxa"/>
            <w:tcBorders>
              <w:top w:val="nil"/>
              <w:left w:val="single" w:sz="4" w:space="0" w:color="auto"/>
              <w:bottom w:val="nil"/>
              <w:right w:val="single" w:sz="4" w:space="0" w:color="auto"/>
            </w:tcBorders>
            <w:vAlign w:val="bottom"/>
          </w:tcPr>
          <w:p w14:paraId="767707D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F73BD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3163C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CD7C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94102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1732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0AEE84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4AD11FB8" w14:textId="77777777" w:rsidTr="00652A78">
        <w:trPr>
          <w:trHeight w:val="144"/>
        </w:trPr>
        <w:tc>
          <w:tcPr>
            <w:tcW w:w="1820" w:type="dxa"/>
            <w:tcBorders>
              <w:top w:val="nil"/>
              <w:left w:val="nil"/>
              <w:bottom w:val="nil"/>
              <w:right w:val="single" w:sz="4" w:space="0" w:color="auto"/>
            </w:tcBorders>
            <w:vAlign w:val="bottom"/>
          </w:tcPr>
          <w:p w14:paraId="5254CB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161</w:t>
            </w:r>
          </w:p>
        </w:tc>
        <w:tc>
          <w:tcPr>
            <w:tcW w:w="1019" w:type="dxa"/>
            <w:tcBorders>
              <w:top w:val="nil"/>
              <w:left w:val="single" w:sz="4" w:space="0" w:color="auto"/>
              <w:bottom w:val="nil"/>
              <w:right w:val="single" w:sz="4" w:space="0" w:color="auto"/>
            </w:tcBorders>
            <w:vAlign w:val="bottom"/>
          </w:tcPr>
          <w:p w14:paraId="1A21F1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34D4B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4DD0D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5281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42F08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13118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093A29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43C18B58" w14:textId="77777777" w:rsidTr="00652A78">
        <w:trPr>
          <w:trHeight w:val="144"/>
        </w:trPr>
        <w:tc>
          <w:tcPr>
            <w:tcW w:w="1820" w:type="dxa"/>
            <w:tcBorders>
              <w:top w:val="nil"/>
              <w:left w:val="nil"/>
              <w:bottom w:val="nil"/>
              <w:right w:val="single" w:sz="4" w:space="0" w:color="auto"/>
            </w:tcBorders>
            <w:vAlign w:val="bottom"/>
          </w:tcPr>
          <w:p w14:paraId="53BABD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162</w:t>
            </w:r>
          </w:p>
        </w:tc>
        <w:tc>
          <w:tcPr>
            <w:tcW w:w="1019" w:type="dxa"/>
            <w:tcBorders>
              <w:top w:val="nil"/>
              <w:left w:val="single" w:sz="4" w:space="0" w:color="auto"/>
              <w:bottom w:val="nil"/>
              <w:right w:val="single" w:sz="4" w:space="0" w:color="auto"/>
            </w:tcBorders>
            <w:vAlign w:val="bottom"/>
          </w:tcPr>
          <w:p w14:paraId="3E0F05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16373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5B48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EB4E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4040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4F47D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27A956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6655ACDD" w14:textId="77777777" w:rsidTr="00652A78">
        <w:trPr>
          <w:trHeight w:val="144"/>
        </w:trPr>
        <w:tc>
          <w:tcPr>
            <w:tcW w:w="1820" w:type="dxa"/>
            <w:tcBorders>
              <w:top w:val="nil"/>
              <w:left w:val="nil"/>
              <w:bottom w:val="nil"/>
              <w:right w:val="single" w:sz="4" w:space="0" w:color="auto"/>
            </w:tcBorders>
            <w:vAlign w:val="bottom"/>
          </w:tcPr>
          <w:p w14:paraId="730B98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163</w:t>
            </w:r>
          </w:p>
        </w:tc>
        <w:tc>
          <w:tcPr>
            <w:tcW w:w="1019" w:type="dxa"/>
            <w:tcBorders>
              <w:top w:val="nil"/>
              <w:left w:val="single" w:sz="4" w:space="0" w:color="auto"/>
              <w:bottom w:val="nil"/>
              <w:right w:val="single" w:sz="4" w:space="0" w:color="auto"/>
            </w:tcBorders>
            <w:vAlign w:val="bottom"/>
          </w:tcPr>
          <w:p w14:paraId="1EE223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48AD3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EC898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66193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E29D9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C4635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5234D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8F4EF05" w14:textId="77777777" w:rsidTr="00652A78">
        <w:trPr>
          <w:trHeight w:val="144"/>
        </w:trPr>
        <w:tc>
          <w:tcPr>
            <w:tcW w:w="1820" w:type="dxa"/>
            <w:tcBorders>
              <w:top w:val="nil"/>
              <w:left w:val="nil"/>
              <w:bottom w:val="nil"/>
              <w:right w:val="single" w:sz="4" w:space="0" w:color="auto"/>
            </w:tcBorders>
            <w:vAlign w:val="bottom"/>
          </w:tcPr>
          <w:p w14:paraId="7FD5868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164</w:t>
            </w:r>
          </w:p>
        </w:tc>
        <w:tc>
          <w:tcPr>
            <w:tcW w:w="1019" w:type="dxa"/>
            <w:tcBorders>
              <w:top w:val="nil"/>
              <w:left w:val="single" w:sz="4" w:space="0" w:color="auto"/>
              <w:bottom w:val="nil"/>
              <w:right w:val="single" w:sz="4" w:space="0" w:color="auto"/>
            </w:tcBorders>
            <w:vAlign w:val="bottom"/>
          </w:tcPr>
          <w:p w14:paraId="3D97E1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B21B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C6921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DFF1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4441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98E5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49F29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4388CF1" w14:textId="77777777" w:rsidTr="00652A78">
        <w:trPr>
          <w:trHeight w:val="144"/>
        </w:trPr>
        <w:tc>
          <w:tcPr>
            <w:tcW w:w="1820" w:type="dxa"/>
            <w:tcBorders>
              <w:top w:val="nil"/>
              <w:left w:val="nil"/>
              <w:bottom w:val="nil"/>
              <w:right w:val="single" w:sz="4" w:space="0" w:color="auto"/>
            </w:tcBorders>
            <w:vAlign w:val="bottom"/>
          </w:tcPr>
          <w:p w14:paraId="07825CC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165</w:t>
            </w:r>
          </w:p>
        </w:tc>
        <w:tc>
          <w:tcPr>
            <w:tcW w:w="1019" w:type="dxa"/>
            <w:tcBorders>
              <w:top w:val="nil"/>
              <w:left w:val="single" w:sz="4" w:space="0" w:color="auto"/>
              <w:bottom w:val="nil"/>
              <w:right w:val="single" w:sz="4" w:space="0" w:color="auto"/>
            </w:tcBorders>
            <w:vAlign w:val="bottom"/>
          </w:tcPr>
          <w:p w14:paraId="2F2DD61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7C33F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E22FE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5441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66845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F103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A2FBB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4A958F13" w14:textId="77777777" w:rsidTr="00652A78">
        <w:trPr>
          <w:trHeight w:val="144"/>
        </w:trPr>
        <w:tc>
          <w:tcPr>
            <w:tcW w:w="1820" w:type="dxa"/>
            <w:tcBorders>
              <w:top w:val="nil"/>
              <w:left w:val="nil"/>
              <w:bottom w:val="nil"/>
              <w:right w:val="single" w:sz="4" w:space="0" w:color="auto"/>
            </w:tcBorders>
            <w:vAlign w:val="bottom"/>
          </w:tcPr>
          <w:p w14:paraId="2883CD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166</w:t>
            </w:r>
          </w:p>
        </w:tc>
        <w:tc>
          <w:tcPr>
            <w:tcW w:w="1019" w:type="dxa"/>
            <w:tcBorders>
              <w:top w:val="nil"/>
              <w:left w:val="single" w:sz="4" w:space="0" w:color="auto"/>
              <w:bottom w:val="nil"/>
              <w:right w:val="single" w:sz="4" w:space="0" w:color="auto"/>
            </w:tcBorders>
            <w:vAlign w:val="bottom"/>
          </w:tcPr>
          <w:p w14:paraId="637F9E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1EE285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8F9D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A3B5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73046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7D21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98411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D3F0DA9" w14:textId="77777777" w:rsidTr="00652A78">
        <w:trPr>
          <w:trHeight w:val="144"/>
        </w:trPr>
        <w:tc>
          <w:tcPr>
            <w:tcW w:w="1820" w:type="dxa"/>
            <w:tcBorders>
              <w:top w:val="nil"/>
              <w:left w:val="nil"/>
              <w:bottom w:val="nil"/>
              <w:right w:val="single" w:sz="4" w:space="0" w:color="auto"/>
            </w:tcBorders>
            <w:vAlign w:val="bottom"/>
          </w:tcPr>
          <w:p w14:paraId="669E9D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167</w:t>
            </w:r>
          </w:p>
        </w:tc>
        <w:tc>
          <w:tcPr>
            <w:tcW w:w="1019" w:type="dxa"/>
            <w:tcBorders>
              <w:top w:val="nil"/>
              <w:left w:val="single" w:sz="4" w:space="0" w:color="auto"/>
              <w:bottom w:val="nil"/>
              <w:right w:val="single" w:sz="4" w:space="0" w:color="auto"/>
            </w:tcBorders>
            <w:vAlign w:val="bottom"/>
          </w:tcPr>
          <w:p w14:paraId="6E1889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E5C1CA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C3B2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B2C3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05A3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6C17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5C9794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18E1167" w14:textId="77777777" w:rsidTr="00652A78">
        <w:trPr>
          <w:trHeight w:val="144"/>
        </w:trPr>
        <w:tc>
          <w:tcPr>
            <w:tcW w:w="1820" w:type="dxa"/>
            <w:tcBorders>
              <w:top w:val="nil"/>
              <w:left w:val="nil"/>
              <w:bottom w:val="nil"/>
              <w:right w:val="single" w:sz="4" w:space="0" w:color="auto"/>
            </w:tcBorders>
            <w:vAlign w:val="bottom"/>
          </w:tcPr>
          <w:p w14:paraId="66FBD6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168</w:t>
            </w:r>
          </w:p>
        </w:tc>
        <w:tc>
          <w:tcPr>
            <w:tcW w:w="1019" w:type="dxa"/>
            <w:tcBorders>
              <w:top w:val="nil"/>
              <w:left w:val="single" w:sz="4" w:space="0" w:color="auto"/>
              <w:bottom w:val="nil"/>
              <w:right w:val="single" w:sz="4" w:space="0" w:color="auto"/>
            </w:tcBorders>
            <w:vAlign w:val="bottom"/>
          </w:tcPr>
          <w:p w14:paraId="6671F7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3E3C4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9BB16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F1CA6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EED9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2024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228C8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336A757" w14:textId="77777777" w:rsidTr="00652A78">
        <w:trPr>
          <w:trHeight w:val="144"/>
        </w:trPr>
        <w:tc>
          <w:tcPr>
            <w:tcW w:w="1820" w:type="dxa"/>
            <w:tcBorders>
              <w:top w:val="nil"/>
              <w:left w:val="nil"/>
              <w:bottom w:val="nil"/>
              <w:right w:val="single" w:sz="4" w:space="0" w:color="auto"/>
            </w:tcBorders>
            <w:vAlign w:val="bottom"/>
          </w:tcPr>
          <w:p w14:paraId="623E6F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169</w:t>
            </w:r>
          </w:p>
        </w:tc>
        <w:tc>
          <w:tcPr>
            <w:tcW w:w="1019" w:type="dxa"/>
            <w:tcBorders>
              <w:top w:val="nil"/>
              <w:left w:val="single" w:sz="4" w:space="0" w:color="auto"/>
              <w:bottom w:val="nil"/>
              <w:right w:val="single" w:sz="4" w:space="0" w:color="auto"/>
            </w:tcBorders>
            <w:vAlign w:val="bottom"/>
          </w:tcPr>
          <w:p w14:paraId="1037A0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046B3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9107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D6A5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8AD11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8425D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CAD66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352DA21" w14:textId="77777777" w:rsidTr="00652A78">
        <w:trPr>
          <w:trHeight w:val="144"/>
        </w:trPr>
        <w:tc>
          <w:tcPr>
            <w:tcW w:w="1820" w:type="dxa"/>
            <w:tcBorders>
              <w:top w:val="nil"/>
              <w:left w:val="nil"/>
              <w:bottom w:val="nil"/>
              <w:right w:val="single" w:sz="4" w:space="0" w:color="auto"/>
            </w:tcBorders>
            <w:vAlign w:val="bottom"/>
          </w:tcPr>
          <w:p w14:paraId="42BE95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170</w:t>
            </w:r>
          </w:p>
        </w:tc>
        <w:tc>
          <w:tcPr>
            <w:tcW w:w="1019" w:type="dxa"/>
            <w:tcBorders>
              <w:top w:val="nil"/>
              <w:left w:val="single" w:sz="4" w:space="0" w:color="auto"/>
              <w:bottom w:val="nil"/>
              <w:right w:val="single" w:sz="4" w:space="0" w:color="auto"/>
            </w:tcBorders>
            <w:vAlign w:val="bottom"/>
          </w:tcPr>
          <w:p w14:paraId="247111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B232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4596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A306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3755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CB9F2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7A656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7E7DB324" w14:textId="77777777" w:rsidTr="00652A78">
        <w:trPr>
          <w:trHeight w:val="144"/>
        </w:trPr>
        <w:tc>
          <w:tcPr>
            <w:tcW w:w="1820" w:type="dxa"/>
            <w:tcBorders>
              <w:top w:val="nil"/>
              <w:left w:val="nil"/>
              <w:bottom w:val="nil"/>
              <w:right w:val="single" w:sz="4" w:space="0" w:color="auto"/>
            </w:tcBorders>
            <w:vAlign w:val="bottom"/>
          </w:tcPr>
          <w:p w14:paraId="0C86F0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171</w:t>
            </w:r>
          </w:p>
        </w:tc>
        <w:tc>
          <w:tcPr>
            <w:tcW w:w="1019" w:type="dxa"/>
            <w:tcBorders>
              <w:top w:val="nil"/>
              <w:left w:val="single" w:sz="4" w:space="0" w:color="auto"/>
              <w:bottom w:val="nil"/>
              <w:right w:val="single" w:sz="4" w:space="0" w:color="auto"/>
            </w:tcBorders>
            <w:vAlign w:val="bottom"/>
          </w:tcPr>
          <w:p w14:paraId="2FBF16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0E0E80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F316C3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1266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ED97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CAF6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2051D5A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3F8D43B8" w14:textId="77777777" w:rsidTr="00652A78">
        <w:trPr>
          <w:trHeight w:val="144"/>
        </w:trPr>
        <w:tc>
          <w:tcPr>
            <w:tcW w:w="1820" w:type="dxa"/>
            <w:tcBorders>
              <w:top w:val="nil"/>
              <w:left w:val="nil"/>
              <w:bottom w:val="nil"/>
              <w:right w:val="single" w:sz="4" w:space="0" w:color="auto"/>
            </w:tcBorders>
            <w:vAlign w:val="bottom"/>
          </w:tcPr>
          <w:p w14:paraId="374E5F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172</w:t>
            </w:r>
          </w:p>
        </w:tc>
        <w:tc>
          <w:tcPr>
            <w:tcW w:w="1019" w:type="dxa"/>
            <w:tcBorders>
              <w:top w:val="nil"/>
              <w:left w:val="single" w:sz="4" w:space="0" w:color="auto"/>
              <w:bottom w:val="nil"/>
              <w:right w:val="single" w:sz="4" w:space="0" w:color="auto"/>
            </w:tcBorders>
            <w:vAlign w:val="bottom"/>
          </w:tcPr>
          <w:p w14:paraId="54B70D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9A91A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D17A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5620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2A97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F7C6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B999F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DDC4F19" w14:textId="77777777" w:rsidTr="00652A78">
        <w:trPr>
          <w:trHeight w:val="144"/>
        </w:trPr>
        <w:tc>
          <w:tcPr>
            <w:tcW w:w="1820" w:type="dxa"/>
            <w:tcBorders>
              <w:top w:val="nil"/>
              <w:left w:val="nil"/>
              <w:bottom w:val="nil"/>
              <w:right w:val="single" w:sz="4" w:space="0" w:color="auto"/>
            </w:tcBorders>
            <w:vAlign w:val="bottom"/>
          </w:tcPr>
          <w:p w14:paraId="296BC3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173</w:t>
            </w:r>
          </w:p>
        </w:tc>
        <w:tc>
          <w:tcPr>
            <w:tcW w:w="1019" w:type="dxa"/>
            <w:tcBorders>
              <w:top w:val="nil"/>
              <w:left w:val="single" w:sz="4" w:space="0" w:color="auto"/>
              <w:bottom w:val="nil"/>
              <w:right w:val="single" w:sz="4" w:space="0" w:color="auto"/>
            </w:tcBorders>
            <w:vAlign w:val="bottom"/>
          </w:tcPr>
          <w:p w14:paraId="2627E3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34715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0344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63BE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948A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9C531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072CD46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44A591CA" w14:textId="77777777" w:rsidTr="00652A78">
        <w:trPr>
          <w:trHeight w:val="144"/>
        </w:trPr>
        <w:tc>
          <w:tcPr>
            <w:tcW w:w="1820" w:type="dxa"/>
            <w:tcBorders>
              <w:top w:val="nil"/>
              <w:left w:val="nil"/>
              <w:bottom w:val="nil"/>
              <w:right w:val="single" w:sz="4" w:space="0" w:color="auto"/>
            </w:tcBorders>
            <w:vAlign w:val="bottom"/>
          </w:tcPr>
          <w:p w14:paraId="67D365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174</w:t>
            </w:r>
          </w:p>
        </w:tc>
        <w:tc>
          <w:tcPr>
            <w:tcW w:w="1019" w:type="dxa"/>
            <w:tcBorders>
              <w:top w:val="nil"/>
              <w:left w:val="single" w:sz="4" w:space="0" w:color="auto"/>
              <w:bottom w:val="nil"/>
              <w:right w:val="single" w:sz="4" w:space="0" w:color="auto"/>
            </w:tcBorders>
            <w:vAlign w:val="bottom"/>
          </w:tcPr>
          <w:p w14:paraId="33E2E29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21A9E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304B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DE707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8D27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4166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7020C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544B8B41" w14:textId="77777777" w:rsidTr="00652A78">
        <w:trPr>
          <w:trHeight w:val="144"/>
        </w:trPr>
        <w:tc>
          <w:tcPr>
            <w:tcW w:w="1820" w:type="dxa"/>
            <w:tcBorders>
              <w:top w:val="nil"/>
              <w:left w:val="nil"/>
              <w:bottom w:val="nil"/>
              <w:right w:val="single" w:sz="4" w:space="0" w:color="auto"/>
            </w:tcBorders>
            <w:vAlign w:val="bottom"/>
          </w:tcPr>
          <w:p w14:paraId="1ED6DA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175</w:t>
            </w:r>
          </w:p>
        </w:tc>
        <w:tc>
          <w:tcPr>
            <w:tcW w:w="1019" w:type="dxa"/>
            <w:tcBorders>
              <w:top w:val="nil"/>
              <w:left w:val="single" w:sz="4" w:space="0" w:color="auto"/>
              <w:bottom w:val="nil"/>
              <w:right w:val="single" w:sz="4" w:space="0" w:color="auto"/>
            </w:tcBorders>
            <w:vAlign w:val="bottom"/>
          </w:tcPr>
          <w:p w14:paraId="33903F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FDDCF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6F37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BE56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0752B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FD27A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EE5E3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43FE7217" w14:textId="77777777" w:rsidTr="00652A78">
        <w:trPr>
          <w:trHeight w:val="144"/>
        </w:trPr>
        <w:tc>
          <w:tcPr>
            <w:tcW w:w="1820" w:type="dxa"/>
            <w:tcBorders>
              <w:top w:val="nil"/>
              <w:left w:val="nil"/>
              <w:bottom w:val="nil"/>
              <w:right w:val="single" w:sz="4" w:space="0" w:color="auto"/>
            </w:tcBorders>
            <w:vAlign w:val="bottom"/>
          </w:tcPr>
          <w:p w14:paraId="712A0C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176</w:t>
            </w:r>
          </w:p>
        </w:tc>
        <w:tc>
          <w:tcPr>
            <w:tcW w:w="1019" w:type="dxa"/>
            <w:tcBorders>
              <w:top w:val="nil"/>
              <w:left w:val="single" w:sz="4" w:space="0" w:color="auto"/>
              <w:bottom w:val="nil"/>
              <w:right w:val="single" w:sz="4" w:space="0" w:color="auto"/>
            </w:tcBorders>
            <w:vAlign w:val="bottom"/>
          </w:tcPr>
          <w:p w14:paraId="752543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19790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A1701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5698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336D6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F963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46B50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6FA7D2E" w14:textId="77777777" w:rsidTr="00652A78">
        <w:trPr>
          <w:trHeight w:val="144"/>
        </w:trPr>
        <w:tc>
          <w:tcPr>
            <w:tcW w:w="1820" w:type="dxa"/>
            <w:tcBorders>
              <w:top w:val="nil"/>
              <w:left w:val="nil"/>
              <w:bottom w:val="nil"/>
              <w:right w:val="single" w:sz="4" w:space="0" w:color="auto"/>
            </w:tcBorders>
            <w:vAlign w:val="bottom"/>
          </w:tcPr>
          <w:p w14:paraId="136BA4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177</w:t>
            </w:r>
          </w:p>
        </w:tc>
        <w:tc>
          <w:tcPr>
            <w:tcW w:w="1019" w:type="dxa"/>
            <w:tcBorders>
              <w:top w:val="nil"/>
              <w:left w:val="single" w:sz="4" w:space="0" w:color="auto"/>
              <w:bottom w:val="nil"/>
              <w:right w:val="single" w:sz="4" w:space="0" w:color="auto"/>
            </w:tcBorders>
            <w:vAlign w:val="bottom"/>
          </w:tcPr>
          <w:p w14:paraId="2398CC1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7DAB9B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138B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CD4F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6331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62CE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DAB7D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56D476D" w14:textId="77777777" w:rsidTr="00652A78">
        <w:trPr>
          <w:trHeight w:val="144"/>
        </w:trPr>
        <w:tc>
          <w:tcPr>
            <w:tcW w:w="1820" w:type="dxa"/>
            <w:tcBorders>
              <w:top w:val="nil"/>
              <w:left w:val="nil"/>
              <w:bottom w:val="nil"/>
              <w:right w:val="single" w:sz="4" w:space="0" w:color="auto"/>
            </w:tcBorders>
            <w:vAlign w:val="bottom"/>
          </w:tcPr>
          <w:p w14:paraId="72A113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178</w:t>
            </w:r>
          </w:p>
        </w:tc>
        <w:tc>
          <w:tcPr>
            <w:tcW w:w="1019" w:type="dxa"/>
            <w:tcBorders>
              <w:top w:val="nil"/>
              <w:left w:val="single" w:sz="4" w:space="0" w:color="auto"/>
              <w:bottom w:val="nil"/>
              <w:right w:val="single" w:sz="4" w:space="0" w:color="auto"/>
            </w:tcBorders>
            <w:vAlign w:val="bottom"/>
          </w:tcPr>
          <w:p w14:paraId="28831F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496BEA6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0CA3E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F87B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ACB2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42E3C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3288B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207.5</w:t>
            </w:r>
          </w:p>
        </w:tc>
      </w:tr>
      <w:tr w:rsidR="003341B5" w:rsidRPr="002D7A32" w14:paraId="79462A9E" w14:textId="77777777" w:rsidTr="00652A78">
        <w:trPr>
          <w:trHeight w:val="144"/>
        </w:trPr>
        <w:tc>
          <w:tcPr>
            <w:tcW w:w="1820" w:type="dxa"/>
            <w:tcBorders>
              <w:top w:val="nil"/>
              <w:left w:val="nil"/>
              <w:bottom w:val="nil"/>
              <w:right w:val="single" w:sz="4" w:space="0" w:color="auto"/>
            </w:tcBorders>
            <w:vAlign w:val="bottom"/>
          </w:tcPr>
          <w:p w14:paraId="0C59F8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179</w:t>
            </w:r>
          </w:p>
        </w:tc>
        <w:tc>
          <w:tcPr>
            <w:tcW w:w="1019" w:type="dxa"/>
            <w:tcBorders>
              <w:top w:val="nil"/>
              <w:left w:val="single" w:sz="4" w:space="0" w:color="auto"/>
              <w:bottom w:val="nil"/>
              <w:right w:val="single" w:sz="4" w:space="0" w:color="auto"/>
            </w:tcBorders>
            <w:vAlign w:val="bottom"/>
          </w:tcPr>
          <w:p w14:paraId="729BE6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1F42C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4B26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1D2B4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12B0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05C57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F7652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63CE89A2" w14:textId="77777777" w:rsidTr="00652A78">
        <w:trPr>
          <w:trHeight w:val="144"/>
        </w:trPr>
        <w:tc>
          <w:tcPr>
            <w:tcW w:w="1820" w:type="dxa"/>
            <w:tcBorders>
              <w:top w:val="nil"/>
              <w:left w:val="nil"/>
              <w:bottom w:val="nil"/>
              <w:right w:val="single" w:sz="4" w:space="0" w:color="auto"/>
            </w:tcBorders>
            <w:vAlign w:val="bottom"/>
          </w:tcPr>
          <w:p w14:paraId="13DDE0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lastRenderedPageBreak/>
              <w:t>180</w:t>
            </w:r>
          </w:p>
        </w:tc>
        <w:tc>
          <w:tcPr>
            <w:tcW w:w="1019" w:type="dxa"/>
            <w:tcBorders>
              <w:top w:val="nil"/>
              <w:left w:val="single" w:sz="4" w:space="0" w:color="auto"/>
              <w:bottom w:val="nil"/>
              <w:right w:val="single" w:sz="4" w:space="0" w:color="auto"/>
            </w:tcBorders>
            <w:vAlign w:val="bottom"/>
          </w:tcPr>
          <w:p w14:paraId="41FED28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E084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B48FA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29CFEF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93070A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25EB24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2.2</w:t>
            </w:r>
          </w:p>
        </w:tc>
        <w:tc>
          <w:tcPr>
            <w:tcW w:w="802" w:type="dxa"/>
            <w:tcBorders>
              <w:top w:val="nil"/>
              <w:left w:val="single" w:sz="4" w:space="0" w:color="auto"/>
              <w:bottom w:val="nil"/>
              <w:right w:val="nil"/>
            </w:tcBorders>
            <w:vAlign w:val="bottom"/>
          </w:tcPr>
          <w:p w14:paraId="45EB029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233.5</w:t>
            </w:r>
          </w:p>
        </w:tc>
      </w:tr>
      <w:tr w:rsidR="003341B5" w:rsidRPr="002D7A32" w14:paraId="16DE8E82" w14:textId="77777777" w:rsidTr="00652A78">
        <w:trPr>
          <w:trHeight w:val="144"/>
        </w:trPr>
        <w:tc>
          <w:tcPr>
            <w:tcW w:w="1820" w:type="dxa"/>
            <w:tcBorders>
              <w:top w:val="nil"/>
              <w:left w:val="nil"/>
              <w:bottom w:val="nil"/>
              <w:right w:val="single" w:sz="4" w:space="0" w:color="auto"/>
            </w:tcBorders>
            <w:vAlign w:val="bottom"/>
          </w:tcPr>
          <w:p w14:paraId="0582E9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181</w:t>
            </w:r>
          </w:p>
        </w:tc>
        <w:tc>
          <w:tcPr>
            <w:tcW w:w="1019" w:type="dxa"/>
            <w:tcBorders>
              <w:top w:val="nil"/>
              <w:left w:val="single" w:sz="4" w:space="0" w:color="auto"/>
              <w:bottom w:val="nil"/>
              <w:right w:val="single" w:sz="4" w:space="0" w:color="auto"/>
            </w:tcBorders>
            <w:vAlign w:val="bottom"/>
          </w:tcPr>
          <w:p w14:paraId="0A48024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078B14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914A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E7CA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4C2D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6A2E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1842D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C1E613E" w14:textId="77777777" w:rsidTr="00652A78">
        <w:trPr>
          <w:trHeight w:val="144"/>
        </w:trPr>
        <w:tc>
          <w:tcPr>
            <w:tcW w:w="1820" w:type="dxa"/>
            <w:tcBorders>
              <w:top w:val="nil"/>
              <w:left w:val="nil"/>
              <w:bottom w:val="nil"/>
              <w:right w:val="single" w:sz="4" w:space="0" w:color="auto"/>
            </w:tcBorders>
            <w:vAlign w:val="bottom"/>
          </w:tcPr>
          <w:p w14:paraId="730DD4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182</w:t>
            </w:r>
          </w:p>
        </w:tc>
        <w:tc>
          <w:tcPr>
            <w:tcW w:w="1019" w:type="dxa"/>
            <w:tcBorders>
              <w:top w:val="nil"/>
              <w:left w:val="single" w:sz="4" w:space="0" w:color="auto"/>
              <w:bottom w:val="nil"/>
              <w:right w:val="single" w:sz="4" w:space="0" w:color="auto"/>
            </w:tcBorders>
            <w:vAlign w:val="bottom"/>
          </w:tcPr>
          <w:p w14:paraId="748D44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w:t>
            </w:r>
          </w:p>
        </w:tc>
        <w:tc>
          <w:tcPr>
            <w:tcW w:w="913" w:type="dxa"/>
            <w:tcBorders>
              <w:top w:val="nil"/>
              <w:left w:val="single" w:sz="4" w:space="0" w:color="auto"/>
              <w:bottom w:val="nil"/>
              <w:right w:val="single" w:sz="4" w:space="0" w:color="auto"/>
            </w:tcBorders>
            <w:vAlign w:val="bottom"/>
          </w:tcPr>
          <w:p w14:paraId="6A8BADD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99CC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4C12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5D8D8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0C85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2596F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B9529A1" w14:textId="77777777" w:rsidTr="00652A78">
        <w:trPr>
          <w:trHeight w:val="144"/>
        </w:trPr>
        <w:tc>
          <w:tcPr>
            <w:tcW w:w="1820" w:type="dxa"/>
            <w:tcBorders>
              <w:top w:val="nil"/>
              <w:left w:val="nil"/>
              <w:bottom w:val="nil"/>
              <w:right w:val="single" w:sz="4" w:space="0" w:color="auto"/>
            </w:tcBorders>
            <w:vAlign w:val="bottom"/>
          </w:tcPr>
          <w:p w14:paraId="14856B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183</w:t>
            </w:r>
          </w:p>
        </w:tc>
        <w:tc>
          <w:tcPr>
            <w:tcW w:w="1019" w:type="dxa"/>
            <w:tcBorders>
              <w:top w:val="nil"/>
              <w:left w:val="single" w:sz="4" w:space="0" w:color="auto"/>
              <w:bottom w:val="nil"/>
              <w:right w:val="single" w:sz="4" w:space="0" w:color="auto"/>
            </w:tcBorders>
            <w:vAlign w:val="bottom"/>
          </w:tcPr>
          <w:p w14:paraId="5D6AADA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0946D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4084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3294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7B5D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CFAE6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362AD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72336907" w14:textId="77777777" w:rsidTr="00652A78">
        <w:trPr>
          <w:trHeight w:val="144"/>
        </w:trPr>
        <w:tc>
          <w:tcPr>
            <w:tcW w:w="1820" w:type="dxa"/>
            <w:tcBorders>
              <w:top w:val="nil"/>
              <w:left w:val="nil"/>
              <w:bottom w:val="nil"/>
              <w:right w:val="single" w:sz="4" w:space="0" w:color="auto"/>
            </w:tcBorders>
            <w:vAlign w:val="bottom"/>
          </w:tcPr>
          <w:p w14:paraId="046AECE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184</w:t>
            </w:r>
          </w:p>
        </w:tc>
        <w:tc>
          <w:tcPr>
            <w:tcW w:w="1019" w:type="dxa"/>
            <w:tcBorders>
              <w:top w:val="nil"/>
              <w:left w:val="single" w:sz="4" w:space="0" w:color="auto"/>
              <w:bottom w:val="nil"/>
              <w:right w:val="single" w:sz="4" w:space="0" w:color="auto"/>
            </w:tcBorders>
            <w:vAlign w:val="bottom"/>
          </w:tcPr>
          <w:p w14:paraId="150EB3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013C8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EDEC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A7B4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B693B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4D5D4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500FE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7A4199C" w14:textId="77777777" w:rsidTr="00652A78">
        <w:trPr>
          <w:trHeight w:val="144"/>
        </w:trPr>
        <w:tc>
          <w:tcPr>
            <w:tcW w:w="1820" w:type="dxa"/>
            <w:tcBorders>
              <w:top w:val="nil"/>
              <w:left w:val="nil"/>
              <w:bottom w:val="nil"/>
              <w:right w:val="single" w:sz="4" w:space="0" w:color="auto"/>
            </w:tcBorders>
            <w:vAlign w:val="bottom"/>
          </w:tcPr>
          <w:p w14:paraId="395115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185</w:t>
            </w:r>
          </w:p>
        </w:tc>
        <w:tc>
          <w:tcPr>
            <w:tcW w:w="1019" w:type="dxa"/>
            <w:tcBorders>
              <w:top w:val="nil"/>
              <w:left w:val="single" w:sz="4" w:space="0" w:color="auto"/>
              <w:bottom w:val="nil"/>
              <w:right w:val="single" w:sz="4" w:space="0" w:color="auto"/>
            </w:tcBorders>
            <w:vAlign w:val="bottom"/>
          </w:tcPr>
          <w:p w14:paraId="76B84E8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AA81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43F0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6C08F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A218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9A51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F310B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3E4E6AF3" w14:textId="77777777" w:rsidTr="00652A78">
        <w:trPr>
          <w:trHeight w:val="144"/>
        </w:trPr>
        <w:tc>
          <w:tcPr>
            <w:tcW w:w="1820" w:type="dxa"/>
            <w:tcBorders>
              <w:top w:val="nil"/>
              <w:left w:val="nil"/>
              <w:bottom w:val="nil"/>
              <w:right w:val="single" w:sz="4" w:space="0" w:color="auto"/>
            </w:tcBorders>
            <w:vAlign w:val="bottom"/>
          </w:tcPr>
          <w:p w14:paraId="3D772F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186</w:t>
            </w:r>
          </w:p>
        </w:tc>
        <w:tc>
          <w:tcPr>
            <w:tcW w:w="1019" w:type="dxa"/>
            <w:tcBorders>
              <w:top w:val="nil"/>
              <w:left w:val="single" w:sz="4" w:space="0" w:color="auto"/>
              <w:bottom w:val="nil"/>
              <w:right w:val="single" w:sz="4" w:space="0" w:color="auto"/>
            </w:tcBorders>
            <w:vAlign w:val="bottom"/>
          </w:tcPr>
          <w:p w14:paraId="205B3E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666A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1E19C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CF559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D1420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33B97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35EFE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41EF9C5E" w14:textId="77777777" w:rsidTr="00652A78">
        <w:trPr>
          <w:trHeight w:val="144"/>
        </w:trPr>
        <w:tc>
          <w:tcPr>
            <w:tcW w:w="1820" w:type="dxa"/>
            <w:tcBorders>
              <w:top w:val="nil"/>
              <w:left w:val="nil"/>
              <w:bottom w:val="nil"/>
              <w:right w:val="single" w:sz="4" w:space="0" w:color="auto"/>
            </w:tcBorders>
            <w:vAlign w:val="bottom"/>
          </w:tcPr>
          <w:p w14:paraId="6169AE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187</w:t>
            </w:r>
          </w:p>
        </w:tc>
        <w:tc>
          <w:tcPr>
            <w:tcW w:w="1019" w:type="dxa"/>
            <w:tcBorders>
              <w:top w:val="nil"/>
              <w:left w:val="single" w:sz="4" w:space="0" w:color="auto"/>
              <w:bottom w:val="nil"/>
              <w:right w:val="single" w:sz="4" w:space="0" w:color="auto"/>
            </w:tcBorders>
            <w:vAlign w:val="bottom"/>
          </w:tcPr>
          <w:p w14:paraId="2E6166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B6328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BDCA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1EA4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88DB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6B90F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DA5EF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0B6D1AB9" w14:textId="77777777" w:rsidTr="00652A78">
        <w:trPr>
          <w:trHeight w:val="144"/>
        </w:trPr>
        <w:tc>
          <w:tcPr>
            <w:tcW w:w="1820" w:type="dxa"/>
            <w:tcBorders>
              <w:top w:val="nil"/>
              <w:left w:val="nil"/>
              <w:bottom w:val="nil"/>
              <w:right w:val="single" w:sz="4" w:space="0" w:color="auto"/>
            </w:tcBorders>
            <w:vAlign w:val="bottom"/>
          </w:tcPr>
          <w:p w14:paraId="204EAD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188</w:t>
            </w:r>
          </w:p>
        </w:tc>
        <w:tc>
          <w:tcPr>
            <w:tcW w:w="1019" w:type="dxa"/>
            <w:tcBorders>
              <w:top w:val="nil"/>
              <w:left w:val="single" w:sz="4" w:space="0" w:color="auto"/>
              <w:bottom w:val="nil"/>
              <w:right w:val="single" w:sz="4" w:space="0" w:color="auto"/>
            </w:tcBorders>
            <w:vAlign w:val="bottom"/>
          </w:tcPr>
          <w:p w14:paraId="054F8D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E9B4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C60D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036C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537D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1537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4EC61B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D13DC33" w14:textId="77777777" w:rsidTr="00652A78">
        <w:trPr>
          <w:trHeight w:val="144"/>
        </w:trPr>
        <w:tc>
          <w:tcPr>
            <w:tcW w:w="1820" w:type="dxa"/>
            <w:tcBorders>
              <w:top w:val="nil"/>
              <w:left w:val="nil"/>
              <w:bottom w:val="nil"/>
              <w:right w:val="single" w:sz="4" w:space="0" w:color="auto"/>
            </w:tcBorders>
            <w:vAlign w:val="bottom"/>
          </w:tcPr>
          <w:p w14:paraId="73A6E6F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189</w:t>
            </w:r>
          </w:p>
        </w:tc>
        <w:tc>
          <w:tcPr>
            <w:tcW w:w="1019" w:type="dxa"/>
            <w:tcBorders>
              <w:top w:val="nil"/>
              <w:left w:val="single" w:sz="4" w:space="0" w:color="auto"/>
              <w:bottom w:val="nil"/>
              <w:right w:val="single" w:sz="4" w:space="0" w:color="auto"/>
            </w:tcBorders>
            <w:vAlign w:val="bottom"/>
          </w:tcPr>
          <w:p w14:paraId="64F8C2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59813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BEF3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8C50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F5F3D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981F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80AB0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2E926276" w14:textId="77777777" w:rsidTr="00652A78">
        <w:trPr>
          <w:trHeight w:val="144"/>
        </w:trPr>
        <w:tc>
          <w:tcPr>
            <w:tcW w:w="1820" w:type="dxa"/>
            <w:tcBorders>
              <w:top w:val="nil"/>
              <w:left w:val="nil"/>
              <w:bottom w:val="nil"/>
              <w:right w:val="single" w:sz="4" w:space="0" w:color="auto"/>
            </w:tcBorders>
            <w:vAlign w:val="bottom"/>
          </w:tcPr>
          <w:p w14:paraId="1DF34D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190</w:t>
            </w:r>
          </w:p>
        </w:tc>
        <w:tc>
          <w:tcPr>
            <w:tcW w:w="1019" w:type="dxa"/>
            <w:tcBorders>
              <w:top w:val="nil"/>
              <w:left w:val="single" w:sz="4" w:space="0" w:color="auto"/>
              <w:bottom w:val="nil"/>
              <w:right w:val="single" w:sz="4" w:space="0" w:color="auto"/>
            </w:tcBorders>
            <w:vAlign w:val="bottom"/>
          </w:tcPr>
          <w:p w14:paraId="19FD3B1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D0DE5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EE62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396F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84E2A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F8D0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3696D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0D599132" w14:textId="77777777" w:rsidTr="00652A78">
        <w:trPr>
          <w:trHeight w:val="144"/>
        </w:trPr>
        <w:tc>
          <w:tcPr>
            <w:tcW w:w="1820" w:type="dxa"/>
            <w:tcBorders>
              <w:top w:val="nil"/>
              <w:left w:val="nil"/>
              <w:bottom w:val="nil"/>
              <w:right w:val="single" w:sz="4" w:space="0" w:color="auto"/>
            </w:tcBorders>
            <w:vAlign w:val="bottom"/>
          </w:tcPr>
          <w:p w14:paraId="40D813B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191</w:t>
            </w:r>
          </w:p>
        </w:tc>
        <w:tc>
          <w:tcPr>
            <w:tcW w:w="1019" w:type="dxa"/>
            <w:tcBorders>
              <w:top w:val="nil"/>
              <w:left w:val="single" w:sz="4" w:space="0" w:color="auto"/>
              <w:bottom w:val="nil"/>
              <w:right w:val="single" w:sz="4" w:space="0" w:color="auto"/>
            </w:tcBorders>
            <w:vAlign w:val="bottom"/>
          </w:tcPr>
          <w:p w14:paraId="3C79654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82FB3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13A8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3735A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12BD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F73C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FE849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1A8336E2" w14:textId="77777777" w:rsidTr="00652A78">
        <w:trPr>
          <w:trHeight w:val="144"/>
        </w:trPr>
        <w:tc>
          <w:tcPr>
            <w:tcW w:w="1820" w:type="dxa"/>
            <w:tcBorders>
              <w:top w:val="nil"/>
              <w:left w:val="nil"/>
              <w:bottom w:val="nil"/>
              <w:right w:val="single" w:sz="4" w:space="0" w:color="auto"/>
            </w:tcBorders>
            <w:vAlign w:val="bottom"/>
          </w:tcPr>
          <w:p w14:paraId="4023D3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192</w:t>
            </w:r>
          </w:p>
        </w:tc>
        <w:tc>
          <w:tcPr>
            <w:tcW w:w="1019" w:type="dxa"/>
            <w:tcBorders>
              <w:top w:val="nil"/>
              <w:left w:val="single" w:sz="4" w:space="0" w:color="auto"/>
              <w:bottom w:val="nil"/>
              <w:right w:val="single" w:sz="4" w:space="0" w:color="auto"/>
            </w:tcBorders>
            <w:vAlign w:val="bottom"/>
          </w:tcPr>
          <w:p w14:paraId="39831D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61DDF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0F979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37E97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03E06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C3CF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A0B31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69F7527E" w14:textId="77777777" w:rsidTr="00652A78">
        <w:trPr>
          <w:trHeight w:val="144"/>
        </w:trPr>
        <w:tc>
          <w:tcPr>
            <w:tcW w:w="1820" w:type="dxa"/>
            <w:tcBorders>
              <w:top w:val="nil"/>
              <w:left w:val="nil"/>
              <w:bottom w:val="nil"/>
              <w:right w:val="single" w:sz="4" w:space="0" w:color="auto"/>
            </w:tcBorders>
            <w:vAlign w:val="bottom"/>
          </w:tcPr>
          <w:p w14:paraId="36DD3DA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193</w:t>
            </w:r>
          </w:p>
        </w:tc>
        <w:tc>
          <w:tcPr>
            <w:tcW w:w="1019" w:type="dxa"/>
            <w:tcBorders>
              <w:top w:val="nil"/>
              <w:left w:val="single" w:sz="4" w:space="0" w:color="auto"/>
              <w:bottom w:val="nil"/>
              <w:right w:val="single" w:sz="4" w:space="0" w:color="auto"/>
            </w:tcBorders>
            <w:vAlign w:val="bottom"/>
          </w:tcPr>
          <w:p w14:paraId="60937A1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4C0EF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B1AF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AADBE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C2D3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360A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946BE1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3C458FE" w14:textId="77777777" w:rsidTr="00652A78">
        <w:trPr>
          <w:trHeight w:val="144"/>
        </w:trPr>
        <w:tc>
          <w:tcPr>
            <w:tcW w:w="1820" w:type="dxa"/>
            <w:tcBorders>
              <w:top w:val="nil"/>
              <w:left w:val="nil"/>
              <w:bottom w:val="nil"/>
              <w:right w:val="single" w:sz="4" w:space="0" w:color="auto"/>
            </w:tcBorders>
            <w:vAlign w:val="bottom"/>
          </w:tcPr>
          <w:p w14:paraId="5024995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194</w:t>
            </w:r>
          </w:p>
        </w:tc>
        <w:tc>
          <w:tcPr>
            <w:tcW w:w="1019" w:type="dxa"/>
            <w:tcBorders>
              <w:top w:val="nil"/>
              <w:left w:val="single" w:sz="4" w:space="0" w:color="auto"/>
              <w:bottom w:val="nil"/>
              <w:right w:val="single" w:sz="4" w:space="0" w:color="auto"/>
            </w:tcBorders>
            <w:vAlign w:val="bottom"/>
          </w:tcPr>
          <w:p w14:paraId="271AA7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4A0276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13E4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44D0E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0FAF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D60D3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2C53D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475D9503" w14:textId="77777777" w:rsidTr="00652A78">
        <w:trPr>
          <w:trHeight w:val="144"/>
        </w:trPr>
        <w:tc>
          <w:tcPr>
            <w:tcW w:w="1820" w:type="dxa"/>
            <w:tcBorders>
              <w:top w:val="nil"/>
              <w:left w:val="nil"/>
              <w:bottom w:val="nil"/>
              <w:right w:val="single" w:sz="4" w:space="0" w:color="auto"/>
            </w:tcBorders>
            <w:vAlign w:val="bottom"/>
          </w:tcPr>
          <w:p w14:paraId="3E96DB5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195</w:t>
            </w:r>
          </w:p>
        </w:tc>
        <w:tc>
          <w:tcPr>
            <w:tcW w:w="1019" w:type="dxa"/>
            <w:tcBorders>
              <w:top w:val="nil"/>
              <w:left w:val="single" w:sz="4" w:space="0" w:color="auto"/>
              <w:bottom w:val="nil"/>
              <w:right w:val="single" w:sz="4" w:space="0" w:color="auto"/>
            </w:tcBorders>
            <w:vAlign w:val="bottom"/>
          </w:tcPr>
          <w:p w14:paraId="3C6A8F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F1D44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D91B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10DC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DB104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0C2A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DCE1D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31BC0FEB" w14:textId="77777777" w:rsidTr="00652A78">
        <w:trPr>
          <w:trHeight w:val="144"/>
        </w:trPr>
        <w:tc>
          <w:tcPr>
            <w:tcW w:w="1820" w:type="dxa"/>
            <w:tcBorders>
              <w:top w:val="nil"/>
              <w:left w:val="nil"/>
              <w:bottom w:val="nil"/>
              <w:right w:val="single" w:sz="4" w:space="0" w:color="auto"/>
            </w:tcBorders>
            <w:vAlign w:val="bottom"/>
          </w:tcPr>
          <w:p w14:paraId="6C2A5E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196</w:t>
            </w:r>
          </w:p>
        </w:tc>
        <w:tc>
          <w:tcPr>
            <w:tcW w:w="1019" w:type="dxa"/>
            <w:tcBorders>
              <w:top w:val="nil"/>
              <w:left w:val="single" w:sz="4" w:space="0" w:color="auto"/>
              <w:bottom w:val="nil"/>
              <w:right w:val="single" w:sz="4" w:space="0" w:color="auto"/>
            </w:tcBorders>
            <w:vAlign w:val="bottom"/>
          </w:tcPr>
          <w:p w14:paraId="3069906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CD64BE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2A165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A7B7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25AD4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759B4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0D260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1D15CF5" w14:textId="77777777" w:rsidTr="00652A78">
        <w:trPr>
          <w:trHeight w:val="144"/>
        </w:trPr>
        <w:tc>
          <w:tcPr>
            <w:tcW w:w="1820" w:type="dxa"/>
            <w:tcBorders>
              <w:top w:val="nil"/>
              <w:left w:val="nil"/>
              <w:bottom w:val="nil"/>
              <w:right w:val="single" w:sz="4" w:space="0" w:color="auto"/>
            </w:tcBorders>
            <w:vAlign w:val="bottom"/>
          </w:tcPr>
          <w:p w14:paraId="16BB768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197</w:t>
            </w:r>
          </w:p>
        </w:tc>
        <w:tc>
          <w:tcPr>
            <w:tcW w:w="1019" w:type="dxa"/>
            <w:tcBorders>
              <w:top w:val="nil"/>
              <w:left w:val="single" w:sz="4" w:space="0" w:color="auto"/>
              <w:bottom w:val="nil"/>
              <w:right w:val="single" w:sz="4" w:space="0" w:color="auto"/>
            </w:tcBorders>
            <w:vAlign w:val="bottom"/>
          </w:tcPr>
          <w:p w14:paraId="30BDD4F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9F87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15AB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63045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AA0F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10BF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F7CCD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22E943D7" w14:textId="77777777" w:rsidTr="00652A78">
        <w:trPr>
          <w:trHeight w:val="144"/>
        </w:trPr>
        <w:tc>
          <w:tcPr>
            <w:tcW w:w="1820" w:type="dxa"/>
            <w:tcBorders>
              <w:top w:val="nil"/>
              <w:left w:val="nil"/>
              <w:bottom w:val="nil"/>
              <w:right w:val="single" w:sz="4" w:space="0" w:color="auto"/>
            </w:tcBorders>
            <w:vAlign w:val="bottom"/>
          </w:tcPr>
          <w:p w14:paraId="27E7E25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198</w:t>
            </w:r>
          </w:p>
        </w:tc>
        <w:tc>
          <w:tcPr>
            <w:tcW w:w="1019" w:type="dxa"/>
            <w:tcBorders>
              <w:top w:val="nil"/>
              <w:left w:val="single" w:sz="4" w:space="0" w:color="auto"/>
              <w:bottom w:val="nil"/>
              <w:right w:val="single" w:sz="4" w:space="0" w:color="auto"/>
            </w:tcBorders>
            <w:vAlign w:val="bottom"/>
          </w:tcPr>
          <w:p w14:paraId="05E229E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06F1D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1BF04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0AD2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3724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7082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6F5174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5E1E3430" w14:textId="77777777" w:rsidTr="00652A78">
        <w:trPr>
          <w:trHeight w:val="144"/>
        </w:trPr>
        <w:tc>
          <w:tcPr>
            <w:tcW w:w="1820" w:type="dxa"/>
            <w:tcBorders>
              <w:top w:val="nil"/>
              <w:left w:val="nil"/>
              <w:bottom w:val="nil"/>
              <w:right w:val="single" w:sz="4" w:space="0" w:color="auto"/>
            </w:tcBorders>
            <w:vAlign w:val="bottom"/>
          </w:tcPr>
          <w:p w14:paraId="69DC49E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199</w:t>
            </w:r>
          </w:p>
        </w:tc>
        <w:tc>
          <w:tcPr>
            <w:tcW w:w="1019" w:type="dxa"/>
            <w:tcBorders>
              <w:top w:val="nil"/>
              <w:left w:val="single" w:sz="4" w:space="0" w:color="auto"/>
              <w:bottom w:val="nil"/>
              <w:right w:val="single" w:sz="4" w:space="0" w:color="auto"/>
            </w:tcBorders>
            <w:vAlign w:val="bottom"/>
          </w:tcPr>
          <w:p w14:paraId="430CD32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0C5E2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84A46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A30F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C96A1C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C927E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650DD12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73065281" w14:textId="77777777" w:rsidTr="00652A78">
        <w:trPr>
          <w:trHeight w:val="144"/>
        </w:trPr>
        <w:tc>
          <w:tcPr>
            <w:tcW w:w="1820" w:type="dxa"/>
            <w:tcBorders>
              <w:top w:val="nil"/>
              <w:left w:val="nil"/>
              <w:bottom w:val="nil"/>
              <w:right w:val="single" w:sz="4" w:space="0" w:color="auto"/>
            </w:tcBorders>
            <w:vAlign w:val="bottom"/>
          </w:tcPr>
          <w:p w14:paraId="47C4FF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200</w:t>
            </w:r>
          </w:p>
        </w:tc>
        <w:tc>
          <w:tcPr>
            <w:tcW w:w="1019" w:type="dxa"/>
            <w:tcBorders>
              <w:top w:val="nil"/>
              <w:left w:val="single" w:sz="4" w:space="0" w:color="auto"/>
              <w:bottom w:val="nil"/>
              <w:right w:val="single" w:sz="4" w:space="0" w:color="auto"/>
            </w:tcBorders>
            <w:vAlign w:val="bottom"/>
          </w:tcPr>
          <w:p w14:paraId="6B9A6B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24AA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A7ED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3EDC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9C0D0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ABC86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034575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9C784AB" w14:textId="77777777" w:rsidTr="00652A78">
        <w:trPr>
          <w:trHeight w:val="144"/>
        </w:trPr>
        <w:tc>
          <w:tcPr>
            <w:tcW w:w="1820" w:type="dxa"/>
            <w:tcBorders>
              <w:top w:val="nil"/>
              <w:left w:val="nil"/>
              <w:bottom w:val="nil"/>
              <w:right w:val="single" w:sz="4" w:space="0" w:color="auto"/>
            </w:tcBorders>
            <w:vAlign w:val="bottom"/>
          </w:tcPr>
          <w:p w14:paraId="549812C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201</w:t>
            </w:r>
          </w:p>
        </w:tc>
        <w:tc>
          <w:tcPr>
            <w:tcW w:w="1019" w:type="dxa"/>
            <w:tcBorders>
              <w:top w:val="nil"/>
              <w:left w:val="single" w:sz="4" w:space="0" w:color="auto"/>
              <w:bottom w:val="nil"/>
              <w:right w:val="single" w:sz="4" w:space="0" w:color="auto"/>
            </w:tcBorders>
            <w:vAlign w:val="bottom"/>
          </w:tcPr>
          <w:p w14:paraId="691544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FF26F3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A092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24014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5195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D4A26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5675F8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D4232C1" w14:textId="77777777" w:rsidTr="00652A78">
        <w:trPr>
          <w:trHeight w:val="144"/>
        </w:trPr>
        <w:tc>
          <w:tcPr>
            <w:tcW w:w="1820" w:type="dxa"/>
            <w:tcBorders>
              <w:top w:val="nil"/>
              <w:left w:val="nil"/>
              <w:bottom w:val="nil"/>
              <w:right w:val="single" w:sz="4" w:space="0" w:color="auto"/>
            </w:tcBorders>
            <w:vAlign w:val="bottom"/>
          </w:tcPr>
          <w:p w14:paraId="563985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202</w:t>
            </w:r>
          </w:p>
        </w:tc>
        <w:tc>
          <w:tcPr>
            <w:tcW w:w="1019" w:type="dxa"/>
            <w:tcBorders>
              <w:top w:val="nil"/>
              <w:left w:val="single" w:sz="4" w:space="0" w:color="auto"/>
              <w:bottom w:val="nil"/>
              <w:right w:val="single" w:sz="4" w:space="0" w:color="auto"/>
            </w:tcBorders>
            <w:vAlign w:val="bottom"/>
          </w:tcPr>
          <w:p w14:paraId="77CE5EE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31C0A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C231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0375B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C8EFE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A7A6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AAEC18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1B433142" w14:textId="77777777" w:rsidTr="00652A78">
        <w:trPr>
          <w:trHeight w:val="144"/>
        </w:trPr>
        <w:tc>
          <w:tcPr>
            <w:tcW w:w="1820" w:type="dxa"/>
            <w:tcBorders>
              <w:top w:val="nil"/>
              <w:left w:val="nil"/>
              <w:bottom w:val="nil"/>
              <w:right w:val="single" w:sz="4" w:space="0" w:color="auto"/>
            </w:tcBorders>
            <w:vAlign w:val="bottom"/>
          </w:tcPr>
          <w:p w14:paraId="5FA1D52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203</w:t>
            </w:r>
          </w:p>
        </w:tc>
        <w:tc>
          <w:tcPr>
            <w:tcW w:w="1019" w:type="dxa"/>
            <w:tcBorders>
              <w:top w:val="nil"/>
              <w:left w:val="single" w:sz="4" w:space="0" w:color="auto"/>
              <w:bottom w:val="nil"/>
              <w:right w:val="single" w:sz="4" w:space="0" w:color="auto"/>
            </w:tcBorders>
            <w:vAlign w:val="bottom"/>
          </w:tcPr>
          <w:p w14:paraId="5E7A239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B502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3162C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A732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54B96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58FF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15955F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6A4F574" w14:textId="77777777" w:rsidTr="00652A78">
        <w:trPr>
          <w:trHeight w:val="144"/>
        </w:trPr>
        <w:tc>
          <w:tcPr>
            <w:tcW w:w="1820" w:type="dxa"/>
            <w:tcBorders>
              <w:top w:val="nil"/>
              <w:left w:val="nil"/>
              <w:bottom w:val="nil"/>
              <w:right w:val="single" w:sz="4" w:space="0" w:color="auto"/>
            </w:tcBorders>
            <w:vAlign w:val="bottom"/>
          </w:tcPr>
          <w:p w14:paraId="7BC56C9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204</w:t>
            </w:r>
          </w:p>
        </w:tc>
        <w:tc>
          <w:tcPr>
            <w:tcW w:w="1019" w:type="dxa"/>
            <w:tcBorders>
              <w:top w:val="nil"/>
              <w:left w:val="single" w:sz="4" w:space="0" w:color="auto"/>
              <w:bottom w:val="nil"/>
              <w:right w:val="single" w:sz="4" w:space="0" w:color="auto"/>
            </w:tcBorders>
            <w:vAlign w:val="bottom"/>
          </w:tcPr>
          <w:p w14:paraId="5FE4D9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981261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9FD7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281A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8DF1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72BF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73426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50EE0988" w14:textId="77777777" w:rsidTr="00652A78">
        <w:trPr>
          <w:trHeight w:val="144"/>
        </w:trPr>
        <w:tc>
          <w:tcPr>
            <w:tcW w:w="1820" w:type="dxa"/>
            <w:tcBorders>
              <w:top w:val="nil"/>
              <w:left w:val="nil"/>
              <w:bottom w:val="nil"/>
              <w:right w:val="single" w:sz="4" w:space="0" w:color="auto"/>
            </w:tcBorders>
            <w:vAlign w:val="bottom"/>
          </w:tcPr>
          <w:p w14:paraId="21691B1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205</w:t>
            </w:r>
          </w:p>
        </w:tc>
        <w:tc>
          <w:tcPr>
            <w:tcW w:w="1019" w:type="dxa"/>
            <w:tcBorders>
              <w:top w:val="nil"/>
              <w:left w:val="single" w:sz="4" w:space="0" w:color="auto"/>
              <w:bottom w:val="nil"/>
              <w:right w:val="single" w:sz="4" w:space="0" w:color="auto"/>
            </w:tcBorders>
            <w:vAlign w:val="bottom"/>
          </w:tcPr>
          <w:p w14:paraId="5841F5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6CC65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02E8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ABD1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9D9B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69A6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A3651D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37FC37A7" w14:textId="77777777" w:rsidTr="00652A78">
        <w:trPr>
          <w:trHeight w:val="144"/>
        </w:trPr>
        <w:tc>
          <w:tcPr>
            <w:tcW w:w="1820" w:type="dxa"/>
            <w:tcBorders>
              <w:top w:val="nil"/>
              <w:left w:val="nil"/>
              <w:bottom w:val="nil"/>
              <w:right w:val="single" w:sz="4" w:space="0" w:color="auto"/>
            </w:tcBorders>
            <w:vAlign w:val="bottom"/>
          </w:tcPr>
          <w:p w14:paraId="56F086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206</w:t>
            </w:r>
          </w:p>
        </w:tc>
        <w:tc>
          <w:tcPr>
            <w:tcW w:w="1019" w:type="dxa"/>
            <w:tcBorders>
              <w:top w:val="nil"/>
              <w:left w:val="single" w:sz="4" w:space="0" w:color="auto"/>
              <w:bottom w:val="nil"/>
              <w:right w:val="single" w:sz="4" w:space="0" w:color="auto"/>
            </w:tcBorders>
            <w:vAlign w:val="bottom"/>
          </w:tcPr>
          <w:p w14:paraId="645AB83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59D89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D7050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E9A8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F7DB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B9CA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EA9ED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0C298DBE" w14:textId="77777777" w:rsidTr="00652A78">
        <w:trPr>
          <w:trHeight w:val="144"/>
        </w:trPr>
        <w:tc>
          <w:tcPr>
            <w:tcW w:w="1820" w:type="dxa"/>
            <w:tcBorders>
              <w:top w:val="nil"/>
              <w:left w:val="nil"/>
              <w:bottom w:val="nil"/>
              <w:right w:val="single" w:sz="4" w:space="0" w:color="auto"/>
            </w:tcBorders>
            <w:vAlign w:val="bottom"/>
          </w:tcPr>
          <w:p w14:paraId="61EFE1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207</w:t>
            </w:r>
          </w:p>
        </w:tc>
        <w:tc>
          <w:tcPr>
            <w:tcW w:w="1019" w:type="dxa"/>
            <w:tcBorders>
              <w:top w:val="nil"/>
              <w:left w:val="single" w:sz="4" w:space="0" w:color="auto"/>
              <w:bottom w:val="nil"/>
              <w:right w:val="single" w:sz="4" w:space="0" w:color="auto"/>
            </w:tcBorders>
            <w:vAlign w:val="bottom"/>
          </w:tcPr>
          <w:p w14:paraId="4AB930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9608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D6B6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1F54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EDDB6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06E51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68EB7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32DE484" w14:textId="77777777" w:rsidTr="00652A78">
        <w:trPr>
          <w:trHeight w:val="144"/>
        </w:trPr>
        <w:tc>
          <w:tcPr>
            <w:tcW w:w="1820" w:type="dxa"/>
            <w:tcBorders>
              <w:top w:val="nil"/>
              <w:left w:val="nil"/>
              <w:bottom w:val="nil"/>
              <w:right w:val="single" w:sz="4" w:space="0" w:color="auto"/>
            </w:tcBorders>
            <w:vAlign w:val="bottom"/>
          </w:tcPr>
          <w:p w14:paraId="312F6B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208</w:t>
            </w:r>
          </w:p>
        </w:tc>
        <w:tc>
          <w:tcPr>
            <w:tcW w:w="1019" w:type="dxa"/>
            <w:tcBorders>
              <w:top w:val="nil"/>
              <w:left w:val="single" w:sz="4" w:space="0" w:color="auto"/>
              <w:bottom w:val="nil"/>
              <w:right w:val="single" w:sz="4" w:space="0" w:color="auto"/>
            </w:tcBorders>
            <w:vAlign w:val="bottom"/>
          </w:tcPr>
          <w:p w14:paraId="0335E71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5EF01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26A6E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DE61F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61C7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2F7A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670DF2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1E468F44" w14:textId="77777777" w:rsidTr="00652A78">
        <w:trPr>
          <w:trHeight w:val="144"/>
        </w:trPr>
        <w:tc>
          <w:tcPr>
            <w:tcW w:w="1820" w:type="dxa"/>
            <w:tcBorders>
              <w:top w:val="nil"/>
              <w:left w:val="nil"/>
              <w:bottom w:val="nil"/>
              <w:right w:val="single" w:sz="4" w:space="0" w:color="auto"/>
            </w:tcBorders>
            <w:vAlign w:val="bottom"/>
          </w:tcPr>
          <w:p w14:paraId="12A44D6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209</w:t>
            </w:r>
          </w:p>
        </w:tc>
        <w:tc>
          <w:tcPr>
            <w:tcW w:w="1019" w:type="dxa"/>
            <w:tcBorders>
              <w:top w:val="nil"/>
              <w:left w:val="single" w:sz="4" w:space="0" w:color="auto"/>
              <w:bottom w:val="nil"/>
              <w:right w:val="single" w:sz="4" w:space="0" w:color="auto"/>
            </w:tcBorders>
            <w:vAlign w:val="bottom"/>
          </w:tcPr>
          <w:p w14:paraId="443A642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200C3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80BB9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A8AE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4D659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402C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2EE62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57FBAFEC" w14:textId="77777777" w:rsidTr="00652A78">
        <w:trPr>
          <w:trHeight w:val="144"/>
        </w:trPr>
        <w:tc>
          <w:tcPr>
            <w:tcW w:w="1820" w:type="dxa"/>
            <w:tcBorders>
              <w:top w:val="nil"/>
              <w:left w:val="nil"/>
              <w:bottom w:val="nil"/>
              <w:right w:val="single" w:sz="4" w:space="0" w:color="auto"/>
            </w:tcBorders>
            <w:vAlign w:val="bottom"/>
          </w:tcPr>
          <w:p w14:paraId="13F2DC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210</w:t>
            </w:r>
          </w:p>
        </w:tc>
        <w:tc>
          <w:tcPr>
            <w:tcW w:w="1019" w:type="dxa"/>
            <w:tcBorders>
              <w:top w:val="nil"/>
              <w:left w:val="single" w:sz="4" w:space="0" w:color="auto"/>
              <w:bottom w:val="nil"/>
              <w:right w:val="single" w:sz="4" w:space="0" w:color="auto"/>
            </w:tcBorders>
            <w:vAlign w:val="bottom"/>
          </w:tcPr>
          <w:p w14:paraId="66FC287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A900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82FD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4389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09DB0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23A0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0C8F21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7895E74E" w14:textId="77777777" w:rsidTr="00652A78">
        <w:trPr>
          <w:trHeight w:val="144"/>
        </w:trPr>
        <w:tc>
          <w:tcPr>
            <w:tcW w:w="1820" w:type="dxa"/>
            <w:tcBorders>
              <w:top w:val="nil"/>
              <w:left w:val="nil"/>
              <w:bottom w:val="nil"/>
              <w:right w:val="single" w:sz="4" w:space="0" w:color="auto"/>
            </w:tcBorders>
            <w:vAlign w:val="bottom"/>
          </w:tcPr>
          <w:p w14:paraId="6D98D59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211</w:t>
            </w:r>
          </w:p>
        </w:tc>
        <w:tc>
          <w:tcPr>
            <w:tcW w:w="1019" w:type="dxa"/>
            <w:tcBorders>
              <w:top w:val="nil"/>
              <w:left w:val="single" w:sz="4" w:space="0" w:color="auto"/>
              <w:bottom w:val="nil"/>
              <w:right w:val="single" w:sz="4" w:space="0" w:color="auto"/>
            </w:tcBorders>
            <w:vAlign w:val="bottom"/>
          </w:tcPr>
          <w:p w14:paraId="1B46C8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575EF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69F62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14EAD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822E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406EA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4E2B71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9520569" w14:textId="77777777" w:rsidTr="00652A78">
        <w:trPr>
          <w:trHeight w:val="144"/>
        </w:trPr>
        <w:tc>
          <w:tcPr>
            <w:tcW w:w="1820" w:type="dxa"/>
            <w:tcBorders>
              <w:top w:val="nil"/>
              <w:left w:val="nil"/>
              <w:bottom w:val="nil"/>
              <w:right w:val="single" w:sz="4" w:space="0" w:color="auto"/>
            </w:tcBorders>
            <w:vAlign w:val="bottom"/>
          </w:tcPr>
          <w:p w14:paraId="29D79D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212</w:t>
            </w:r>
          </w:p>
        </w:tc>
        <w:tc>
          <w:tcPr>
            <w:tcW w:w="1019" w:type="dxa"/>
            <w:tcBorders>
              <w:top w:val="nil"/>
              <w:left w:val="single" w:sz="4" w:space="0" w:color="auto"/>
              <w:bottom w:val="nil"/>
              <w:right w:val="single" w:sz="4" w:space="0" w:color="auto"/>
            </w:tcBorders>
            <w:vAlign w:val="bottom"/>
          </w:tcPr>
          <w:p w14:paraId="4FB8EBF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441D17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0D1D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3ACA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6DFD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9D221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5318F4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45BE3443" w14:textId="77777777" w:rsidTr="00652A78">
        <w:trPr>
          <w:trHeight w:val="144"/>
        </w:trPr>
        <w:tc>
          <w:tcPr>
            <w:tcW w:w="1820" w:type="dxa"/>
            <w:tcBorders>
              <w:top w:val="nil"/>
              <w:left w:val="nil"/>
              <w:bottom w:val="nil"/>
              <w:right w:val="single" w:sz="4" w:space="0" w:color="auto"/>
            </w:tcBorders>
            <w:vAlign w:val="bottom"/>
          </w:tcPr>
          <w:p w14:paraId="1AA6619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213</w:t>
            </w:r>
          </w:p>
        </w:tc>
        <w:tc>
          <w:tcPr>
            <w:tcW w:w="1019" w:type="dxa"/>
            <w:tcBorders>
              <w:top w:val="nil"/>
              <w:left w:val="single" w:sz="4" w:space="0" w:color="auto"/>
              <w:bottom w:val="nil"/>
              <w:right w:val="single" w:sz="4" w:space="0" w:color="auto"/>
            </w:tcBorders>
            <w:vAlign w:val="bottom"/>
          </w:tcPr>
          <w:p w14:paraId="7BFAAC8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B9AC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1F900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E413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D5F4E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221C0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79978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107C7573" w14:textId="77777777" w:rsidTr="00652A78">
        <w:trPr>
          <w:trHeight w:val="144"/>
        </w:trPr>
        <w:tc>
          <w:tcPr>
            <w:tcW w:w="1820" w:type="dxa"/>
            <w:tcBorders>
              <w:top w:val="nil"/>
              <w:left w:val="nil"/>
              <w:bottom w:val="nil"/>
              <w:right w:val="single" w:sz="4" w:space="0" w:color="auto"/>
            </w:tcBorders>
            <w:vAlign w:val="bottom"/>
          </w:tcPr>
          <w:p w14:paraId="2CE7CBD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214</w:t>
            </w:r>
          </w:p>
        </w:tc>
        <w:tc>
          <w:tcPr>
            <w:tcW w:w="1019" w:type="dxa"/>
            <w:tcBorders>
              <w:top w:val="nil"/>
              <w:left w:val="single" w:sz="4" w:space="0" w:color="auto"/>
              <w:bottom w:val="nil"/>
              <w:right w:val="single" w:sz="4" w:space="0" w:color="auto"/>
            </w:tcBorders>
            <w:vAlign w:val="bottom"/>
          </w:tcPr>
          <w:p w14:paraId="5384380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266F3A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D6E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A277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C8DE0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F9BC4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2B9E46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24939AA" w14:textId="77777777" w:rsidTr="00652A78">
        <w:trPr>
          <w:trHeight w:val="144"/>
        </w:trPr>
        <w:tc>
          <w:tcPr>
            <w:tcW w:w="1820" w:type="dxa"/>
            <w:tcBorders>
              <w:top w:val="nil"/>
              <w:left w:val="nil"/>
              <w:bottom w:val="nil"/>
              <w:right w:val="single" w:sz="4" w:space="0" w:color="auto"/>
            </w:tcBorders>
            <w:vAlign w:val="bottom"/>
          </w:tcPr>
          <w:p w14:paraId="11B2866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215</w:t>
            </w:r>
          </w:p>
        </w:tc>
        <w:tc>
          <w:tcPr>
            <w:tcW w:w="1019" w:type="dxa"/>
            <w:tcBorders>
              <w:top w:val="nil"/>
              <w:left w:val="single" w:sz="4" w:space="0" w:color="auto"/>
              <w:bottom w:val="nil"/>
              <w:right w:val="single" w:sz="4" w:space="0" w:color="auto"/>
            </w:tcBorders>
            <w:vAlign w:val="bottom"/>
          </w:tcPr>
          <w:p w14:paraId="08DC190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B81C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2BF0E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C51F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68F9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3ADC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01DCC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247527B" w14:textId="77777777" w:rsidTr="00652A78">
        <w:trPr>
          <w:trHeight w:val="144"/>
        </w:trPr>
        <w:tc>
          <w:tcPr>
            <w:tcW w:w="1820" w:type="dxa"/>
            <w:tcBorders>
              <w:top w:val="nil"/>
              <w:left w:val="nil"/>
              <w:bottom w:val="nil"/>
              <w:right w:val="single" w:sz="4" w:space="0" w:color="auto"/>
            </w:tcBorders>
            <w:vAlign w:val="bottom"/>
          </w:tcPr>
          <w:p w14:paraId="3E3600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216</w:t>
            </w:r>
          </w:p>
        </w:tc>
        <w:tc>
          <w:tcPr>
            <w:tcW w:w="1019" w:type="dxa"/>
            <w:tcBorders>
              <w:top w:val="nil"/>
              <w:left w:val="single" w:sz="4" w:space="0" w:color="auto"/>
              <w:bottom w:val="nil"/>
              <w:right w:val="single" w:sz="4" w:space="0" w:color="auto"/>
            </w:tcBorders>
            <w:vAlign w:val="bottom"/>
          </w:tcPr>
          <w:p w14:paraId="38BE353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0C95C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DC18B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3AC06C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8C0CC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D21E8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3E925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44177B06" w14:textId="77777777" w:rsidTr="00652A78">
        <w:trPr>
          <w:trHeight w:val="144"/>
        </w:trPr>
        <w:tc>
          <w:tcPr>
            <w:tcW w:w="1820" w:type="dxa"/>
            <w:tcBorders>
              <w:top w:val="nil"/>
              <w:left w:val="nil"/>
              <w:bottom w:val="nil"/>
              <w:right w:val="single" w:sz="4" w:space="0" w:color="auto"/>
            </w:tcBorders>
            <w:vAlign w:val="bottom"/>
          </w:tcPr>
          <w:p w14:paraId="65341C0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217</w:t>
            </w:r>
          </w:p>
        </w:tc>
        <w:tc>
          <w:tcPr>
            <w:tcW w:w="1019" w:type="dxa"/>
            <w:tcBorders>
              <w:top w:val="nil"/>
              <w:left w:val="single" w:sz="4" w:space="0" w:color="auto"/>
              <w:bottom w:val="nil"/>
              <w:right w:val="single" w:sz="4" w:space="0" w:color="auto"/>
            </w:tcBorders>
            <w:vAlign w:val="bottom"/>
          </w:tcPr>
          <w:p w14:paraId="1B247FE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4C8E3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F811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D62F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FAB42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DF0AF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EB3D5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2B8AA9CB" w14:textId="77777777" w:rsidTr="00652A78">
        <w:trPr>
          <w:trHeight w:val="144"/>
        </w:trPr>
        <w:tc>
          <w:tcPr>
            <w:tcW w:w="1820" w:type="dxa"/>
            <w:tcBorders>
              <w:top w:val="nil"/>
              <w:left w:val="nil"/>
              <w:bottom w:val="nil"/>
              <w:right w:val="single" w:sz="4" w:space="0" w:color="auto"/>
            </w:tcBorders>
            <w:vAlign w:val="bottom"/>
          </w:tcPr>
          <w:p w14:paraId="53D7607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218</w:t>
            </w:r>
          </w:p>
        </w:tc>
        <w:tc>
          <w:tcPr>
            <w:tcW w:w="1019" w:type="dxa"/>
            <w:tcBorders>
              <w:top w:val="nil"/>
              <w:left w:val="single" w:sz="4" w:space="0" w:color="auto"/>
              <w:bottom w:val="nil"/>
              <w:right w:val="single" w:sz="4" w:space="0" w:color="auto"/>
            </w:tcBorders>
            <w:vAlign w:val="bottom"/>
          </w:tcPr>
          <w:p w14:paraId="089D3D9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3502A0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56887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1DBF3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3CB4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F051C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237DC8B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7C713161" w14:textId="77777777" w:rsidTr="00652A78">
        <w:trPr>
          <w:trHeight w:val="144"/>
        </w:trPr>
        <w:tc>
          <w:tcPr>
            <w:tcW w:w="1820" w:type="dxa"/>
            <w:tcBorders>
              <w:top w:val="nil"/>
              <w:left w:val="nil"/>
              <w:bottom w:val="nil"/>
              <w:right w:val="single" w:sz="4" w:space="0" w:color="auto"/>
            </w:tcBorders>
            <w:vAlign w:val="bottom"/>
          </w:tcPr>
          <w:p w14:paraId="01A08DE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219</w:t>
            </w:r>
          </w:p>
        </w:tc>
        <w:tc>
          <w:tcPr>
            <w:tcW w:w="1019" w:type="dxa"/>
            <w:tcBorders>
              <w:top w:val="nil"/>
              <w:left w:val="single" w:sz="4" w:space="0" w:color="auto"/>
              <w:bottom w:val="nil"/>
              <w:right w:val="single" w:sz="4" w:space="0" w:color="auto"/>
            </w:tcBorders>
            <w:vAlign w:val="bottom"/>
          </w:tcPr>
          <w:p w14:paraId="07701F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737CCE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0BCE6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F8F3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92BE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ABCBB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53B25B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226.5</w:t>
            </w:r>
          </w:p>
        </w:tc>
      </w:tr>
      <w:tr w:rsidR="003341B5" w:rsidRPr="002D7A32" w14:paraId="7EC53A72" w14:textId="77777777" w:rsidTr="00652A78">
        <w:trPr>
          <w:trHeight w:val="144"/>
        </w:trPr>
        <w:tc>
          <w:tcPr>
            <w:tcW w:w="1820" w:type="dxa"/>
            <w:tcBorders>
              <w:top w:val="nil"/>
              <w:left w:val="nil"/>
              <w:bottom w:val="nil"/>
              <w:right w:val="single" w:sz="4" w:space="0" w:color="auto"/>
            </w:tcBorders>
            <w:vAlign w:val="bottom"/>
          </w:tcPr>
          <w:p w14:paraId="1D8061E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220</w:t>
            </w:r>
          </w:p>
        </w:tc>
        <w:tc>
          <w:tcPr>
            <w:tcW w:w="1019" w:type="dxa"/>
            <w:tcBorders>
              <w:top w:val="nil"/>
              <w:left w:val="single" w:sz="4" w:space="0" w:color="auto"/>
              <w:bottom w:val="nil"/>
              <w:right w:val="single" w:sz="4" w:space="0" w:color="auto"/>
            </w:tcBorders>
            <w:vAlign w:val="bottom"/>
          </w:tcPr>
          <w:p w14:paraId="6138CAE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CE21D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F622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A30F6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92F44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7B320F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0E055CC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218</w:t>
            </w:r>
          </w:p>
        </w:tc>
      </w:tr>
      <w:tr w:rsidR="003341B5" w:rsidRPr="002D7A32" w14:paraId="71F5DF2B" w14:textId="77777777" w:rsidTr="00652A78">
        <w:trPr>
          <w:trHeight w:val="144"/>
        </w:trPr>
        <w:tc>
          <w:tcPr>
            <w:tcW w:w="1820" w:type="dxa"/>
            <w:tcBorders>
              <w:top w:val="nil"/>
              <w:left w:val="nil"/>
              <w:bottom w:val="nil"/>
              <w:right w:val="single" w:sz="4" w:space="0" w:color="auto"/>
            </w:tcBorders>
            <w:vAlign w:val="bottom"/>
          </w:tcPr>
          <w:p w14:paraId="6F6026C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221</w:t>
            </w:r>
          </w:p>
        </w:tc>
        <w:tc>
          <w:tcPr>
            <w:tcW w:w="1019" w:type="dxa"/>
            <w:tcBorders>
              <w:top w:val="nil"/>
              <w:left w:val="single" w:sz="4" w:space="0" w:color="auto"/>
              <w:bottom w:val="nil"/>
              <w:right w:val="single" w:sz="4" w:space="0" w:color="auto"/>
            </w:tcBorders>
            <w:vAlign w:val="bottom"/>
          </w:tcPr>
          <w:p w14:paraId="56BD0B7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D6EC13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CF6DF5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E2618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C41A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39DC5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54C7041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226.5</w:t>
            </w:r>
          </w:p>
        </w:tc>
      </w:tr>
      <w:tr w:rsidR="003341B5" w:rsidRPr="002D7A32" w14:paraId="156A8BBD" w14:textId="77777777" w:rsidTr="00652A78">
        <w:trPr>
          <w:trHeight w:val="144"/>
        </w:trPr>
        <w:tc>
          <w:tcPr>
            <w:tcW w:w="1820" w:type="dxa"/>
            <w:tcBorders>
              <w:top w:val="nil"/>
              <w:left w:val="nil"/>
              <w:bottom w:val="nil"/>
              <w:right w:val="single" w:sz="4" w:space="0" w:color="auto"/>
            </w:tcBorders>
            <w:vAlign w:val="bottom"/>
          </w:tcPr>
          <w:p w14:paraId="007F60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222</w:t>
            </w:r>
          </w:p>
        </w:tc>
        <w:tc>
          <w:tcPr>
            <w:tcW w:w="1019" w:type="dxa"/>
            <w:tcBorders>
              <w:top w:val="nil"/>
              <w:left w:val="single" w:sz="4" w:space="0" w:color="auto"/>
              <w:bottom w:val="nil"/>
              <w:right w:val="single" w:sz="4" w:space="0" w:color="auto"/>
            </w:tcBorders>
            <w:vAlign w:val="bottom"/>
          </w:tcPr>
          <w:p w14:paraId="31A6975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09F52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0F80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B8D3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892AD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3DC31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3711CC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1209CD6" w14:textId="77777777" w:rsidTr="00652A78">
        <w:trPr>
          <w:trHeight w:val="144"/>
        </w:trPr>
        <w:tc>
          <w:tcPr>
            <w:tcW w:w="1820" w:type="dxa"/>
            <w:tcBorders>
              <w:top w:val="nil"/>
              <w:left w:val="nil"/>
              <w:bottom w:val="nil"/>
              <w:right w:val="single" w:sz="4" w:space="0" w:color="auto"/>
            </w:tcBorders>
            <w:vAlign w:val="bottom"/>
          </w:tcPr>
          <w:p w14:paraId="337F8C0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223</w:t>
            </w:r>
          </w:p>
        </w:tc>
        <w:tc>
          <w:tcPr>
            <w:tcW w:w="1019" w:type="dxa"/>
            <w:tcBorders>
              <w:top w:val="nil"/>
              <w:left w:val="single" w:sz="4" w:space="0" w:color="auto"/>
              <w:bottom w:val="nil"/>
              <w:right w:val="single" w:sz="4" w:space="0" w:color="auto"/>
            </w:tcBorders>
            <w:vAlign w:val="bottom"/>
          </w:tcPr>
          <w:p w14:paraId="3F2BD57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FA9FA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F3FF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AE7B3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B9F5C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A1786E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39E0B3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2190D340" w14:textId="77777777" w:rsidTr="00652A78">
        <w:trPr>
          <w:trHeight w:val="144"/>
        </w:trPr>
        <w:tc>
          <w:tcPr>
            <w:tcW w:w="1820" w:type="dxa"/>
            <w:tcBorders>
              <w:top w:val="nil"/>
              <w:left w:val="nil"/>
              <w:bottom w:val="nil"/>
              <w:right w:val="single" w:sz="4" w:space="0" w:color="auto"/>
            </w:tcBorders>
            <w:vAlign w:val="bottom"/>
          </w:tcPr>
          <w:p w14:paraId="4B2D9A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224</w:t>
            </w:r>
          </w:p>
        </w:tc>
        <w:tc>
          <w:tcPr>
            <w:tcW w:w="1019" w:type="dxa"/>
            <w:tcBorders>
              <w:top w:val="nil"/>
              <w:left w:val="single" w:sz="4" w:space="0" w:color="auto"/>
              <w:bottom w:val="nil"/>
              <w:right w:val="single" w:sz="4" w:space="0" w:color="auto"/>
            </w:tcBorders>
            <w:vAlign w:val="bottom"/>
          </w:tcPr>
          <w:p w14:paraId="2F8D1BC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36EB39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ECD16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2AD1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BCE74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022B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D57EFA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E054B73" w14:textId="77777777" w:rsidTr="00652A78">
        <w:trPr>
          <w:trHeight w:val="144"/>
        </w:trPr>
        <w:tc>
          <w:tcPr>
            <w:tcW w:w="1820" w:type="dxa"/>
            <w:tcBorders>
              <w:top w:val="nil"/>
              <w:left w:val="nil"/>
              <w:bottom w:val="nil"/>
              <w:right w:val="single" w:sz="4" w:space="0" w:color="auto"/>
            </w:tcBorders>
            <w:vAlign w:val="bottom"/>
          </w:tcPr>
          <w:p w14:paraId="4C04F6F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225</w:t>
            </w:r>
          </w:p>
        </w:tc>
        <w:tc>
          <w:tcPr>
            <w:tcW w:w="1019" w:type="dxa"/>
            <w:tcBorders>
              <w:top w:val="nil"/>
              <w:left w:val="single" w:sz="4" w:space="0" w:color="auto"/>
              <w:bottom w:val="nil"/>
              <w:right w:val="single" w:sz="4" w:space="0" w:color="auto"/>
            </w:tcBorders>
            <w:vAlign w:val="bottom"/>
          </w:tcPr>
          <w:p w14:paraId="758375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F339E4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4B32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DD414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1D0B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509E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0DA9E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93.5</w:t>
            </w:r>
          </w:p>
        </w:tc>
      </w:tr>
      <w:tr w:rsidR="003341B5" w:rsidRPr="002D7A32" w14:paraId="224FA99B" w14:textId="77777777" w:rsidTr="00652A78">
        <w:trPr>
          <w:trHeight w:val="144"/>
        </w:trPr>
        <w:tc>
          <w:tcPr>
            <w:tcW w:w="1820" w:type="dxa"/>
            <w:tcBorders>
              <w:top w:val="nil"/>
              <w:left w:val="nil"/>
              <w:bottom w:val="nil"/>
              <w:right w:val="single" w:sz="4" w:space="0" w:color="auto"/>
            </w:tcBorders>
            <w:vAlign w:val="bottom"/>
          </w:tcPr>
          <w:p w14:paraId="5C2C725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226</w:t>
            </w:r>
          </w:p>
        </w:tc>
        <w:tc>
          <w:tcPr>
            <w:tcW w:w="1019" w:type="dxa"/>
            <w:tcBorders>
              <w:top w:val="nil"/>
              <w:left w:val="single" w:sz="4" w:space="0" w:color="auto"/>
              <w:bottom w:val="nil"/>
              <w:right w:val="single" w:sz="4" w:space="0" w:color="auto"/>
            </w:tcBorders>
            <w:vAlign w:val="bottom"/>
          </w:tcPr>
          <w:p w14:paraId="302C2FB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2FD98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B8B33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BEF32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8415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2BA8F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BFF0AD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04AA83D" w14:textId="77777777" w:rsidTr="00652A78">
        <w:trPr>
          <w:trHeight w:val="144"/>
        </w:trPr>
        <w:tc>
          <w:tcPr>
            <w:tcW w:w="1820" w:type="dxa"/>
            <w:tcBorders>
              <w:top w:val="nil"/>
              <w:left w:val="nil"/>
              <w:bottom w:val="nil"/>
              <w:right w:val="single" w:sz="4" w:space="0" w:color="auto"/>
            </w:tcBorders>
            <w:vAlign w:val="bottom"/>
          </w:tcPr>
          <w:p w14:paraId="652A6E6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227</w:t>
            </w:r>
          </w:p>
        </w:tc>
        <w:tc>
          <w:tcPr>
            <w:tcW w:w="1019" w:type="dxa"/>
            <w:tcBorders>
              <w:top w:val="nil"/>
              <w:left w:val="single" w:sz="4" w:space="0" w:color="auto"/>
              <w:bottom w:val="nil"/>
              <w:right w:val="single" w:sz="4" w:space="0" w:color="auto"/>
            </w:tcBorders>
            <w:vAlign w:val="bottom"/>
          </w:tcPr>
          <w:p w14:paraId="27DB6AF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7A393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587C5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A732F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5AA5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8E66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D0D3F8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1FF9E53" w14:textId="77777777" w:rsidTr="00652A78">
        <w:trPr>
          <w:trHeight w:val="144"/>
        </w:trPr>
        <w:tc>
          <w:tcPr>
            <w:tcW w:w="1820" w:type="dxa"/>
            <w:tcBorders>
              <w:top w:val="nil"/>
              <w:left w:val="nil"/>
              <w:bottom w:val="nil"/>
              <w:right w:val="single" w:sz="4" w:space="0" w:color="auto"/>
            </w:tcBorders>
            <w:vAlign w:val="bottom"/>
          </w:tcPr>
          <w:p w14:paraId="4B24D43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228</w:t>
            </w:r>
          </w:p>
        </w:tc>
        <w:tc>
          <w:tcPr>
            <w:tcW w:w="1019" w:type="dxa"/>
            <w:tcBorders>
              <w:top w:val="nil"/>
              <w:left w:val="single" w:sz="4" w:space="0" w:color="auto"/>
              <w:bottom w:val="nil"/>
              <w:right w:val="single" w:sz="4" w:space="0" w:color="auto"/>
            </w:tcBorders>
            <w:vAlign w:val="bottom"/>
          </w:tcPr>
          <w:p w14:paraId="5EEF558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B1A9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CE3A2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9902B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0920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1FBE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CDD548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186.5</w:t>
            </w:r>
          </w:p>
        </w:tc>
      </w:tr>
      <w:tr w:rsidR="003341B5" w:rsidRPr="002D7A32" w14:paraId="4FE70CA0" w14:textId="77777777" w:rsidTr="00652A78">
        <w:trPr>
          <w:trHeight w:val="144"/>
        </w:trPr>
        <w:tc>
          <w:tcPr>
            <w:tcW w:w="1820" w:type="dxa"/>
            <w:tcBorders>
              <w:top w:val="nil"/>
              <w:left w:val="nil"/>
              <w:bottom w:val="nil"/>
              <w:right w:val="single" w:sz="4" w:space="0" w:color="auto"/>
            </w:tcBorders>
            <w:vAlign w:val="bottom"/>
          </w:tcPr>
          <w:p w14:paraId="666998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229</w:t>
            </w:r>
          </w:p>
        </w:tc>
        <w:tc>
          <w:tcPr>
            <w:tcW w:w="1019" w:type="dxa"/>
            <w:tcBorders>
              <w:top w:val="nil"/>
              <w:left w:val="single" w:sz="4" w:space="0" w:color="auto"/>
              <w:bottom w:val="nil"/>
              <w:right w:val="single" w:sz="4" w:space="0" w:color="auto"/>
            </w:tcBorders>
            <w:vAlign w:val="bottom"/>
          </w:tcPr>
          <w:p w14:paraId="7C023DF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0F21F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96CB4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017F2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7871A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AE10F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BCE2ED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0C849179" w14:textId="77777777" w:rsidTr="00652A78">
        <w:trPr>
          <w:trHeight w:val="144"/>
        </w:trPr>
        <w:tc>
          <w:tcPr>
            <w:tcW w:w="1820" w:type="dxa"/>
            <w:tcBorders>
              <w:top w:val="nil"/>
              <w:left w:val="nil"/>
              <w:bottom w:val="nil"/>
              <w:right w:val="single" w:sz="4" w:space="0" w:color="auto"/>
            </w:tcBorders>
            <w:vAlign w:val="bottom"/>
          </w:tcPr>
          <w:p w14:paraId="6DDC23E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230</w:t>
            </w:r>
          </w:p>
        </w:tc>
        <w:tc>
          <w:tcPr>
            <w:tcW w:w="1019" w:type="dxa"/>
            <w:tcBorders>
              <w:top w:val="nil"/>
              <w:left w:val="single" w:sz="4" w:space="0" w:color="auto"/>
              <w:bottom w:val="nil"/>
              <w:right w:val="single" w:sz="4" w:space="0" w:color="auto"/>
            </w:tcBorders>
            <w:vAlign w:val="bottom"/>
          </w:tcPr>
          <w:p w14:paraId="315A1D3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1FF87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8C92A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E2CF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4BFCF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3365D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DD7D7F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391377BF" w14:textId="77777777" w:rsidTr="00652A78">
        <w:trPr>
          <w:trHeight w:val="144"/>
        </w:trPr>
        <w:tc>
          <w:tcPr>
            <w:tcW w:w="1820" w:type="dxa"/>
            <w:tcBorders>
              <w:top w:val="nil"/>
              <w:left w:val="nil"/>
              <w:bottom w:val="nil"/>
              <w:right w:val="single" w:sz="4" w:space="0" w:color="auto"/>
            </w:tcBorders>
            <w:vAlign w:val="bottom"/>
          </w:tcPr>
          <w:p w14:paraId="54CD7CB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231</w:t>
            </w:r>
          </w:p>
        </w:tc>
        <w:tc>
          <w:tcPr>
            <w:tcW w:w="1019" w:type="dxa"/>
            <w:tcBorders>
              <w:top w:val="nil"/>
              <w:left w:val="single" w:sz="4" w:space="0" w:color="auto"/>
              <w:bottom w:val="nil"/>
              <w:right w:val="single" w:sz="4" w:space="0" w:color="auto"/>
            </w:tcBorders>
            <w:vAlign w:val="bottom"/>
          </w:tcPr>
          <w:p w14:paraId="6A3737D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365795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ECB05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36844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7D5CE1"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60E95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FE4D6D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14862939" w14:textId="77777777" w:rsidTr="00652A78">
        <w:trPr>
          <w:trHeight w:val="144"/>
        </w:trPr>
        <w:tc>
          <w:tcPr>
            <w:tcW w:w="1820" w:type="dxa"/>
            <w:tcBorders>
              <w:top w:val="nil"/>
              <w:left w:val="nil"/>
              <w:bottom w:val="nil"/>
              <w:right w:val="single" w:sz="4" w:space="0" w:color="auto"/>
            </w:tcBorders>
            <w:vAlign w:val="bottom"/>
          </w:tcPr>
          <w:p w14:paraId="3AE5B7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232</w:t>
            </w:r>
          </w:p>
        </w:tc>
        <w:tc>
          <w:tcPr>
            <w:tcW w:w="1019" w:type="dxa"/>
            <w:tcBorders>
              <w:top w:val="nil"/>
              <w:left w:val="single" w:sz="4" w:space="0" w:color="auto"/>
              <w:bottom w:val="nil"/>
              <w:right w:val="single" w:sz="4" w:space="0" w:color="auto"/>
            </w:tcBorders>
            <w:vAlign w:val="bottom"/>
          </w:tcPr>
          <w:p w14:paraId="19AD21D5"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1F7984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98F87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7FC01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F8552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DE747C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CB9873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142.5</w:t>
            </w:r>
          </w:p>
        </w:tc>
      </w:tr>
      <w:tr w:rsidR="003341B5" w:rsidRPr="002D7A32" w14:paraId="222EF9C2" w14:textId="77777777" w:rsidTr="00652A78">
        <w:trPr>
          <w:trHeight w:val="144"/>
        </w:trPr>
        <w:tc>
          <w:tcPr>
            <w:tcW w:w="1820" w:type="dxa"/>
            <w:tcBorders>
              <w:top w:val="nil"/>
              <w:left w:val="nil"/>
              <w:bottom w:val="nil"/>
              <w:right w:val="single" w:sz="4" w:space="0" w:color="auto"/>
            </w:tcBorders>
            <w:vAlign w:val="bottom"/>
          </w:tcPr>
          <w:p w14:paraId="79E81F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233</w:t>
            </w:r>
          </w:p>
        </w:tc>
        <w:tc>
          <w:tcPr>
            <w:tcW w:w="1019" w:type="dxa"/>
            <w:tcBorders>
              <w:top w:val="nil"/>
              <w:left w:val="single" w:sz="4" w:space="0" w:color="auto"/>
              <w:bottom w:val="nil"/>
              <w:right w:val="single" w:sz="4" w:space="0" w:color="auto"/>
            </w:tcBorders>
            <w:vAlign w:val="bottom"/>
          </w:tcPr>
          <w:p w14:paraId="58FC7AD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021FD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8D483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1915A9"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60FBD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AB36B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35EAD6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5F6B29D0" w14:textId="77777777" w:rsidTr="00652A78">
        <w:trPr>
          <w:trHeight w:val="144"/>
        </w:trPr>
        <w:tc>
          <w:tcPr>
            <w:tcW w:w="1820" w:type="dxa"/>
            <w:tcBorders>
              <w:top w:val="nil"/>
              <w:left w:val="nil"/>
              <w:bottom w:val="single" w:sz="4" w:space="0" w:color="auto"/>
              <w:right w:val="single" w:sz="4" w:space="0" w:color="auto"/>
            </w:tcBorders>
            <w:vAlign w:val="bottom"/>
          </w:tcPr>
          <w:p w14:paraId="7F304E94"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234</w:t>
            </w:r>
          </w:p>
        </w:tc>
        <w:tc>
          <w:tcPr>
            <w:tcW w:w="1019" w:type="dxa"/>
            <w:tcBorders>
              <w:top w:val="nil"/>
              <w:left w:val="single" w:sz="4" w:space="0" w:color="auto"/>
              <w:bottom w:val="single" w:sz="4" w:space="0" w:color="auto"/>
              <w:right w:val="single" w:sz="4" w:space="0" w:color="auto"/>
            </w:tcBorders>
            <w:vAlign w:val="bottom"/>
          </w:tcPr>
          <w:p w14:paraId="7B43926D"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nil"/>
              <w:left w:val="single" w:sz="4" w:space="0" w:color="auto"/>
              <w:bottom w:val="single" w:sz="4" w:space="0" w:color="auto"/>
              <w:right w:val="single" w:sz="4" w:space="0" w:color="auto"/>
            </w:tcBorders>
            <w:vAlign w:val="bottom"/>
          </w:tcPr>
          <w:p w14:paraId="6A5559C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67631790"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5F8BE67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15149C4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52BC02BE"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1C220A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w:t>
            </w:r>
          </w:p>
        </w:tc>
      </w:tr>
      <w:tr w:rsidR="003341B5" w:rsidRPr="002D7A32" w14:paraId="629F01F9"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2D30028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AVERAGE</w:t>
            </w:r>
          </w:p>
        </w:tc>
        <w:tc>
          <w:tcPr>
            <w:tcW w:w="1019" w:type="dxa"/>
            <w:tcBorders>
              <w:top w:val="single" w:sz="4" w:space="0" w:color="auto"/>
              <w:left w:val="single" w:sz="4" w:space="0" w:color="auto"/>
              <w:bottom w:val="single" w:sz="4" w:space="0" w:color="auto"/>
              <w:right w:val="single" w:sz="4" w:space="0" w:color="auto"/>
            </w:tcBorders>
            <w:vAlign w:val="bottom"/>
          </w:tcPr>
          <w:p w14:paraId="25DDD973"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3.619658</w:t>
            </w:r>
          </w:p>
        </w:tc>
        <w:tc>
          <w:tcPr>
            <w:tcW w:w="913" w:type="dxa"/>
            <w:tcBorders>
              <w:top w:val="single" w:sz="4" w:space="0" w:color="auto"/>
              <w:left w:val="single" w:sz="4" w:space="0" w:color="auto"/>
              <w:bottom w:val="single" w:sz="4" w:space="0" w:color="auto"/>
              <w:right w:val="single" w:sz="4" w:space="0" w:color="auto"/>
            </w:tcBorders>
            <w:vAlign w:val="bottom"/>
          </w:tcPr>
          <w:p w14:paraId="4AEBD38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3.551282</w:t>
            </w:r>
          </w:p>
        </w:tc>
        <w:tc>
          <w:tcPr>
            <w:tcW w:w="1019" w:type="dxa"/>
            <w:tcBorders>
              <w:top w:val="single" w:sz="4" w:space="0" w:color="auto"/>
              <w:left w:val="single" w:sz="4" w:space="0" w:color="auto"/>
              <w:bottom w:val="single" w:sz="4" w:space="0" w:color="auto"/>
              <w:right w:val="single" w:sz="4" w:space="0" w:color="auto"/>
            </w:tcBorders>
            <w:vAlign w:val="bottom"/>
          </w:tcPr>
          <w:p w14:paraId="541F28E7"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3.675214</w:t>
            </w:r>
          </w:p>
        </w:tc>
        <w:tc>
          <w:tcPr>
            <w:tcW w:w="1019" w:type="dxa"/>
            <w:tcBorders>
              <w:top w:val="single" w:sz="4" w:space="0" w:color="auto"/>
              <w:left w:val="single" w:sz="4" w:space="0" w:color="auto"/>
              <w:bottom w:val="single" w:sz="4" w:space="0" w:color="auto"/>
              <w:right w:val="single" w:sz="4" w:space="0" w:color="auto"/>
            </w:tcBorders>
            <w:vAlign w:val="bottom"/>
          </w:tcPr>
          <w:p w14:paraId="4A71029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3.632479</w:t>
            </w:r>
          </w:p>
        </w:tc>
        <w:tc>
          <w:tcPr>
            <w:tcW w:w="1019" w:type="dxa"/>
            <w:tcBorders>
              <w:top w:val="single" w:sz="4" w:space="0" w:color="auto"/>
              <w:left w:val="single" w:sz="4" w:space="0" w:color="auto"/>
              <w:bottom w:val="single" w:sz="4" w:space="0" w:color="auto"/>
              <w:right w:val="single" w:sz="4" w:space="0" w:color="auto"/>
            </w:tcBorders>
            <w:vAlign w:val="bottom"/>
          </w:tcPr>
          <w:p w14:paraId="6C7DC23B"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3.717949</w:t>
            </w:r>
          </w:p>
        </w:tc>
        <w:tc>
          <w:tcPr>
            <w:tcW w:w="1019" w:type="dxa"/>
            <w:tcBorders>
              <w:top w:val="single" w:sz="4" w:space="0" w:color="auto"/>
              <w:left w:val="single" w:sz="4" w:space="0" w:color="auto"/>
              <w:bottom w:val="single" w:sz="4" w:space="0" w:color="auto"/>
              <w:right w:val="single" w:sz="4" w:space="0" w:color="auto"/>
            </w:tcBorders>
            <w:vAlign w:val="bottom"/>
          </w:tcPr>
          <w:p w14:paraId="2F914E0A"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3.639316</w:t>
            </w:r>
          </w:p>
        </w:tc>
        <w:tc>
          <w:tcPr>
            <w:tcW w:w="802" w:type="dxa"/>
            <w:tcBorders>
              <w:top w:val="nil"/>
              <w:left w:val="single" w:sz="4" w:space="0" w:color="auto"/>
              <w:bottom w:val="nil"/>
              <w:right w:val="nil"/>
            </w:tcBorders>
            <w:vAlign w:val="bottom"/>
          </w:tcPr>
          <w:p w14:paraId="746BB22B" w14:textId="77777777" w:rsidR="003341B5" w:rsidRPr="002D7A32" w:rsidRDefault="003341B5" w:rsidP="00652A78">
            <w:pPr>
              <w:spacing w:line="276" w:lineRule="auto"/>
              <w:jc w:val="center"/>
              <w:rPr>
                <w:rFonts w:ascii="Arial" w:hAnsi="Arial" w:cs="Arial"/>
                <w:b/>
                <w:bCs/>
                <w:sz w:val="16"/>
                <w:szCs w:val="16"/>
              </w:rPr>
            </w:pPr>
          </w:p>
        </w:tc>
      </w:tr>
      <w:tr w:rsidR="003341B5" w:rsidRPr="002D7A32" w14:paraId="1B8F8FC8"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091B8C18"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b/>
                <w:bCs/>
                <w:color w:val="000000"/>
                <w:sz w:val="16"/>
                <w:szCs w:val="16"/>
              </w:rPr>
              <w:t>RANK</w:t>
            </w:r>
          </w:p>
        </w:tc>
        <w:tc>
          <w:tcPr>
            <w:tcW w:w="1019" w:type="dxa"/>
            <w:tcBorders>
              <w:top w:val="single" w:sz="4" w:space="0" w:color="auto"/>
              <w:left w:val="single" w:sz="4" w:space="0" w:color="auto"/>
              <w:bottom w:val="single" w:sz="4" w:space="0" w:color="auto"/>
              <w:right w:val="single" w:sz="4" w:space="0" w:color="auto"/>
            </w:tcBorders>
            <w:vAlign w:val="bottom"/>
          </w:tcPr>
          <w:p w14:paraId="00DA380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4</w:t>
            </w:r>
          </w:p>
        </w:tc>
        <w:tc>
          <w:tcPr>
            <w:tcW w:w="913" w:type="dxa"/>
            <w:tcBorders>
              <w:top w:val="single" w:sz="4" w:space="0" w:color="auto"/>
              <w:left w:val="single" w:sz="4" w:space="0" w:color="auto"/>
              <w:bottom w:val="single" w:sz="4" w:space="0" w:color="auto"/>
              <w:right w:val="single" w:sz="4" w:space="0" w:color="auto"/>
            </w:tcBorders>
            <w:vAlign w:val="bottom"/>
          </w:tcPr>
          <w:p w14:paraId="4EA35C8C"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5</w:t>
            </w:r>
          </w:p>
        </w:tc>
        <w:tc>
          <w:tcPr>
            <w:tcW w:w="1019" w:type="dxa"/>
            <w:tcBorders>
              <w:top w:val="single" w:sz="4" w:space="0" w:color="auto"/>
              <w:left w:val="single" w:sz="4" w:space="0" w:color="auto"/>
              <w:bottom w:val="single" w:sz="4" w:space="0" w:color="auto"/>
              <w:right w:val="single" w:sz="4" w:space="0" w:color="auto"/>
            </w:tcBorders>
            <w:vAlign w:val="bottom"/>
          </w:tcPr>
          <w:p w14:paraId="6C224D0F"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2</w:t>
            </w:r>
          </w:p>
        </w:tc>
        <w:tc>
          <w:tcPr>
            <w:tcW w:w="1019" w:type="dxa"/>
            <w:tcBorders>
              <w:top w:val="single" w:sz="4" w:space="0" w:color="auto"/>
              <w:left w:val="single" w:sz="4" w:space="0" w:color="auto"/>
              <w:bottom w:val="single" w:sz="4" w:space="0" w:color="auto"/>
              <w:right w:val="single" w:sz="4" w:space="0" w:color="auto"/>
            </w:tcBorders>
            <w:vAlign w:val="bottom"/>
          </w:tcPr>
          <w:p w14:paraId="7AF33AD2"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3</w:t>
            </w:r>
          </w:p>
        </w:tc>
        <w:tc>
          <w:tcPr>
            <w:tcW w:w="1019" w:type="dxa"/>
            <w:tcBorders>
              <w:top w:val="single" w:sz="4" w:space="0" w:color="auto"/>
              <w:left w:val="single" w:sz="4" w:space="0" w:color="auto"/>
              <w:bottom w:val="single" w:sz="4" w:space="0" w:color="auto"/>
              <w:right w:val="single" w:sz="4" w:space="0" w:color="auto"/>
            </w:tcBorders>
            <w:vAlign w:val="bottom"/>
          </w:tcPr>
          <w:p w14:paraId="60248C96" w14:textId="77777777" w:rsidR="003341B5" w:rsidRPr="002D7A32" w:rsidRDefault="003341B5" w:rsidP="00652A78">
            <w:pPr>
              <w:spacing w:line="276" w:lineRule="auto"/>
              <w:jc w:val="center"/>
              <w:rPr>
                <w:rFonts w:ascii="Arial" w:hAnsi="Arial" w:cs="Arial"/>
                <w:b/>
                <w:bCs/>
                <w:sz w:val="16"/>
                <w:szCs w:val="16"/>
              </w:rPr>
            </w:pPr>
            <w:r w:rsidRPr="002D7A32">
              <w:rPr>
                <w:rFonts w:ascii="Arial" w:hAnsi="Arial" w:cs="Arial"/>
                <w:color w:val="000000"/>
                <w:sz w:val="16"/>
                <w:szCs w:val="16"/>
              </w:rPr>
              <w:t>1</w:t>
            </w:r>
          </w:p>
        </w:tc>
        <w:tc>
          <w:tcPr>
            <w:tcW w:w="1019" w:type="dxa"/>
            <w:tcBorders>
              <w:top w:val="single" w:sz="4" w:space="0" w:color="auto"/>
              <w:left w:val="single" w:sz="4" w:space="0" w:color="auto"/>
              <w:bottom w:val="nil"/>
              <w:right w:val="nil"/>
            </w:tcBorders>
            <w:vAlign w:val="bottom"/>
          </w:tcPr>
          <w:p w14:paraId="753251E5" w14:textId="77777777" w:rsidR="003341B5" w:rsidRPr="002D7A32" w:rsidRDefault="003341B5" w:rsidP="00652A78">
            <w:pPr>
              <w:spacing w:line="276" w:lineRule="auto"/>
              <w:jc w:val="center"/>
              <w:rPr>
                <w:rFonts w:ascii="Arial" w:hAnsi="Arial" w:cs="Arial"/>
                <w:b/>
                <w:bCs/>
                <w:sz w:val="16"/>
                <w:szCs w:val="16"/>
              </w:rPr>
            </w:pPr>
          </w:p>
        </w:tc>
        <w:tc>
          <w:tcPr>
            <w:tcW w:w="802" w:type="dxa"/>
            <w:tcBorders>
              <w:top w:val="nil"/>
              <w:left w:val="nil"/>
              <w:bottom w:val="nil"/>
              <w:right w:val="nil"/>
            </w:tcBorders>
            <w:vAlign w:val="bottom"/>
          </w:tcPr>
          <w:p w14:paraId="267CC49D" w14:textId="77777777" w:rsidR="003341B5" w:rsidRPr="002D7A32" w:rsidRDefault="003341B5" w:rsidP="00652A78">
            <w:pPr>
              <w:spacing w:line="276" w:lineRule="auto"/>
              <w:jc w:val="center"/>
              <w:rPr>
                <w:rFonts w:ascii="Arial" w:hAnsi="Arial" w:cs="Arial"/>
                <w:b/>
                <w:bCs/>
                <w:sz w:val="16"/>
                <w:szCs w:val="16"/>
              </w:rPr>
            </w:pPr>
          </w:p>
        </w:tc>
      </w:tr>
    </w:tbl>
    <w:p w14:paraId="6D8BAFD7" w14:textId="77777777" w:rsidR="003341B5" w:rsidRDefault="003341B5" w:rsidP="003341B5">
      <w:pPr>
        <w:spacing w:after="0" w:line="480" w:lineRule="auto"/>
        <w:rPr>
          <w:rFonts w:ascii="Arial" w:hAnsi="Arial" w:cs="Arial"/>
          <w:b/>
          <w:bCs/>
          <w:lang w:val="en-US"/>
        </w:rPr>
      </w:pPr>
    </w:p>
    <w:p w14:paraId="22E5B030"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60A4D643" w14:textId="77777777" w:rsidR="003341B5" w:rsidRDefault="003341B5" w:rsidP="003341B5">
      <w:pPr>
        <w:spacing w:after="0" w:line="360" w:lineRule="auto"/>
        <w:jc w:val="center"/>
        <w:rPr>
          <w:rFonts w:ascii="Arial" w:hAnsi="Arial" w:cs="Arial"/>
          <w:b/>
          <w:bCs/>
          <w:lang w:val="en-US"/>
        </w:rPr>
      </w:pPr>
      <w:r>
        <w:rPr>
          <w:rFonts w:ascii="Arial" w:hAnsi="Arial" w:cs="Arial"/>
          <w:b/>
          <w:bCs/>
          <w:lang w:val="en-US"/>
        </w:rPr>
        <w:lastRenderedPageBreak/>
        <w:t xml:space="preserve">Level of Performance of Quieazy in Terms of Graphical Performance </w:t>
      </w:r>
    </w:p>
    <w:tbl>
      <w:tblPr>
        <w:tblStyle w:val="TableGrid"/>
        <w:tblW w:w="0" w:type="auto"/>
        <w:tblLook w:val="04A0" w:firstRow="1" w:lastRow="0" w:firstColumn="1" w:lastColumn="0" w:noHBand="0" w:noVBand="1"/>
      </w:tblPr>
      <w:tblGrid>
        <w:gridCol w:w="1820"/>
        <w:gridCol w:w="1019"/>
        <w:gridCol w:w="913"/>
        <w:gridCol w:w="1019"/>
        <w:gridCol w:w="1019"/>
        <w:gridCol w:w="1019"/>
        <w:gridCol w:w="1019"/>
        <w:gridCol w:w="802"/>
      </w:tblGrid>
      <w:tr w:rsidR="003341B5" w:rsidRPr="007838A8" w14:paraId="32079B7E" w14:textId="77777777" w:rsidTr="00652A78">
        <w:trPr>
          <w:trHeight w:val="432"/>
        </w:trPr>
        <w:tc>
          <w:tcPr>
            <w:tcW w:w="1820" w:type="dxa"/>
            <w:tcBorders>
              <w:top w:val="nil"/>
              <w:left w:val="nil"/>
              <w:bottom w:val="single" w:sz="4" w:space="0" w:color="auto"/>
              <w:right w:val="single" w:sz="4" w:space="0" w:color="auto"/>
            </w:tcBorders>
            <w:shd w:val="clear" w:color="auto" w:fill="8DD873" w:themeFill="accent6" w:themeFillTint="99"/>
            <w:vAlign w:val="center"/>
          </w:tcPr>
          <w:p w14:paraId="2EBCA4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RESPONDENTS</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15F9EC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Q1</w:t>
            </w:r>
          </w:p>
        </w:tc>
        <w:tc>
          <w:tcPr>
            <w:tcW w:w="913"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2FF7D7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Q2</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521F6C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Q3</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1A8D9D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Q4</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45F175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Q5</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5B4403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AVERAGE</w:t>
            </w:r>
          </w:p>
        </w:tc>
        <w:tc>
          <w:tcPr>
            <w:tcW w:w="802" w:type="dxa"/>
            <w:tcBorders>
              <w:top w:val="nil"/>
              <w:left w:val="single" w:sz="4" w:space="0" w:color="auto"/>
              <w:bottom w:val="single" w:sz="4" w:space="0" w:color="auto"/>
              <w:right w:val="nil"/>
            </w:tcBorders>
            <w:shd w:val="clear" w:color="auto" w:fill="8DD873" w:themeFill="accent6" w:themeFillTint="99"/>
            <w:vAlign w:val="center"/>
          </w:tcPr>
          <w:p w14:paraId="5B3C43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RANK</w:t>
            </w:r>
          </w:p>
        </w:tc>
      </w:tr>
      <w:tr w:rsidR="003341B5" w:rsidRPr="007838A8" w14:paraId="055030E8" w14:textId="77777777" w:rsidTr="00652A78">
        <w:trPr>
          <w:trHeight w:val="144"/>
        </w:trPr>
        <w:tc>
          <w:tcPr>
            <w:tcW w:w="1820" w:type="dxa"/>
            <w:tcBorders>
              <w:top w:val="single" w:sz="4" w:space="0" w:color="auto"/>
              <w:left w:val="nil"/>
              <w:bottom w:val="nil"/>
              <w:right w:val="single" w:sz="4" w:space="0" w:color="auto"/>
            </w:tcBorders>
            <w:vAlign w:val="bottom"/>
          </w:tcPr>
          <w:p w14:paraId="68E4FE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w:t>
            </w:r>
          </w:p>
        </w:tc>
        <w:tc>
          <w:tcPr>
            <w:tcW w:w="1019" w:type="dxa"/>
            <w:tcBorders>
              <w:top w:val="single" w:sz="4" w:space="0" w:color="auto"/>
              <w:left w:val="single" w:sz="4" w:space="0" w:color="auto"/>
              <w:bottom w:val="nil"/>
              <w:right w:val="single" w:sz="4" w:space="0" w:color="auto"/>
            </w:tcBorders>
            <w:vAlign w:val="bottom"/>
          </w:tcPr>
          <w:p w14:paraId="34148E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single" w:sz="4" w:space="0" w:color="auto"/>
              <w:left w:val="single" w:sz="4" w:space="0" w:color="auto"/>
              <w:bottom w:val="nil"/>
              <w:right w:val="single" w:sz="4" w:space="0" w:color="auto"/>
            </w:tcBorders>
            <w:vAlign w:val="bottom"/>
          </w:tcPr>
          <w:p w14:paraId="13BA44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6BD739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3AB3E6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22974F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21BF69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single" w:sz="4" w:space="0" w:color="auto"/>
              <w:left w:val="single" w:sz="4" w:space="0" w:color="auto"/>
              <w:bottom w:val="nil"/>
              <w:right w:val="nil"/>
            </w:tcBorders>
            <w:vAlign w:val="bottom"/>
          </w:tcPr>
          <w:p w14:paraId="473989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07CC874" w14:textId="77777777" w:rsidTr="00652A78">
        <w:trPr>
          <w:trHeight w:val="144"/>
        </w:trPr>
        <w:tc>
          <w:tcPr>
            <w:tcW w:w="1820" w:type="dxa"/>
            <w:tcBorders>
              <w:top w:val="nil"/>
              <w:left w:val="nil"/>
              <w:bottom w:val="nil"/>
              <w:right w:val="single" w:sz="4" w:space="0" w:color="auto"/>
            </w:tcBorders>
            <w:vAlign w:val="bottom"/>
          </w:tcPr>
          <w:p w14:paraId="7070F8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w:t>
            </w:r>
          </w:p>
        </w:tc>
        <w:tc>
          <w:tcPr>
            <w:tcW w:w="1019" w:type="dxa"/>
            <w:tcBorders>
              <w:top w:val="nil"/>
              <w:left w:val="single" w:sz="4" w:space="0" w:color="auto"/>
              <w:bottom w:val="nil"/>
              <w:right w:val="single" w:sz="4" w:space="0" w:color="auto"/>
            </w:tcBorders>
            <w:vAlign w:val="bottom"/>
          </w:tcPr>
          <w:p w14:paraId="38FBB2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EF65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233F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49D8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0427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5B1B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C3BE2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9E44944" w14:textId="77777777" w:rsidTr="00652A78">
        <w:trPr>
          <w:trHeight w:val="144"/>
        </w:trPr>
        <w:tc>
          <w:tcPr>
            <w:tcW w:w="1820" w:type="dxa"/>
            <w:tcBorders>
              <w:top w:val="nil"/>
              <w:left w:val="nil"/>
              <w:bottom w:val="nil"/>
              <w:right w:val="single" w:sz="4" w:space="0" w:color="auto"/>
            </w:tcBorders>
            <w:vAlign w:val="bottom"/>
          </w:tcPr>
          <w:p w14:paraId="0E22F2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w:t>
            </w:r>
          </w:p>
        </w:tc>
        <w:tc>
          <w:tcPr>
            <w:tcW w:w="1019" w:type="dxa"/>
            <w:tcBorders>
              <w:top w:val="nil"/>
              <w:left w:val="single" w:sz="4" w:space="0" w:color="auto"/>
              <w:bottom w:val="nil"/>
              <w:right w:val="single" w:sz="4" w:space="0" w:color="auto"/>
            </w:tcBorders>
            <w:vAlign w:val="bottom"/>
          </w:tcPr>
          <w:p w14:paraId="6DC72C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FE58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927F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35E7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EDA8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6EBA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7F916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7005AA8" w14:textId="77777777" w:rsidTr="00652A78">
        <w:trPr>
          <w:trHeight w:val="144"/>
        </w:trPr>
        <w:tc>
          <w:tcPr>
            <w:tcW w:w="1820" w:type="dxa"/>
            <w:tcBorders>
              <w:top w:val="nil"/>
              <w:left w:val="nil"/>
              <w:bottom w:val="nil"/>
              <w:right w:val="single" w:sz="4" w:space="0" w:color="auto"/>
            </w:tcBorders>
            <w:vAlign w:val="bottom"/>
          </w:tcPr>
          <w:p w14:paraId="05DB88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w:t>
            </w:r>
          </w:p>
        </w:tc>
        <w:tc>
          <w:tcPr>
            <w:tcW w:w="1019" w:type="dxa"/>
            <w:tcBorders>
              <w:top w:val="nil"/>
              <w:left w:val="single" w:sz="4" w:space="0" w:color="auto"/>
              <w:bottom w:val="nil"/>
              <w:right w:val="single" w:sz="4" w:space="0" w:color="auto"/>
            </w:tcBorders>
            <w:vAlign w:val="bottom"/>
          </w:tcPr>
          <w:p w14:paraId="5204E5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F256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F5ED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A2FA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5E4F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2A6D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2BEA6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815A1FA" w14:textId="77777777" w:rsidTr="00652A78">
        <w:trPr>
          <w:trHeight w:val="144"/>
        </w:trPr>
        <w:tc>
          <w:tcPr>
            <w:tcW w:w="1820" w:type="dxa"/>
            <w:tcBorders>
              <w:top w:val="nil"/>
              <w:left w:val="nil"/>
              <w:bottom w:val="nil"/>
              <w:right w:val="single" w:sz="4" w:space="0" w:color="auto"/>
            </w:tcBorders>
            <w:vAlign w:val="bottom"/>
          </w:tcPr>
          <w:p w14:paraId="73A2AC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w:t>
            </w:r>
          </w:p>
        </w:tc>
        <w:tc>
          <w:tcPr>
            <w:tcW w:w="1019" w:type="dxa"/>
            <w:tcBorders>
              <w:top w:val="nil"/>
              <w:left w:val="single" w:sz="4" w:space="0" w:color="auto"/>
              <w:bottom w:val="nil"/>
              <w:right w:val="single" w:sz="4" w:space="0" w:color="auto"/>
            </w:tcBorders>
            <w:vAlign w:val="bottom"/>
          </w:tcPr>
          <w:p w14:paraId="42D209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B992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331F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4F9B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1FA1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84D3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FA7EC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C0B00E2" w14:textId="77777777" w:rsidTr="00652A78">
        <w:trPr>
          <w:trHeight w:val="144"/>
        </w:trPr>
        <w:tc>
          <w:tcPr>
            <w:tcW w:w="1820" w:type="dxa"/>
            <w:tcBorders>
              <w:top w:val="nil"/>
              <w:left w:val="nil"/>
              <w:bottom w:val="nil"/>
              <w:right w:val="single" w:sz="4" w:space="0" w:color="auto"/>
            </w:tcBorders>
            <w:vAlign w:val="bottom"/>
          </w:tcPr>
          <w:p w14:paraId="00F3E1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w:t>
            </w:r>
          </w:p>
        </w:tc>
        <w:tc>
          <w:tcPr>
            <w:tcW w:w="1019" w:type="dxa"/>
            <w:tcBorders>
              <w:top w:val="nil"/>
              <w:left w:val="single" w:sz="4" w:space="0" w:color="auto"/>
              <w:bottom w:val="nil"/>
              <w:right w:val="single" w:sz="4" w:space="0" w:color="auto"/>
            </w:tcBorders>
            <w:vAlign w:val="bottom"/>
          </w:tcPr>
          <w:p w14:paraId="2716BC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E3E2A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0168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13DB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D86E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072D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B6350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FBBD505" w14:textId="77777777" w:rsidTr="00652A78">
        <w:trPr>
          <w:trHeight w:val="144"/>
        </w:trPr>
        <w:tc>
          <w:tcPr>
            <w:tcW w:w="1820" w:type="dxa"/>
            <w:tcBorders>
              <w:top w:val="nil"/>
              <w:left w:val="nil"/>
              <w:bottom w:val="nil"/>
              <w:right w:val="single" w:sz="4" w:space="0" w:color="auto"/>
            </w:tcBorders>
            <w:vAlign w:val="bottom"/>
          </w:tcPr>
          <w:p w14:paraId="1D2D94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w:t>
            </w:r>
          </w:p>
        </w:tc>
        <w:tc>
          <w:tcPr>
            <w:tcW w:w="1019" w:type="dxa"/>
            <w:tcBorders>
              <w:top w:val="nil"/>
              <w:left w:val="single" w:sz="4" w:space="0" w:color="auto"/>
              <w:bottom w:val="nil"/>
              <w:right w:val="single" w:sz="4" w:space="0" w:color="auto"/>
            </w:tcBorders>
            <w:vAlign w:val="bottom"/>
          </w:tcPr>
          <w:p w14:paraId="78A6C7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13C3F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68EB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1B83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A09C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A185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889F6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6FAE258" w14:textId="77777777" w:rsidTr="00652A78">
        <w:trPr>
          <w:trHeight w:val="144"/>
        </w:trPr>
        <w:tc>
          <w:tcPr>
            <w:tcW w:w="1820" w:type="dxa"/>
            <w:tcBorders>
              <w:top w:val="nil"/>
              <w:left w:val="nil"/>
              <w:bottom w:val="nil"/>
              <w:right w:val="single" w:sz="4" w:space="0" w:color="auto"/>
            </w:tcBorders>
            <w:vAlign w:val="bottom"/>
          </w:tcPr>
          <w:p w14:paraId="63E81F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w:t>
            </w:r>
          </w:p>
        </w:tc>
        <w:tc>
          <w:tcPr>
            <w:tcW w:w="1019" w:type="dxa"/>
            <w:tcBorders>
              <w:top w:val="nil"/>
              <w:left w:val="single" w:sz="4" w:space="0" w:color="auto"/>
              <w:bottom w:val="nil"/>
              <w:right w:val="single" w:sz="4" w:space="0" w:color="auto"/>
            </w:tcBorders>
            <w:vAlign w:val="bottom"/>
          </w:tcPr>
          <w:p w14:paraId="5B0291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9B1D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BFAD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7866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F2C4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5F90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F47F7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9F6161D" w14:textId="77777777" w:rsidTr="00652A78">
        <w:trPr>
          <w:trHeight w:val="144"/>
        </w:trPr>
        <w:tc>
          <w:tcPr>
            <w:tcW w:w="1820" w:type="dxa"/>
            <w:tcBorders>
              <w:top w:val="nil"/>
              <w:left w:val="nil"/>
              <w:bottom w:val="nil"/>
              <w:right w:val="single" w:sz="4" w:space="0" w:color="auto"/>
            </w:tcBorders>
            <w:vAlign w:val="bottom"/>
          </w:tcPr>
          <w:p w14:paraId="51CA26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w:t>
            </w:r>
          </w:p>
        </w:tc>
        <w:tc>
          <w:tcPr>
            <w:tcW w:w="1019" w:type="dxa"/>
            <w:tcBorders>
              <w:top w:val="nil"/>
              <w:left w:val="single" w:sz="4" w:space="0" w:color="auto"/>
              <w:bottom w:val="nil"/>
              <w:right w:val="single" w:sz="4" w:space="0" w:color="auto"/>
            </w:tcBorders>
            <w:vAlign w:val="bottom"/>
          </w:tcPr>
          <w:p w14:paraId="533409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5261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71ED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C21C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DE88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1EBD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D4C0F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62E86270" w14:textId="77777777" w:rsidTr="00652A78">
        <w:trPr>
          <w:trHeight w:val="144"/>
        </w:trPr>
        <w:tc>
          <w:tcPr>
            <w:tcW w:w="1820" w:type="dxa"/>
            <w:tcBorders>
              <w:top w:val="nil"/>
              <w:left w:val="nil"/>
              <w:bottom w:val="nil"/>
              <w:right w:val="single" w:sz="4" w:space="0" w:color="auto"/>
            </w:tcBorders>
            <w:vAlign w:val="bottom"/>
          </w:tcPr>
          <w:p w14:paraId="30BB1A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w:t>
            </w:r>
          </w:p>
        </w:tc>
        <w:tc>
          <w:tcPr>
            <w:tcW w:w="1019" w:type="dxa"/>
            <w:tcBorders>
              <w:top w:val="nil"/>
              <w:left w:val="single" w:sz="4" w:space="0" w:color="auto"/>
              <w:bottom w:val="nil"/>
              <w:right w:val="single" w:sz="4" w:space="0" w:color="auto"/>
            </w:tcBorders>
            <w:vAlign w:val="bottom"/>
          </w:tcPr>
          <w:p w14:paraId="14EBAA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00062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CFC1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453F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9724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5F54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E2880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0B79FDE" w14:textId="77777777" w:rsidTr="00652A78">
        <w:trPr>
          <w:trHeight w:val="144"/>
        </w:trPr>
        <w:tc>
          <w:tcPr>
            <w:tcW w:w="1820" w:type="dxa"/>
            <w:tcBorders>
              <w:top w:val="nil"/>
              <w:left w:val="nil"/>
              <w:bottom w:val="nil"/>
              <w:right w:val="single" w:sz="4" w:space="0" w:color="auto"/>
            </w:tcBorders>
            <w:vAlign w:val="bottom"/>
          </w:tcPr>
          <w:p w14:paraId="081553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w:t>
            </w:r>
          </w:p>
        </w:tc>
        <w:tc>
          <w:tcPr>
            <w:tcW w:w="1019" w:type="dxa"/>
            <w:tcBorders>
              <w:top w:val="nil"/>
              <w:left w:val="single" w:sz="4" w:space="0" w:color="auto"/>
              <w:bottom w:val="nil"/>
              <w:right w:val="single" w:sz="4" w:space="0" w:color="auto"/>
            </w:tcBorders>
            <w:vAlign w:val="bottom"/>
          </w:tcPr>
          <w:p w14:paraId="3529B1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B877C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C51F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64CA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5A995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DAD0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67926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4A72BF39" w14:textId="77777777" w:rsidTr="00652A78">
        <w:trPr>
          <w:trHeight w:val="144"/>
        </w:trPr>
        <w:tc>
          <w:tcPr>
            <w:tcW w:w="1820" w:type="dxa"/>
            <w:tcBorders>
              <w:top w:val="nil"/>
              <w:left w:val="nil"/>
              <w:bottom w:val="nil"/>
              <w:right w:val="single" w:sz="4" w:space="0" w:color="auto"/>
            </w:tcBorders>
            <w:vAlign w:val="bottom"/>
          </w:tcPr>
          <w:p w14:paraId="5F7CDB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w:t>
            </w:r>
          </w:p>
        </w:tc>
        <w:tc>
          <w:tcPr>
            <w:tcW w:w="1019" w:type="dxa"/>
            <w:tcBorders>
              <w:top w:val="nil"/>
              <w:left w:val="single" w:sz="4" w:space="0" w:color="auto"/>
              <w:bottom w:val="nil"/>
              <w:right w:val="single" w:sz="4" w:space="0" w:color="auto"/>
            </w:tcBorders>
            <w:vAlign w:val="bottom"/>
          </w:tcPr>
          <w:p w14:paraId="53EEF5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13CB8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77A9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BA2E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924A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47D0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00FD5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9CB35FF" w14:textId="77777777" w:rsidTr="00652A78">
        <w:trPr>
          <w:trHeight w:val="144"/>
        </w:trPr>
        <w:tc>
          <w:tcPr>
            <w:tcW w:w="1820" w:type="dxa"/>
            <w:tcBorders>
              <w:top w:val="nil"/>
              <w:left w:val="nil"/>
              <w:bottom w:val="nil"/>
              <w:right w:val="single" w:sz="4" w:space="0" w:color="auto"/>
            </w:tcBorders>
            <w:vAlign w:val="bottom"/>
          </w:tcPr>
          <w:p w14:paraId="2F1EC2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w:t>
            </w:r>
          </w:p>
        </w:tc>
        <w:tc>
          <w:tcPr>
            <w:tcW w:w="1019" w:type="dxa"/>
            <w:tcBorders>
              <w:top w:val="nil"/>
              <w:left w:val="single" w:sz="4" w:space="0" w:color="auto"/>
              <w:bottom w:val="nil"/>
              <w:right w:val="single" w:sz="4" w:space="0" w:color="auto"/>
            </w:tcBorders>
            <w:vAlign w:val="bottom"/>
          </w:tcPr>
          <w:p w14:paraId="4A10E0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484A1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3293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43A8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9736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0899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107F8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55C64A9" w14:textId="77777777" w:rsidTr="00652A78">
        <w:trPr>
          <w:trHeight w:val="144"/>
        </w:trPr>
        <w:tc>
          <w:tcPr>
            <w:tcW w:w="1820" w:type="dxa"/>
            <w:tcBorders>
              <w:top w:val="nil"/>
              <w:left w:val="nil"/>
              <w:bottom w:val="nil"/>
              <w:right w:val="single" w:sz="4" w:space="0" w:color="auto"/>
            </w:tcBorders>
            <w:vAlign w:val="bottom"/>
          </w:tcPr>
          <w:p w14:paraId="43E338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w:t>
            </w:r>
          </w:p>
        </w:tc>
        <w:tc>
          <w:tcPr>
            <w:tcW w:w="1019" w:type="dxa"/>
            <w:tcBorders>
              <w:top w:val="nil"/>
              <w:left w:val="single" w:sz="4" w:space="0" w:color="auto"/>
              <w:bottom w:val="nil"/>
              <w:right w:val="single" w:sz="4" w:space="0" w:color="auto"/>
            </w:tcBorders>
            <w:vAlign w:val="bottom"/>
          </w:tcPr>
          <w:p w14:paraId="7EF972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9E70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427F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1BCB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6B1A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D4B9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0E7BD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9611B22" w14:textId="77777777" w:rsidTr="00652A78">
        <w:trPr>
          <w:trHeight w:val="144"/>
        </w:trPr>
        <w:tc>
          <w:tcPr>
            <w:tcW w:w="1820" w:type="dxa"/>
            <w:tcBorders>
              <w:top w:val="nil"/>
              <w:left w:val="nil"/>
              <w:bottom w:val="nil"/>
              <w:right w:val="single" w:sz="4" w:space="0" w:color="auto"/>
            </w:tcBorders>
            <w:vAlign w:val="bottom"/>
          </w:tcPr>
          <w:p w14:paraId="448E66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w:t>
            </w:r>
          </w:p>
        </w:tc>
        <w:tc>
          <w:tcPr>
            <w:tcW w:w="1019" w:type="dxa"/>
            <w:tcBorders>
              <w:top w:val="nil"/>
              <w:left w:val="single" w:sz="4" w:space="0" w:color="auto"/>
              <w:bottom w:val="nil"/>
              <w:right w:val="single" w:sz="4" w:space="0" w:color="auto"/>
            </w:tcBorders>
            <w:vAlign w:val="bottom"/>
          </w:tcPr>
          <w:p w14:paraId="26015A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FA0F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4119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7F75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C49E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0F30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BB5D2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73BE595" w14:textId="77777777" w:rsidTr="00652A78">
        <w:trPr>
          <w:trHeight w:val="144"/>
        </w:trPr>
        <w:tc>
          <w:tcPr>
            <w:tcW w:w="1820" w:type="dxa"/>
            <w:tcBorders>
              <w:top w:val="nil"/>
              <w:left w:val="nil"/>
              <w:bottom w:val="nil"/>
              <w:right w:val="single" w:sz="4" w:space="0" w:color="auto"/>
            </w:tcBorders>
            <w:vAlign w:val="bottom"/>
          </w:tcPr>
          <w:p w14:paraId="3D5AB5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w:t>
            </w:r>
          </w:p>
        </w:tc>
        <w:tc>
          <w:tcPr>
            <w:tcW w:w="1019" w:type="dxa"/>
            <w:tcBorders>
              <w:top w:val="nil"/>
              <w:left w:val="single" w:sz="4" w:space="0" w:color="auto"/>
              <w:bottom w:val="nil"/>
              <w:right w:val="single" w:sz="4" w:space="0" w:color="auto"/>
            </w:tcBorders>
            <w:vAlign w:val="bottom"/>
          </w:tcPr>
          <w:p w14:paraId="5BFA7A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33120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A85A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A607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70CE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BB9E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5AE9F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151B0DD2" w14:textId="77777777" w:rsidTr="00652A78">
        <w:trPr>
          <w:trHeight w:val="144"/>
        </w:trPr>
        <w:tc>
          <w:tcPr>
            <w:tcW w:w="1820" w:type="dxa"/>
            <w:tcBorders>
              <w:top w:val="nil"/>
              <w:left w:val="nil"/>
              <w:bottom w:val="nil"/>
              <w:right w:val="single" w:sz="4" w:space="0" w:color="auto"/>
            </w:tcBorders>
            <w:vAlign w:val="bottom"/>
          </w:tcPr>
          <w:p w14:paraId="3FE33B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w:t>
            </w:r>
          </w:p>
        </w:tc>
        <w:tc>
          <w:tcPr>
            <w:tcW w:w="1019" w:type="dxa"/>
            <w:tcBorders>
              <w:top w:val="nil"/>
              <w:left w:val="single" w:sz="4" w:space="0" w:color="auto"/>
              <w:bottom w:val="nil"/>
              <w:right w:val="single" w:sz="4" w:space="0" w:color="auto"/>
            </w:tcBorders>
            <w:vAlign w:val="bottom"/>
          </w:tcPr>
          <w:p w14:paraId="0B725E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ABF9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83F6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9D89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9DA4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EC685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0FEAC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8940E57" w14:textId="77777777" w:rsidTr="00652A78">
        <w:trPr>
          <w:trHeight w:val="144"/>
        </w:trPr>
        <w:tc>
          <w:tcPr>
            <w:tcW w:w="1820" w:type="dxa"/>
            <w:tcBorders>
              <w:top w:val="nil"/>
              <w:left w:val="nil"/>
              <w:bottom w:val="nil"/>
              <w:right w:val="single" w:sz="4" w:space="0" w:color="auto"/>
            </w:tcBorders>
            <w:vAlign w:val="bottom"/>
          </w:tcPr>
          <w:p w14:paraId="49EDF3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w:t>
            </w:r>
          </w:p>
        </w:tc>
        <w:tc>
          <w:tcPr>
            <w:tcW w:w="1019" w:type="dxa"/>
            <w:tcBorders>
              <w:top w:val="nil"/>
              <w:left w:val="single" w:sz="4" w:space="0" w:color="auto"/>
              <w:bottom w:val="nil"/>
              <w:right w:val="single" w:sz="4" w:space="0" w:color="auto"/>
            </w:tcBorders>
            <w:vAlign w:val="bottom"/>
          </w:tcPr>
          <w:p w14:paraId="489E8B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56087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38EA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9AFB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B5A5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8FFD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6FD25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DBABEDB" w14:textId="77777777" w:rsidTr="00652A78">
        <w:trPr>
          <w:trHeight w:val="144"/>
        </w:trPr>
        <w:tc>
          <w:tcPr>
            <w:tcW w:w="1820" w:type="dxa"/>
            <w:tcBorders>
              <w:top w:val="nil"/>
              <w:left w:val="nil"/>
              <w:bottom w:val="nil"/>
              <w:right w:val="single" w:sz="4" w:space="0" w:color="auto"/>
            </w:tcBorders>
            <w:vAlign w:val="bottom"/>
          </w:tcPr>
          <w:p w14:paraId="62F708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w:t>
            </w:r>
          </w:p>
        </w:tc>
        <w:tc>
          <w:tcPr>
            <w:tcW w:w="1019" w:type="dxa"/>
            <w:tcBorders>
              <w:top w:val="nil"/>
              <w:left w:val="single" w:sz="4" w:space="0" w:color="auto"/>
              <w:bottom w:val="nil"/>
              <w:right w:val="single" w:sz="4" w:space="0" w:color="auto"/>
            </w:tcBorders>
            <w:vAlign w:val="bottom"/>
          </w:tcPr>
          <w:p w14:paraId="3A1F61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0EAF0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18D8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3998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9E63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6BEA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20325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40007F9" w14:textId="77777777" w:rsidTr="00652A78">
        <w:trPr>
          <w:trHeight w:val="144"/>
        </w:trPr>
        <w:tc>
          <w:tcPr>
            <w:tcW w:w="1820" w:type="dxa"/>
            <w:tcBorders>
              <w:top w:val="nil"/>
              <w:left w:val="nil"/>
              <w:bottom w:val="nil"/>
              <w:right w:val="single" w:sz="4" w:space="0" w:color="auto"/>
            </w:tcBorders>
            <w:vAlign w:val="bottom"/>
          </w:tcPr>
          <w:p w14:paraId="6038C7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w:t>
            </w:r>
          </w:p>
        </w:tc>
        <w:tc>
          <w:tcPr>
            <w:tcW w:w="1019" w:type="dxa"/>
            <w:tcBorders>
              <w:top w:val="nil"/>
              <w:left w:val="single" w:sz="4" w:space="0" w:color="auto"/>
              <w:bottom w:val="nil"/>
              <w:right w:val="single" w:sz="4" w:space="0" w:color="auto"/>
            </w:tcBorders>
            <w:vAlign w:val="bottom"/>
          </w:tcPr>
          <w:p w14:paraId="7D3C02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22E18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653D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F405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9164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BDB0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328EC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0FC334D1" w14:textId="77777777" w:rsidTr="00652A78">
        <w:trPr>
          <w:trHeight w:val="144"/>
        </w:trPr>
        <w:tc>
          <w:tcPr>
            <w:tcW w:w="1820" w:type="dxa"/>
            <w:tcBorders>
              <w:top w:val="nil"/>
              <w:left w:val="nil"/>
              <w:bottom w:val="nil"/>
              <w:right w:val="single" w:sz="4" w:space="0" w:color="auto"/>
            </w:tcBorders>
            <w:vAlign w:val="bottom"/>
          </w:tcPr>
          <w:p w14:paraId="303E95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w:t>
            </w:r>
          </w:p>
        </w:tc>
        <w:tc>
          <w:tcPr>
            <w:tcW w:w="1019" w:type="dxa"/>
            <w:tcBorders>
              <w:top w:val="nil"/>
              <w:left w:val="single" w:sz="4" w:space="0" w:color="auto"/>
              <w:bottom w:val="nil"/>
              <w:right w:val="single" w:sz="4" w:space="0" w:color="auto"/>
            </w:tcBorders>
            <w:vAlign w:val="bottom"/>
          </w:tcPr>
          <w:p w14:paraId="6C00EC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7A8B73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E1F0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0D7BF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EC9B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31A75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491D9A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233.5</w:t>
            </w:r>
          </w:p>
        </w:tc>
      </w:tr>
      <w:tr w:rsidR="003341B5" w:rsidRPr="007838A8" w14:paraId="32CA3DE4" w14:textId="77777777" w:rsidTr="00652A78">
        <w:trPr>
          <w:trHeight w:val="144"/>
        </w:trPr>
        <w:tc>
          <w:tcPr>
            <w:tcW w:w="1820" w:type="dxa"/>
            <w:tcBorders>
              <w:top w:val="nil"/>
              <w:left w:val="nil"/>
              <w:bottom w:val="nil"/>
              <w:right w:val="single" w:sz="4" w:space="0" w:color="auto"/>
            </w:tcBorders>
            <w:vAlign w:val="bottom"/>
          </w:tcPr>
          <w:p w14:paraId="4ECDED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w:t>
            </w:r>
          </w:p>
        </w:tc>
        <w:tc>
          <w:tcPr>
            <w:tcW w:w="1019" w:type="dxa"/>
            <w:tcBorders>
              <w:top w:val="nil"/>
              <w:left w:val="single" w:sz="4" w:space="0" w:color="auto"/>
              <w:bottom w:val="nil"/>
              <w:right w:val="single" w:sz="4" w:space="0" w:color="auto"/>
            </w:tcBorders>
            <w:vAlign w:val="bottom"/>
          </w:tcPr>
          <w:p w14:paraId="4D127F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B1F2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A43C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9C334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C601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37CB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27A8E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71AA991" w14:textId="77777777" w:rsidTr="00652A78">
        <w:trPr>
          <w:trHeight w:val="144"/>
        </w:trPr>
        <w:tc>
          <w:tcPr>
            <w:tcW w:w="1820" w:type="dxa"/>
            <w:tcBorders>
              <w:top w:val="nil"/>
              <w:left w:val="nil"/>
              <w:bottom w:val="nil"/>
              <w:right w:val="single" w:sz="4" w:space="0" w:color="auto"/>
            </w:tcBorders>
            <w:vAlign w:val="bottom"/>
          </w:tcPr>
          <w:p w14:paraId="13B530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w:t>
            </w:r>
          </w:p>
        </w:tc>
        <w:tc>
          <w:tcPr>
            <w:tcW w:w="1019" w:type="dxa"/>
            <w:tcBorders>
              <w:top w:val="nil"/>
              <w:left w:val="single" w:sz="4" w:space="0" w:color="auto"/>
              <w:bottom w:val="nil"/>
              <w:right w:val="single" w:sz="4" w:space="0" w:color="auto"/>
            </w:tcBorders>
            <w:vAlign w:val="bottom"/>
          </w:tcPr>
          <w:p w14:paraId="29079D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42E2F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AE95B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5F2D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F51F9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DA2F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2B5C18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231.5</w:t>
            </w:r>
          </w:p>
        </w:tc>
      </w:tr>
      <w:tr w:rsidR="003341B5" w:rsidRPr="007838A8" w14:paraId="13B29BC3" w14:textId="77777777" w:rsidTr="00652A78">
        <w:trPr>
          <w:trHeight w:val="144"/>
        </w:trPr>
        <w:tc>
          <w:tcPr>
            <w:tcW w:w="1820" w:type="dxa"/>
            <w:tcBorders>
              <w:top w:val="nil"/>
              <w:left w:val="nil"/>
              <w:bottom w:val="nil"/>
              <w:right w:val="single" w:sz="4" w:space="0" w:color="auto"/>
            </w:tcBorders>
            <w:vAlign w:val="bottom"/>
          </w:tcPr>
          <w:p w14:paraId="24E7C5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24</w:t>
            </w:r>
          </w:p>
        </w:tc>
        <w:tc>
          <w:tcPr>
            <w:tcW w:w="1019" w:type="dxa"/>
            <w:tcBorders>
              <w:top w:val="nil"/>
              <w:left w:val="single" w:sz="4" w:space="0" w:color="auto"/>
              <w:bottom w:val="nil"/>
              <w:right w:val="single" w:sz="4" w:space="0" w:color="auto"/>
            </w:tcBorders>
            <w:vAlign w:val="bottom"/>
          </w:tcPr>
          <w:p w14:paraId="6A82C9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66C7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113D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6F10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DA34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20FA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92A37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C17A4D9" w14:textId="77777777" w:rsidTr="00652A78">
        <w:trPr>
          <w:trHeight w:val="144"/>
        </w:trPr>
        <w:tc>
          <w:tcPr>
            <w:tcW w:w="1820" w:type="dxa"/>
            <w:tcBorders>
              <w:top w:val="nil"/>
              <w:left w:val="nil"/>
              <w:bottom w:val="nil"/>
              <w:right w:val="single" w:sz="4" w:space="0" w:color="auto"/>
            </w:tcBorders>
            <w:vAlign w:val="bottom"/>
          </w:tcPr>
          <w:p w14:paraId="460E45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25</w:t>
            </w:r>
          </w:p>
        </w:tc>
        <w:tc>
          <w:tcPr>
            <w:tcW w:w="1019" w:type="dxa"/>
            <w:tcBorders>
              <w:top w:val="nil"/>
              <w:left w:val="single" w:sz="4" w:space="0" w:color="auto"/>
              <w:bottom w:val="nil"/>
              <w:right w:val="single" w:sz="4" w:space="0" w:color="auto"/>
            </w:tcBorders>
            <w:vAlign w:val="bottom"/>
          </w:tcPr>
          <w:p w14:paraId="2C84B2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CFEF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3457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0036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49FD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8BE1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15A31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C58275F" w14:textId="77777777" w:rsidTr="00652A78">
        <w:trPr>
          <w:trHeight w:val="144"/>
        </w:trPr>
        <w:tc>
          <w:tcPr>
            <w:tcW w:w="1820" w:type="dxa"/>
            <w:tcBorders>
              <w:top w:val="nil"/>
              <w:left w:val="nil"/>
              <w:bottom w:val="nil"/>
              <w:right w:val="single" w:sz="4" w:space="0" w:color="auto"/>
            </w:tcBorders>
            <w:vAlign w:val="bottom"/>
          </w:tcPr>
          <w:p w14:paraId="521BE1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26</w:t>
            </w:r>
          </w:p>
        </w:tc>
        <w:tc>
          <w:tcPr>
            <w:tcW w:w="1019" w:type="dxa"/>
            <w:tcBorders>
              <w:top w:val="nil"/>
              <w:left w:val="single" w:sz="4" w:space="0" w:color="auto"/>
              <w:bottom w:val="nil"/>
              <w:right w:val="single" w:sz="4" w:space="0" w:color="auto"/>
            </w:tcBorders>
            <w:vAlign w:val="bottom"/>
          </w:tcPr>
          <w:p w14:paraId="12A180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B985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36FA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264A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138E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5C17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CF920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DD0D2A7" w14:textId="77777777" w:rsidTr="00652A78">
        <w:trPr>
          <w:trHeight w:val="144"/>
        </w:trPr>
        <w:tc>
          <w:tcPr>
            <w:tcW w:w="1820" w:type="dxa"/>
            <w:tcBorders>
              <w:top w:val="nil"/>
              <w:left w:val="nil"/>
              <w:bottom w:val="nil"/>
              <w:right w:val="single" w:sz="4" w:space="0" w:color="auto"/>
            </w:tcBorders>
            <w:vAlign w:val="bottom"/>
          </w:tcPr>
          <w:p w14:paraId="3CEB50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27</w:t>
            </w:r>
          </w:p>
        </w:tc>
        <w:tc>
          <w:tcPr>
            <w:tcW w:w="1019" w:type="dxa"/>
            <w:tcBorders>
              <w:top w:val="nil"/>
              <w:left w:val="single" w:sz="4" w:space="0" w:color="auto"/>
              <w:bottom w:val="nil"/>
              <w:right w:val="single" w:sz="4" w:space="0" w:color="auto"/>
            </w:tcBorders>
            <w:vAlign w:val="bottom"/>
          </w:tcPr>
          <w:p w14:paraId="2A8430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531A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1E0B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BC55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3521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4569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4F4C9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843DEA4" w14:textId="77777777" w:rsidTr="00652A78">
        <w:trPr>
          <w:trHeight w:val="144"/>
        </w:trPr>
        <w:tc>
          <w:tcPr>
            <w:tcW w:w="1820" w:type="dxa"/>
            <w:tcBorders>
              <w:top w:val="nil"/>
              <w:left w:val="nil"/>
              <w:bottom w:val="nil"/>
              <w:right w:val="single" w:sz="4" w:space="0" w:color="auto"/>
            </w:tcBorders>
            <w:vAlign w:val="bottom"/>
          </w:tcPr>
          <w:p w14:paraId="2F2E4A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28</w:t>
            </w:r>
          </w:p>
        </w:tc>
        <w:tc>
          <w:tcPr>
            <w:tcW w:w="1019" w:type="dxa"/>
            <w:tcBorders>
              <w:top w:val="nil"/>
              <w:left w:val="single" w:sz="4" w:space="0" w:color="auto"/>
              <w:bottom w:val="nil"/>
              <w:right w:val="single" w:sz="4" w:space="0" w:color="auto"/>
            </w:tcBorders>
            <w:vAlign w:val="bottom"/>
          </w:tcPr>
          <w:p w14:paraId="1DFE36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8D01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8347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6B97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A3F1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81D1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05B43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64D18894" w14:textId="77777777" w:rsidTr="00652A78">
        <w:trPr>
          <w:trHeight w:val="144"/>
        </w:trPr>
        <w:tc>
          <w:tcPr>
            <w:tcW w:w="1820" w:type="dxa"/>
            <w:tcBorders>
              <w:top w:val="nil"/>
              <w:left w:val="nil"/>
              <w:bottom w:val="nil"/>
              <w:right w:val="single" w:sz="4" w:space="0" w:color="auto"/>
            </w:tcBorders>
            <w:vAlign w:val="bottom"/>
          </w:tcPr>
          <w:p w14:paraId="6EC120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29</w:t>
            </w:r>
          </w:p>
        </w:tc>
        <w:tc>
          <w:tcPr>
            <w:tcW w:w="1019" w:type="dxa"/>
            <w:tcBorders>
              <w:top w:val="nil"/>
              <w:left w:val="single" w:sz="4" w:space="0" w:color="auto"/>
              <w:bottom w:val="nil"/>
              <w:right w:val="single" w:sz="4" w:space="0" w:color="auto"/>
            </w:tcBorders>
            <w:vAlign w:val="bottom"/>
          </w:tcPr>
          <w:p w14:paraId="01F5BA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F52F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3901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FB9D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E00A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0ED0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46F16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3F1FC398" w14:textId="77777777" w:rsidTr="00652A78">
        <w:trPr>
          <w:trHeight w:val="144"/>
        </w:trPr>
        <w:tc>
          <w:tcPr>
            <w:tcW w:w="1820" w:type="dxa"/>
            <w:tcBorders>
              <w:top w:val="nil"/>
              <w:left w:val="nil"/>
              <w:bottom w:val="nil"/>
              <w:right w:val="single" w:sz="4" w:space="0" w:color="auto"/>
            </w:tcBorders>
            <w:vAlign w:val="bottom"/>
          </w:tcPr>
          <w:p w14:paraId="557177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30</w:t>
            </w:r>
          </w:p>
        </w:tc>
        <w:tc>
          <w:tcPr>
            <w:tcW w:w="1019" w:type="dxa"/>
            <w:tcBorders>
              <w:top w:val="nil"/>
              <w:left w:val="single" w:sz="4" w:space="0" w:color="auto"/>
              <w:bottom w:val="nil"/>
              <w:right w:val="single" w:sz="4" w:space="0" w:color="auto"/>
            </w:tcBorders>
            <w:vAlign w:val="bottom"/>
          </w:tcPr>
          <w:p w14:paraId="7CF2D2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A70F9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25D5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8ECA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E8A8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833E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6EF8D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7C5CD5C5" w14:textId="77777777" w:rsidTr="00652A78">
        <w:trPr>
          <w:trHeight w:val="144"/>
        </w:trPr>
        <w:tc>
          <w:tcPr>
            <w:tcW w:w="1820" w:type="dxa"/>
            <w:tcBorders>
              <w:top w:val="nil"/>
              <w:left w:val="nil"/>
              <w:bottom w:val="nil"/>
              <w:right w:val="single" w:sz="4" w:space="0" w:color="auto"/>
            </w:tcBorders>
            <w:vAlign w:val="bottom"/>
          </w:tcPr>
          <w:p w14:paraId="409F7B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31</w:t>
            </w:r>
          </w:p>
        </w:tc>
        <w:tc>
          <w:tcPr>
            <w:tcW w:w="1019" w:type="dxa"/>
            <w:tcBorders>
              <w:top w:val="nil"/>
              <w:left w:val="single" w:sz="4" w:space="0" w:color="auto"/>
              <w:bottom w:val="nil"/>
              <w:right w:val="single" w:sz="4" w:space="0" w:color="auto"/>
            </w:tcBorders>
            <w:vAlign w:val="bottom"/>
          </w:tcPr>
          <w:p w14:paraId="4140A3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7DE6F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5FD4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5502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5593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FAF7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604AC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B06EA40" w14:textId="77777777" w:rsidTr="00652A78">
        <w:trPr>
          <w:trHeight w:val="144"/>
        </w:trPr>
        <w:tc>
          <w:tcPr>
            <w:tcW w:w="1820" w:type="dxa"/>
            <w:tcBorders>
              <w:top w:val="nil"/>
              <w:left w:val="nil"/>
              <w:bottom w:val="nil"/>
              <w:right w:val="single" w:sz="4" w:space="0" w:color="auto"/>
            </w:tcBorders>
            <w:vAlign w:val="bottom"/>
          </w:tcPr>
          <w:p w14:paraId="1081CF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32</w:t>
            </w:r>
          </w:p>
        </w:tc>
        <w:tc>
          <w:tcPr>
            <w:tcW w:w="1019" w:type="dxa"/>
            <w:tcBorders>
              <w:top w:val="nil"/>
              <w:left w:val="single" w:sz="4" w:space="0" w:color="auto"/>
              <w:bottom w:val="nil"/>
              <w:right w:val="single" w:sz="4" w:space="0" w:color="auto"/>
            </w:tcBorders>
            <w:vAlign w:val="bottom"/>
          </w:tcPr>
          <w:p w14:paraId="5EEFAE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01CE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6D28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C8E8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9E1A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7636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E0F46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5299ABE" w14:textId="77777777" w:rsidTr="00652A78">
        <w:trPr>
          <w:trHeight w:val="144"/>
        </w:trPr>
        <w:tc>
          <w:tcPr>
            <w:tcW w:w="1820" w:type="dxa"/>
            <w:tcBorders>
              <w:top w:val="nil"/>
              <w:left w:val="nil"/>
              <w:bottom w:val="nil"/>
              <w:right w:val="single" w:sz="4" w:space="0" w:color="auto"/>
            </w:tcBorders>
            <w:vAlign w:val="bottom"/>
          </w:tcPr>
          <w:p w14:paraId="035593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33</w:t>
            </w:r>
          </w:p>
        </w:tc>
        <w:tc>
          <w:tcPr>
            <w:tcW w:w="1019" w:type="dxa"/>
            <w:tcBorders>
              <w:top w:val="nil"/>
              <w:left w:val="single" w:sz="4" w:space="0" w:color="auto"/>
              <w:bottom w:val="nil"/>
              <w:right w:val="single" w:sz="4" w:space="0" w:color="auto"/>
            </w:tcBorders>
            <w:vAlign w:val="bottom"/>
          </w:tcPr>
          <w:p w14:paraId="051252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AFC1D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F675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00A2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9692F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5E7B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0ABDF9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229</w:t>
            </w:r>
          </w:p>
        </w:tc>
      </w:tr>
      <w:tr w:rsidR="003341B5" w:rsidRPr="007838A8" w14:paraId="1324D824" w14:textId="77777777" w:rsidTr="00652A78">
        <w:trPr>
          <w:trHeight w:val="144"/>
        </w:trPr>
        <w:tc>
          <w:tcPr>
            <w:tcW w:w="1820" w:type="dxa"/>
            <w:tcBorders>
              <w:top w:val="nil"/>
              <w:left w:val="nil"/>
              <w:bottom w:val="nil"/>
              <w:right w:val="single" w:sz="4" w:space="0" w:color="auto"/>
            </w:tcBorders>
            <w:vAlign w:val="bottom"/>
          </w:tcPr>
          <w:p w14:paraId="182233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34</w:t>
            </w:r>
          </w:p>
        </w:tc>
        <w:tc>
          <w:tcPr>
            <w:tcW w:w="1019" w:type="dxa"/>
            <w:tcBorders>
              <w:top w:val="nil"/>
              <w:left w:val="single" w:sz="4" w:space="0" w:color="auto"/>
              <w:bottom w:val="nil"/>
              <w:right w:val="single" w:sz="4" w:space="0" w:color="auto"/>
            </w:tcBorders>
            <w:vAlign w:val="bottom"/>
          </w:tcPr>
          <w:p w14:paraId="732C21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F06E2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211E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8A39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C061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68F9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D2D6F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01DA7C97" w14:textId="77777777" w:rsidTr="00652A78">
        <w:trPr>
          <w:trHeight w:val="144"/>
        </w:trPr>
        <w:tc>
          <w:tcPr>
            <w:tcW w:w="1820" w:type="dxa"/>
            <w:tcBorders>
              <w:top w:val="nil"/>
              <w:left w:val="nil"/>
              <w:bottom w:val="nil"/>
              <w:right w:val="single" w:sz="4" w:space="0" w:color="auto"/>
            </w:tcBorders>
            <w:vAlign w:val="bottom"/>
          </w:tcPr>
          <w:p w14:paraId="0784AA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35</w:t>
            </w:r>
          </w:p>
        </w:tc>
        <w:tc>
          <w:tcPr>
            <w:tcW w:w="1019" w:type="dxa"/>
            <w:tcBorders>
              <w:top w:val="nil"/>
              <w:left w:val="single" w:sz="4" w:space="0" w:color="auto"/>
              <w:bottom w:val="nil"/>
              <w:right w:val="single" w:sz="4" w:space="0" w:color="auto"/>
            </w:tcBorders>
            <w:vAlign w:val="bottom"/>
          </w:tcPr>
          <w:p w14:paraId="07817D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A658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B023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572C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5F72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B73A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C5CDE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F43AE6D" w14:textId="77777777" w:rsidTr="00652A78">
        <w:trPr>
          <w:trHeight w:val="144"/>
        </w:trPr>
        <w:tc>
          <w:tcPr>
            <w:tcW w:w="1820" w:type="dxa"/>
            <w:tcBorders>
              <w:top w:val="nil"/>
              <w:left w:val="nil"/>
              <w:bottom w:val="nil"/>
              <w:right w:val="single" w:sz="4" w:space="0" w:color="auto"/>
            </w:tcBorders>
            <w:vAlign w:val="bottom"/>
          </w:tcPr>
          <w:p w14:paraId="35EA64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36</w:t>
            </w:r>
          </w:p>
        </w:tc>
        <w:tc>
          <w:tcPr>
            <w:tcW w:w="1019" w:type="dxa"/>
            <w:tcBorders>
              <w:top w:val="nil"/>
              <w:left w:val="single" w:sz="4" w:space="0" w:color="auto"/>
              <w:bottom w:val="nil"/>
              <w:right w:val="single" w:sz="4" w:space="0" w:color="auto"/>
            </w:tcBorders>
            <w:vAlign w:val="bottom"/>
          </w:tcPr>
          <w:p w14:paraId="7C2247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119B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82D9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2F7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6B0D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F1DF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124E3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2904FAA" w14:textId="77777777" w:rsidTr="00652A78">
        <w:trPr>
          <w:trHeight w:val="144"/>
        </w:trPr>
        <w:tc>
          <w:tcPr>
            <w:tcW w:w="1820" w:type="dxa"/>
            <w:tcBorders>
              <w:top w:val="nil"/>
              <w:left w:val="nil"/>
              <w:bottom w:val="nil"/>
              <w:right w:val="single" w:sz="4" w:space="0" w:color="auto"/>
            </w:tcBorders>
            <w:vAlign w:val="bottom"/>
          </w:tcPr>
          <w:p w14:paraId="528750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37</w:t>
            </w:r>
          </w:p>
        </w:tc>
        <w:tc>
          <w:tcPr>
            <w:tcW w:w="1019" w:type="dxa"/>
            <w:tcBorders>
              <w:top w:val="nil"/>
              <w:left w:val="single" w:sz="4" w:space="0" w:color="auto"/>
              <w:bottom w:val="nil"/>
              <w:right w:val="single" w:sz="4" w:space="0" w:color="auto"/>
            </w:tcBorders>
            <w:vAlign w:val="bottom"/>
          </w:tcPr>
          <w:p w14:paraId="2C31EF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2ACB7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1B3E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45FD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12FB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47C5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272A0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339DC82" w14:textId="77777777" w:rsidTr="00652A78">
        <w:trPr>
          <w:trHeight w:val="144"/>
        </w:trPr>
        <w:tc>
          <w:tcPr>
            <w:tcW w:w="1820" w:type="dxa"/>
            <w:tcBorders>
              <w:top w:val="nil"/>
              <w:left w:val="nil"/>
              <w:bottom w:val="nil"/>
              <w:right w:val="single" w:sz="4" w:space="0" w:color="auto"/>
            </w:tcBorders>
            <w:vAlign w:val="bottom"/>
          </w:tcPr>
          <w:p w14:paraId="154CE9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38</w:t>
            </w:r>
          </w:p>
        </w:tc>
        <w:tc>
          <w:tcPr>
            <w:tcW w:w="1019" w:type="dxa"/>
            <w:tcBorders>
              <w:top w:val="nil"/>
              <w:left w:val="single" w:sz="4" w:space="0" w:color="auto"/>
              <w:bottom w:val="nil"/>
              <w:right w:val="single" w:sz="4" w:space="0" w:color="auto"/>
            </w:tcBorders>
            <w:vAlign w:val="bottom"/>
          </w:tcPr>
          <w:p w14:paraId="429940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3C20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C9C4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93A0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84B6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5CC0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D474B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5AFE145" w14:textId="77777777" w:rsidTr="00652A78">
        <w:trPr>
          <w:trHeight w:val="144"/>
        </w:trPr>
        <w:tc>
          <w:tcPr>
            <w:tcW w:w="1820" w:type="dxa"/>
            <w:tcBorders>
              <w:top w:val="nil"/>
              <w:left w:val="nil"/>
              <w:bottom w:val="nil"/>
              <w:right w:val="single" w:sz="4" w:space="0" w:color="auto"/>
            </w:tcBorders>
            <w:vAlign w:val="bottom"/>
          </w:tcPr>
          <w:p w14:paraId="1DCD2D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39</w:t>
            </w:r>
          </w:p>
        </w:tc>
        <w:tc>
          <w:tcPr>
            <w:tcW w:w="1019" w:type="dxa"/>
            <w:tcBorders>
              <w:top w:val="nil"/>
              <w:left w:val="single" w:sz="4" w:space="0" w:color="auto"/>
              <w:bottom w:val="nil"/>
              <w:right w:val="single" w:sz="4" w:space="0" w:color="auto"/>
            </w:tcBorders>
            <w:vAlign w:val="bottom"/>
          </w:tcPr>
          <w:p w14:paraId="634F1C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D17FD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5513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D62B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42AE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2B0A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C362E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CF006FF" w14:textId="77777777" w:rsidTr="00652A78">
        <w:trPr>
          <w:trHeight w:val="144"/>
        </w:trPr>
        <w:tc>
          <w:tcPr>
            <w:tcW w:w="1820" w:type="dxa"/>
            <w:tcBorders>
              <w:top w:val="nil"/>
              <w:left w:val="nil"/>
              <w:bottom w:val="nil"/>
              <w:right w:val="single" w:sz="4" w:space="0" w:color="auto"/>
            </w:tcBorders>
            <w:vAlign w:val="bottom"/>
          </w:tcPr>
          <w:p w14:paraId="0761F4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40</w:t>
            </w:r>
          </w:p>
        </w:tc>
        <w:tc>
          <w:tcPr>
            <w:tcW w:w="1019" w:type="dxa"/>
            <w:tcBorders>
              <w:top w:val="nil"/>
              <w:left w:val="single" w:sz="4" w:space="0" w:color="auto"/>
              <w:bottom w:val="nil"/>
              <w:right w:val="single" w:sz="4" w:space="0" w:color="auto"/>
            </w:tcBorders>
            <w:vAlign w:val="bottom"/>
          </w:tcPr>
          <w:p w14:paraId="53FEE2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4F81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93194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0EF5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FDE5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6326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C328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506B6A7" w14:textId="77777777" w:rsidTr="00652A78">
        <w:trPr>
          <w:trHeight w:val="144"/>
        </w:trPr>
        <w:tc>
          <w:tcPr>
            <w:tcW w:w="1820" w:type="dxa"/>
            <w:tcBorders>
              <w:top w:val="nil"/>
              <w:left w:val="nil"/>
              <w:bottom w:val="nil"/>
              <w:right w:val="single" w:sz="4" w:space="0" w:color="auto"/>
            </w:tcBorders>
            <w:vAlign w:val="bottom"/>
          </w:tcPr>
          <w:p w14:paraId="7F4939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41</w:t>
            </w:r>
          </w:p>
        </w:tc>
        <w:tc>
          <w:tcPr>
            <w:tcW w:w="1019" w:type="dxa"/>
            <w:tcBorders>
              <w:top w:val="nil"/>
              <w:left w:val="single" w:sz="4" w:space="0" w:color="auto"/>
              <w:bottom w:val="nil"/>
              <w:right w:val="single" w:sz="4" w:space="0" w:color="auto"/>
            </w:tcBorders>
            <w:vAlign w:val="bottom"/>
          </w:tcPr>
          <w:p w14:paraId="3733C8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9BC9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9B46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F321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4DB7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7E2F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EBB8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AE16320" w14:textId="77777777" w:rsidTr="00652A78">
        <w:trPr>
          <w:trHeight w:val="144"/>
        </w:trPr>
        <w:tc>
          <w:tcPr>
            <w:tcW w:w="1820" w:type="dxa"/>
            <w:tcBorders>
              <w:top w:val="nil"/>
              <w:left w:val="nil"/>
              <w:bottom w:val="nil"/>
              <w:right w:val="single" w:sz="4" w:space="0" w:color="auto"/>
            </w:tcBorders>
            <w:vAlign w:val="bottom"/>
          </w:tcPr>
          <w:p w14:paraId="3D99DF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42</w:t>
            </w:r>
          </w:p>
        </w:tc>
        <w:tc>
          <w:tcPr>
            <w:tcW w:w="1019" w:type="dxa"/>
            <w:tcBorders>
              <w:top w:val="nil"/>
              <w:left w:val="single" w:sz="4" w:space="0" w:color="auto"/>
              <w:bottom w:val="nil"/>
              <w:right w:val="single" w:sz="4" w:space="0" w:color="auto"/>
            </w:tcBorders>
            <w:vAlign w:val="bottom"/>
          </w:tcPr>
          <w:p w14:paraId="532548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84EEF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59B0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D8C8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9C5D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CB43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2E79F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3363481" w14:textId="77777777" w:rsidTr="00652A78">
        <w:trPr>
          <w:trHeight w:val="144"/>
        </w:trPr>
        <w:tc>
          <w:tcPr>
            <w:tcW w:w="1820" w:type="dxa"/>
            <w:tcBorders>
              <w:top w:val="nil"/>
              <w:left w:val="nil"/>
              <w:bottom w:val="nil"/>
              <w:right w:val="single" w:sz="4" w:space="0" w:color="auto"/>
            </w:tcBorders>
            <w:vAlign w:val="bottom"/>
          </w:tcPr>
          <w:p w14:paraId="33A4C0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43</w:t>
            </w:r>
          </w:p>
        </w:tc>
        <w:tc>
          <w:tcPr>
            <w:tcW w:w="1019" w:type="dxa"/>
            <w:tcBorders>
              <w:top w:val="nil"/>
              <w:left w:val="single" w:sz="4" w:space="0" w:color="auto"/>
              <w:bottom w:val="nil"/>
              <w:right w:val="single" w:sz="4" w:space="0" w:color="auto"/>
            </w:tcBorders>
            <w:vAlign w:val="bottom"/>
          </w:tcPr>
          <w:p w14:paraId="527CD4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9F680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ABAD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2DBC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B503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520D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BD4F1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1E293294" w14:textId="77777777" w:rsidTr="00652A78">
        <w:trPr>
          <w:trHeight w:val="144"/>
        </w:trPr>
        <w:tc>
          <w:tcPr>
            <w:tcW w:w="1820" w:type="dxa"/>
            <w:tcBorders>
              <w:top w:val="nil"/>
              <w:left w:val="nil"/>
              <w:bottom w:val="nil"/>
              <w:right w:val="single" w:sz="4" w:space="0" w:color="auto"/>
            </w:tcBorders>
            <w:vAlign w:val="bottom"/>
          </w:tcPr>
          <w:p w14:paraId="4188FF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44</w:t>
            </w:r>
          </w:p>
        </w:tc>
        <w:tc>
          <w:tcPr>
            <w:tcW w:w="1019" w:type="dxa"/>
            <w:tcBorders>
              <w:top w:val="nil"/>
              <w:left w:val="single" w:sz="4" w:space="0" w:color="auto"/>
              <w:bottom w:val="nil"/>
              <w:right w:val="single" w:sz="4" w:space="0" w:color="auto"/>
            </w:tcBorders>
            <w:vAlign w:val="bottom"/>
          </w:tcPr>
          <w:p w14:paraId="3FCAF5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83EE3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B446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EEFE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AC99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7EF4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518609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0C7056EB" w14:textId="77777777" w:rsidTr="00652A78">
        <w:trPr>
          <w:trHeight w:val="144"/>
        </w:trPr>
        <w:tc>
          <w:tcPr>
            <w:tcW w:w="1820" w:type="dxa"/>
            <w:tcBorders>
              <w:top w:val="nil"/>
              <w:left w:val="nil"/>
              <w:bottom w:val="nil"/>
              <w:right w:val="single" w:sz="4" w:space="0" w:color="auto"/>
            </w:tcBorders>
            <w:vAlign w:val="bottom"/>
          </w:tcPr>
          <w:p w14:paraId="2D860E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45</w:t>
            </w:r>
          </w:p>
        </w:tc>
        <w:tc>
          <w:tcPr>
            <w:tcW w:w="1019" w:type="dxa"/>
            <w:tcBorders>
              <w:top w:val="nil"/>
              <w:left w:val="single" w:sz="4" w:space="0" w:color="auto"/>
              <w:bottom w:val="nil"/>
              <w:right w:val="single" w:sz="4" w:space="0" w:color="auto"/>
            </w:tcBorders>
            <w:vAlign w:val="bottom"/>
          </w:tcPr>
          <w:p w14:paraId="0AF135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8F97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B09D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90F8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A02E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11C8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847FA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2C71A83" w14:textId="77777777" w:rsidTr="00652A78">
        <w:trPr>
          <w:trHeight w:val="144"/>
        </w:trPr>
        <w:tc>
          <w:tcPr>
            <w:tcW w:w="1820" w:type="dxa"/>
            <w:tcBorders>
              <w:top w:val="nil"/>
              <w:left w:val="nil"/>
              <w:bottom w:val="nil"/>
              <w:right w:val="single" w:sz="4" w:space="0" w:color="auto"/>
            </w:tcBorders>
            <w:vAlign w:val="bottom"/>
          </w:tcPr>
          <w:p w14:paraId="4CC32C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46</w:t>
            </w:r>
          </w:p>
        </w:tc>
        <w:tc>
          <w:tcPr>
            <w:tcW w:w="1019" w:type="dxa"/>
            <w:tcBorders>
              <w:top w:val="nil"/>
              <w:left w:val="single" w:sz="4" w:space="0" w:color="auto"/>
              <w:bottom w:val="nil"/>
              <w:right w:val="single" w:sz="4" w:space="0" w:color="auto"/>
            </w:tcBorders>
            <w:vAlign w:val="bottom"/>
          </w:tcPr>
          <w:p w14:paraId="768718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7C5DB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77F9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A189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2C91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D62C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107F68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0B9D3FE6" w14:textId="77777777" w:rsidTr="00652A78">
        <w:trPr>
          <w:trHeight w:val="144"/>
        </w:trPr>
        <w:tc>
          <w:tcPr>
            <w:tcW w:w="1820" w:type="dxa"/>
            <w:tcBorders>
              <w:top w:val="nil"/>
              <w:left w:val="nil"/>
              <w:bottom w:val="nil"/>
              <w:right w:val="single" w:sz="4" w:space="0" w:color="auto"/>
            </w:tcBorders>
            <w:vAlign w:val="bottom"/>
          </w:tcPr>
          <w:p w14:paraId="2B50B3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47</w:t>
            </w:r>
          </w:p>
        </w:tc>
        <w:tc>
          <w:tcPr>
            <w:tcW w:w="1019" w:type="dxa"/>
            <w:tcBorders>
              <w:top w:val="nil"/>
              <w:left w:val="single" w:sz="4" w:space="0" w:color="auto"/>
              <w:bottom w:val="nil"/>
              <w:right w:val="single" w:sz="4" w:space="0" w:color="auto"/>
            </w:tcBorders>
            <w:vAlign w:val="bottom"/>
          </w:tcPr>
          <w:p w14:paraId="52092A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4AA5B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86BA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B5C2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F139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2D27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84509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77865E1F" w14:textId="77777777" w:rsidTr="00652A78">
        <w:trPr>
          <w:trHeight w:val="144"/>
        </w:trPr>
        <w:tc>
          <w:tcPr>
            <w:tcW w:w="1820" w:type="dxa"/>
            <w:tcBorders>
              <w:top w:val="nil"/>
              <w:left w:val="nil"/>
              <w:bottom w:val="nil"/>
              <w:right w:val="single" w:sz="4" w:space="0" w:color="auto"/>
            </w:tcBorders>
            <w:vAlign w:val="bottom"/>
          </w:tcPr>
          <w:p w14:paraId="2AA920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48</w:t>
            </w:r>
          </w:p>
        </w:tc>
        <w:tc>
          <w:tcPr>
            <w:tcW w:w="1019" w:type="dxa"/>
            <w:tcBorders>
              <w:top w:val="nil"/>
              <w:left w:val="single" w:sz="4" w:space="0" w:color="auto"/>
              <w:bottom w:val="nil"/>
              <w:right w:val="single" w:sz="4" w:space="0" w:color="auto"/>
            </w:tcBorders>
            <w:vAlign w:val="bottom"/>
          </w:tcPr>
          <w:p w14:paraId="35497B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F0166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C533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4B41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1397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BAB0C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5C139D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11388336" w14:textId="77777777" w:rsidTr="00652A78">
        <w:trPr>
          <w:trHeight w:val="144"/>
        </w:trPr>
        <w:tc>
          <w:tcPr>
            <w:tcW w:w="1820" w:type="dxa"/>
            <w:tcBorders>
              <w:top w:val="nil"/>
              <w:left w:val="nil"/>
              <w:bottom w:val="nil"/>
              <w:right w:val="single" w:sz="4" w:space="0" w:color="auto"/>
            </w:tcBorders>
            <w:vAlign w:val="bottom"/>
          </w:tcPr>
          <w:p w14:paraId="78D5D2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49</w:t>
            </w:r>
          </w:p>
        </w:tc>
        <w:tc>
          <w:tcPr>
            <w:tcW w:w="1019" w:type="dxa"/>
            <w:tcBorders>
              <w:top w:val="nil"/>
              <w:left w:val="single" w:sz="4" w:space="0" w:color="auto"/>
              <w:bottom w:val="nil"/>
              <w:right w:val="single" w:sz="4" w:space="0" w:color="auto"/>
            </w:tcBorders>
            <w:vAlign w:val="bottom"/>
          </w:tcPr>
          <w:p w14:paraId="3DFC79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9D833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45A3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AB42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1789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F842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12486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3B3CC24" w14:textId="77777777" w:rsidTr="00652A78">
        <w:trPr>
          <w:trHeight w:val="144"/>
        </w:trPr>
        <w:tc>
          <w:tcPr>
            <w:tcW w:w="1820" w:type="dxa"/>
            <w:tcBorders>
              <w:top w:val="nil"/>
              <w:left w:val="nil"/>
              <w:bottom w:val="nil"/>
              <w:right w:val="single" w:sz="4" w:space="0" w:color="auto"/>
            </w:tcBorders>
            <w:vAlign w:val="bottom"/>
          </w:tcPr>
          <w:p w14:paraId="400E6F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50</w:t>
            </w:r>
          </w:p>
        </w:tc>
        <w:tc>
          <w:tcPr>
            <w:tcW w:w="1019" w:type="dxa"/>
            <w:tcBorders>
              <w:top w:val="nil"/>
              <w:left w:val="single" w:sz="4" w:space="0" w:color="auto"/>
              <w:bottom w:val="nil"/>
              <w:right w:val="single" w:sz="4" w:space="0" w:color="auto"/>
            </w:tcBorders>
            <w:vAlign w:val="bottom"/>
          </w:tcPr>
          <w:p w14:paraId="04CD0D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995AC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0AB9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7D45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EE21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9577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F1AD6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80C5EBC" w14:textId="77777777" w:rsidTr="00652A78">
        <w:trPr>
          <w:trHeight w:val="144"/>
        </w:trPr>
        <w:tc>
          <w:tcPr>
            <w:tcW w:w="1820" w:type="dxa"/>
            <w:tcBorders>
              <w:top w:val="nil"/>
              <w:left w:val="nil"/>
              <w:bottom w:val="nil"/>
              <w:right w:val="single" w:sz="4" w:space="0" w:color="auto"/>
            </w:tcBorders>
            <w:vAlign w:val="bottom"/>
          </w:tcPr>
          <w:p w14:paraId="23AB41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51</w:t>
            </w:r>
          </w:p>
        </w:tc>
        <w:tc>
          <w:tcPr>
            <w:tcW w:w="1019" w:type="dxa"/>
            <w:tcBorders>
              <w:top w:val="nil"/>
              <w:left w:val="single" w:sz="4" w:space="0" w:color="auto"/>
              <w:bottom w:val="nil"/>
              <w:right w:val="single" w:sz="4" w:space="0" w:color="auto"/>
            </w:tcBorders>
            <w:vAlign w:val="bottom"/>
          </w:tcPr>
          <w:p w14:paraId="7C0026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DB9F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7CB5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549A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BFC8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6B80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E337B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0B505C2" w14:textId="77777777" w:rsidTr="00652A78">
        <w:trPr>
          <w:trHeight w:val="144"/>
        </w:trPr>
        <w:tc>
          <w:tcPr>
            <w:tcW w:w="1820" w:type="dxa"/>
            <w:tcBorders>
              <w:top w:val="nil"/>
              <w:left w:val="nil"/>
              <w:bottom w:val="nil"/>
              <w:right w:val="single" w:sz="4" w:space="0" w:color="auto"/>
            </w:tcBorders>
            <w:vAlign w:val="bottom"/>
          </w:tcPr>
          <w:p w14:paraId="5D9AF7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52</w:t>
            </w:r>
          </w:p>
        </w:tc>
        <w:tc>
          <w:tcPr>
            <w:tcW w:w="1019" w:type="dxa"/>
            <w:tcBorders>
              <w:top w:val="nil"/>
              <w:left w:val="single" w:sz="4" w:space="0" w:color="auto"/>
              <w:bottom w:val="nil"/>
              <w:right w:val="single" w:sz="4" w:space="0" w:color="auto"/>
            </w:tcBorders>
            <w:vAlign w:val="bottom"/>
          </w:tcPr>
          <w:p w14:paraId="1D2586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A6BD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C312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BB0C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CB5B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8C5B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5A89D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B468003" w14:textId="77777777" w:rsidTr="00652A78">
        <w:trPr>
          <w:trHeight w:val="144"/>
        </w:trPr>
        <w:tc>
          <w:tcPr>
            <w:tcW w:w="1820" w:type="dxa"/>
            <w:tcBorders>
              <w:top w:val="nil"/>
              <w:left w:val="nil"/>
              <w:bottom w:val="nil"/>
              <w:right w:val="single" w:sz="4" w:space="0" w:color="auto"/>
            </w:tcBorders>
            <w:vAlign w:val="bottom"/>
          </w:tcPr>
          <w:p w14:paraId="3BAAA1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53</w:t>
            </w:r>
          </w:p>
        </w:tc>
        <w:tc>
          <w:tcPr>
            <w:tcW w:w="1019" w:type="dxa"/>
            <w:tcBorders>
              <w:top w:val="nil"/>
              <w:left w:val="single" w:sz="4" w:space="0" w:color="auto"/>
              <w:bottom w:val="nil"/>
              <w:right w:val="single" w:sz="4" w:space="0" w:color="auto"/>
            </w:tcBorders>
            <w:vAlign w:val="bottom"/>
          </w:tcPr>
          <w:p w14:paraId="1BF4CE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9AB83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CF36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5D6B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EC5F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0CD2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6F5B5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0226F76" w14:textId="77777777" w:rsidTr="00652A78">
        <w:trPr>
          <w:trHeight w:val="144"/>
        </w:trPr>
        <w:tc>
          <w:tcPr>
            <w:tcW w:w="1820" w:type="dxa"/>
            <w:tcBorders>
              <w:top w:val="nil"/>
              <w:left w:val="nil"/>
              <w:bottom w:val="nil"/>
              <w:right w:val="single" w:sz="4" w:space="0" w:color="auto"/>
            </w:tcBorders>
            <w:vAlign w:val="bottom"/>
          </w:tcPr>
          <w:p w14:paraId="0AA9E3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54</w:t>
            </w:r>
          </w:p>
        </w:tc>
        <w:tc>
          <w:tcPr>
            <w:tcW w:w="1019" w:type="dxa"/>
            <w:tcBorders>
              <w:top w:val="nil"/>
              <w:left w:val="single" w:sz="4" w:space="0" w:color="auto"/>
              <w:bottom w:val="nil"/>
              <w:right w:val="single" w:sz="4" w:space="0" w:color="auto"/>
            </w:tcBorders>
            <w:vAlign w:val="bottom"/>
          </w:tcPr>
          <w:p w14:paraId="329170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0A4C8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A7D3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746F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E1C0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99DD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2D067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65A24C47" w14:textId="77777777" w:rsidTr="00652A78">
        <w:trPr>
          <w:trHeight w:val="144"/>
        </w:trPr>
        <w:tc>
          <w:tcPr>
            <w:tcW w:w="1820" w:type="dxa"/>
            <w:tcBorders>
              <w:top w:val="nil"/>
              <w:left w:val="nil"/>
              <w:bottom w:val="nil"/>
              <w:right w:val="single" w:sz="4" w:space="0" w:color="auto"/>
            </w:tcBorders>
            <w:vAlign w:val="bottom"/>
          </w:tcPr>
          <w:p w14:paraId="641ABB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55</w:t>
            </w:r>
          </w:p>
        </w:tc>
        <w:tc>
          <w:tcPr>
            <w:tcW w:w="1019" w:type="dxa"/>
            <w:tcBorders>
              <w:top w:val="nil"/>
              <w:left w:val="single" w:sz="4" w:space="0" w:color="auto"/>
              <w:bottom w:val="nil"/>
              <w:right w:val="single" w:sz="4" w:space="0" w:color="auto"/>
            </w:tcBorders>
            <w:vAlign w:val="bottom"/>
          </w:tcPr>
          <w:p w14:paraId="709498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F9E681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0CE6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02A8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FA76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A7AA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4E9B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AFA859D" w14:textId="77777777" w:rsidTr="00652A78">
        <w:trPr>
          <w:trHeight w:val="144"/>
        </w:trPr>
        <w:tc>
          <w:tcPr>
            <w:tcW w:w="1820" w:type="dxa"/>
            <w:tcBorders>
              <w:top w:val="nil"/>
              <w:left w:val="nil"/>
              <w:bottom w:val="nil"/>
              <w:right w:val="single" w:sz="4" w:space="0" w:color="auto"/>
            </w:tcBorders>
            <w:vAlign w:val="bottom"/>
          </w:tcPr>
          <w:p w14:paraId="1E5533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56</w:t>
            </w:r>
          </w:p>
        </w:tc>
        <w:tc>
          <w:tcPr>
            <w:tcW w:w="1019" w:type="dxa"/>
            <w:tcBorders>
              <w:top w:val="nil"/>
              <w:left w:val="single" w:sz="4" w:space="0" w:color="auto"/>
              <w:bottom w:val="nil"/>
              <w:right w:val="single" w:sz="4" w:space="0" w:color="auto"/>
            </w:tcBorders>
            <w:vAlign w:val="bottom"/>
          </w:tcPr>
          <w:p w14:paraId="459F21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4C827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A2C1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DEF9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174C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ED9E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ED4F6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63928A4" w14:textId="77777777" w:rsidTr="00652A78">
        <w:trPr>
          <w:trHeight w:val="144"/>
        </w:trPr>
        <w:tc>
          <w:tcPr>
            <w:tcW w:w="1820" w:type="dxa"/>
            <w:tcBorders>
              <w:top w:val="nil"/>
              <w:left w:val="nil"/>
              <w:bottom w:val="nil"/>
              <w:right w:val="single" w:sz="4" w:space="0" w:color="auto"/>
            </w:tcBorders>
            <w:vAlign w:val="bottom"/>
          </w:tcPr>
          <w:p w14:paraId="77E4E0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57</w:t>
            </w:r>
          </w:p>
        </w:tc>
        <w:tc>
          <w:tcPr>
            <w:tcW w:w="1019" w:type="dxa"/>
            <w:tcBorders>
              <w:top w:val="nil"/>
              <w:left w:val="single" w:sz="4" w:space="0" w:color="auto"/>
              <w:bottom w:val="nil"/>
              <w:right w:val="single" w:sz="4" w:space="0" w:color="auto"/>
            </w:tcBorders>
            <w:vAlign w:val="bottom"/>
          </w:tcPr>
          <w:p w14:paraId="227EDF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861E9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573C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B6F9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9212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E3B4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6A154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A4B89A6" w14:textId="77777777" w:rsidTr="00652A78">
        <w:trPr>
          <w:trHeight w:val="144"/>
        </w:trPr>
        <w:tc>
          <w:tcPr>
            <w:tcW w:w="1820" w:type="dxa"/>
            <w:tcBorders>
              <w:top w:val="nil"/>
              <w:left w:val="nil"/>
              <w:bottom w:val="nil"/>
              <w:right w:val="single" w:sz="4" w:space="0" w:color="auto"/>
            </w:tcBorders>
            <w:vAlign w:val="bottom"/>
          </w:tcPr>
          <w:p w14:paraId="29D8E8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lastRenderedPageBreak/>
              <w:t>58</w:t>
            </w:r>
          </w:p>
        </w:tc>
        <w:tc>
          <w:tcPr>
            <w:tcW w:w="1019" w:type="dxa"/>
            <w:tcBorders>
              <w:top w:val="nil"/>
              <w:left w:val="single" w:sz="4" w:space="0" w:color="auto"/>
              <w:bottom w:val="nil"/>
              <w:right w:val="single" w:sz="4" w:space="0" w:color="auto"/>
            </w:tcBorders>
            <w:vAlign w:val="bottom"/>
          </w:tcPr>
          <w:p w14:paraId="0151F2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FC970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DF7B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7EB2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9589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D21D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2D040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A642C79" w14:textId="77777777" w:rsidTr="00652A78">
        <w:trPr>
          <w:trHeight w:val="144"/>
        </w:trPr>
        <w:tc>
          <w:tcPr>
            <w:tcW w:w="1820" w:type="dxa"/>
            <w:tcBorders>
              <w:top w:val="nil"/>
              <w:left w:val="nil"/>
              <w:bottom w:val="nil"/>
              <w:right w:val="single" w:sz="4" w:space="0" w:color="auto"/>
            </w:tcBorders>
            <w:vAlign w:val="bottom"/>
          </w:tcPr>
          <w:p w14:paraId="7EEC6B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59</w:t>
            </w:r>
          </w:p>
        </w:tc>
        <w:tc>
          <w:tcPr>
            <w:tcW w:w="1019" w:type="dxa"/>
            <w:tcBorders>
              <w:top w:val="nil"/>
              <w:left w:val="single" w:sz="4" w:space="0" w:color="auto"/>
              <w:bottom w:val="nil"/>
              <w:right w:val="single" w:sz="4" w:space="0" w:color="auto"/>
            </w:tcBorders>
            <w:vAlign w:val="bottom"/>
          </w:tcPr>
          <w:p w14:paraId="4ED9E2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D3AB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5449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9036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9151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E2D9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FC958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B56D390" w14:textId="77777777" w:rsidTr="00652A78">
        <w:trPr>
          <w:trHeight w:val="144"/>
        </w:trPr>
        <w:tc>
          <w:tcPr>
            <w:tcW w:w="1820" w:type="dxa"/>
            <w:tcBorders>
              <w:top w:val="nil"/>
              <w:left w:val="nil"/>
              <w:bottom w:val="nil"/>
              <w:right w:val="single" w:sz="4" w:space="0" w:color="auto"/>
            </w:tcBorders>
            <w:vAlign w:val="bottom"/>
          </w:tcPr>
          <w:p w14:paraId="600AEB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60</w:t>
            </w:r>
          </w:p>
        </w:tc>
        <w:tc>
          <w:tcPr>
            <w:tcW w:w="1019" w:type="dxa"/>
            <w:tcBorders>
              <w:top w:val="nil"/>
              <w:left w:val="single" w:sz="4" w:space="0" w:color="auto"/>
              <w:bottom w:val="nil"/>
              <w:right w:val="single" w:sz="4" w:space="0" w:color="auto"/>
            </w:tcBorders>
            <w:vAlign w:val="bottom"/>
          </w:tcPr>
          <w:p w14:paraId="1DF114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4A7A4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5720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8F31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6F87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ADA1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814A6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B9792BA" w14:textId="77777777" w:rsidTr="00652A78">
        <w:trPr>
          <w:trHeight w:val="144"/>
        </w:trPr>
        <w:tc>
          <w:tcPr>
            <w:tcW w:w="1820" w:type="dxa"/>
            <w:tcBorders>
              <w:top w:val="nil"/>
              <w:left w:val="nil"/>
              <w:bottom w:val="nil"/>
              <w:right w:val="single" w:sz="4" w:space="0" w:color="auto"/>
            </w:tcBorders>
            <w:vAlign w:val="bottom"/>
          </w:tcPr>
          <w:p w14:paraId="1CFEEF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61</w:t>
            </w:r>
          </w:p>
        </w:tc>
        <w:tc>
          <w:tcPr>
            <w:tcW w:w="1019" w:type="dxa"/>
            <w:tcBorders>
              <w:top w:val="nil"/>
              <w:left w:val="single" w:sz="4" w:space="0" w:color="auto"/>
              <w:bottom w:val="nil"/>
              <w:right w:val="single" w:sz="4" w:space="0" w:color="auto"/>
            </w:tcBorders>
            <w:vAlign w:val="bottom"/>
          </w:tcPr>
          <w:p w14:paraId="7B40EB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4928C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13C8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F937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C597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54DC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29790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8DBF885" w14:textId="77777777" w:rsidTr="00652A78">
        <w:trPr>
          <w:trHeight w:val="144"/>
        </w:trPr>
        <w:tc>
          <w:tcPr>
            <w:tcW w:w="1820" w:type="dxa"/>
            <w:tcBorders>
              <w:top w:val="nil"/>
              <w:left w:val="nil"/>
              <w:bottom w:val="nil"/>
              <w:right w:val="single" w:sz="4" w:space="0" w:color="auto"/>
            </w:tcBorders>
            <w:vAlign w:val="bottom"/>
          </w:tcPr>
          <w:p w14:paraId="50E49F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62</w:t>
            </w:r>
          </w:p>
        </w:tc>
        <w:tc>
          <w:tcPr>
            <w:tcW w:w="1019" w:type="dxa"/>
            <w:tcBorders>
              <w:top w:val="nil"/>
              <w:left w:val="single" w:sz="4" w:space="0" w:color="auto"/>
              <w:bottom w:val="nil"/>
              <w:right w:val="single" w:sz="4" w:space="0" w:color="auto"/>
            </w:tcBorders>
            <w:vAlign w:val="bottom"/>
          </w:tcPr>
          <w:p w14:paraId="6DCE59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4C4D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4FBF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68E7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9146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37D7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446BD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328EFB1" w14:textId="77777777" w:rsidTr="00652A78">
        <w:trPr>
          <w:trHeight w:val="144"/>
        </w:trPr>
        <w:tc>
          <w:tcPr>
            <w:tcW w:w="1820" w:type="dxa"/>
            <w:tcBorders>
              <w:top w:val="nil"/>
              <w:left w:val="nil"/>
              <w:bottom w:val="nil"/>
              <w:right w:val="single" w:sz="4" w:space="0" w:color="auto"/>
            </w:tcBorders>
            <w:vAlign w:val="bottom"/>
          </w:tcPr>
          <w:p w14:paraId="29D9EE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63</w:t>
            </w:r>
          </w:p>
        </w:tc>
        <w:tc>
          <w:tcPr>
            <w:tcW w:w="1019" w:type="dxa"/>
            <w:tcBorders>
              <w:top w:val="nil"/>
              <w:left w:val="single" w:sz="4" w:space="0" w:color="auto"/>
              <w:bottom w:val="nil"/>
              <w:right w:val="single" w:sz="4" w:space="0" w:color="auto"/>
            </w:tcBorders>
            <w:vAlign w:val="bottom"/>
          </w:tcPr>
          <w:p w14:paraId="28A6D7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39A32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A10D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93ED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FD65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280C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A7E87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5A6BBD78" w14:textId="77777777" w:rsidTr="00652A78">
        <w:trPr>
          <w:trHeight w:val="144"/>
        </w:trPr>
        <w:tc>
          <w:tcPr>
            <w:tcW w:w="1820" w:type="dxa"/>
            <w:tcBorders>
              <w:top w:val="nil"/>
              <w:left w:val="nil"/>
              <w:bottom w:val="nil"/>
              <w:right w:val="single" w:sz="4" w:space="0" w:color="auto"/>
            </w:tcBorders>
            <w:vAlign w:val="bottom"/>
          </w:tcPr>
          <w:p w14:paraId="748010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64</w:t>
            </w:r>
          </w:p>
        </w:tc>
        <w:tc>
          <w:tcPr>
            <w:tcW w:w="1019" w:type="dxa"/>
            <w:tcBorders>
              <w:top w:val="nil"/>
              <w:left w:val="single" w:sz="4" w:space="0" w:color="auto"/>
              <w:bottom w:val="nil"/>
              <w:right w:val="single" w:sz="4" w:space="0" w:color="auto"/>
            </w:tcBorders>
            <w:vAlign w:val="bottom"/>
          </w:tcPr>
          <w:p w14:paraId="7017F8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ADAA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653E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219E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C99A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30FF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1BDD3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099E8D8" w14:textId="77777777" w:rsidTr="00652A78">
        <w:trPr>
          <w:trHeight w:val="144"/>
        </w:trPr>
        <w:tc>
          <w:tcPr>
            <w:tcW w:w="1820" w:type="dxa"/>
            <w:tcBorders>
              <w:top w:val="nil"/>
              <w:left w:val="nil"/>
              <w:bottom w:val="nil"/>
              <w:right w:val="single" w:sz="4" w:space="0" w:color="auto"/>
            </w:tcBorders>
            <w:vAlign w:val="bottom"/>
          </w:tcPr>
          <w:p w14:paraId="72508E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65</w:t>
            </w:r>
          </w:p>
        </w:tc>
        <w:tc>
          <w:tcPr>
            <w:tcW w:w="1019" w:type="dxa"/>
            <w:tcBorders>
              <w:top w:val="nil"/>
              <w:left w:val="single" w:sz="4" w:space="0" w:color="auto"/>
              <w:bottom w:val="nil"/>
              <w:right w:val="single" w:sz="4" w:space="0" w:color="auto"/>
            </w:tcBorders>
            <w:vAlign w:val="bottom"/>
          </w:tcPr>
          <w:p w14:paraId="17765E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0D49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CE77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BE39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A873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6D32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F295B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CB22A94" w14:textId="77777777" w:rsidTr="00652A78">
        <w:trPr>
          <w:trHeight w:val="144"/>
        </w:trPr>
        <w:tc>
          <w:tcPr>
            <w:tcW w:w="1820" w:type="dxa"/>
            <w:tcBorders>
              <w:top w:val="nil"/>
              <w:left w:val="nil"/>
              <w:bottom w:val="nil"/>
              <w:right w:val="single" w:sz="4" w:space="0" w:color="auto"/>
            </w:tcBorders>
            <w:vAlign w:val="bottom"/>
          </w:tcPr>
          <w:p w14:paraId="2B8650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66</w:t>
            </w:r>
          </w:p>
        </w:tc>
        <w:tc>
          <w:tcPr>
            <w:tcW w:w="1019" w:type="dxa"/>
            <w:tcBorders>
              <w:top w:val="nil"/>
              <w:left w:val="single" w:sz="4" w:space="0" w:color="auto"/>
              <w:bottom w:val="nil"/>
              <w:right w:val="single" w:sz="4" w:space="0" w:color="auto"/>
            </w:tcBorders>
            <w:vAlign w:val="bottom"/>
          </w:tcPr>
          <w:p w14:paraId="5ACB3A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419EC3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B1CF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8408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574F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A13F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B1701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59813839" w14:textId="77777777" w:rsidTr="00652A78">
        <w:trPr>
          <w:trHeight w:val="144"/>
        </w:trPr>
        <w:tc>
          <w:tcPr>
            <w:tcW w:w="1820" w:type="dxa"/>
            <w:tcBorders>
              <w:top w:val="nil"/>
              <w:left w:val="nil"/>
              <w:bottom w:val="nil"/>
              <w:right w:val="single" w:sz="4" w:space="0" w:color="auto"/>
            </w:tcBorders>
            <w:vAlign w:val="bottom"/>
          </w:tcPr>
          <w:p w14:paraId="3A185A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67</w:t>
            </w:r>
          </w:p>
        </w:tc>
        <w:tc>
          <w:tcPr>
            <w:tcW w:w="1019" w:type="dxa"/>
            <w:tcBorders>
              <w:top w:val="nil"/>
              <w:left w:val="single" w:sz="4" w:space="0" w:color="auto"/>
              <w:bottom w:val="nil"/>
              <w:right w:val="single" w:sz="4" w:space="0" w:color="auto"/>
            </w:tcBorders>
            <w:vAlign w:val="bottom"/>
          </w:tcPr>
          <w:p w14:paraId="5347D4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5AC30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CA00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7FAF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87AF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710A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9AD54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B527550" w14:textId="77777777" w:rsidTr="00652A78">
        <w:trPr>
          <w:trHeight w:val="144"/>
        </w:trPr>
        <w:tc>
          <w:tcPr>
            <w:tcW w:w="1820" w:type="dxa"/>
            <w:tcBorders>
              <w:top w:val="nil"/>
              <w:left w:val="nil"/>
              <w:bottom w:val="nil"/>
              <w:right w:val="single" w:sz="4" w:space="0" w:color="auto"/>
            </w:tcBorders>
            <w:vAlign w:val="bottom"/>
          </w:tcPr>
          <w:p w14:paraId="4D56D2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68</w:t>
            </w:r>
          </w:p>
        </w:tc>
        <w:tc>
          <w:tcPr>
            <w:tcW w:w="1019" w:type="dxa"/>
            <w:tcBorders>
              <w:top w:val="nil"/>
              <w:left w:val="single" w:sz="4" w:space="0" w:color="auto"/>
              <w:bottom w:val="nil"/>
              <w:right w:val="single" w:sz="4" w:space="0" w:color="auto"/>
            </w:tcBorders>
            <w:vAlign w:val="bottom"/>
          </w:tcPr>
          <w:p w14:paraId="16D372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E6BA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9BC5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F638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EBA3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E45F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61E16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7A781B3" w14:textId="77777777" w:rsidTr="00652A78">
        <w:trPr>
          <w:trHeight w:val="144"/>
        </w:trPr>
        <w:tc>
          <w:tcPr>
            <w:tcW w:w="1820" w:type="dxa"/>
            <w:tcBorders>
              <w:top w:val="nil"/>
              <w:left w:val="nil"/>
              <w:bottom w:val="nil"/>
              <w:right w:val="single" w:sz="4" w:space="0" w:color="auto"/>
            </w:tcBorders>
            <w:vAlign w:val="bottom"/>
          </w:tcPr>
          <w:p w14:paraId="756B29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69</w:t>
            </w:r>
          </w:p>
        </w:tc>
        <w:tc>
          <w:tcPr>
            <w:tcW w:w="1019" w:type="dxa"/>
            <w:tcBorders>
              <w:top w:val="nil"/>
              <w:left w:val="single" w:sz="4" w:space="0" w:color="auto"/>
              <w:bottom w:val="nil"/>
              <w:right w:val="single" w:sz="4" w:space="0" w:color="auto"/>
            </w:tcBorders>
            <w:vAlign w:val="bottom"/>
          </w:tcPr>
          <w:p w14:paraId="2B2D5A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5EC4F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BC2D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3B9B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D39B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109D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17319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1211B3D" w14:textId="77777777" w:rsidTr="00652A78">
        <w:trPr>
          <w:trHeight w:val="144"/>
        </w:trPr>
        <w:tc>
          <w:tcPr>
            <w:tcW w:w="1820" w:type="dxa"/>
            <w:tcBorders>
              <w:top w:val="nil"/>
              <w:left w:val="nil"/>
              <w:bottom w:val="nil"/>
              <w:right w:val="single" w:sz="4" w:space="0" w:color="auto"/>
            </w:tcBorders>
            <w:vAlign w:val="bottom"/>
          </w:tcPr>
          <w:p w14:paraId="30277D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70</w:t>
            </w:r>
          </w:p>
        </w:tc>
        <w:tc>
          <w:tcPr>
            <w:tcW w:w="1019" w:type="dxa"/>
            <w:tcBorders>
              <w:top w:val="nil"/>
              <w:left w:val="single" w:sz="4" w:space="0" w:color="auto"/>
              <w:bottom w:val="nil"/>
              <w:right w:val="single" w:sz="4" w:space="0" w:color="auto"/>
            </w:tcBorders>
            <w:vAlign w:val="bottom"/>
          </w:tcPr>
          <w:p w14:paraId="75FB1C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8696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56B4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44D0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FE95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C151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66B65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AFF290A" w14:textId="77777777" w:rsidTr="00652A78">
        <w:trPr>
          <w:trHeight w:val="144"/>
        </w:trPr>
        <w:tc>
          <w:tcPr>
            <w:tcW w:w="1820" w:type="dxa"/>
            <w:tcBorders>
              <w:top w:val="nil"/>
              <w:left w:val="nil"/>
              <w:bottom w:val="nil"/>
              <w:right w:val="single" w:sz="4" w:space="0" w:color="auto"/>
            </w:tcBorders>
            <w:vAlign w:val="bottom"/>
          </w:tcPr>
          <w:p w14:paraId="4E1EE1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71</w:t>
            </w:r>
          </w:p>
        </w:tc>
        <w:tc>
          <w:tcPr>
            <w:tcW w:w="1019" w:type="dxa"/>
            <w:tcBorders>
              <w:top w:val="nil"/>
              <w:left w:val="single" w:sz="4" w:space="0" w:color="auto"/>
              <w:bottom w:val="nil"/>
              <w:right w:val="single" w:sz="4" w:space="0" w:color="auto"/>
            </w:tcBorders>
            <w:vAlign w:val="bottom"/>
          </w:tcPr>
          <w:p w14:paraId="11B087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59C6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1F83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F6F9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7E00B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32F6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332B2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72596D43" w14:textId="77777777" w:rsidTr="00652A78">
        <w:trPr>
          <w:trHeight w:val="144"/>
        </w:trPr>
        <w:tc>
          <w:tcPr>
            <w:tcW w:w="1820" w:type="dxa"/>
            <w:tcBorders>
              <w:top w:val="nil"/>
              <w:left w:val="nil"/>
              <w:bottom w:val="nil"/>
              <w:right w:val="single" w:sz="4" w:space="0" w:color="auto"/>
            </w:tcBorders>
            <w:vAlign w:val="bottom"/>
          </w:tcPr>
          <w:p w14:paraId="59D649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72</w:t>
            </w:r>
          </w:p>
        </w:tc>
        <w:tc>
          <w:tcPr>
            <w:tcW w:w="1019" w:type="dxa"/>
            <w:tcBorders>
              <w:top w:val="nil"/>
              <w:left w:val="single" w:sz="4" w:space="0" w:color="auto"/>
              <w:bottom w:val="nil"/>
              <w:right w:val="single" w:sz="4" w:space="0" w:color="auto"/>
            </w:tcBorders>
            <w:vAlign w:val="bottom"/>
          </w:tcPr>
          <w:p w14:paraId="0CD0E6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2A06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4AC3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48D1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922C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5C3CB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36F5D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675F9298" w14:textId="77777777" w:rsidTr="00652A78">
        <w:trPr>
          <w:trHeight w:val="144"/>
        </w:trPr>
        <w:tc>
          <w:tcPr>
            <w:tcW w:w="1820" w:type="dxa"/>
            <w:tcBorders>
              <w:top w:val="nil"/>
              <w:left w:val="nil"/>
              <w:bottom w:val="nil"/>
              <w:right w:val="single" w:sz="4" w:space="0" w:color="auto"/>
            </w:tcBorders>
            <w:vAlign w:val="bottom"/>
          </w:tcPr>
          <w:p w14:paraId="6BC19D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73</w:t>
            </w:r>
          </w:p>
        </w:tc>
        <w:tc>
          <w:tcPr>
            <w:tcW w:w="1019" w:type="dxa"/>
            <w:tcBorders>
              <w:top w:val="nil"/>
              <w:left w:val="single" w:sz="4" w:space="0" w:color="auto"/>
              <w:bottom w:val="nil"/>
              <w:right w:val="single" w:sz="4" w:space="0" w:color="auto"/>
            </w:tcBorders>
            <w:vAlign w:val="bottom"/>
          </w:tcPr>
          <w:p w14:paraId="7DCBA7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8DF30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53DF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ABBB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03F9F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3D4CF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61FA7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15740788" w14:textId="77777777" w:rsidTr="00652A78">
        <w:trPr>
          <w:trHeight w:val="144"/>
        </w:trPr>
        <w:tc>
          <w:tcPr>
            <w:tcW w:w="1820" w:type="dxa"/>
            <w:tcBorders>
              <w:top w:val="nil"/>
              <w:left w:val="nil"/>
              <w:bottom w:val="nil"/>
              <w:right w:val="single" w:sz="4" w:space="0" w:color="auto"/>
            </w:tcBorders>
            <w:vAlign w:val="bottom"/>
          </w:tcPr>
          <w:p w14:paraId="5887BD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74</w:t>
            </w:r>
          </w:p>
        </w:tc>
        <w:tc>
          <w:tcPr>
            <w:tcW w:w="1019" w:type="dxa"/>
            <w:tcBorders>
              <w:top w:val="nil"/>
              <w:left w:val="single" w:sz="4" w:space="0" w:color="auto"/>
              <w:bottom w:val="nil"/>
              <w:right w:val="single" w:sz="4" w:space="0" w:color="auto"/>
            </w:tcBorders>
            <w:vAlign w:val="bottom"/>
          </w:tcPr>
          <w:p w14:paraId="6A7790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F1DB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90BC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9744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3E1B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A112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44BA7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5AF399E" w14:textId="77777777" w:rsidTr="00652A78">
        <w:trPr>
          <w:trHeight w:val="144"/>
        </w:trPr>
        <w:tc>
          <w:tcPr>
            <w:tcW w:w="1820" w:type="dxa"/>
            <w:tcBorders>
              <w:top w:val="nil"/>
              <w:left w:val="nil"/>
              <w:bottom w:val="nil"/>
              <w:right w:val="single" w:sz="4" w:space="0" w:color="auto"/>
            </w:tcBorders>
            <w:vAlign w:val="bottom"/>
          </w:tcPr>
          <w:p w14:paraId="1F51A7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75</w:t>
            </w:r>
          </w:p>
        </w:tc>
        <w:tc>
          <w:tcPr>
            <w:tcW w:w="1019" w:type="dxa"/>
            <w:tcBorders>
              <w:top w:val="nil"/>
              <w:left w:val="single" w:sz="4" w:space="0" w:color="auto"/>
              <w:bottom w:val="nil"/>
              <w:right w:val="single" w:sz="4" w:space="0" w:color="auto"/>
            </w:tcBorders>
            <w:vAlign w:val="bottom"/>
          </w:tcPr>
          <w:p w14:paraId="1A8366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DFAA4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91FE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DC87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4C08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E554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4D9E1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CA4F578" w14:textId="77777777" w:rsidTr="00652A78">
        <w:trPr>
          <w:trHeight w:val="144"/>
        </w:trPr>
        <w:tc>
          <w:tcPr>
            <w:tcW w:w="1820" w:type="dxa"/>
            <w:tcBorders>
              <w:top w:val="nil"/>
              <w:left w:val="nil"/>
              <w:bottom w:val="nil"/>
              <w:right w:val="single" w:sz="4" w:space="0" w:color="auto"/>
            </w:tcBorders>
            <w:vAlign w:val="bottom"/>
          </w:tcPr>
          <w:p w14:paraId="7E420F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76</w:t>
            </w:r>
          </w:p>
        </w:tc>
        <w:tc>
          <w:tcPr>
            <w:tcW w:w="1019" w:type="dxa"/>
            <w:tcBorders>
              <w:top w:val="nil"/>
              <w:left w:val="single" w:sz="4" w:space="0" w:color="auto"/>
              <w:bottom w:val="nil"/>
              <w:right w:val="single" w:sz="4" w:space="0" w:color="auto"/>
            </w:tcBorders>
            <w:vAlign w:val="bottom"/>
          </w:tcPr>
          <w:p w14:paraId="47680E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FD02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5B58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5ED0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842D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C281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AE19F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82D6BB8" w14:textId="77777777" w:rsidTr="00652A78">
        <w:trPr>
          <w:trHeight w:val="144"/>
        </w:trPr>
        <w:tc>
          <w:tcPr>
            <w:tcW w:w="1820" w:type="dxa"/>
            <w:tcBorders>
              <w:top w:val="nil"/>
              <w:left w:val="nil"/>
              <w:bottom w:val="nil"/>
              <w:right w:val="single" w:sz="4" w:space="0" w:color="auto"/>
            </w:tcBorders>
            <w:vAlign w:val="bottom"/>
          </w:tcPr>
          <w:p w14:paraId="1F69BE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77</w:t>
            </w:r>
          </w:p>
        </w:tc>
        <w:tc>
          <w:tcPr>
            <w:tcW w:w="1019" w:type="dxa"/>
            <w:tcBorders>
              <w:top w:val="nil"/>
              <w:left w:val="single" w:sz="4" w:space="0" w:color="auto"/>
              <w:bottom w:val="nil"/>
              <w:right w:val="single" w:sz="4" w:space="0" w:color="auto"/>
            </w:tcBorders>
            <w:vAlign w:val="bottom"/>
          </w:tcPr>
          <w:p w14:paraId="36CD9A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8B0FB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A7C4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1ADE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D4ED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9A78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410EB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5004E3EE" w14:textId="77777777" w:rsidTr="00652A78">
        <w:trPr>
          <w:trHeight w:val="144"/>
        </w:trPr>
        <w:tc>
          <w:tcPr>
            <w:tcW w:w="1820" w:type="dxa"/>
            <w:tcBorders>
              <w:top w:val="nil"/>
              <w:left w:val="nil"/>
              <w:bottom w:val="nil"/>
              <w:right w:val="single" w:sz="4" w:space="0" w:color="auto"/>
            </w:tcBorders>
            <w:vAlign w:val="bottom"/>
          </w:tcPr>
          <w:p w14:paraId="218A23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78</w:t>
            </w:r>
          </w:p>
        </w:tc>
        <w:tc>
          <w:tcPr>
            <w:tcW w:w="1019" w:type="dxa"/>
            <w:tcBorders>
              <w:top w:val="nil"/>
              <w:left w:val="single" w:sz="4" w:space="0" w:color="auto"/>
              <w:bottom w:val="nil"/>
              <w:right w:val="single" w:sz="4" w:space="0" w:color="auto"/>
            </w:tcBorders>
            <w:vAlign w:val="bottom"/>
          </w:tcPr>
          <w:p w14:paraId="4B846F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2B3E0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C2D1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ED6B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34B7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6009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86118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4F3854A" w14:textId="77777777" w:rsidTr="00652A78">
        <w:trPr>
          <w:trHeight w:val="144"/>
        </w:trPr>
        <w:tc>
          <w:tcPr>
            <w:tcW w:w="1820" w:type="dxa"/>
            <w:tcBorders>
              <w:top w:val="nil"/>
              <w:left w:val="nil"/>
              <w:bottom w:val="nil"/>
              <w:right w:val="single" w:sz="4" w:space="0" w:color="auto"/>
            </w:tcBorders>
            <w:vAlign w:val="bottom"/>
          </w:tcPr>
          <w:p w14:paraId="66A8FA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79</w:t>
            </w:r>
          </w:p>
        </w:tc>
        <w:tc>
          <w:tcPr>
            <w:tcW w:w="1019" w:type="dxa"/>
            <w:tcBorders>
              <w:top w:val="nil"/>
              <w:left w:val="single" w:sz="4" w:space="0" w:color="auto"/>
              <w:bottom w:val="nil"/>
              <w:right w:val="single" w:sz="4" w:space="0" w:color="auto"/>
            </w:tcBorders>
            <w:vAlign w:val="bottom"/>
          </w:tcPr>
          <w:p w14:paraId="7B8CAC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ECFAD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033F8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4D726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E4B5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2260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6ACF12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78B208C2" w14:textId="77777777" w:rsidTr="00652A78">
        <w:trPr>
          <w:trHeight w:val="144"/>
        </w:trPr>
        <w:tc>
          <w:tcPr>
            <w:tcW w:w="1820" w:type="dxa"/>
            <w:tcBorders>
              <w:top w:val="nil"/>
              <w:left w:val="nil"/>
              <w:bottom w:val="nil"/>
              <w:right w:val="single" w:sz="4" w:space="0" w:color="auto"/>
            </w:tcBorders>
            <w:vAlign w:val="bottom"/>
          </w:tcPr>
          <w:p w14:paraId="2D4D2D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80</w:t>
            </w:r>
          </w:p>
        </w:tc>
        <w:tc>
          <w:tcPr>
            <w:tcW w:w="1019" w:type="dxa"/>
            <w:tcBorders>
              <w:top w:val="nil"/>
              <w:left w:val="single" w:sz="4" w:space="0" w:color="auto"/>
              <w:bottom w:val="nil"/>
              <w:right w:val="single" w:sz="4" w:space="0" w:color="auto"/>
            </w:tcBorders>
            <w:vAlign w:val="bottom"/>
          </w:tcPr>
          <w:p w14:paraId="04D14B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3939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6DD5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391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3C92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D599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566ED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2A90BF5" w14:textId="77777777" w:rsidTr="00652A78">
        <w:trPr>
          <w:trHeight w:val="144"/>
        </w:trPr>
        <w:tc>
          <w:tcPr>
            <w:tcW w:w="1820" w:type="dxa"/>
            <w:tcBorders>
              <w:top w:val="nil"/>
              <w:left w:val="nil"/>
              <w:bottom w:val="nil"/>
              <w:right w:val="single" w:sz="4" w:space="0" w:color="auto"/>
            </w:tcBorders>
            <w:vAlign w:val="bottom"/>
          </w:tcPr>
          <w:p w14:paraId="610702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81</w:t>
            </w:r>
          </w:p>
        </w:tc>
        <w:tc>
          <w:tcPr>
            <w:tcW w:w="1019" w:type="dxa"/>
            <w:tcBorders>
              <w:top w:val="nil"/>
              <w:left w:val="single" w:sz="4" w:space="0" w:color="auto"/>
              <w:bottom w:val="nil"/>
              <w:right w:val="single" w:sz="4" w:space="0" w:color="auto"/>
            </w:tcBorders>
            <w:vAlign w:val="bottom"/>
          </w:tcPr>
          <w:p w14:paraId="64FF49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0A7D7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046A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759D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2D75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0DB9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19816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BFF137C" w14:textId="77777777" w:rsidTr="00652A78">
        <w:trPr>
          <w:trHeight w:val="144"/>
        </w:trPr>
        <w:tc>
          <w:tcPr>
            <w:tcW w:w="1820" w:type="dxa"/>
            <w:tcBorders>
              <w:top w:val="nil"/>
              <w:left w:val="nil"/>
              <w:bottom w:val="nil"/>
              <w:right w:val="single" w:sz="4" w:space="0" w:color="auto"/>
            </w:tcBorders>
            <w:vAlign w:val="bottom"/>
          </w:tcPr>
          <w:p w14:paraId="6A3C9E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82</w:t>
            </w:r>
          </w:p>
        </w:tc>
        <w:tc>
          <w:tcPr>
            <w:tcW w:w="1019" w:type="dxa"/>
            <w:tcBorders>
              <w:top w:val="nil"/>
              <w:left w:val="single" w:sz="4" w:space="0" w:color="auto"/>
              <w:bottom w:val="nil"/>
              <w:right w:val="single" w:sz="4" w:space="0" w:color="auto"/>
            </w:tcBorders>
            <w:vAlign w:val="bottom"/>
          </w:tcPr>
          <w:p w14:paraId="3291F5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48996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628B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83F3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18E8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976E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B83D7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45A39F2" w14:textId="77777777" w:rsidTr="00652A78">
        <w:trPr>
          <w:trHeight w:val="144"/>
        </w:trPr>
        <w:tc>
          <w:tcPr>
            <w:tcW w:w="1820" w:type="dxa"/>
            <w:tcBorders>
              <w:top w:val="nil"/>
              <w:left w:val="nil"/>
              <w:bottom w:val="nil"/>
              <w:right w:val="single" w:sz="4" w:space="0" w:color="auto"/>
            </w:tcBorders>
            <w:vAlign w:val="bottom"/>
          </w:tcPr>
          <w:p w14:paraId="439B50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83</w:t>
            </w:r>
          </w:p>
        </w:tc>
        <w:tc>
          <w:tcPr>
            <w:tcW w:w="1019" w:type="dxa"/>
            <w:tcBorders>
              <w:top w:val="nil"/>
              <w:left w:val="single" w:sz="4" w:space="0" w:color="auto"/>
              <w:bottom w:val="nil"/>
              <w:right w:val="single" w:sz="4" w:space="0" w:color="auto"/>
            </w:tcBorders>
            <w:vAlign w:val="bottom"/>
          </w:tcPr>
          <w:p w14:paraId="385A81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1C4F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27D1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9223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5EE0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D5C7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15992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9244D64" w14:textId="77777777" w:rsidTr="00652A78">
        <w:trPr>
          <w:trHeight w:val="144"/>
        </w:trPr>
        <w:tc>
          <w:tcPr>
            <w:tcW w:w="1820" w:type="dxa"/>
            <w:tcBorders>
              <w:top w:val="nil"/>
              <w:left w:val="nil"/>
              <w:bottom w:val="nil"/>
              <w:right w:val="single" w:sz="4" w:space="0" w:color="auto"/>
            </w:tcBorders>
            <w:vAlign w:val="bottom"/>
          </w:tcPr>
          <w:p w14:paraId="746DF0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84</w:t>
            </w:r>
          </w:p>
        </w:tc>
        <w:tc>
          <w:tcPr>
            <w:tcW w:w="1019" w:type="dxa"/>
            <w:tcBorders>
              <w:top w:val="nil"/>
              <w:left w:val="single" w:sz="4" w:space="0" w:color="auto"/>
              <w:bottom w:val="nil"/>
              <w:right w:val="single" w:sz="4" w:space="0" w:color="auto"/>
            </w:tcBorders>
            <w:vAlign w:val="bottom"/>
          </w:tcPr>
          <w:p w14:paraId="38AFFA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3BFD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6D3F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32B7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AC4B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D9F5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89F7A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25E70FE" w14:textId="77777777" w:rsidTr="00652A78">
        <w:trPr>
          <w:trHeight w:val="144"/>
        </w:trPr>
        <w:tc>
          <w:tcPr>
            <w:tcW w:w="1820" w:type="dxa"/>
            <w:tcBorders>
              <w:top w:val="nil"/>
              <w:left w:val="nil"/>
              <w:bottom w:val="nil"/>
              <w:right w:val="single" w:sz="4" w:space="0" w:color="auto"/>
            </w:tcBorders>
            <w:vAlign w:val="bottom"/>
          </w:tcPr>
          <w:p w14:paraId="60B9D8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85</w:t>
            </w:r>
          </w:p>
        </w:tc>
        <w:tc>
          <w:tcPr>
            <w:tcW w:w="1019" w:type="dxa"/>
            <w:tcBorders>
              <w:top w:val="nil"/>
              <w:left w:val="single" w:sz="4" w:space="0" w:color="auto"/>
              <w:bottom w:val="nil"/>
              <w:right w:val="single" w:sz="4" w:space="0" w:color="auto"/>
            </w:tcBorders>
            <w:vAlign w:val="bottom"/>
          </w:tcPr>
          <w:p w14:paraId="54B7A5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46812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7A858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6ABE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1342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D8C6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A538D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1F1FED75" w14:textId="77777777" w:rsidTr="00652A78">
        <w:trPr>
          <w:trHeight w:val="144"/>
        </w:trPr>
        <w:tc>
          <w:tcPr>
            <w:tcW w:w="1820" w:type="dxa"/>
            <w:tcBorders>
              <w:top w:val="nil"/>
              <w:left w:val="nil"/>
              <w:bottom w:val="nil"/>
              <w:right w:val="single" w:sz="4" w:space="0" w:color="auto"/>
            </w:tcBorders>
            <w:vAlign w:val="bottom"/>
          </w:tcPr>
          <w:p w14:paraId="3C21A8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86</w:t>
            </w:r>
          </w:p>
        </w:tc>
        <w:tc>
          <w:tcPr>
            <w:tcW w:w="1019" w:type="dxa"/>
            <w:tcBorders>
              <w:top w:val="nil"/>
              <w:left w:val="single" w:sz="4" w:space="0" w:color="auto"/>
              <w:bottom w:val="nil"/>
              <w:right w:val="single" w:sz="4" w:space="0" w:color="auto"/>
            </w:tcBorders>
            <w:vAlign w:val="bottom"/>
          </w:tcPr>
          <w:p w14:paraId="724CE3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B6CB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AB5D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2CE9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0032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A123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ED3D1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F8C2FC1" w14:textId="77777777" w:rsidTr="00652A78">
        <w:trPr>
          <w:trHeight w:val="144"/>
        </w:trPr>
        <w:tc>
          <w:tcPr>
            <w:tcW w:w="1820" w:type="dxa"/>
            <w:tcBorders>
              <w:top w:val="nil"/>
              <w:left w:val="nil"/>
              <w:bottom w:val="nil"/>
              <w:right w:val="single" w:sz="4" w:space="0" w:color="auto"/>
            </w:tcBorders>
            <w:vAlign w:val="bottom"/>
          </w:tcPr>
          <w:p w14:paraId="26E575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87</w:t>
            </w:r>
          </w:p>
        </w:tc>
        <w:tc>
          <w:tcPr>
            <w:tcW w:w="1019" w:type="dxa"/>
            <w:tcBorders>
              <w:top w:val="nil"/>
              <w:left w:val="single" w:sz="4" w:space="0" w:color="auto"/>
              <w:bottom w:val="nil"/>
              <w:right w:val="single" w:sz="4" w:space="0" w:color="auto"/>
            </w:tcBorders>
            <w:vAlign w:val="bottom"/>
          </w:tcPr>
          <w:p w14:paraId="4BC83B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B9F9E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8313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087BE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2A5D1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5C86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EAEB6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1B77C4B8" w14:textId="77777777" w:rsidTr="00652A78">
        <w:trPr>
          <w:trHeight w:val="144"/>
        </w:trPr>
        <w:tc>
          <w:tcPr>
            <w:tcW w:w="1820" w:type="dxa"/>
            <w:tcBorders>
              <w:top w:val="nil"/>
              <w:left w:val="nil"/>
              <w:bottom w:val="nil"/>
              <w:right w:val="single" w:sz="4" w:space="0" w:color="auto"/>
            </w:tcBorders>
            <w:vAlign w:val="bottom"/>
          </w:tcPr>
          <w:p w14:paraId="1010B6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88</w:t>
            </w:r>
          </w:p>
        </w:tc>
        <w:tc>
          <w:tcPr>
            <w:tcW w:w="1019" w:type="dxa"/>
            <w:tcBorders>
              <w:top w:val="nil"/>
              <w:left w:val="single" w:sz="4" w:space="0" w:color="auto"/>
              <w:bottom w:val="nil"/>
              <w:right w:val="single" w:sz="4" w:space="0" w:color="auto"/>
            </w:tcBorders>
            <w:vAlign w:val="bottom"/>
          </w:tcPr>
          <w:p w14:paraId="6C4115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7DA6A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2D3B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62D9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3F3B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D881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EFA18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690899C" w14:textId="77777777" w:rsidTr="00652A78">
        <w:trPr>
          <w:trHeight w:val="144"/>
        </w:trPr>
        <w:tc>
          <w:tcPr>
            <w:tcW w:w="1820" w:type="dxa"/>
            <w:tcBorders>
              <w:top w:val="nil"/>
              <w:left w:val="nil"/>
              <w:bottom w:val="nil"/>
              <w:right w:val="single" w:sz="4" w:space="0" w:color="auto"/>
            </w:tcBorders>
            <w:vAlign w:val="bottom"/>
          </w:tcPr>
          <w:p w14:paraId="5CC27E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89</w:t>
            </w:r>
          </w:p>
        </w:tc>
        <w:tc>
          <w:tcPr>
            <w:tcW w:w="1019" w:type="dxa"/>
            <w:tcBorders>
              <w:top w:val="nil"/>
              <w:left w:val="single" w:sz="4" w:space="0" w:color="auto"/>
              <w:bottom w:val="nil"/>
              <w:right w:val="single" w:sz="4" w:space="0" w:color="auto"/>
            </w:tcBorders>
            <w:vAlign w:val="bottom"/>
          </w:tcPr>
          <w:p w14:paraId="2C8DA5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5110C6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9B1B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8552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BB9F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D423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26F65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146DD9AF" w14:textId="77777777" w:rsidTr="00652A78">
        <w:trPr>
          <w:trHeight w:val="144"/>
        </w:trPr>
        <w:tc>
          <w:tcPr>
            <w:tcW w:w="1820" w:type="dxa"/>
            <w:tcBorders>
              <w:top w:val="nil"/>
              <w:left w:val="nil"/>
              <w:bottom w:val="nil"/>
              <w:right w:val="single" w:sz="4" w:space="0" w:color="auto"/>
            </w:tcBorders>
            <w:vAlign w:val="bottom"/>
          </w:tcPr>
          <w:p w14:paraId="61FC04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90</w:t>
            </w:r>
          </w:p>
        </w:tc>
        <w:tc>
          <w:tcPr>
            <w:tcW w:w="1019" w:type="dxa"/>
            <w:tcBorders>
              <w:top w:val="nil"/>
              <w:left w:val="single" w:sz="4" w:space="0" w:color="auto"/>
              <w:bottom w:val="nil"/>
              <w:right w:val="single" w:sz="4" w:space="0" w:color="auto"/>
            </w:tcBorders>
            <w:vAlign w:val="bottom"/>
          </w:tcPr>
          <w:p w14:paraId="1C328E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91B3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935D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7017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4D63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F575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BA217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9728ED4" w14:textId="77777777" w:rsidTr="00652A78">
        <w:trPr>
          <w:trHeight w:val="144"/>
        </w:trPr>
        <w:tc>
          <w:tcPr>
            <w:tcW w:w="1820" w:type="dxa"/>
            <w:tcBorders>
              <w:top w:val="nil"/>
              <w:left w:val="nil"/>
              <w:bottom w:val="nil"/>
              <w:right w:val="single" w:sz="4" w:space="0" w:color="auto"/>
            </w:tcBorders>
            <w:vAlign w:val="bottom"/>
          </w:tcPr>
          <w:p w14:paraId="5544CC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91</w:t>
            </w:r>
          </w:p>
        </w:tc>
        <w:tc>
          <w:tcPr>
            <w:tcW w:w="1019" w:type="dxa"/>
            <w:tcBorders>
              <w:top w:val="nil"/>
              <w:left w:val="single" w:sz="4" w:space="0" w:color="auto"/>
              <w:bottom w:val="nil"/>
              <w:right w:val="single" w:sz="4" w:space="0" w:color="auto"/>
            </w:tcBorders>
            <w:vAlign w:val="bottom"/>
          </w:tcPr>
          <w:p w14:paraId="4B5C2C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A2FC3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60C9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1C60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AEB2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FBA0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C4FB8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A7800CD" w14:textId="77777777" w:rsidTr="00652A78">
        <w:trPr>
          <w:trHeight w:val="144"/>
        </w:trPr>
        <w:tc>
          <w:tcPr>
            <w:tcW w:w="1820" w:type="dxa"/>
            <w:tcBorders>
              <w:top w:val="nil"/>
              <w:left w:val="nil"/>
              <w:bottom w:val="nil"/>
              <w:right w:val="single" w:sz="4" w:space="0" w:color="auto"/>
            </w:tcBorders>
            <w:vAlign w:val="bottom"/>
          </w:tcPr>
          <w:p w14:paraId="6ADE57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92</w:t>
            </w:r>
          </w:p>
        </w:tc>
        <w:tc>
          <w:tcPr>
            <w:tcW w:w="1019" w:type="dxa"/>
            <w:tcBorders>
              <w:top w:val="nil"/>
              <w:left w:val="single" w:sz="4" w:space="0" w:color="auto"/>
              <w:bottom w:val="nil"/>
              <w:right w:val="single" w:sz="4" w:space="0" w:color="auto"/>
            </w:tcBorders>
            <w:vAlign w:val="bottom"/>
          </w:tcPr>
          <w:p w14:paraId="6EDCEA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29E6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898A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93BD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DC7F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06D1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D99A5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19E7EE5" w14:textId="77777777" w:rsidTr="00652A78">
        <w:trPr>
          <w:trHeight w:val="144"/>
        </w:trPr>
        <w:tc>
          <w:tcPr>
            <w:tcW w:w="1820" w:type="dxa"/>
            <w:tcBorders>
              <w:top w:val="nil"/>
              <w:left w:val="nil"/>
              <w:bottom w:val="nil"/>
              <w:right w:val="single" w:sz="4" w:space="0" w:color="auto"/>
            </w:tcBorders>
            <w:vAlign w:val="bottom"/>
          </w:tcPr>
          <w:p w14:paraId="28C39A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93</w:t>
            </w:r>
          </w:p>
        </w:tc>
        <w:tc>
          <w:tcPr>
            <w:tcW w:w="1019" w:type="dxa"/>
            <w:tcBorders>
              <w:top w:val="nil"/>
              <w:left w:val="single" w:sz="4" w:space="0" w:color="auto"/>
              <w:bottom w:val="nil"/>
              <w:right w:val="single" w:sz="4" w:space="0" w:color="auto"/>
            </w:tcBorders>
            <w:vAlign w:val="bottom"/>
          </w:tcPr>
          <w:p w14:paraId="7312CA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2E5D1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A0AD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3E0B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740D8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BDB3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1A13C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42ABDFC" w14:textId="77777777" w:rsidTr="00652A78">
        <w:trPr>
          <w:trHeight w:val="144"/>
        </w:trPr>
        <w:tc>
          <w:tcPr>
            <w:tcW w:w="1820" w:type="dxa"/>
            <w:tcBorders>
              <w:top w:val="nil"/>
              <w:left w:val="nil"/>
              <w:bottom w:val="nil"/>
              <w:right w:val="single" w:sz="4" w:space="0" w:color="auto"/>
            </w:tcBorders>
            <w:vAlign w:val="bottom"/>
          </w:tcPr>
          <w:p w14:paraId="3876CB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94</w:t>
            </w:r>
          </w:p>
        </w:tc>
        <w:tc>
          <w:tcPr>
            <w:tcW w:w="1019" w:type="dxa"/>
            <w:tcBorders>
              <w:top w:val="nil"/>
              <w:left w:val="single" w:sz="4" w:space="0" w:color="auto"/>
              <w:bottom w:val="nil"/>
              <w:right w:val="single" w:sz="4" w:space="0" w:color="auto"/>
            </w:tcBorders>
            <w:vAlign w:val="bottom"/>
          </w:tcPr>
          <w:p w14:paraId="4063B2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BC8B0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2C66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776C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9972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CD1B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3AB0D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FD9490C" w14:textId="77777777" w:rsidTr="00652A78">
        <w:trPr>
          <w:trHeight w:val="144"/>
        </w:trPr>
        <w:tc>
          <w:tcPr>
            <w:tcW w:w="1820" w:type="dxa"/>
            <w:tcBorders>
              <w:top w:val="nil"/>
              <w:left w:val="nil"/>
              <w:bottom w:val="nil"/>
              <w:right w:val="single" w:sz="4" w:space="0" w:color="auto"/>
            </w:tcBorders>
            <w:vAlign w:val="bottom"/>
          </w:tcPr>
          <w:p w14:paraId="36C733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95</w:t>
            </w:r>
          </w:p>
        </w:tc>
        <w:tc>
          <w:tcPr>
            <w:tcW w:w="1019" w:type="dxa"/>
            <w:tcBorders>
              <w:top w:val="nil"/>
              <w:left w:val="single" w:sz="4" w:space="0" w:color="auto"/>
              <w:bottom w:val="nil"/>
              <w:right w:val="single" w:sz="4" w:space="0" w:color="auto"/>
            </w:tcBorders>
            <w:vAlign w:val="bottom"/>
          </w:tcPr>
          <w:p w14:paraId="12FE77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7282F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BF1F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1D8D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C364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018F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BFBA4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50E293ED" w14:textId="77777777" w:rsidTr="00652A78">
        <w:trPr>
          <w:trHeight w:val="144"/>
        </w:trPr>
        <w:tc>
          <w:tcPr>
            <w:tcW w:w="1820" w:type="dxa"/>
            <w:tcBorders>
              <w:top w:val="nil"/>
              <w:left w:val="nil"/>
              <w:bottom w:val="nil"/>
              <w:right w:val="single" w:sz="4" w:space="0" w:color="auto"/>
            </w:tcBorders>
            <w:vAlign w:val="bottom"/>
          </w:tcPr>
          <w:p w14:paraId="7DD43F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96</w:t>
            </w:r>
          </w:p>
        </w:tc>
        <w:tc>
          <w:tcPr>
            <w:tcW w:w="1019" w:type="dxa"/>
            <w:tcBorders>
              <w:top w:val="nil"/>
              <w:left w:val="single" w:sz="4" w:space="0" w:color="auto"/>
              <w:bottom w:val="nil"/>
              <w:right w:val="single" w:sz="4" w:space="0" w:color="auto"/>
            </w:tcBorders>
            <w:vAlign w:val="bottom"/>
          </w:tcPr>
          <w:p w14:paraId="529DB1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6BC54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120C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8655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18C2B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608B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7E0A9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7FD991C8" w14:textId="77777777" w:rsidTr="00652A78">
        <w:trPr>
          <w:trHeight w:val="144"/>
        </w:trPr>
        <w:tc>
          <w:tcPr>
            <w:tcW w:w="1820" w:type="dxa"/>
            <w:tcBorders>
              <w:top w:val="nil"/>
              <w:left w:val="nil"/>
              <w:bottom w:val="nil"/>
              <w:right w:val="single" w:sz="4" w:space="0" w:color="auto"/>
            </w:tcBorders>
            <w:vAlign w:val="bottom"/>
          </w:tcPr>
          <w:p w14:paraId="1F51CD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97</w:t>
            </w:r>
          </w:p>
        </w:tc>
        <w:tc>
          <w:tcPr>
            <w:tcW w:w="1019" w:type="dxa"/>
            <w:tcBorders>
              <w:top w:val="nil"/>
              <w:left w:val="single" w:sz="4" w:space="0" w:color="auto"/>
              <w:bottom w:val="nil"/>
              <w:right w:val="single" w:sz="4" w:space="0" w:color="auto"/>
            </w:tcBorders>
            <w:vAlign w:val="bottom"/>
          </w:tcPr>
          <w:p w14:paraId="20530D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D3896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EADC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16C3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58A1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2D55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0419A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ECD345B" w14:textId="77777777" w:rsidTr="00652A78">
        <w:trPr>
          <w:trHeight w:val="144"/>
        </w:trPr>
        <w:tc>
          <w:tcPr>
            <w:tcW w:w="1820" w:type="dxa"/>
            <w:tcBorders>
              <w:top w:val="nil"/>
              <w:left w:val="nil"/>
              <w:bottom w:val="nil"/>
              <w:right w:val="single" w:sz="4" w:space="0" w:color="auto"/>
            </w:tcBorders>
            <w:vAlign w:val="bottom"/>
          </w:tcPr>
          <w:p w14:paraId="58BA99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98</w:t>
            </w:r>
          </w:p>
        </w:tc>
        <w:tc>
          <w:tcPr>
            <w:tcW w:w="1019" w:type="dxa"/>
            <w:tcBorders>
              <w:top w:val="nil"/>
              <w:left w:val="single" w:sz="4" w:space="0" w:color="auto"/>
              <w:bottom w:val="nil"/>
              <w:right w:val="single" w:sz="4" w:space="0" w:color="auto"/>
            </w:tcBorders>
            <w:vAlign w:val="bottom"/>
          </w:tcPr>
          <w:p w14:paraId="098E30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EEF77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C0C6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815F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2E60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3FA0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0F62A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C77D519" w14:textId="77777777" w:rsidTr="00652A78">
        <w:trPr>
          <w:trHeight w:val="144"/>
        </w:trPr>
        <w:tc>
          <w:tcPr>
            <w:tcW w:w="1820" w:type="dxa"/>
            <w:tcBorders>
              <w:top w:val="nil"/>
              <w:left w:val="nil"/>
              <w:bottom w:val="nil"/>
              <w:right w:val="single" w:sz="4" w:space="0" w:color="auto"/>
            </w:tcBorders>
            <w:vAlign w:val="bottom"/>
          </w:tcPr>
          <w:p w14:paraId="615E5B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99</w:t>
            </w:r>
          </w:p>
        </w:tc>
        <w:tc>
          <w:tcPr>
            <w:tcW w:w="1019" w:type="dxa"/>
            <w:tcBorders>
              <w:top w:val="nil"/>
              <w:left w:val="single" w:sz="4" w:space="0" w:color="auto"/>
              <w:bottom w:val="nil"/>
              <w:right w:val="single" w:sz="4" w:space="0" w:color="auto"/>
            </w:tcBorders>
            <w:vAlign w:val="bottom"/>
          </w:tcPr>
          <w:p w14:paraId="7BF4B2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5E4E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0582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679F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5816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530E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95853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565AF0F9" w14:textId="77777777" w:rsidTr="00652A78">
        <w:trPr>
          <w:trHeight w:val="144"/>
        </w:trPr>
        <w:tc>
          <w:tcPr>
            <w:tcW w:w="1820" w:type="dxa"/>
            <w:tcBorders>
              <w:top w:val="nil"/>
              <w:left w:val="nil"/>
              <w:bottom w:val="nil"/>
              <w:right w:val="single" w:sz="4" w:space="0" w:color="auto"/>
            </w:tcBorders>
            <w:vAlign w:val="bottom"/>
          </w:tcPr>
          <w:p w14:paraId="0C36E7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100</w:t>
            </w:r>
          </w:p>
        </w:tc>
        <w:tc>
          <w:tcPr>
            <w:tcW w:w="1019" w:type="dxa"/>
            <w:tcBorders>
              <w:top w:val="nil"/>
              <w:left w:val="single" w:sz="4" w:space="0" w:color="auto"/>
              <w:bottom w:val="nil"/>
              <w:right w:val="single" w:sz="4" w:space="0" w:color="auto"/>
            </w:tcBorders>
            <w:vAlign w:val="bottom"/>
          </w:tcPr>
          <w:p w14:paraId="316423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BF7F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945B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97DD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2122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2ACA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B15D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877EC00" w14:textId="77777777" w:rsidTr="00652A78">
        <w:trPr>
          <w:trHeight w:val="144"/>
        </w:trPr>
        <w:tc>
          <w:tcPr>
            <w:tcW w:w="1820" w:type="dxa"/>
            <w:tcBorders>
              <w:top w:val="nil"/>
              <w:left w:val="nil"/>
              <w:bottom w:val="nil"/>
              <w:right w:val="single" w:sz="4" w:space="0" w:color="auto"/>
            </w:tcBorders>
            <w:vAlign w:val="bottom"/>
          </w:tcPr>
          <w:p w14:paraId="79DB65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101</w:t>
            </w:r>
          </w:p>
        </w:tc>
        <w:tc>
          <w:tcPr>
            <w:tcW w:w="1019" w:type="dxa"/>
            <w:tcBorders>
              <w:top w:val="nil"/>
              <w:left w:val="single" w:sz="4" w:space="0" w:color="auto"/>
              <w:bottom w:val="nil"/>
              <w:right w:val="single" w:sz="4" w:space="0" w:color="auto"/>
            </w:tcBorders>
            <w:vAlign w:val="bottom"/>
          </w:tcPr>
          <w:p w14:paraId="70CD54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21C6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C97C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C9D1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6415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AB6F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4D633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DF8ACC8" w14:textId="77777777" w:rsidTr="00652A78">
        <w:trPr>
          <w:trHeight w:val="144"/>
        </w:trPr>
        <w:tc>
          <w:tcPr>
            <w:tcW w:w="1820" w:type="dxa"/>
            <w:tcBorders>
              <w:top w:val="nil"/>
              <w:left w:val="nil"/>
              <w:bottom w:val="nil"/>
              <w:right w:val="single" w:sz="4" w:space="0" w:color="auto"/>
            </w:tcBorders>
            <w:vAlign w:val="bottom"/>
          </w:tcPr>
          <w:p w14:paraId="4BA56A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102</w:t>
            </w:r>
          </w:p>
        </w:tc>
        <w:tc>
          <w:tcPr>
            <w:tcW w:w="1019" w:type="dxa"/>
            <w:tcBorders>
              <w:top w:val="nil"/>
              <w:left w:val="single" w:sz="4" w:space="0" w:color="auto"/>
              <w:bottom w:val="nil"/>
              <w:right w:val="single" w:sz="4" w:space="0" w:color="auto"/>
            </w:tcBorders>
            <w:vAlign w:val="bottom"/>
          </w:tcPr>
          <w:p w14:paraId="23FD55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B816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45FC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E967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2349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D4C1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A104A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378BE0E" w14:textId="77777777" w:rsidTr="00652A78">
        <w:trPr>
          <w:trHeight w:val="144"/>
        </w:trPr>
        <w:tc>
          <w:tcPr>
            <w:tcW w:w="1820" w:type="dxa"/>
            <w:tcBorders>
              <w:top w:val="nil"/>
              <w:left w:val="nil"/>
              <w:bottom w:val="nil"/>
              <w:right w:val="single" w:sz="4" w:space="0" w:color="auto"/>
            </w:tcBorders>
            <w:vAlign w:val="bottom"/>
          </w:tcPr>
          <w:p w14:paraId="180931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103</w:t>
            </w:r>
          </w:p>
        </w:tc>
        <w:tc>
          <w:tcPr>
            <w:tcW w:w="1019" w:type="dxa"/>
            <w:tcBorders>
              <w:top w:val="nil"/>
              <w:left w:val="single" w:sz="4" w:space="0" w:color="auto"/>
              <w:bottom w:val="nil"/>
              <w:right w:val="single" w:sz="4" w:space="0" w:color="auto"/>
            </w:tcBorders>
            <w:vAlign w:val="bottom"/>
          </w:tcPr>
          <w:p w14:paraId="33BCC1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B65DD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FEBD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BCE9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5C9F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65D0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06B5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766E805" w14:textId="77777777" w:rsidTr="00652A78">
        <w:trPr>
          <w:trHeight w:val="144"/>
        </w:trPr>
        <w:tc>
          <w:tcPr>
            <w:tcW w:w="1820" w:type="dxa"/>
            <w:tcBorders>
              <w:top w:val="nil"/>
              <w:left w:val="nil"/>
              <w:bottom w:val="nil"/>
              <w:right w:val="single" w:sz="4" w:space="0" w:color="auto"/>
            </w:tcBorders>
            <w:vAlign w:val="bottom"/>
          </w:tcPr>
          <w:p w14:paraId="0A1FF7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104</w:t>
            </w:r>
          </w:p>
        </w:tc>
        <w:tc>
          <w:tcPr>
            <w:tcW w:w="1019" w:type="dxa"/>
            <w:tcBorders>
              <w:top w:val="nil"/>
              <w:left w:val="single" w:sz="4" w:space="0" w:color="auto"/>
              <w:bottom w:val="nil"/>
              <w:right w:val="single" w:sz="4" w:space="0" w:color="auto"/>
            </w:tcBorders>
            <w:vAlign w:val="bottom"/>
          </w:tcPr>
          <w:p w14:paraId="076110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1C248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5AAB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28438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75F7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A024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F97A3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7A901FD3" w14:textId="77777777" w:rsidTr="00652A78">
        <w:trPr>
          <w:trHeight w:val="144"/>
        </w:trPr>
        <w:tc>
          <w:tcPr>
            <w:tcW w:w="1820" w:type="dxa"/>
            <w:tcBorders>
              <w:top w:val="nil"/>
              <w:left w:val="nil"/>
              <w:bottom w:val="nil"/>
              <w:right w:val="single" w:sz="4" w:space="0" w:color="auto"/>
            </w:tcBorders>
            <w:vAlign w:val="bottom"/>
          </w:tcPr>
          <w:p w14:paraId="11DFCE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105</w:t>
            </w:r>
          </w:p>
        </w:tc>
        <w:tc>
          <w:tcPr>
            <w:tcW w:w="1019" w:type="dxa"/>
            <w:tcBorders>
              <w:top w:val="nil"/>
              <w:left w:val="single" w:sz="4" w:space="0" w:color="auto"/>
              <w:bottom w:val="nil"/>
              <w:right w:val="single" w:sz="4" w:space="0" w:color="auto"/>
            </w:tcBorders>
            <w:vAlign w:val="bottom"/>
          </w:tcPr>
          <w:p w14:paraId="520F3C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2D83EF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7D40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32F7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43A4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F82A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0B91FC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605CE82F" w14:textId="77777777" w:rsidTr="00652A78">
        <w:trPr>
          <w:trHeight w:val="144"/>
        </w:trPr>
        <w:tc>
          <w:tcPr>
            <w:tcW w:w="1820" w:type="dxa"/>
            <w:tcBorders>
              <w:top w:val="nil"/>
              <w:left w:val="nil"/>
              <w:bottom w:val="nil"/>
              <w:right w:val="single" w:sz="4" w:space="0" w:color="auto"/>
            </w:tcBorders>
            <w:vAlign w:val="bottom"/>
          </w:tcPr>
          <w:p w14:paraId="0621C8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106</w:t>
            </w:r>
          </w:p>
        </w:tc>
        <w:tc>
          <w:tcPr>
            <w:tcW w:w="1019" w:type="dxa"/>
            <w:tcBorders>
              <w:top w:val="nil"/>
              <w:left w:val="single" w:sz="4" w:space="0" w:color="auto"/>
              <w:bottom w:val="nil"/>
              <w:right w:val="single" w:sz="4" w:space="0" w:color="auto"/>
            </w:tcBorders>
            <w:vAlign w:val="bottom"/>
          </w:tcPr>
          <w:p w14:paraId="59110C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10CD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B6A1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6B16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943BB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887E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D79AF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06EDB3A8" w14:textId="77777777" w:rsidTr="00652A78">
        <w:trPr>
          <w:trHeight w:val="144"/>
        </w:trPr>
        <w:tc>
          <w:tcPr>
            <w:tcW w:w="1820" w:type="dxa"/>
            <w:tcBorders>
              <w:top w:val="nil"/>
              <w:left w:val="nil"/>
              <w:bottom w:val="nil"/>
              <w:right w:val="single" w:sz="4" w:space="0" w:color="auto"/>
            </w:tcBorders>
            <w:vAlign w:val="bottom"/>
          </w:tcPr>
          <w:p w14:paraId="67443B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107</w:t>
            </w:r>
          </w:p>
        </w:tc>
        <w:tc>
          <w:tcPr>
            <w:tcW w:w="1019" w:type="dxa"/>
            <w:tcBorders>
              <w:top w:val="nil"/>
              <w:left w:val="single" w:sz="4" w:space="0" w:color="auto"/>
              <w:bottom w:val="nil"/>
              <w:right w:val="single" w:sz="4" w:space="0" w:color="auto"/>
            </w:tcBorders>
            <w:vAlign w:val="bottom"/>
          </w:tcPr>
          <w:p w14:paraId="3FB225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04A0F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30A4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14DB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32DE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8369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E7704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324418F" w14:textId="77777777" w:rsidTr="00652A78">
        <w:trPr>
          <w:trHeight w:val="144"/>
        </w:trPr>
        <w:tc>
          <w:tcPr>
            <w:tcW w:w="1820" w:type="dxa"/>
            <w:tcBorders>
              <w:top w:val="nil"/>
              <w:left w:val="nil"/>
              <w:bottom w:val="nil"/>
              <w:right w:val="single" w:sz="4" w:space="0" w:color="auto"/>
            </w:tcBorders>
            <w:vAlign w:val="bottom"/>
          </w:tcPr>
          <w:p w14:paraId="6811DC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108</w:t>
            </w:r>
          </w:p>
        </w:tc>
        <w:tc>
          <w:tcPr>
            <w:tcW w:w="1019" w:type="dxa"/>
            <w:tcBorders>
              <w:top w:val="nil"/>
              <w:left w:val="single" w:sz="4" w:space="0" w:color="auto"/>
              <w:bottom w:val="nil"/>
              <w:right w:val="single" w:sz="4" w:space="0" w:color="auto"/>
            </w:tcBorders>
            <w:vAlign w:val="bottom"/>
          </w:tcPr>
          <w:p w14:paraId="10502A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E7725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E984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7F50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73240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E837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0AD4B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19094815" w14:textId="77777777" w:rsidTr="00652A78">
        <w:trPr>
          <w:trHeight w:val="144"/>
        </w:trPr>
        <w:tc>
          <w:tcPr>
            <w:tcW w:w="1820" w:type="dxa"/>
            <w:tcBorders>
              <w:top w:val="nil"/>
              <w:left w:val="nil"/>
              <w:bottom w:val="nil"/>
              <w:right w:val="single" w:sz="4" w:space="0" w:color="auto"/>
            </w:tcBorders>
            <w:vAlign w:val="bottom"/>
          </w:tcPr>
          <w:p w14:paraId="70F3C1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109</w:t>
            </w:r>
          </w:p>
        </w:tc>
        <w:tc>
          <w:tcPr>
            <w:tcW w:w="1019" w:type="dxa"/>
            <w:tcBorders>
              <w:top w:val="nil"/>
              <w:left w:val="single" w:sz="4" w:space="0" w:color="auto"/>
              <w:bottom w:val="nil"/>
              <w:right w:val="single" w:sz="4" w:space="0" w:color="auto"/>
            </w:tcBorders>
            <w:vAlign w:val="bottom"/>
          </w:tcPr>
          <w:p w14:paraId="5258D3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4AB8F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9A62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C083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18224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8B8D8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65F17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7605D9F4" w14:textId="77777777" w:rsidTr="00652A78">
        <w:trPr>
          <w:trHeight w:val="144"/>
        </w:trPr>
        <w:tc>
          <w:tcPr>
            <w:tcW w:w="1820" w:type="dxa"/>
            <w:tcBorders>
              <w:top w:val="nil"/>
              <w:left w:val="nil"/>
              <w:bottom w:val="nil"/>
              <w:right w:val="single" w:sz="4" w:space="0" w:color="auto"/>
            </w:tcBorders>
            <w:vAlign w:val="bottom"/>
          </w:tcPr>
          <w:p w14:paraId="141F17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110</w:t>
            </w:r>
          </w:p>
        </w:tc>
        <w:tc>
          <w:tcPr>
            <w:tcW w:w="1019" w:type="dxa"/>
            <w:tcBorders>
              <w:top w:val="nil"/>
              <w:left w:val="single" w:sz="4" w:space="0" w:color="auto"/>
              <w:bottom w:val="nil"/>
              <w:right w:val="single" w:sz="4" w:space="0" w:color="auto"/>
            </w:tcBorders>
            <w:vAlign w:val="bottom"/>
          </w:tcPr>
          <w:p w14:paraId="07D893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AA671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5455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7275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1037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1B22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56F7A8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6B73D2AA" w14:textId="77777777" w:rsidTr="00652A78">
        <w:trPr>
          <w:trHeight w:val="144"/>
        </w:trPr>
        <w:tc>
          <w:tcPr>
            <w:tcW w:w="1820" w:type="dxa"/>
            <w:tcBorders>
              <w:top w:val="nil"/>
              <w:left w:val="nil"/>
              <w:bottom w:val="nil"/>
              <w:right w:val="single" w:sz="4" w:space="0" w:color="auto"/>
            </w:tcBorders>
            <w:vAlign w:val="bottom"/>
          </w:tcPr>
          <w:p w14:paraId="59875C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111</w:t>
            </w:r>
          </w:p>
        </w:tc>
        <w:tc>
          <w:tcPr>
            <w:tcW w:w="1019" w:type="dxa"/>
            <w:tcBorders>
              <w:top w:val="nil"/>
              <w:left w:val="single" w:sz="4" w:space="0" w:color="auto"/>
              <w:bottom w:val="nil"/>
              <w:right w:val="single" w:sz="4" w:space="0" w:color="auto"/>
            </w:tcBorders>
            <w:vAlign w:val="bottom"/>
          </w:tcPr>
          <w:p w14:paraId="3901F0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A7D38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EBCA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0BFB7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0158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AFAA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A34EC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54647A99" w14:textId="77777777" w:rsidTr="00652A78">
        <w:trPr>
          <w:trHeight w:val="144"/>
        </w:trPr>
        <w:tc>
          <w:tcPr>
            <w:tcW w:w="1820" w:type="dxa"/>
            <w:tcBorders>
              <w:top w:val="nil"/>
              <w:left w:val="nil"/>
              <w:bottom w:val="nil"/>
              <w:right w:val="single" w:sz="4" w:space="0" w:color="auto"/>
            </w:tcBorders>
            <w:vAlign w:val="bottom"/>
          </w:tcPr>
          <w:p w14:paraId="5565A5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112</w:t>
            </w:r>
          </w:p>
        </w:tc>
        <w:tc>
          <w:tcPr>
            <w:tcW w:w="1019" w:type="dxa"/>
            <w:tcBorders>
              <w:top w:val="nil"/>
              <w:left w:val="single" w:sz="4" w:space="0" w:color="auto"/>
              <w:bottom w:val="nil"/>
              <w:right w:val="single" w:sz="4" w:space="0" w:color="auto"/>
            </w:tcBorders>
            <w:vAlign w:val="bottom"/>
          </w:tcPr>
          <w:p w14:paraId="377E1B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BE605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7F7C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C77F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847D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BEF5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4E3DB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4C41FEB5" w14:textId="77777777" w:rsidTr="00652A78">
        <w:trPr>
          <w:trHeight w:val="144"/>
        </w:trPr>
        <w:tc>
          <w:tcPr>
            <w:tcW w:w="1820" w:type="dxa"/>
            <w:tcBorders>
              <w:top w:val="nil"/>
              <w:left w:val="nil"/>
              <w:bottom w:val="nil"/>
              <w:right w:val="single" w:sz="4" w:space="0" w:color="auto"/>
            </w:tcBorders>
            <w:vAlign w:val="bottom"/>
          </w:tcPr>
          <w:p w14:paraId="2DC00F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113</w:t>
            </w:r>
          </w:p>
        </w:tc>
        <w:tc>
          <w:tcPr>
            <w:tcW w:w="1019" w:type="dxa"/>
            <w:tcBorders>
              <w:top w:val="nil"/>
              <w:left w:val="single" w:sz="4" w:space="0" w:color="auto"/>
              <w:bottom w:val="nil"/>
              <w:right w:val="single" w:sz="4" w:space="0" w:color="auto"/>
            </w:tcBorders>
            <w:vAlign w:val="bottom"/>
          </w:tcPr>
          <w:p w14:paraId="3C1807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0DF67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8FCF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11F1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5991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212B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E8054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99E1FFD" w14:textId="77777777" w:rsidTr="00652A78">
        <w:trPr>
          <w:trHeight w:val="144"/>
        </w:trPr>
        <w:tc>
          <w:tcPr>
            <w:tcW w:w="1820" w:type="dxa"/>
            <w:tcBorders>
              <w:top w:val="nil"/>
              <w:left w:val="nil"/>
              <w:bottom w:val="nil"/>
              <w:right w:val="single" w:sz="4" w:space="0" w:color="auto"/>
            </w:tcBorders>
            <w:vAlign w:val="bottom"/>
          </w:tcPr>
          <w:p w14:paraId="1AD555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114</w:t>
            </w:r>
          </w:p>
        </w:tc>
        <w:tc>
          <w:tcPr>
            <w:tcW w:w="1019" w:type="dxa"/>
            <w:tcBorders>
              <w:top w:val="nil"/>
              <w:left w:val="single" w:sz="4" w:space="0" w:color="auto"/>
              <w:bottom w:val="nil"/>
              <w:right w:val="single" w:sz="4" w:space="0" w:color="auto"/>
            </w:tcBorders>
            <w:vAlign w:val="bottom"/>
          </w:tcPr>
          <w:p w14:paraId="053CD6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9EF7B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59B4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7909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6FC5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F4EB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DEF8A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7889CEBC" w14:textId="77777777" w:rsidTr="00652A78">
        <w:trPr>
          <w:trHeight w:val="144"/>
        </w:trPr>
        <w:tc>
          <w:tcPr>
            <w:tcW w:w="1820" w:type="dxa"/>
            <w:tcBorders>
              <w:top w:val="nil"/>
              <w:left w:val="nil"/>
              <w:bottom w:val="nil"/>
              <w:right w:val="single" w:sz="4" w:space="0" w:color="auto"/>
            </w:tcBorders>
            <w:vAlign w:val="bottom"/>
          </w:tcPr>
          <w:p w14:paraId="123DDC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115</w:t>
            </w:r>
          </w:p>
        </w:tc>
        <w:tc>
          <w:tcPr>
            <w:tcW w:w="1019" w:type="dxa"/>
            <w:tcBorders>
              <w:top w:val="nil"/>
              <w:left w:val="single" w:sz="4" w:space="0" w:color="auto"/>
              <w:bottom w:val="nil"/>
              <w:right w:val="single" w:sz="4" w:space="0" w:color="auto"/>
            </w:tcBorders>
            <w:vAlign w:val="bottom"/>
          </w:tcPr>
          <w:p w14:paraId="6A492D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4758C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AD9B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371B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2496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AA5A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C4EDD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3BF12A0" w14:textId="77777777" w:rsidTr="00652A78">
        <w:trPr>
          <w:trHeight w:val="144"/>
        </w:trPr>
        <w:tc>
          <w:tcPr>
            <w:tcW w:w="1820" w:type="dxa"/>
            <w:tcBorders>
              <w:top w:val="nil"/>
              <w:left w:val="nil"/>
              <w:bottom w:val="nil"/>
              <w:right w:val="single" w:sz="4" w:space="0" w:color="auto"/>
            </w:tcBorders>
            <w:vAlign w:val="bottom"/>
          </w:tcPr>
          <w:p w14:paraId="59CD0C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116</w:t>
            </w:r>
          </w:p>
        </w:tc>
        <w:tc>
          <w:tcPr>
            <w:tcW w:w="1019" w:type="dxa"/>
            <w:tcBorders>
              <w:top w:val="nil"/>
              <w:left w:val="single" w:sz="4" w:space="0" w:color="auto"/>
              <w:bottom w:val="nil"/>
              <w:right w:val="single" w:sz="4" w:space="0" w:color="auto"/>
            </w:tcBorders>
            <w:vAlign w:val="bottom"/>
          </w:tcPr>
          <w:p w14:paraId="2A6129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C757C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420C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F036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5B7C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C2E7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C4665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A2CF091" w14:textId="77777777" w:rsidTr="00652A78">
        <w:trPr>
          <w:trHeight w:val="144"/>
        </w:trPr>
        <w:tc>
          <w:tcPr>
            <w:tcW w:w="1820" w:type="dxa"/>
            <w:tcBorders>
              <w:top w:val="nil"/>
              <w:left w:val="nil"/>
              <w:bottom w:val="nil"/>
              <w:right w:val="single" w:sz="4" w:space="0" w:color="auto"/>
            </w:tcBorders>
            <w:vAlign w:val="bottom"/>
          </w:tcPr>
          <w:p w14:paraId="243A4C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117</w:t>
            </w:r>
          </w:p>
        </w:tc>
        <w:tc>
          <w:tcPr>
            <w:tcW w:w="1019" w:type="dxa"/>
            <w:tcBorders>
              <w:top w:val="nil"/>
              <w:left w:val="single" w:sz="4" w:space="0" w:color="auto"/>
              <w:bottom w:val="nil"/>
              <w:right w:val="single" w:sz="4" w:space="0" w:color="auto"/>
            </w:tcBorders>
            <w:vAlign w:val="bottom"/>
          </w:tcPr>
          <w:p w14:paraId="6B8A5D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620A6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A8C9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4203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9C65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FC00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2B8E4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982416A" w14:textId="77777777" w:rsidTr="00652A78">
        <w:trPr>
          <w:trHeight w:val="144"/>
        </w:trPr>
        <w:tc>
          <w:tcPr>
            <w:tcW w:w="1820" w:type="dxa"/>
            <w:tcBorders>
              <w:top w:val="nil"/>
              <w:left w:val="nil"/>
              <w:bottom w:val="nil"/>
              <w:right w:val="single" w:sz="4" w:space="0" w:color="auto"/>
            </w:tcBorders>
            <w:vAlign w:val="bottom"/>
          </w:tcPr>
          <w:p w14:paraId="5915E1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118</w:t>
            </w:r>
          </w:p>
        </w:tc>
        <w:tc>
          <w:tcPr>
            <w:tcW w:w="1019" w:type="dxa"/>
            <w:tcBorders>
              <w:top w:val="nil"/>
              <w:left w:val="single" w:sz="4" w:space="0" w:color="auto"/>
              <w:bottom w:val="nil"/>
              <w:right w:val="single" w:sz="4" w:space="0" w:color="auto"/>
            </w:tcBorders>
            <w:vAlign w:val="bottom"/>
          </w:tcPr>
          <w:p w14:paraId="3784BB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A0907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7BB1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53CB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BEE3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2A5F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EA135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C8FB601" w14:textId="77777777" w:rsidTr="00652A78">
        <w:trPr>
          <w:trHeight w:val="144"/>
        </w:trPr>
        <w:tc>
          <w:tcPr>
            <w:tcW w:w="1820" w:type="dxa"/>
            <w:tcBorders>
              <w:top w:val="nil"/>
              <w:left w:val="nil"/>
              <w:bottom w:val="nil"/>
              <w:right w:val="single" w:sz="4" w:space="0" w:color="auto"/>
            </w:tcBorders>
            <w:vAlign w:val="bottom"/>
          </w:tcPr>
          <w:p w14:paraId="551444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lastRenderedPageBreak/>
              <w:t>119</w:t>
            </w:r>
          </w:p>
        </w:tc>
        <w:tc>
          <w:tcPr>
            <w:tcW w:w="1019" w:type="dxa"/>
            <w:tcBorders>
              <w:top w:val="nil"/>
              <w:left w:val="single" w:sz="4" w:space="0" w:color="auto"/>
              <w:bottom w:val="nil"/>
              <w:right w:val="single" w:sz="4" w:space="0" w:color="auto"/>
            </w:tcBorders>
            <w:vAlign w:val="bottom"/>
          </w:tcPr>
          <w:p w14:paraId="058FA1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2897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43C9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9880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74DA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F2E6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088D6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3C29D418" w14:textId="77777777" w:rsidTr="00652A78">
        <w:trPr>
          <w:trHeight w:val="144"/>
        </w:trPr>
        <w:tc>
          <w:tcPr>
            <w:tcW w:w="1820" w:type="dxa"/>
            <w:tcBorders>
              <w:top w:val="nil"/>
              <w:left w:val="nil"/>
              <w:bottom w:val="nil"/>
              <w:right w:val="single" w:sz="4" w:space="0" w:color="auto"/>
            </w:tcBorders>
            <w:vAlign w:val="bottom"/>
          </w:tcPr>
          <w:p w14:paraId="404628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120</w:t>
            </w:r>
          </w:p>
        </w:tc>
        <w:tc>
          <w:tcPr>
            <w:tcW w:w="1019" w:type="dxa"/>
            <w:tcBorders>
              <w:top w:val="nil"/>
              <w:left w:val="single" w:sz="4" w:space="0" w:color="auto"/>
              <w:bottom w:val="nil"/>
              <w:right w:val="single" w:sz="4" w:space="0" w:color="auto"/>
            </w:tcBorders>
            <w:vAlign w:val="bottom"/>
          </w:tcPr>
          <w:p w14:paraId="5E7CF1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A4941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59CD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28EF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869A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ED4F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51D9D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4BD75C5" w14:textId="77777777" w:rsidTr="00652A78">
        <w:trPr>
          <w:trHeight w:val="144"/>
        </w:trPr>
        <w:tc>
          <w:tcPr>
            <w:tcW w:w="1820" w:type="dxa"/>
            <w:tcBorders>
              <w:top w:val="nil"/>
              <w:left w:val="nil"/>
              <w:bottom w:val="nil"/>
              <w:right w:val="single" w:sz="4" w:space="0" w:color="auto"/>
            </w:tcBorders>
            <w:vAlign w:val="bottom"/>
          </w:tcPr>
          <w:p w14:paraId="2BBA84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121</w:t>
            </w:r>
          </w:p>
        </w:tc>
        <w:tc>
          <w:tcPr>
            <w:tcW w:w="1019" w:type="dxa"/>
            <w:tcBorders>
              <w:top w:val="nil"/>
              <w:left w:val="single" w:sz="4" w:space="0" w:color="auto"/>
              <w:bottom w:val="nil"/>
              <w:right w:val="single" w:sz="4" w:space="0" w:color="auto"/>
            </w:tcBorders>
            <w:vAlign w:val="bottom"/>
          </w:tcPr>
          <w:p w14:paraId="2D6B66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3D14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42F9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5AE8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8C09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53A8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B674B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0B99DA7" w14:textId="77777777" w:rsidTr="00652A78">
        <w:trPr>
          <w:trHeight w:val="144"/>
        </w:trPr>
        <w:tc>
          <w:tcPr>
            <w:tcW w:w="1820" w:type="dxa"/>
            <w:tcBorders>
              <w:top w:val="nil"/>
              <w:left w:val="nil"/>
              <w:bottom w:val="nil"/>
              <w:right w:val="single" w:sz="4" w:space="0" w:color="auto"/>
            </w:tcBorders>
            <w:vAlign w:val="bottom"/>
          </w:tcPr>
          <w:p w14:paraId="735BC9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122</w:t>
            </w:r>
          </w:p>
        </w:tc>
        <w:tc>
          <w:tcPr>
            <w:tcW w:w="1019" w:type="dxa"/>
            <w:tcBorders>
              <w:top w:val="nil"/>
              <w:left w:val="single" w:sz="4" w:space="0" w:color="auto"/>
              <w:bottom w:val="nil"/>
              <w:right w:val="single" w:sz="4" w:space="0" w:color="auto"/>
            </w:tcBorders>
            <w:vAlign w:val="bottom"/>
          </w:tcPr>
          <w:p w14:paraId="23500E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585D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192F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462D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5DAF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105A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172EB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C2A68D6" w14:textId="77777777" w:rsidTr="00652A78">
        <w:trPr>
          <w:trHeight w:val="144"/>
        </w:trPr>
        <w:tc>
          <w:tcPr>
            <w:tcW w:w="1820" w:type="dxa"/>
            <w:tcBorders>
              <w:top w:val="nil"/>
              <w:left w:val="nil"/>
              <w:bottom w:val="nil"/>
              <w:right w:val="single" w:sz="4" w:space="0" w:color="auto"/>
            </w:tcBorders>
            <w:vAlign w:val="bottom"/>
          </w:tcPr>
          <w:p w14:paraId="3BE1B7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123</w:t>
            </w:r>
          </w:p>
        </w:tc>
        <w:tc>
          <w:tcPr>
            <w:tcW w:w="1019" w:type="dxa"/>
            <w:tcBorders>
              <w:top w:val="nil"/>
              <w:left w:val="single" w:sz="4" w:space="0" w:color="auto"/>
              <w:bottom w:val="nil"/>
              <w:right w:val="single" w:sz="4" w:space="0" w:color="auto"/>
            </w:tcBorders>
            <w:vAlign w:val="bottom"/>
          </w:tcPr>
          <w:p w14:paraId="5D44E8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79525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BCC3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A46D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1BC2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F20E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21D61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0666885" w14:textId="77777777" w:rsidTr="00652A78">
        <w:trPr>
          <w:trHeight w:val="144"/>
        </w:trPr>
        <w:tc>
          <w:tcPr>
            <w:tcW w:w="1820" w:type="dxa"/>
            <w:tcBorders>
              <w:top w:val="nil"/>
              <w:left w:val="nil"/>
              <w:bottom w:val="nil"/>
              <w:right w:val="single" w:sz="4" w:space="0" w:color="auto"/>
            </w:tcBorders>
            <w:vAlign w:val="bottom"/>
          </w:tcPr>
          <w:p w14:paraId="0204DD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124</w:t>
            </w:r>
          </w:p>
        </w:tc>
        <w:tc>
          <w:tcPr>
            <w:tcW w:w="1019" w:type="dxa"/>
            <w:tcBorders>
              <w:top w:val="nil"/>
              <w:left w:val="single" w:sz="4" w:space="0" w:color="auto"/>
              <w:bottom w:val="nil"/>
              <w:right w:val="single" w:sz="4" w:space="0" w:color="auto"/>
            </w:tcBorders>
            <w:vAlign w:val="bottom"/>
          </w:tcPr>
          <w:p w14:paraId="0FBF63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69B8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C758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A522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3ADC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3C6A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BBDEE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14175EE" w14:textId="77777777" w:rsidTr="00652A78">
        <w:trPr>
          <w:trHeight w:val="144"/>
        </w:trPr>
        <w:tc>
          <w:tcPr>
            <w:tcW w:w="1820" w:type="dxa"/>
            <w:tcBorders>
              <w:top w:val="nil"/>
              <w:left w:val="nil"/>
              <w:bottom w:val="nil"/>
              <w:right w:val="single" w:sz="4" w:space="0" w:color="auto"/>
            </w:tcBorders>
            <w:vAlign w:val="bottom"/>
          </w:tcPr>
          <w:p w14:paraId="23C497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125</w:t>
            </w:r>
          </w:p>
        </w:tc>
        <w:tc>
          <w:tcPr>
            <w:tcW w:w="1019" w:type="dxa"/>
            <w:tcBorders>
              <w:top w:val="nil"/>
              <w:left w:val="single" w:sz="4" w:space="0" w:color="auto"/>
              <w:bottom w:val="nil"/>
              <w:right w:val="single" w:sz="4" w:space="0" w:color="auto"/>
            </w:tcBorders>
            <w:vAlign w:val="bottom"/>
          </w:tcPr>
          <w:p w14:paraId="47E394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0C032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4E88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E7CD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C3B8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80B9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A5887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EB45688" w14:textId="77777777" w:rsidTr="00652A78">
        <w:trPr>
          <w:trHeight w:val="144"/>
        </w:trPr>
        <w:tc>
          <w:tcPr>
            <w:tcW w:w="1820" w:type="dxa"/>
            <w:tcBorders>
              <w:top w:val="nil"/>
              <w:left w:val="nil"/>
              <w:bottom w:val="nil"/>
              <w:right w:val="single" w:sz="4" w:space="0" w:color="auto"/>
            </w:tcBorders>
            <w:vAlign w:val="bottom"/>
          </w:tcPr>
          <w:p w14:paraId="075609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126</w:t>
            </w:r>
          </w:p>
        </w:tc>
        <w:tc>
          <w:tcPr>
            <w:tcW w:w="1019" w:type="dxa"/>
            <w:tcBorders>
              <w:top w:val="nil"/>
              <w:left w:val="single" w:sz="4" w:space="0" w:color="auto"/>
              <w:bottom w:val="nil"/>
              <w:right w:val="single" w:sz="4" w:space="0" w:color="auto"/>
            </w:tcBorders>
            <w:vAlign w:val="bottom"/>
          </w:tcPr>
          <w:p w14:paraId="0AB725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22B9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2809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FFBA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980C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1325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68F33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6C5F2BB" w14:textId="77777777" w:rsidTr="00652A78">
        <w:trPr>
          <w:trHeight w:val="144"/>
        </w:trPr>
        <w:tc>
          <w:tcPr>
            <w:tcW w:w="1820" w:type="dxa"/>
            <w:tcBorders>
              <w:top w:val="nil"/>
              <w:left w:val="nil"/>
              <w:bottom w:val="nil"/>
              <w:right w:val="single" w:sz="4" w:space="0" w:color="auto"/>
            </w:tcBorders>
            <w:vAlign w:val="bottom"/>
          </w:tcPr>
          <w:p w14:paraId="07685D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127</w:t>
            </w:r>
          </w:p>
        </w:tc>
        <w:tc>
          <w:tcPr>
            <w:tcW w:w="1019" w:type="dxa"/>
            <w:tcBorders>
              <w:top w:val="nil"/>
              <w:left w:val="single" w:sz="4" w:space="0" w:color="auto"/>
              <w:bottom w:val="nil"/>
              <w:right w:val="single" w:sz="4" w:space="0" w:color="auto"/>
            </w:tcBorders>
            <w:vAlign w:val="bottom"/>
          </w:tcPr>
          <w:p w14:paraId="49E706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EFB48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0F77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7492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2313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AF17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415E3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5F8D6C5" w14:textId="77777777" w:rsidTr="00652A78">
        <w:trPr>
          <w:trHeight w:val="144"/>
        </w:trPr>
        <w:tc>
          <w:tcPr>
            <w:tcW w:w="1820" w:type="dxa"/>
            <w:tcBorders>
              <w:top w:val="nil"/>
              <w:left w:val="nil"/>
              <w:bottom w:val="nil"/>
              <w:right w:val="single" w:sz="4" w:space="0" w:color="auto"/>
            </w:tcBorders>
            <w:vAlign w:val="bottom"/>
          </w:tcPr>
          <w:p w14:paraId="62FDB71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128</w:t>
            </w:r>
          </w:p>
        </w:tc>
        <w:tc>
          <w:tcPr>
            <w:tcW w:w="1019" w:type="dxa"/>
            <w:tcBorders>
              <w:top w:val="nil"/>
              <w:left w:val="single" w:sz="4" w:space="0" w:color="auto"/>
              <w:bottom w:val="nil"/>
              <w:right w:val="single" w:sz="4" w:space="0" w:color="auto"/>
            </w:tcBorders>
            <w:vAlign w:val="bottom"/>
          </w:tcPr>
          <w:p w14:paraId="3A66C2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34C28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BCD9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70338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9A15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4175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D5376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74F81388" w14:textId="77777777" w:rsidTr="00652A78">
        <w:trPr>
          <w:trHeight w:val="144"/>
        </w:trPr>
        <w:tc>
          <w:tcPr>
            <w:tcW w:w="1820" w:type="dxa"/>
            <w:tcBorders>
              <w:top w:val="nil"/>
              <w:left w:val="nil"/>
              <w:bottom w:val="nil"/>
              <w:right w:val="single" w:sz="4" w:space="0" w:color="auto"/>
            </w:tcBorders>
            <w:vAlign w:val="bottom"/>
          </w:tcPr>
          <w:p w14:paraId="765416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129</w:t>
            </w:r>
          </w:p>
        </w:tc>
        <w:tc>
          <w:tcPr>
            <w:tcW w:w="1019" w:type="dxa"/>
            <w:tcBorders>
              <w:top w:val="nil"/>
              <w:left w:val="single" w:sz="4" w:space="0" w:color="auto"/>
              <w:bottom w:val="nil"/>
              <w:right w:val="single" w:sz="4" w:space="0" w:color="auto"/>
            </w:tcBorders>
            <w:vAlign w:val="bottom"/>
          </w:tcPr>
          <w:p w14:paraId="12F35C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D25C7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D656C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EF03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7616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36F0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9BD79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59FEEB95" w14:textId="77777777" w:rsidTr="00652A78">
        <w:trPr>
          <w:trHeight w:val="144"/>
        </w:trPr>
        <w:tc>
          <w:tcPr>
            <w:tcW w:w="1820" w:type="dxa"/>
            <w:tcBorders>
              <w:top w:val="nil"/>
              <w:left w:val="nil"/>
              <w:bottom w:val="nil"/>
              <w:right w:val="single" w:sz="4" w:space="0" w:color="auto"/>
            </w:tcBorders>
            <w:vAlign w:val="bottom"/>
          </w:tcPr>
          <w:p w14:paraId="6C122D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130</w:t>
            </w:r>
          </w:p>
        </w:tc>
        <w:tc>
          <w:tcPr>
            <w:tcW w:w="1019" w:type="dxa"/>
            <w:tcBorders>
              <w:top w:val="nil"/>
              <w:left w:val="single" w:sz="4" w:space="0" w:color="auto"/>
              <w:bottom w:val="nil"/>
              <w:right w:val="single" w:sz="4" w:space="0" w:color="auto"/>
            </w:tcBorders>
            <w:vAlign w:val="bottom"/>
          </w:tcPr>
          <w:p w14:paraId="107908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465A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C0048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1DF94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5BDA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D2C2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786D0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769880D9" w14:textId="77777777" w:rsidTr="00652A78">
        <w:trPr>
          <w:trHeight w:val="144"/>
        </w:trPr>
        <w:tc>
          <w:tcPr>
            <w:tcW w:w="1820" w:type="dxa"/>
            <w:tcBorders>
              <w:top w:val="nil"/>
              <w:left w:val="nil"/>
              <w:bottom w:val="nil"/>
              <w:right w:val="single" w:sz="4" w:space="0" w:color="auto"/>
            </w:tcBorders>
            <w:vAlign w:val="bottom"/>
          </w:tcPr>
          <w:p w14:paraId="23A0A2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131</w:t>
            </w:r>
          </w:p>
        </w:tc>
        <w:tc>
          <w:tcPr>
            <w:tcW w:w="1019" w:type="dxa"/>
            <w:tcBorders>
              <w:top w:val="nil"/>
              <w:left w:val="single" w:sz="4" w:space="0" w:color="auto"/>
              <w:bottom w:val="nil"/>
              <w:right w:val="single" w:sz="4" w:space="0" w:color="auto"/>
            </w:tcBorders>
            <w:vAlign w:val="bottom"/>
          </w:tcPr>
          <w:p w14:paraId="648012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6236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CF06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2EF1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ED12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FC38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60FC8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E8CB363" w14:textId="77777777" w:rsidTr="00652A78">
        <w:trPr>
          <w:trHeight w:val="144"/>
        </w:trPr>
        <w:tc>
          <w:tcPr>
            <w:tcW w:w="1820" w:type="dxa"/>
            <w:tcBorders>
              <w:top w:val="nil"/>
              <w:left w:val="nil"/>
              <w:bottom w:val="nil"/>
              <w:right w:val="single" w:sz="4" w:space="0" w:color="auto"/>
            </w:tcBorders>
            <w:vAlign w:val="bottom"/>
          </w:tcPr>
          <w:p w14:paraId="5393ED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132</w:t>
            </w:r>
          </w:p>
        </w:tc>
        <w:tc>
          <w:tcPr>
            <w:tcW w:w="1019" w:type="dxa"/>
            <w:tcBorders>
              <w:top w:val="nil"/>
              <w:left w:val="single" w:sz="4" w:space="0" w:color="auto"/>
              <w:bottom w:val="nil"/>
              <w:right w:val="single" w:sz="4" w:space="0" w:color="auto"/>
            </w:tcBorders>
            <w:vAlign w:val="bottom"/>
          </w:tcPr>
          <w:p w14:paraId="6CFD05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BD32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536C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6C6B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54AE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C905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CDB92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15008AC" w14:textId="77777777" w:rsidTr="00652A78">
        <w:trPr>
          <w:trHeight w:val="144"/>
        </w:trPr>
        <w:tc>
          <w:tcPr>
            <w:tcW w:w="1820" w:type="dxa"/>
            <w:tcBorders>
              <w:top w:val="nil"/>
              <w:left w:val="nil"/>
              <w:bottom w:val="nil"/>
              <w:right w:val="single" w:sz="4" w:space="0" w:color="auto"/>
            </w:tcBorders>
            <w:vAlign w:val="bottom"/>
          </w:tcPr>
          <w:p w14:paraId="26CAD6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133</w:t>
            </w:r>
          </w:p>
        </w:tc>
        <w:tc>
          <w:tcPr>
            <w:tcW w:w="1019" w:type="dxa"/>
            <w:tcBorders>
              <w:top w:val="nil"/>
              <w:left w:val="single" w:sz="4" w:space="0" w:color="auto"/>
              <w:bottom w:val="nil"/>
              <w:right w:val="single" w:sz="4" w:space="0" w:color="auto"/>
            </w:tcBorders>
            <w:vAlign w:val="bottom"/>
          </w:tcPr>
          <w:p w14:paraId="4E9C57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D53F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019D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1322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16A7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1A47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F281F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6F0E3144" w14:textId="77777777" w:rsidTr="00652A78">
        <w:trPr>
          <w:trHeight w:val="144"/>
        </w:trPr>
        <w:tc>
          <w:tcPr>
            <w:tcW w:w="1820" w:type="dxa"/>
            <w:tcBorders>
              <w:top w:val="nil"/>
              <w:left w:val="nil"/>
              <w:bottom w:val="nil"/>
              <w:right w:val="single" w:sz="4" w:space="0" w:color="auto"/>
            </w:tcBorders>
            <w:vAlign w:val="bottom"/>
          </w:tcPr>
          <w:p w14:paraId="16695F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134</w:t>
            </w:r>
          </w:p>
        </w:tc>
        <w:tc>
          <w:tcPr>
            <w:tcW w:w="1019" w:type="dxa"/>
            <w:tcBorders>
              <w:top w:val="nil"/>
              <w:left w:val="single" w:sz="4" w:space="0" w:color="auto"/>
              <w:bottom w:val="nil"/>
              <w:right w:val="single" w:sz="4" w:space="0" w:color="auto"/>
            </w:tcBorders>
            <w:vAlign w:val="bottom"/>
          </w:tcPr>
          <w:p w14:paraId="638C8F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7516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E13F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4EDC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7AB9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29C0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7C156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7230425" w14:textId="77777777" w:rsidTr="00652A78">
        <w:trPr>
          <w:trHeight w:val="144"/>
        </w:trPr>
        <w:tc>
          <w:tcPr>
            <w:tcW w:w="1820" w:type="dxa"/>
            <w:tcBorders>
              <w:top w:val="nil"/>
              <w:left w:val="nil"/>
              <w:bottom w:val="nil"/>
              <w:right w:val="single" w:sz="4" w:space="0" w:color="auto"/>
            </w:tcBorders>
            <w:vAlign w:val="bottom"/>
          </w:tcPr>
          <w:p w14:paraId="0E84FF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135</w:t>
            </w:r>
          </w:p>
        </w:tc>
        <w:tc>
          <w:tcPr>
            <w:tcW w:w="1019" w:type="dxa"/>
            <w:tcBorders>
              <w:top w:val="nil"/>
              <w:left w:val="single" w:sz="4" w:space="0" w:color="auto"/>
              <w:bottom w:val="nil"/>
              <w:right w:val="single" w:sz="4" w:space="0" w:color="auto"/>
            </w:tcBorders>
            <w:vAlign w:val="bottom"/>
          </w:tcPr>
          <w:p w14:paraId="1F389D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F224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60F7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1530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E0FF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5A81C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D483B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279810D8" w14:textId="77777777" w:rsidTr="00652A78">
        <w:trPr>
          <w:trHeight w:val="144"/>
        </w:trPr>
        <w:tc>
          <w:tcPr>
            <w:tcW w:w="1820" w:type="dxa"/>
            <w:tcBorders>
              <w:top w:val="nil"/>
              <w:left w:val="nil"/>
              <w:bottom w:val="nil"/>
              <w:right w:val="single" w:sz="4" w:space="0" w:color="auto"/>
            </w:tcBorders>
            <w:vAlign w:val="bottom"/>
          </w:tcPr>
          <w:p w14:paraId="0562D5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136</w:t>
            </w:r>
          </w:p>
        </w:tc>
        <w:tc>
          <w:tcPr>
            <w:tcW w:w="1019" w:type="dxa"/>
            <w:tcBorders>
              <w:top w:val="nil"/>
              <w:left w:val="single" w:sz="4" w:space="0" w:color="auto"/>
              <w:bottom w:val="nil"/>
              <w:right w:val="single" w:sz="4" w:space="0" w:color="auto"/>
            </w:tcBorders>
            <w:vAlign w:val="bottom"/>
          </w:tcPr>
          <w:p w14:paraId="3BAC77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25F73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E4B0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4B48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53371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88CF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89B44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5027002" w14:textId="77777777" w:rsidTr="00652A78">
        <w:trPr>
          <w:trHeight w:val="144"/>
        </w:trPr>
        <w:tc>
          <w:tcPr>
            <w:tcW w:w="1820" w:type="dxa"/>
            <w:tcBorders>
              <w:top w:val="nil"/>
              <w:left w:val="nil"/>
              <w:bottom w:val="nil"/>
              <w:right w:val="single" w:sz="4" w:space="0" w:color="auto"/>
            </w:tcBorders>
            <w:vAlign w:val="bottom"/>
          </w:tcPr>
          <w:p w14:paraId="0FCB04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137</w:t>
            </w:r>
          </w:p>
        </w:tc>
        <w:tc>
          <w:tcPr>
            <w:tcW w:w="1019" w:type="dxa"/>
            <w:tcBorders>
              <w:top w:val="nil"/>
              <w:left w:val="single" w:sz="4" w:space="0" w:color="auto"/>
              <w:bottom w:val="nil"/>
              <w:right w:val="single" w:sz="4" w:space="0" w:color="auto"/>
            </w:tcBorders>
            <w:vAlign w:val="bottom"/>
          </w:tcPr>
          <w:p w14:paraId="7A6F57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770F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A632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E352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D2F7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5DCF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CFA9A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05CD99F7" w14:textId="77777777" w:rsidTr="00652A78">
        <w:trPr>
          <w:trHeight w:val="144"/>
        </w:trPr>
        <w:tc>
          <w:tcPr>
            <w:tcW w:w="1820" w:type="dxa"/>
            <w:tcBorders>
              <w:top w:val="nil"/>
              <w:left w:val="nil"/>
              <w:bottom w:val="nil"/>
              <w:right w:val="single" w:sz="4" w:space="0" w:color="auto"/>
            </w:tcBorders>
            <w:vAlign w:val="bottom"/>
          </w:tcPr>
          <w:p w14:paraId="098FC9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138</w:t>
            </w:r>
          </w:p>
        </w:tc>
        <w:tc>
          <w:tcPr>
            <w:tcW w:w="1019" w:type="dxa"/>
            <w:tcBorders>
              <w:top w:val="nil"/>
              <w:left w:val="single" w:sz="4" w:space="0" w:color="auto"/>
              <w:bottom w:val="nil"/>
              <w:right w:val="single" w:sz="4" w:space="0" w:color="auto"/>
            </w:tcBorders>
            <w:vAlign w:val="bottom"/>
          </w:tcPr>
          <w:p w14:paraId="6C3600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EC682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8E81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0547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8DBE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CA5B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127FA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D27B422" w14:textId="77777777" w:rsidTr="00652A78">
        <w:trPr>
          <w:trHeight w:val="144"/>
        </w:trPr>
        <w:tc>
          <w:tcPr>
            <w:tcW w:w="1820" w:type="dxa"/>
            <w:tcBorders>
              <w:top w:val="nil"/>
              <w:left w:val="nil"/>
              <w:bottom w:val="nil"/>
              <w:right w:val="single" w:sz="4" w:space="0" w:color="auto"/>
            </w:tcBorders>
            <w:vAlign w:val="bottom"/>
          </w:tcPr>
          <w:p w14:paraId="3B9846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139</w:t>
            </w:r>
          </w:p>
        </w:tc>
        <w:tc>
          <w:tcPr>
            <w:tcW w:w="1019" w:type="dxa"/>
            <w:tcBorders>
              <w:top w:val="nil"/>
              <w:left w:val="single" w:sz="4" w:space="0" w:color="auto"/>
              <w:bottom w:val="nil"/>
              <w:right w:val="single" w:sz="4" w:space="0" w:color="auto"/>
            </w:tcBorders>
            <w:vAlign w:val="bottom"/>
          </w:tcPr>
          <w:p w14:paraId="5BC789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EF02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39C0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8FB4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FC42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95BC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47D11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7837B5F7" w14:textId="77777777" w:rsidTr="00652A78">
        <w:trPr>
          <w:trHeight w:val="144"/>
        </w:trPr>
        <w:tc>
          <w:tcPr>
            <w:tcW w:w="1820" w:type="dxa"/>
            <w:tcBorders>
              <w:top w:val="nil"/>
              <w:left w:val="nil"/>
              <w:bottom w:val="nil"/>
              <w:right w:val="single" w:sz="4" w:space="0" w:color="auto"/>
            </w:tcBorders>
            <w:vAlign w:val="bottom"/>
          </w:tcPr>
          <w:p w14:paraId="173650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140</w:t>
            </w:r>
          </w:p>
        </w:tc>
        <w:tc>
          <w:tcPr>
            <w:tcW w:w="1019" w:type="dxa"/>
            <w:tcBorders>
              <w:top w:val="nil"/>
              <w:left w:val="single" w:sz="4" w:space="0" w:color="auto"/>
              <w:bottom w:val="nil"/>
              <w:right w:val="single" w:sz="4" w:space="0" w:color="auto"/>
            </w:tcBorders>
            <w:vAlign w:val="bottom"/>
          </w:tcPr>
          <w:p w14:paraId="19A9B2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217B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8481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7967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824E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CF8B6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C78FA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D2D8583" w14:textId="77777777" w:rsidTr="00652A78">
        <w:trPr>
          <w:trHeight w:val="144"/>
        </w:trPr>
        <w:tc>
          <w:tcPr>
            <w:tcW w:w="1820" w:type="dxa"/>
            <w:tcBorders>
              <w:top w:val="nil"/>
              <w:left w:val="nil"/>
              <w:bottom w:val="nil"/>
              <w:right w:val="single" w:sz="4" w:space="0" w:color="auto"/>
            </w:tcBorders>
            <w:vAlign w:val="bottom"/>
          </w:tcPr>
          <w:p w14:paraId="0C4CC3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141</w:t>
            </w:r>
          </w:p>
        </w:tc>
        <w:tc>
          <w:tcPr>
            <w:tcW w:w="1019" w:type="dxa"/>
            <w:tcBorders>
              <w:top w:val="nil"/>
              <w:left w:val="single" w:sz="4" w:space="0" w:color="auto"/>
              <w:bottom w:val="nil"/>
              <w:right w:val="single" w:sz="4" w:space="0" w:color="auto"/>
            </w:tcBorders>
            <w:vAlign w:val="bottom"/>
          </w:tcPr>
          <w:p w14:paraId="77F259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75339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D4F2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5E7B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B03B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DF53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69F02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09A15E3E" w14:textId="77777777" w:rsidTr="00652A78">
        <w:trPr>
          <w:trHeight w:val="144"/>
        </w:trPr>
        <w:tc>
          <w:tcPr>
            <w:tcW w:w="1820" w:type="dxa"/>
            <w:tcBorders>
              <w:top w:val="nil"/>
              <w:left w:val="nil"/>
              <w:bottom w:val="nil"/>
              <w:right w:val="single" w:sz="4" w:space="0" w:color="auto"/>
            </w:tcBorders>
            <w:vAlign w:val="bottom"/>
          </w:tcPr>
          <w:p w14:paraId="6667D2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142</w:t>
            </w:r>
          </w:p>
        </w:tc>
        <w:tc>
          <w:tcPr>
            <w:tcW w:w="1019" w:type="dxa"/>
            <w:tcBorders>
              <w:top w:val="nil"/>
              <w:left w:val="single" w:sz="4" w:space="0" w:color="auto"/>
              <w:bottom w:val="nil"/>
              <w:right w:val="single" w:sz="4" w:space="0" w:color="auto"/>
            </w:tcBorders>
            <w:vAlign w:val="bottom"/>
          </w:tcPr>
          <w:p w14:paraId="37F4DF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83AB4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3BF9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D266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B4DB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5E6A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6313A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85C80D6" w14:textId="77777777" w:rsidTr="00652A78">
        <w:trPr>
          <w:trHeight w:val="144"/>
        </w:trPr>
        <w:tc>
          <w:tcPr>
            <w:tcW w:w="1820" w:type="dxa"/>
            <w:tcBorders>
              <w:top w:val="nil"/>
              <w:left w:val="nil"/>
              <w:bottom w:val="nil"/>
              <w:right w:val="single" w:sz="4" w:space="0" w:color="auto"/>
            </w:tcBorders>
            <w:vAlign w:val="bottom"/>
          </w:tcPr>
          <w:p w14:paraId="0EA92A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143</w:t>
            </w:r>
          </w:p>
        </w:tc>
        <w:tc>
          <w:tcPr>
            <w:tcW w:w="1019" w:type="dxa"/>
            <w:tcBorders>
              <w:top w:val="nil"/>
              <w:left w:val="single" w:sz="4" w:space="0" w:color="auto"/>
              <w:bottom w:val="nil"/>
              <w:right w:val="single" w:sz="4" w:space="0" w:color="auto"/>
            </w:tcBorders>
            <w:vAlign w:val="bottom"/>
          </w:tcPr>
          <w:p w14:paraId="0AD0FA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23CD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8A31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8FE3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2305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A4D9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23FE5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42DB817" w14:textId="77777777" w:rsidTr="00652A78">
        <w:trPr>
          <w:trHeight w:val="144"/>
        </w:trPr>
        <w:tc>
          <w:tcPr>
            <w:tcW w:w="1820" w:type="dxa"/>
            <w:tcBorders>
              <w:top w:val="nil"/>
              <w:left w:val="nil"/>
              <w:bottom w:val="nil"/>
              <w:right w:val="single" w:sz="4" w:space="0" w:color="auto"/>
            </w:tcBorders>
            <w:vAlign w:val="bottom"/>
          </w:tcPr>
          <w:p w14:paraId="7FC766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144</w:t>
            </w:r>
          </w:p>
        </w:tc>
        <w:tc>
          <w:tcPr>
            <w:tcW w:w="1019" w:type="dxa"/>
            <w:tcBorders>
              <w:top w:val="nil"/>
              <w:left w:val="single" w:sz="4" w:space="0" w:color="auto"/>
              <w:bottom w:val="nil"/>
              <w:right w:val="single" w:sz="4" w:space="0" w:color="auto"/>
            </w:tcBorders>
            <w:vAlign w:val="bottom"/>
          </w:tcPr>
          <w:p w14:paraId="1FA24E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0A569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DE8E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0DD5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B2A2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1F0E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476FF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487B4CD" w14:textId="77777777" w:rsidTr="00652A78">
        <w:trPr>
          <w:trHeight w:val="144"/>
        </w:trPr>
        <w:tc>
          <w:tcPr>
            <w:tcW w:w="1820" w:type="dxa"/>
            <w:tcBorders>
              <w:top w:val="nil"/>
              <w:left w:val="nil"/>
              <w:bottom w:val="nil"/>
              <w:right w:val="single" w:sz="4" w:space="0" w:color="auto"/>
            </w:tcBorders>
            <w:vAlign w:val="bottom"/>
          </w:tcPr>
          <w:p w14:paraId="18FC39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145</w:t>
            </w:r>
          </w:p>
        </w:tc>
        <w:tc>
          <w:tcPr>
            <w:tcW w:w="1019" w:type="dxa"/>
            <w:tcBorders>
              <w:top w:val="nil"/>
              <w:left w:val="single" w:sz="4" w:space="0" w:color="auto"/>
              <w:bottom w:val="nil"/>
              <w:right w:val="single" w:sz="4" w:space="0" w:color="auto"/>
            </w:tcBorders>
            <w:vAlign w:val="bottom"/>
          </w:tcPr>
          <w:p w14:paraId="1F2D1F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11E1D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5B09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8A60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99A0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9C1C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4FF63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B91F87B" w14:textId="77777777" w:rsidTr="00652A78">
        <w:trPr>
          <w:trHeight w:val="144"/>
        </w:trPr>
        <w:tc>
          <w:tcPr>
            <w:tcW w:w="1820" w:type="dxa"/>
            <w:tcBorders>
              <w:top w:val="nil"/>
              <w:left w:val="nil"/>
              <w:bottom w:val="nil"/>
              <w:right w:val="single" w:sz="4" w:space="0" w:color="auto"/>
            </w:tcBorders>
            <w:vAlign w:val="bottom"/>
          </w:tcPr>
          <w:p w14:paraId="252FF6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146</w:t>
            </w:r>
          </w:p>
        </w:tc>
        <w:tc>
          <w:tcPr>
            <w:tcW w:w="1019" w:type="dxa"/>
            <w:tcBorders>
              <w:top w:val="nil"/>
              <w:left w:val="single" w:sz="4" w:space="0" w:color="auto"/>
              <w:bottom w:val="nil"/>
              <w:right w:val="single" w:sz="4" w:space="0" w:color="auto"/>
            </w:tcBorders>
            <w:vAlign w:val="bottom"/>
          </w:tcPr>
          <w:p w14:paraId="3C0EEC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392D5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142B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D844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D242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5C96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2016B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ABF1261" w14:textId="77777777" w:rsidTr="00652A78">
        <w:trPr>
          <w:trHeight w:val="144"/>
        </w:trPr>
        <w:tc>
          <w:tcPr>
            <w:tcW w:w="1820" w:type="dxa"/>
            <w:tcBorders>
              <w:top w:val="nil"/>
              <w:left w:val="nil"/>
              <w:bottom w:val="nil"/>
              <w:right w:val="single" w:sz="4" w:space="0" w:color="auto"/>
            </w:tcBorders>
            <w:vAlign w:val="bottom"/>
          </w:tcPr>
          <w:p w14:paraId="39F672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147</w:t>
            </w:r>
          </w:p>
        </w:tc>
        <w:tc>
          <w:tcPr>
            <w:tcW w:w="1019" w:type="dxa"/>
            <w:tcBorders>
              <w:top w:val="nil"/>
              <w:left w:val="single" w:sz="4" w:space="0" w:color="auto"/>
              <w:bottom w:val="nil"/>
              <w:right w:val="single" w:sz="4" w:space="0" w:color="auto"/>
            </w:tcBorders>
            <w:vAlign w:val="bottom"/>
          </w:tcPr>
          <w:p w14:paraId="3E90C7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3401F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E16AE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3817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E22F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4CBA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F91E3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5FE613D" w14:textId="77777777" w:rsidTr="00652A78">
        <w:trPr>
          <w:trHeight w:val="144"/>
        </w:trPr>
        <w:tc>
          <w:tcPr>
            <w:tcW w:w="1820" w:type="dxa"/>
            <w:tcBorders>
              <w:top w:val="nil"/>
              <w:left w:val="nil"/>
              <w:bottom w:val="nil"/>
              <w:right w:val="single" w:sz="4" w:space="0" w:color="auto"/>
            </w:tcBorders>
            <w:vAlign w:val="bottom"/>
          </w:tcPr>
          <w:p w14:paraId="1F30EB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148</w:t>
            </w:r>
          </w:p>
        </w:tc>
        <w:tc>
          <w:tcPr>
            <w:tcW w:w="1019" w:type="dxa"/>
            <w:tcBorders>
              <w:top w:val="nil"/>
              <w:left w:val="single" w:sz="4" w:space="0" w:color="auto"/>
              <w:bottom w:val="nil"/>
              <w:right w:val="single" w:sz="4" w:space="0" w:color="auto"/>
            </w:tcBorders>
            <w:vAlign w:val="bottom"/>
          </w:tcPr>
          <w:p w14:paraId="32D5EC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3CBD7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1079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1B72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F5F2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526C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F21FD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D83BFF4" w14:textId="77777777" w:rsidTr="00652A78">
        <w:trPr>
          <w:trHeight w:val="144"/>
        </w:trPr>
        <w:tc>
          <w:tcPr>
            <w:tcW w:w="1820" w:type="dxa"/>
            <w:tcBorders>
              <w:top w:val="nil"/>
              <w:left w:val="nil"/>
              <w:bottom w:val="nil"/>
              <w:right w:val="single" w:sz="4" w:space="0" w:color="auto"/>
            </w:tcBorders>
            <w:vAlign w:val="bottom"/>
          </w:tcPr>
          <w:p w14:paraId="2AE52F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149</w:t>
            </w:r>
          </w:p>
        </w:tc>
        <w:tc>
          <w:tcPr>
            <w:tcW w:w="1019" w:type="dxa"/>
            <w:tcBorders>
              <w:top w:val="nil"/>
              <w:left w:val="single" w:sz="4" w:space="0" w:color="auto"/>
              <w:bottom w:val="nil"/>
              <w:right w:val="single" w:sz="4" w:space="0" w:color="auto"/>
            </w:tcBorders>
            <w:vAlign w:val="bottom"/>
          </w:tcPr>
          <w:p w14:paraId="3568F3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6633E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54B4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991F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62A3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17B3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86032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59EE91F" w14:textId="77777777" w:rsidTr="00652A78">
        <w:trPr>
          <w:trHeight w:val="144"/>
        </w:trPr>
        <w:tc>
          <w:tcPr>
            <w:tcW w:w="1820" w:type="dxa"/>
            <w:tcBorders>
              <w:top w:val="nil"/>
              <w:left w:val="nil"/>
              <w:bottom w:val="nil"/>
              <w:right w:val="single" w:sz="4" w:space="0" w:color="auto"/>
            </w:tcBorders>
            <w:vAlign w:val="bottom"/>
          </w:tcPr>
          <w:p w14:paraId="3267CF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150</w:t>
            </w:r>
          </w:p>
        </w:tc>
        <w:tc>
          <w:tcPr>
            <w:tcW w:w="1019" w:type="dxa"/>
            <w:tcBorders>
              <w:top w:val="nil"/>
              <w:left w:val="single" w:sz="4" w:space="0" w:color="auto"/>
              <w:bottom w:val="nil"/>
              <w:right w:val="single" w:sz="4" w:space="0" w:color="auto"/>
            </w:tcBorders>
            <w:vAlign w:val="bottom"/>
          </w:tcPr>
          <w:p w14:paraId="539335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8146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761C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9371B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24D5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160D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B13E7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1B4B2B97" w14:textId="77777777" w:rsidTr="00652A78">
        <w:trPr>
          <w:trHeight w:val="144"/>
        </w:trPr>
        <w:tc>
          <w:tcPr>
            <w:tcW w:w="1820" w:type="dxa"/>
            <w:tcBorders>
              <w:top w:val="nil"/>
              <w:left w:val="nil"/>
              <w:bottom w:val="nil"/>
              <w:right w:val="single" w:sz="4" w:space="0" w:color="auto"/>
            </w:tcBorders>
            <w:vAlign w:val="bottom"/>
          </w:tcPr>
          <w:p w14:paraId="2C620F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151</w:t>
            </w:r>
          </w:p>
        </w:tc>
        <w:tc>
          <w:tcPr>
            <w:tcW w:w="1019" w:type="dxa"/>
            <w:tcBorders>
              <w:top w:val="nil"/>
              <w:left w:val="single" w:sz="4" w:space="0" w:color="auto"/>
              <w:bottom w:val="nil"/>
              <w:right w:val="single" w:sz="4" w:space="0" w:color="auto"/>
            </w:tcBorders>
            <w:vAlign w:val="bottom"/>
          </w:tcPr>
          <w:p w14:paraId="48E80F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9A5DC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F637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ADD7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2708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78C3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9EC5A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0EAD37E0" w14:textId="77777777" w:rsidTr="00652A78">
        <w:trPr>
          <w:trHeight w:val="144"/>
        </w:trPr>
        <w:tc>
          <w:tcPr>
            <w:tcW w:w="1820" w:type="dxa"/>
            <w:tcBorders>
              <w:top w:val="nil"/>
              <w:left w:val="nil"/>
              <w:bottom w:val="nil"/>
              <w:right w:val="single" w:sz="4" w:space="0" w:color="auto"/>
            </w:tcBorders>
            <w:vAlign w:val="bottom"/>
          </w:tcPr>
          <w:p w14:paraId="2DD3F3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152</w:t>
            </w:r>
          </w:p>
        </w:tc>
        <w:tc>
          <w:tcPr>
            <w:tcW w:w="1019" w:type="dxa"/>
            <w:tcBorders>
              <w:top w:val="nil"/>
              <w:left w:val="single" w:sz="4" w:space="0" w:color="auto"/>
              <w:bottom w:val="nil"/>
              <w:right w:val="single" w:sz="4" w:space="0" w:color="auto"/>
            </w:tcBorders>
            <w:vAlign w:val="bottom"/>
          </w:tcPr>
          <w:p w14:paraId="373C14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6F5D6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4445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2A36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7238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E33C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C8ED5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660FF6E" w14:textId="77777777" w:rsidTr="00652A78">
        <w:trPr>
          <w:trHeight w:val="144"/>
        </w:trPr>
        <w:tc>
          <w:tcPr>
            <w:tcW w:w="1820" w:type="dxa"/>
            <w:tcBorders>
              <w:top w:val="nil"/>
              <w:left w:val="nil"/>
              <w:bottom w:val="nil"/>
              <w:right w:val="single" w:sz="4" w:space="0" w:color="auto"/>
            </w:tcBorders>
            <w:vAlign w:val="bottom"/>
          </w:tcPr>
          <w:p w14:paraId="26453F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153</w:t>
            </w:r>
          </w:p>
        </w:tc>
        <w:tc>
          <w:tcPr>
            <w:tcW w:w="1019" w:type="dxa"/>
            <w:tcBorders>
              <w:top w:val="nil"/>
              <w:left w:val="single" w:sz="4" w:space="0" w:color="auto"/>
              <w:bottom w:val="nil"/>
              <w:right w:val="single" w:sz="4" w:space="0" w:color="auto"/>
            </w:tcBorders>
            <w:vAlign w:val="bottom"/>
          </w:tcPr>
          <w:p w14:paraId="49A3E0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2EE3F9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E68A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4AC8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EF1E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6943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55D46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1AEC36EA" w14:textId="77777777" w:rsidTr="00652A78">
        <w:trPr>
          <w:trHeight w:val="144"/>
        </w:trPr>
        <w:tc>
          <w:tcPr>
            <w:tcW w:w="1820" w:type="dxa"/>
            <w:tcBorders>
              <w:top w:val="nil"/>
              <w:left w:val="nil"/>
              <w:bottom w:val="nil"/>
              <w:right w:val="single" w:sz="4" w:space="0" w:color="auto"/>
            </w:tcBorders>
            <w:vAlign w:val="bottom"/>
          </w:tcPr>
          <w:p w14:paraId="2233E7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154</w:t>
            </w:r>
          </w:p>
        </w:tc>
        <w:tc>
          <w:tcPr>
            <w:tcW w:w="1019" w:type="dxa"/>
            <w:tcBorders>
              <w:top w:val="nil"/>
              <w:left w:val="single" w:sz="4" w:space="0" w:color="auto"/>
              <w:bottom w:val="nil"/>
              <w:right w:val="single" w:sz="4" w:space="0" w:color="auto"/>
            </w:tcBorders>
            <w:vAlign w:val="bottom"/>
          </w:tcPr>
          <w:p w14:paraId="3C52FF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71BC3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2971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FEC7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3EC5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3C41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9A430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0D10EE0B" w14:textId="77777777" w:rsidTr="00652A78">
        <w:trPr>
          <w:trHeight w:val="144"/>
        </w:trPr>
        <w:tc>
          <w:tcPr>
            <w:tcW w:w="1820" w:type="dxa"/>
            <w:tcBorders>
              <w:top w:val="nil"/>
              <w:left w:val="nil"/>
              <w:bottom w:val="nil"/>
              <w:right w:val="single" w:sz="4" w:space="0" w:color="auto"/>
            </w:tcBorders>
            <w:vAlign w:val="bottom"/>
          </w:tcPr>
          <w:p w14:paraId="73036F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155</w:t>
            </w:r>
          </w:p>
        </w:tc>
        <w:tc>
          <w:tcPr>
            <w:tcW w:w="1019" w:type="dxa"/>
            <w:tcBorders>
              <w:top w:val="nil"/>
              <w:left w:val="single" w:sz="4" w:space="0" w:color="auto"/>
              <w:bottom w:val="nil"/>
              <w:right w:val="single" w:sz="4" w:space="0" w:color="auto"/>
            </w:tcBorders>
            <w:vAlign w:val="bottom"/>
          </w:tcPr>
          <w:p w14:paraId="65CEAA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4478BD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7104A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069E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019F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6000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47045A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229</w:t>
            </w:r>
          </w:p>
        </w:tc>
      </w:tr>
      <w:tr w:rsidR="003341B5" w:rsidRPr="007838A8" w14:paraId="04CAF580" w14:textId="77777777" w:rsidTr="00652A78">
        <w:trPr>
          <w:trHeight w:val="144"/>
        </w:trPr>
        <w:tc>
          <w:tcPr>
            <w:tcW w:w="1820" w:type="dxa"/>
            <w:tcBorders>
              <w:top w:val="nil"/>
              <w:left w:val="nil"/>
              <w:bottom w:val="nil"/>
              <w:right w:val="single" w:sz="4" w:space="0" w:color="auto"/>
            </w:tcBorders>
            <w:vAlign w:val="bottom"/>
          </w:tcPr>
          <w:p w14:paraId="5D88D4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156</w:t>
            </w:r>
          </w:p>
        </w:tc>
        <w:tc>
          <w:tcPr>
            <w:tcW w:w="1019" w:type="dxa"/>
            <w:tcBorders>
              <w:top w:val="nil"/>
              <w:left w:val="single" w:sz="4" w:space="0" w:color="auto"/>
              <w:bottom w:val="nil"/>
              <w:right w:val="single" w:sz="4" w:space="0" w:color="auto"/>
            </w:tcBorders>
            <w:vAlign w:val="bottom"/>
          </w:tcPr>
          <w:p w14:paraId="653B7E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67A03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D9ED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72B0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FCD5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907B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1DE36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24A21016" w14:textId="77777777" w:rsidTr="00652A78">
        <w:trPr>
          <w:trHeight w:val="144"/>
        </w:trPr>
        <w:tc>
          <w:tcPr>
            <w:tcW w:w="1820" w:type="dxa"/>
            <w:tcBorders>
              <w:top w:val="nil"/>
              <w:left w:val="nil"/>
              <w:bottom w:val="nil"/>
              <w:right w:val="single" w:sz="4" w:space="0" w:color="auto"/>
            </w:tcBorders>
            <w:vAlign w:val="bottom"/>
          </w:tcPr>
          <w:p w14:paraId="7938D7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157</w:t>
            </w:r>
          </w:p>
        </w:tc>
        <w:tc>
          <w:tcPr>
            <w:tcW w:w="1019" w:type="dxa"/>
            <w:tcBorders>
              <w:top w:val="nil"/>
              <w:left w:val="single" w:sz="4" w:space="0" w:color="auto"/>
              <w:bottom w:val="nil"/>
              <w:right w:val="single" w:sz="4" w:space="0" w:color="auto"/>
            </w:tcBorders>
            <w:vAlign w:val="bottom"/>
          </w:tcPr>
          <w:p w14:paraId="14AAD6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8F538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794A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3C36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093B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4E85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B6D8C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9BF37D6" w14:textId="77777777" w:rsidTr="00652A78">
        <w:trPr>
          <w:trHeight w:val="144"/>
        </w:trPr>
        <w:tc>
          <w:tcPr>
            <w:tcW w:w="1820" w:type="dxa"/>
            <w:tcBorders>
              <w:top w:val="nil"/>
              <w:left w:val="nil"/>
              <w:bottom w:val="nil"/>
              <w:right w:val="single" w:sz="4" w:space="0" w:color="auto"/>
            </w:tcBorders>
            <w:vAlign w:val="bottom"/>
          </w:tcPr>
          <w:p w14:paraId="784FD5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158</w:t>
            </w:r>
          </w:p>
        </w:tc>
        <w:tc>
          <w:tcPr>
            <w:tcW w:w="1019" w:type="dxa"/>
            <w:tcBorders>
              <w:top w:val="nil"/>
              <w:left w:val="single" w:sz="4" w:space="0" w:color="auto"/>
              <w:bottom w:val="nil"/>
              <w:right w:val="single" w:sz="4" w:space="0" w:color="auto"/>
            </w:tcBorders>
            <w:vAlign w:val="bottom"/>
          </w:tcPr>
          <w:p w14:paraId="29B176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81979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6798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42BB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1FA4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F285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6F616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CB34C0D" w14:textId="77777777" w:rsidTr="00652A78">
        <w:trPr>
          <w:trHeight w:val="144"/>
        </w:trPr>
        <w:tc>
          <w:tcPr>
            <w:tcW w:w="1820" w:type="dxa"/>
            <w:tcBorders>
              <w:top w:val="nil"/>
              <w:left w:val="nil"/>
              <w:bottom w:val="nil"/>
              <w:right w:val="single" w:sz="4" w:space="0" w:color="auto"/>
            </w:tcBorders>
            <w:vAlign w:val="bottom"/>
          </w:tcPr>
          <w:p w14:paraId="47CDF0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159</w:t>
            </w:r>
          </w:p>
        </w:tc>
        <w:tc>
          <w:tcPr>
            <w:tcW w:w="1019" w:type="dxa"/>
            <w:tcBorders>
              <w:top w:val="nil"/>
              <w:left w:val="single" w:sz="4" w:space="0" w:color="auto"/>
              <w:bottom w:val="nil"/>
              <w:right w:val="single" w:sz="4" w:space="0" w:color="auto"/>
            </w:tcBorders>
            <w:vAlign w:val="bottom"/>
          </w:tcPr>
          <w:p w14:paraId="428683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D60F4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9A8E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6007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1D8F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2570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26235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46678EA6" w14:textId="77777777" w:rsidTr="00652A78">
        <w:trPr>
          <w:trHeight w:val="144"/>
        </w:trPr>
        <w:tc>
          <w:tcPr>
            <w:tcW w:w="1820" w:type="dxa"/>
            <w:tcBorders>
              <w:top w:val="nil"/>
              <w:left w:val="nil"/>
              <w:bottom w:val="nil"/>
              <w:right w:val="single" w:sz="4" w:space="0" w:color="auto"/>
            </w:tcBorders>
            <w:vAlign w:val="bottom"/>
          </w:tcPr>
          <w:p w14:paraId="15796C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160</w:t>
            </w:r>
          </w:p>
        </w:tc>
        <w:tc>
          <w:tcPr>
            <w:tcW w:w="1019" w:type="dxa"/>
            <w:tcBorders>
              <w:top w:val="nil"/>
              <w:left w:val="single" w:sz="4" w:space="0" w:color="auto"/>
              <w:bottom w:val="nil"/>
              <w:right w:val="single" w:sz="4" w:space="0" w:color="auto"/>
            </w:tcBorders>
            <w:vAlign w:val="bottom"/>
          </w:tcPr>
          <w:p w14:paraId="6E4E26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7311F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9E51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B698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108E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4997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E38DC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CEFABA0" w14:textId="77777777" w:rsidTr="00652A78">
        <w:trPr>
          <w:trHeight w:val="144"/>
        </w:trPr>
        <w:tc>
          <w:tcPr>
            <w:tcW w:w="1820" w:type="dxa"/>
            <w:tcBorders>
              <w:top w:val="nil"/>
              <w:left w:val="nil"/>
              <w:bottom w:val="nil"/>
              <w:right w:val="single" w:sz="4" w:space="0" w:color="auto"/>
            </w:tcBorders>
            <w:vAlign w:val="bottom"/>
          </w:tcPr>
          <w:p w14:paraId="0DD83D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161</w:t>
            </w:r>
          </w:p>
        </w:tc>
        <w:tc>
          <w:tcPr>
            <w:tcW w:w="1019" w:type="dxa"/>
            <w:tcBorders>
              <w:top w:val="nil"/>
              <w:left w:val="single" w:sz="4" w:space="0" w:color="auto"/>
              <w:bottom w:val="nil"/>
              <w:right w:val="single" w:sz="4" w:space="0" w:color="auto"/>
            </w:tcBorders>
            <w:vAlign w:val="bottom"/>
          </w:tcPr>
          <w:p w14:paraId="3BC16D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6819F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E152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1CD3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F4C5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4485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0CA53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5364DED4" w14:textId="77777777" w:rsidTr="00652A78">
        <w:trPr>
          <w:trHeight w:val="144"/>
        </w:trPr>
        <w:tc>
          <w:tcPr>
            <w:tcW w:w="1820" w:type="dxa"/>
            <w:tcBorders>
              <w:top w:val="nil"/>
              <w:left w:val="nil"/>
              <w:bottom w:val="nil"/>
              <w:right w:val="single" w:sz="4" w:space="0" w:color="auto"/>
            </w:tcBorders>
            <w:vAlign w:val="bottom"/>
          </w:tcPr>
          <w:p w14:paraId="119825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162</w:t>
            </w:r>
          </w:p>
        </w:tc>
        <w:tc>
          <w:tcPr>
            <w:tcW w:w="1019" w:type="dxa"/>
            <w:tcBorders>
              <w:top w:val="nil"/>
              <w:left w:val="single" w:sz="4" w:space="0" w:color="auto"/>
              <w:bottom w:val="nil"/>
              <w:right w:val="single" w:sz="4" w:space="0" w:color="auto"/>
            </w:tcBorders>
            <w:vAlign w:val="bottom"/>
          </w:tcPr>
          <w:p w14:paraId="14DC68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66A482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23E4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04B3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67C0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441D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E1C01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2EE342F7" w14:textId="77777777" w:rsidTr="00652A78">
        <w:trPr>
          <w:trHeight w:val="144"/>
        </w:trPr>
        <w:tc>
          <w:tcPr>
            <w:tcW w:w="1820" w:type="dxa"/>
            <w:tcBorders>
              <w:top w:val="nil"/>
              <w:left w:val="nil"/>
              <w:bottom w:val="nil"/>
              <w:right w:val="single" w:sz="4" w:space="0" w:color="auto"/>
            </w:tcBorders>
            <w:vAlign w:val="bottom"/>
          </w:tcPr>
          <w:p w14:paraId="5FC544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163</w:t>
            </w:r>
          </w:p>
        </w:tc>
        <w:tc>
          <w:tcPr>
            <w:tcW w:w="1019" w:type="dxa"/>
            <w:tcBorders>
              <w:top w:val="nil"/>
              <w:left w:val="single" w:sz="4" w:space="0" w:color="auto"/>
              <w:bottom w:val="nil"/>
              <w:right w:val="single" w:sz="4" w:space="0" w:color="auto"/>
            </w:tcBorders>
            <w:vAlign w:val="bottom"/>
          </w:tcPr>
          <w:p w14:paraId="2DE3D7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8D8A4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226B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7245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CE7C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7CB1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99FB4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4E67E089" w14:textId="77777777" w:rsidTr="00652A78">
        <w:trPr>
          <w:trHeight w:val="144"/>
        </w:trPr>
        <w:tc>
          <w:tcPr>
            <w:tcW w:w="1820" w:type="dxa"/>
            <w:tcBorders>
              <w:top w:val="nil"/>
              <w:left w:val="nil"/>
              <w:bottom w:val="nil"/>
              <w:right w:val="single" w:sz="4" w:space="0" w:color="auto"/>
            </w:tcBorders>
            <w:vAlign w:val="bottom"/>
          </w:tcPr>
          <w:p w14:paraId="5F8CC9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164</w:t>
            </w:r>
          </w:p>
        </w:tc>
        <w:tc>
          <w:tcPr>
            <w:tcW w:w="1019" w:type="dxa"/>
            <w:tcBorders>
              <w:top w:val="nil"/>
              <w:left w:val="single" w:sz="4" w:space="0" w:color="auto"/>
              <w:bottom w:val="nil"/>
              <w:right w:val="single" w:sz="4" w:space="0" w:color="auto"/>
            </w:tcBorders>
            <w:vAlign w:val="bottom"/>
          </w:tcPr>
          <w:p w14:paraId="372305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9C12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878B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1067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6465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95D9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3B2D3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142564D" w14:textId="77777777" w:rsidTr="00652A78">
        <w:trPr>
          <w:trHeight w:val="144"/>
        </w:trPr>
        <w:tc>
          <w:tcPr>
            <w:tcW w:w="1820" w:type="dxa"/>
            <w:tcBorders>
              <w:top w:val="nil"/>
              <w:left w:val="nil"/>
              <w:bottom w:val="nil"/>
              <w:right w:val="single" w:sz="4" w:space="0" w:color="auto"/>
            </w:tcBorders>
            <w:vAlign w:val="bottom"/>
          </w:tcPr>
          <w:p w14:paraId="021DD3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165</w:t>
            </w:r>
          </w:p>
        </w:tc>
        <w:tc>
          <w:tcPr>
            <w:tcW w:w="1019" w:type="dxa"/>
            <w:tcBorders>
              <w:top w:val="nil"/>
              <w:left w:val="single" w:sz="4" w:space="0" w:color="auto"/>
              <w:bottom w:val="nil"/>
              <w:right w:val="single" w:sz="4" w:space="0" w:color="auto"/>
            </w:tcBorders>
            <w:vAlign w:val="bottom"/>
          </w:tcPr>
          <w:p w14:paraId="4D3CD0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128F0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A59A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1D4F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6F29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A643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96636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672BAE46" w14:textId="77777777" w:rsidTr="00652A78">
        <w:trPr>
          <w:trHeight w:val="144"/>
        </w:trPr>
        <w:tc>
          <w:tcPr>
            <w:tcW w:w="1820" w:type="dxa"/>
            <w:tcBorders>
              <w:top w:val="nil"/>
              <w:left w:val="nil"/>
              <w:bottom w:val="nil"/>
              <w:right w:val="single" w:sz="4" w:space="0" w:color="auto"/>
            </w:tcBorders>
            <w:vAlign w:val="bottom"/>
          </w:tcPr>
          <w:p w14:paraId="28F5A0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166</w:t>
            </w:r>
          </w:p>
        </w:tc>
        <w:tc>
          <w:tcPr>
            <w:tcW w:w="1019" w:type="dxa"/>
            <w:tcBorders>
              <w:top w:val="nil"/>
              <w:left w:val="single" w:sz="4" w:space="0" w:color="auto"/>
              <w:bottom w:val="nil"/>
              <w:right w:val="single" w:sz="4" w:space="0" w:color="auto"/>
            </w:tcBorders>
            <w:vAlign w:val="bottom"/>
          </w:tcPr>
          <w:p w14:paraId="722DDB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4509C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8C72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1498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1F76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0D34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E9AE4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90F494D" w14:textId="77777777" w:rsidTr="00652A78">
        <w:trPr>
          <w:trHeight w:val="144"/>
        </w:trPr>
        <w:tc>
          <w:tcPr>
            <w:tcW w:w="1820" w:type="dxa"/>
            <w:tcBorders>
              <w:top w:val="nil"/>
              <w:left w:val="nil"/>
              <w:bottom w:val="nil"/>
              <w:right w:val="single" w:sz="4" w:space="0" w:color="auto"/>
            </w:tcBorders>
            <w:vAlign w:val="bottom"/>
          </w:tcPr>
          <w:p w14:paraId="11C98E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167</w:t>
            </w:r>
          </w:p>
        </w:tc>
        <w:tc>
          <w:tcPr>
            <w:tcW w:w="1019" w:type="dxa"/>
            <w:tcBorders>
              <w:top w:val="nil"/>
              <w:left w:val="single" w:sz="4" w:space="0" w:color="auto"/>
              <w:bottom w:val="nil"/>
              <w:right w:val="single" w:sz="4" w:space="0" w:color="auto"/>
            </w:tcBorders>
            <w:vAlign w:val="bottom"/>
          </w:tcPr>
          <w:p w14:paraId="7C659F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1B533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8648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A60E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767C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9776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F9A2F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FD901C1" w14:textId="77777777" w:rsidTr="00652A78">
        <w:trPr>
          <w:trHeight w:val="144"/>
        </w:trPr>
        <w:tc>
          <w:tcPr>
            <w:tcW w:w="1820" w:type="dxa"/>
            <w:tcBorders>
              <w:top w:val="nil"/>
              <w:left w:val="nil"/>
              <w:bottom w:val="nil"/>
              <w:right w:val="single" w:sz="4" w:space="0" w:color="auto"/>
            </w:tcBorders>
            <w:vAlign w:val="bottom"/>
          </w:tcPr>
          <w:p w14:paraId="6A7BE4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168</w:t>
            </w:r>
          </w:p>
        </w:tc>
        <w:tc>
          <w:tcPr>
            <w:tcW w:w="1019" w:type="dxa"/>
            <w:tcBorders>
              <w:top w:val="nil"/>
              <w:left w:val="single" w:sz="4" w:space="0" w:color="auto"/>
              <w:bottom w:val="nil"/>
              <w:right w:val="single" w:sz="4" w:space="0" w:color="auto"/>
            </w:tcBorders>
            <w:vAlign w:val="bottom"/>
          </w:tcPr>
          <w:p w14:paraId="2E09CB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E265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6AFD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7D51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9A5A6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EEBC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BC356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300B39AE" w14:textId="77777777" w:rsidTr="00652A78">
        <w:trPr>
          <w:trHeight w:val="144"/>
        </w:trPr>
        <w:tc>
          <w:tcPr>
            <w:tcW w:w="1820" w:type="dxa"/>
            <w:tcBorders>
              <w:top w:val="nil"/>
              <w:left w:val="nil"/>
              <w:bottom w:val="nil"/>
              <w:right w:val="single" w:sz="4" w:space="0" w:color="auto"/>
            </w:tcBorders>
            <w:vAlign w:val="bottom"/>
          </w:tcPr>
          <w:p w14:paraId="6324F9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169</w:t>
            </w:r>
          </w:p>
        </w:tc>
        <w:tc>
          <w:tcPr>
            <w:tcW w:w="1019" w:type="dxa"/>
            <w:tcBorders>
              <w:top w:val="nil"/>
              <w:left w:val="single" w:sz="4" w:space="0" w:color="auto"/>
              <w:bottom w:val="nil"/>
              <w:right w:val="single" w:sz="4" w:space="0" w:color="auto"/>
            </w:tcBorders>
            <w:vAlign w:val="bottom"/>
          </w:tcPr>
          <w:p w14:paraId="1C8523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ABC64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784A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C4C8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59F9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CA9C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AE8CC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6F135370" w14:textId="77777777" w:rsidTr="00652A78">
        <w:trPr>
          <w:trHeight w:val="144"/>
        </w:trPr>
        <w:tc>
          <w:tcPr>
            <w:tcW w:w="1820" w:type="dxa"/>
            <w:tcBorders>
              <w:top w:val="nil"/>
              <w:left w:val="nil"/>
              <w:bottom w:val="nil"/>
              <w:right w:val="single" w:sz="4" w:space="0" w:color="auto"/>
            </w:tcBorders>
            <w:vAlign w:val="bottom"/>
          </w:tcPr>
          <w:p w14:paraId="39B092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170</w:t>
            </w:r>
          </w:p>
        </w:tc>
        <w:tc>
          <w:tcPr>
            <w:tcW w:w="1019" w:type="dxa"/>
            <w:tcBorders>
              <w:top w:val="nil"/>
              <w:left w:val="single" w:sz="4" w:space="0" w:color="auto"/>
              <w:bottom w:val="nil"/>
              <w:right w:val="single" w:sz="4" w:space="0" w:color="auto"/>
            </w:tcBorders>
            <w:vAlign w:val="bottom"/>
          </w:tcPr>
          <w:p w14:paraId="4600F8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4AD4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BA44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F1E5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08BB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1ECC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89109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5068541D" w14:textId="77777777" w:rsidTr="00652A78">
        <w:trPr>
          <w:trHeight w:val="144"/>
        </w:trPr>
        <w:tc>
          <w:tcPr>
            <w:tcW w:w="1820" w:type="dxa"/>
            <w:tcBorders>
              <w:top w:val="nil"/>
              <w:left w:val="nil"/>
              <w:bottom w:val="nil"/>
              <w:right w:val="single" w:sz="4" w:space="0" w:color="auto"/>
            </w:tcBorders>
            <w:vAlign w:val="bottom"/>
          </w:tcPr>
          <w:p w14:paraId="5374D5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171</w:t>
            </w:r>
          </w:p>
        </w:tc>
        <w:tc>
          <w:tcPr>
            <w:tcW w:w="1019" w:type="dxa"/>
            <w:tcBorders>
              <w:top w:val="nil"/>
              <w:left w:val="single" w:sz="4" w:space="0" w:color="auto"/>
              <w:bottom w:val="nil"/>
              <w:right w:val="single" w:sz="4" w:space="0" w:color="auto"/>
            </w:tcBorders>
            <w:vAlign w:val="bottom"/>
          </w:tcPr>
          <w:p w14:paraId="441EBD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A6705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5A4C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3005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60C1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FFD41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41B824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1FD4246B" w14:textId="77777777" w:rsidTr="00652A78">
        <w:trPr>
          <w:trHeight w:val="144"/>
        </w:trPr>
        <w:tc>
          <w:tcPr>
            <w:tcW w:w="1820" w:type="dxa"/>
            <w:tcBorders>
              <w:top w:val="nil"/>
              <w:left w:val="nil"/>
              <w:bottom w:val="nil"/>
              <w:right w:val="single" w:sz="4" w:space="0" w:color="auto"/>
            </w:tcBorders>
            <w:vAlign w:val="bottom"/>
          </w:tcPr>
          <w:p w14:paraId="4D6FCA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172</w:t>
            </w:r>
          </w:p>
        </w:tc>
        <w:tc>
          <w:tcPr>
            <w:tcW w:w="1019" w:type="dxa"/>
            <w:tcBorders>
              <w:top w:val="nil"/>
              <w:left w:val="single" w:sz="4" w:space="0" w:color="auto"/>
              <w:bottom w:val="nil"/>
              <w:right w:val="single" w:sz="4" w:space="0" w:color="auto"/>
            </w:tcBorders>
            <w:vAlign w:val="bottom"/>
          </w:tcPr>
          <w:p w14:paraId="54BC6F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C134C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7362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8BF8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D0DC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AF61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6308E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8C62B8B" w14:textId="77777777" w:rsidTr="00652A78">
        <w:trPr>
          <w:trHeight w:val="144"/>
        </w:trPr>
        <w:tc>
          <w:tcPr>
            <w:tcW w:w="1820" w:type="dxa"/>
            <w:tcBorders>
              <w:top w:val="nil"/>
              <w:left w:val="nil"/>
              <w:bottom w:val="nil"/>
              <w:right w:val="single" w:sz="4" w:space="0" w:color="auto"/>
            </w:tcBorders>
            <w:vAlign w:val="bottom"/>
          </w:tcPr>
          <w:p w14:paraId="2885E1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173</w:t>
            </w:r>
          </w:p>
        </w:tc>
        <w:tc>
          <w:tcPr>
            <w:tcW w:w="1019" w:type="dxa"/>
            <w:tcBorders>
              <w:top w:val="nil"/>
              <w:left w:val="single" w:sz="4" w:space="0" w:color="auto"/>
              <w:bottom w:val="nil"/>
              <w:right w:val="single" w:sz="4" w:space="0" w:color="auto"/>
            </w:tcBorders>
            <w:vAlign w:val="bottom"/>
          </w:tcPr>
          <w:p w14:paraId="33205A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B4753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49A3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0557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0A04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4B07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E6E4E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4DB82D3" w14:textId="77777777" w:rsidTr="00652A78">
        <w:trPr>
          <w:trHeight w:val="144"/>
        </w:trPr>
        <w:tc>
          <w:tcPr>
            <w:tcW w:w="1820" w:type="dxa"/>
            <w:tcBorders>
              <w:top w:val="nil"/>
              <w:left w:val="nil"/>
              <w:bottom w:val="nil"/>
              <w:right w:val="single" w:sz="4" w:space="0" w:color="auto"/>
            </w:tcBorders>
            <w:vAlign w:val="bottom"/>
          </w:tcPr>
          <w:p w14:paraId="358118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174</w:t>
            </w:r>
          </w:p>
        </w:tc>
        <w:tc>
          <w:tcPr>
            <w:tcW w:w="1019" w:type="dxa"/>
            <w:tcBorders>
              <w:top w:val="nil"/>
              <w:left w:val="single" w:sz="4" w:space="0" w:color="auto"/>
              <w:bottom w:val="nil"/>
              <w:right w:val="single" w:sz="4" w:space="0" w:color="auto"/>
            </w:tcBorders>
            <w:vAlign w:val="bottom"/>
          </w:tcPr>
          <w:p w14:paraId="34A768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559A1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A1F0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95FC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1706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4EC9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19BE6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872A71F" w14:textId="77777777" w:rsidTr="00652A78">
        <w:trPr>
          <w:trHeight w:val="144"/>
        </w:trPr>
        <w:tc>
          <w:tcPr>
            <w:tcW w:w="1820" w:type="dxa"/>
            <w:tcBorders>
              <w:top w:val="nil"/>
              <w:left w:val="nil"/>
              <w:bottom w:val="nil"/>
              <w:right w:val="single" w:sz="4" w:space="0" w:color="auto"/>
            </w:tcBorders>
            <w:vAlign w:val="bottom"/>
          </w:tcPr>
          <w:p w14:paraId="2436D7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175</w:t>
            </w:r>
          </w:p>
        </w:tc>
        <w:tc>
          <w:tcPr>
            <w:tcW w:w="1019" w:type="dxa"/>
            <w:tcBorders>
              <w:top w:val="nil"/>
              <w:left w:val="single" w:sz="4" w:space="0" w:color="auto"/>
              <w:bottom w:val="nil"/>
              <w:right w:val="single" w:sz="4" w:space="0" w:color="auto"/>
            </w:tcBorders>
            <w:vAlign w:val="bottom"/>
          </w:tcPr>
          <w:p w14:paraId="66F09D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7E619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7BB5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F6F3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E128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EE65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DB6CA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FA28A70" w14:textId="77777777" w:rsidTr="00652A78">
        <w:trPr>
          <w:trHeight w:val="144"/>
        </w:trPr>
        <w:tc>
          <w:tcPr>
            <w:tcW w:w="1820" w:type="dxa"/>
            <w:tcBorders>
              <w:top w:val="nil"/>
              <w:left w:val="nil"/>
              <w:bottom w:val="nil"/>
              <w:right w:val="single" w:sz="4" w:space="0" w:color="auto"/>
            </w:tcBorders>
            <w:vAlign w:val="bottom"/>
          </w:tcPr>
          <w:p w14:paraId="71822B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176</w:t>
            </w:r>
          </w:p>
        </w:tc>
        <w:tc>
          <w:tcPr>
            <w:tcW w:w="1019" w:type="dxa"/>
            <w:tcBorders>
              <w:top w:val="nil"/>
              <w:left w:val="single" w:sz="4" w:space="0" w:color="auto"/>
              <w:bottom w:val="nil"/>
              <w:right w:val="single" w:sz="4" w:space="0" w:color="auto"/>
            </w:tcBorders>
            <w:vAlign w:val="bottom"/>
          </w:tcPr>
          <w:p w14:paraId="29DAF6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1CBA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37A2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6A28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A2ED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76D7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426CD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59E50B8" w14:textId="77777777" w:rsidTr="00652A78">
        <w:trPr>
          <w:trHeight w:val="144"/>
        </w:trPr>
        <w:tc>
          <w:tcPr>
            <w:tcW w:w="1820" w:type="dxa"/>
            <w:tcBorders>
              <w:top w:val="nil"/>
              <w:left w:val="nil"/>
              <w:bottom w:val="nil"/>
              <w:right w:val="single" w:sz="4" w:space="0" w:color="auto"/>
            </w:tcBorders>
            <w:vAlign w:val="bottom"/>
          </w:tcPr>
          <w:p w14:paraId="09A5B0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177</w:t>
            </w:r>
          </w:p>
        </w:tc>
        <w:tc>
          <w:tcPr>
            <w:tcW w:w="1019" w:type="dxa"/>
            <w:tcBorders>
              <w:top w:val="nil"/>
              <w:left w:val="single" w:sz="4" w:space="0" w:color="auto"/>
              <w:bottom w:val="nil"/>
              <w:right w:val="single" w:sz="4" w:space="0" w:color="auto"/>
            </w:tcBorders>
            <w:vAlign w:val="bottom"/>
          </w:tcPr>
          <w:p w14:paraId="345DA4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6F2F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8AB2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F58E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746D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9E3F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7E7E0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1FC7BED" w14:textId="77777777" w:rsidTr="00652A78">
        <w:trPr>
          <w:trHeight w:val="144"/>
        </w:trPr>
        <w:tc>
          <w:tcPr>
            <w:tcW w:w="1820" w:type="dxa"/>
            <w:tcBorders>
              <w:top w:val="nil"/>
              <w:left w:val="nil"/>
              <w:bottom w:val="nil"/>
              <w:right w:val="single" w:sz="4" w:space="0" w:color="auto"/>
            </w:tcBorders>
            <w:vAlign w:val="bottom"/>
          </w:tcPr>
          <w:p w14:paraId="558B98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178</w:t>
            </w:r>
          </w:p>
        </w:tc>
        <w:tc>
          <w:tcPr>
            <w:tcW w:w="1019" w:type="dxa"/>
            <w:tcBorders>
              <w:top w:val="nil"/>
              <w:left w:val="single" w:sz="4" w:space="0" w:color="auto"/>
              <w:bottom w:val="nil"/>
              <w:right w:val="single" w:sz="4" w:space="0" w:color="auto"/>
            </w:tcBorders>
            <w:vAlign w:val="bottom"/>
          </w:tcPr>
          <w:p w14:paraId="675FC7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07646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8BFD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95F1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6757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945E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9F689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8132635" w14:textId="77777777" w:rsidTr="00652A78">
        <w:trPr>
          <w:trHeight w:val="144"/>
        </w:trPr>
        <w:tc>
          <w:tcPr>
            <w:tcW w:w="1820" w:type="dxa"/>
            <w:tcBorders>
              <w:top w:val="nil"/>
              <w:left w:val="nil"/>
              <w:bottom w:val="nil"/>
              <w:right w:val="single" w:sz="4" w:space="0" w:color="auto"/>
            </w:tcBorders>
            <w:vAlign w:val="bottom"/>
          </w:tcPr>
          <w:p w14:paraId="4E2AE9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179</w:t>
            </w:r>
          </w:p>
        </w:tc>
        <w:tc>
          <w:tcPr>
            <w:tcW w:w="1019" w:type="dxa"/>
            <w:tcBorders>
              <w:top w:val="nil"/>
              <w:left w:val="single" w:sz="4" w:space="0" w:color="auto"/>
              <w:bottom w:val="nil"/>
              <w:right w:val="single" w:sz="4" w:space="0" w:color="auto"/>
            </w:tcBorders>
            <w:vAlign w:val="bottom"/>
          </w:tcPr>
          <w:p w14:paraId="5F4F61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36BBF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AE94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9254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D001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DA49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231B5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769EB20" w14:textId="77777777" w:rsidTr="00652A78">
        <w:trPr>
          <w:trHeight w:val="144"/>
        </w:trPr>
        <w:tc>
          <w:tcPr>
            <w:tcW w:w="1820" w:type="dxa"/>
            <w:tcBorders>
              <w:top w:val="nil"/>
              <w:left w:val="nil"/>
              <w:bottom w:val="nil"/>
              <w:right w:val="single" w:sz="4" w:space="0" w:color="auto"/>
            </w:tcBorders>
            <w:vAlign w:val="bottom"/>
          </w:tcPr>
          <w:p w14:paraId="01AD84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lastRenderedPageBreak/>
              <w:t>180</w:t>
            </w:r>
          </w:p>
        </w:tc>
        <w:tc>
          <w:tcPr>
            <w:tcW w:w="1019" w:type="dxa"/>
            <w:tcBorders>
              <w:top w:val="nil"/>
              <w:left w:val="single" w:sz="4" w:space="0" w:color="auto"/>
              <w:bottom w:val="nil"/>
              <w:right w:val="single" w:sz="4" w:space="0" w:color="auto"/>
            </w:tcBorders>
            <w:vAlign w:val="bottom"/>
          </w:tcPr>
          <w:p w14:paraId="78CEE2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3CCCA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7779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7645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66BB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4400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BC609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60649DD9" w14:textId="77777777" w:rsidTr="00652A78">
        <w:trPr>
          <w:trHeight w:val="144"/>
        </w:trPr>
        <w:tc>
          <w:tcPr>
            <w:tcW w:w="1820" w:type="dxa"/>
            <w:tcBorders>
              <w:top w:val="nil"/>
              <w:left w:val="nil"/>
              <w:bottom w:val="nil"/>
              <w:right w:val="single" w:sz="4" w:space="0" w:color="auto"/>
            </w:tcBorders>
            <w:vAlign w:val="bottom"/>
          </w:tcPr>
          <w:p w14:paraId="756DF0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181</w:t>
            </w:r>
          </w:p>
        </w:tc>
        <w:tc>
          <w:tcPr>
            <w:tcW w:w="1019" w:type="dxa"/>
            <w:tcBorders>
              <w:top w:val="nil"/>
              <w:left w:val="single" w:sz="4" w:space="0" w:color="auto"/>
              <w:bottom w:val="nil"/>
              <w:right w:val="single" w:sz="4" w:space="0" w:color="auto"/>
            </w:tcBorders>
            <w:vAlign w:val="bottom"/>
          </w:tcPr>
          <w:p w14:paraId="15A5FD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073A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68B3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7AEAF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84EA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227E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F4EE2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406BF750" w14:textId="77777777" w:rsidTr="00652A78">
        <w:trPr>
          <w:trHeight w:val="144"/>
        </w:trPr>
        <w:tc>
          <w:tcPr>
            <w:tcW w:w="1820" w:type="dxa"/>
            <w:tcBorders>
              <w:top w:val="nil"/>
              <w:left w:val="nil"/>
              <w:bottom w:val="nil"/>
              <w:right w:val="single" w:sz="4" w:space="0" w:color="auto"/>
            </w:tcBorders>
            <w:vAlign w:val="bottom"/>
          </w:tcPr>
          <w:p w14:paraId="0F0882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182</w:t>
            </w:r>
          </w:p>
        </w:tc>
        <w:tc>
          <w:tcPr>
            <w:tcW w:w="1019" w:type="dxa"/>
            <w:tcBorders>
              <w:top w:val="nil"/>
              <w:left w:val="single" w:sz="4" w:space="0" w:color="auto"/>
              <w:bottom w:val="nil"/>
              <w:right w:val="single" w:sz="4" w:space="0" w:color="auto"/>
            </w:tcBorders>
            <w:vAlign w:val="bottom"/>
          </w:tcPr>
          <w:p w14:paraId="548034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7D99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857A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B37C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C98C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2CDF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C7DC7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963CB37" w14:textId="77777777" w:rsidTr="00652A78">
        <w:trPr>
          <w:trHeight w:val="144"/>
        </w:trPr>
        <w:tc>
          <w:tcPr>
            <w:tcW w:w="1820" w:type="dxa"/>
            <w:tcBorders>
              <w:top w:val="nil"/>
              <w:left w:val="nil"/>
              <w:bottom w:val="nil"/>
              <w:right w:val="single" w:sz="4" w:space="0" w:color="auto"/>
            </w:tcBorders>
            <w:vAlign w:val="bottom"/>
          </w:tcPr>
          <w:p w14:paraId="08FB89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183</w:t>
            </w:r>
          </w:p>
        </w:tc>
        <w:tc>
          <w:tcPr>
            <w:tcW w:w="1019" w:type="dxa"/>
            <w:tcBorders>
              <w:top w:val="nil"/>
              <w:left w:val="single" w:sz="4" w:space="0" w:color="auto"/>
              <w:bottom w:val="nil"/>
              <w:right w:val="single" w:sz="4" w:space="0" w:color="auto"/>
            </w:tcBorders>
            <w:vAlign w:val="bottom"/>
          </w:tcPr>
          <w:p w14:paraId="34DA0A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BE2BC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61C6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0CFB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12A9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5F3A6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F4D73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77D95BD6" w14:textId="77777777" w:rsidTr="00652A78">
        <w:trPr>
          <w:trHeight w:val="144"/>
        </w:trPr>
        <w:tc>
          <w:tcPr>
            <w:tcW w:w="1820" w:type="dxa"/>
            <w:tcBorders>
              <w:top w:val="nil"/>
              <w:left w:val="nil"/>
              <w:bottom w:val="nil"/>
              <w:right w:val="single" w:sz="4" w:space="0" w:color="auto"/>
            </w:tcBorders>
            <w:vAlign w:val="bottom"/>
          </w:tcPr>
          <w:p w14:paraId="0477F1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184</w:t>
            </w:r>
          </w:p>
        </w:tc>
        <w:tc>
          <w:tcPr>
            <w:tcW w:w="1019" w:type="dxa"/>
            <w:tcBorders>
              <w:top w:val="nil"/>
              <w:left w:val="single" w:sz="4" w:space="0" w:color="auto"/>
              <w:bottom w:val="nil"/>
              <w:right w:val="single" w:sz="4" w:space="0" w:color="auto"/>
            </w:tcBorders>
            <w:vAlign w:val="bottom"/>
          </w:tcPr>
          <w:p w14:paraId="087B39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A64EC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DA56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2584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6A3A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6203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E3810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84DB315" w14:textId="77777777" w:rsidTr="00652A78">
        <w:trPr>
          <w:trHeight w:val="144"/>
        </w:trPr>
        <w:tc>
          <w:tcPr>
            <w:tcW w:w="1820" w:type="dxa"/>
            <w:tcBorders>
              <w:top w:val="nil"/>
              <w:left w:val="nil"/>
              <w:bottom w:val="nil"/>
              <w:right w:val="single" w:sz="4" w:space="0" w:color="auto"/>
            </w:tcBorders>
            <w:vAlign w:val="bottom"/>
          </w:tcPr>
          <w:p w14:paraId="68A511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185</w:t>
            </w:r>
          </w:p>
        </w:tc>
        <w:tc>
          <w:tcPr>
            <w:tcW w:w="1019" w:type="dxa"/>
            <w:tcBorders>
              <w:top w:val="nil"/>
              <w:left w:val="single" w:sz="4" w:space="0" w:color="auto"/>
              <w:bottom w:val="nil"/>
              <w:right w:val="single" w:sz="4" w:space="0" w:color="auto"/>
            </w:tcBorders>
            <w:vAlign w:val="bottom"/>
          </w:tcPr>
          <w:p w14:paraId="1FA350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74293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1070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C643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0CB3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4F03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A3D9A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0670401A" w14:textId="77777777" w:rsidTr="00652A78">
        <w:trPr>
          <w:trHeight w:val="144"/>
        </w:trPr>
        <w:tc>
          <w:tcPr>
            <w:tcW w:w="1820" w:type="dxa"/>
            <w:tcBorders>
              <w:top w:val="nil"/>
              <w:left w:val="nil"/>
              <w:bottom w:val="nil"/>
              <w:right w:val="single" w:sz="4" w:space="0" w:color="auto"/>
            </w:tcBorders>
            <w:vAlign w:val="bottom"/>
          </w:tcPr>
          <w:p w14:paraId="17DC0C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186</w:t>
            </w:r>
          </w:p>
        </w:tc>
        <w:tc>
          <w:tcPr>
            <w:tcW w:w="1019" w:type="dxa"/>
            <w:tcBorders>
              <w:top w:val="nil"/>
              <w:left w:val="single" w:sz="4" w:space="0" w:color="auto"/>
              <w:bottom w:val="nil"/>
              <w:right w:val="single" w:sz="4" w:space="0" w:color="auto"/>
            </w:tcBorders>
            <w:vAlign w:val="bottom"/>
          </w:tcPr>
          <w:p w14:paraId="6FC891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C853E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CA9B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AEF7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568B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43DF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9DFB6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42C9305" w14:textId="77777777" w:rsidTr="00652A78">
        <w:trPr>
          <w:trHeight w:val="144"/>
        </w:trPr>
        <w:tc>
          <w:tcPr>
            <w:tcW w:w="1820" w:type="dxa"/>
            <w:tcBorders>
              <w:top w:val="nil"/>
              <w:left w:val="nil"/>
              <w:bottom w:val="nil"/>
              <w:right w:val="single" w:sz="4" w:space="0" w:color="auto"/>
            </w:tcBorders>
            <w:vAlign w:val="bottom"/>
          </w:tcPr>
          <w:p w14:paraId="1B57E7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187</w:t>
            </w:r>
          </w:p>
        </w:tc>
        <w:tc>
          <w:tcPr>
            <w:tcW w:w="1019" w:type="dxa"/>
            <w:tcBorders>
              <w:top w:val="nil"/>
              <w:left w:val="single" w:sz="4" w:space="0" w:color="auto"/>
              <w:bottom w:val="nil"/>
              <w:right w:val="single" w:sz="4" w:space="0" w:color="auto"/>
            </w:tcBorders>
            <w:vAlign w:val="bottom"/>
          </w:tcPr>
          <w:p w14:paraId="1665AD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C46A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3330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DAC5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E31A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6A15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BD20C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C3D832E" w14:textId="77777777" w:rsidTr="00652A78">
        <w:trPr>
          <w:trHeight w:val="144"/>
        </w:trPr>
        <w:tc>
          <w:tcPr>
            <w:tcW w:w="1820" w:type="dxa"/>
            <w:tcBorders>
              <w:top w:val="nil"/>
              <w:left w:val="nil"/>
              <w:bottom w:val="nil"/>
              <w:right w:val="single" w:sz="4" w:space="0" w:color="auto"/>
            </w:tcBorders>
            <w:vAlign w:val="bottom"/>
          </w:tcPr>
          <w:p w14:paraId="2D1101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188</w:t>
            </w:r>
          </w:p>
        </w:tc>
        <w:tc>
          <w:tcPr>
            <w:tcW w:w="1019" w:type="dxa"/>
            <w:tcBorders>
              <w:top w:val="nil"/>
              <w:left w:val="single" w:sz="4" w:space="0" w:color="auto"/>
              <w:bottom w:val="nil"/>
              <w:right w:val="single" w:sz="4" w:space="0" w:color="auto"/>
            </w:tcBorders>
            <w:vAlign w:val="bottom"/>
          </w:tcPr>
          <w:p w14:paraId="0069FD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D3567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E000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8039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1EEE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C204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942A1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5A8C9C40" w14:textId="77777777" w:rsidTr="00652A78">
        <w:trPr>
          <w:trHeight w:val="144"/>
        </w:trPr>
        <w:tc>
          <w:tcPr>
            <w:tcW w:w="1820" w:type="dxa"/>
            <w:tcBorders>
              <w:top w:val="nil"/>
              <w:left w:val="nil"/>
              <w:bottom w:val="nil"/>
              <w:right w:val="single" w:sz="4" w:space="0" w:color="auto"/>
            </w:tcBorders>
            <w:vAlign w:val="bottom"/>
          </w:tcPr>
          <w:p w14:paraId="0EDE62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189</w:t>
            </w:r>
          </w:p>
        </w:tc>
        <w:tc>
          <w:tcPr>
            <w:tcW w:w="1019" w:type="dxa"/>
            <w:tcBorders>
              <w:top w:val="nil"/>
              <w:left w:val="single" w:sz="4" w:space="0" w:color="auto"/>
              <w:bottom w:val="nil"/>
              <w:right w:val="single" w:sz="4" w:space="0" w:color="auto"/>
            </w:tcBorders>
            <w:vAlign w:val="bottom"/>
          </w:tcPr>
          <w:p w14:paraId="04733D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413D6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1E5C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C0E5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307F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A450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3B0A3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9596FD9" w14:textId="77777777" w:rsidTr="00652A78">
        <w:trPr>
          <w:trHeight w:val="144"/>
        </w:trPr>
        <w:tc>
          <w:tcPr>
            <w:tcW w:w="1820" w:type="dxa"/>
            <w:tcBorders>
              <w:top w:val="nil"/>
              <w:left w:val="nil"/>
              <w:bottom w:val="nil"/>
              <w:right w:val="single" w:sz="4" w:space="0" w:color="auto"/>
            </w:tcBorders>
            <w:vAlign w:val="bottom"/>
          </w:tcPr>
          <w:p w14:paraId="5F531A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190</w:t>
            </w:r>
          </w:p>
        </w:tc>
        <w:tc>
          <w:tcPr>
            <w:tcW w:w="1019" w:type="dxa"/>
            <w:tcBorders>
              <w:top w:val="nil"/>
              <w:left w:val="single" w:sz="4" w:space="0" w:color="auto"/>
              <w:bottom w:val="nil"/>
              <w:right w:val="single" w:sz="4" w:space="0" w:color="auto"/>
            </w:tcBorders>
            <w:vAlign w:val="bottom"/>
          </w:tcPr>
          <w:p w14:paraId="121CD2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6B8D3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8F3C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21A8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5253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4889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1C8A4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3536730" w14:textId="77777777" w:rsidTr="00652A78">
        <w:trPr>
          <w:trHeight w:val="144"/>
        </w:trPr>
        <w:tc>
          <w:tcPr>
            <w:tcW w:w="1820" w:type="dxa"/>
            <w:tcBorders>
              <w:top w:val="nil"/>
              <w:left w:val="nil"/>
              <w:bottom w:val="nil"/>
              <w:right w:val="single" w:sz="4" w:space="0" w:color="auto"/>
            </w:tcBorders>
            <w:vAlign w:val="bottom"/>
          </w:tcPr>
          <w:p w14:paraId="1724A7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191</w:t>
            </w:r>
          </w:p>
        </w:tc>
        <w:tc>
          <w:tcPr>
            <w:tcW w:w="1019" w:type="dxa"/>
            <w:tcBorders>
              <w:top w:val="nil"/>
              <w:left w:val="single" w:sz="4" w:space="0" w:color="auto"/>
              <w:bottom w:val="nil"/>
              <w:right w:val="single" w:sz="4" w:space="0" w:color="auto"/>
            </w:tcBorders>
            <w:vAlign w:val="bottom"/>
          </w:tcPr>
          <w:p w14:paraId="744576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7D56F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1DB9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5963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42AB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9B95D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475282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229</w:t>
            </w:r>
          </w:p>
        </w:tc>
      </w:tr>
      <w:tr w:rsidR="003341B5" w:rsidRPr="007838A8" w14:paraId="4078F24D" w14:textId="77777777" w:rsidTr="00652A78">
        <w:trPr>
          <w:trHeight w:val="144"/>
        </w:trPr>
        <w:tc>
          <w:tcPr>
            <w:tcW w:w="1820" w:type="dxa"/>
            <w:tcBorders>
              <w:top w:val="nil"/>
              <w:left w:val="nil"/>
              <w:bottom w:val="nil"/>
              <w:right w:val="single" w:sz="4" w:space="0" w:color="auto"/>
            </w:tcBorders>
            <w:vAlign w:val="bottom"/>
          </w:tcPr>
          <w:p w14:paraId="71AA87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192</w:t>
            </w:r>
          </w:p>
        </w:tc>
        <w:tc>
          <w:tcPr>
            <w:tcW w:w="1019" w:type="dxa"/>
            <w:tcBorders>
              <w:top w:val="nil"/>
              <w:left w:val="single" w:sz="4" w:space="0" w:color="auto"/>
              <w:bottom w:val="nil"/>
              <w:right w:val="single" w:sz="4" w:space="0" w:color="auto"/>
            </w:tcBorders>
            <w:vAlign w:val="bottom"/>
          </w:tcPr>
          <w:p w14:paraId="360C36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D937D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39F0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BEB6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5CC4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E1F6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6B608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1457619" w14:textId="77777777" w:rsidTr="00652A78">
        <w:trPr>
          <w:trHeight w:val="144"/>
        </w:trPr>
        <w:tc>
          <w:tcPr>
            <w:tcW w:w="1820" w:type="dxa"/>
            <w:tcBorders>
              <w:top w:val="nil"/>
              <w:left w:val="nil"/>
              <w:bottom w:val="nil"/>
              <w:right w:val="single" w:sz="4" w:space="0" w:color="auto"/>
            </w:tcBorders>
            <w:vAlign w:val="bottom"/>
          </w:tcPr>
          <w:p w14:paraId="7AF459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193</w:t>
            </w:r>
          </w:p>
        </w:tc>
        <w:tc>
          <w:tcPr>
            <w:tcW w:w="1019" w:type="dxa"/>
            <w:tcBorders>
              <w:top w:val="nil"/>
              <w:left w:val="single" w:sz="4" w:space="0" w:color="auto"/>
              <w:bottom w:val="nil"/>
              <w:right w:val="single" w:sz="4" w:space="0" w:color="auto"/>
            </w:tcBorders>
            <w:vAlign w:val="bottom"/>
          </w:tcPr>
          <w:p w14:paraId="0B0EE2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1714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829F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2339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5D18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8E47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C5F5B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31A237B" w14:textId="77777777" w:rsidTr="00652A78">
        <w:trPr>
          <w:trHeight w:val="144"/>
        </w:trPr>
        <w:tc>
          <w:tcPr>
            <w:tcW w:w="1820" w:type="dxa"/>
            <w:tcBorders>
              <w:top w:val="nil"/>
              <w:left w:val="nil"/>
              <w:bottom w:val="nil"/>
              <w:right w:val="single" w:sz="4" w:space="0" w:color="auto"/>
            </w:tcBorders>
            <w:vAlign w:val="bottom"/>
          </w:tcPr>
          <w:p w14:paraId="30D04C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194</w:t>
            </w:r>
          </w:p>
        </w:tc>
        <w:tc>
          <w:tcPr>
            <w:tcW w:w="1019" w:type="dxa"/>
            <w:tcBorders>
              <w:top w:val="nil"/>
              <w:left w:val="single" w:sz="4" w:space="0" w:color="auto"/>
              <w:bottom w:val="nil"/>
              <w:right w:val="single" w:sz="4" w:space="0" w:color="auto"/>
            </w:tcBorders>
            <w:vAlign w:val="bottom"/>
          </w:tcPr>
          <w:p w14:paraId="4216F6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5FA73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3EEB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E305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65B3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A40D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4B0F0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4DB02443" w14:textId="77777777" w:rsidTr="00652A78">
        <w:trPr>
          <w:trHeight w:val="144"/>
        </w:trPr>
        <w:tc>
          <w:tcPr>
            <w:tcW w:w="1820" w:type="dxa"/>
            <w:tcBorders>
              <w:top w:val="nil"/>
              <w:left w:val="nil"/>
              <w:bottom w:val="nil"/>
              <w:right w:val="single" w:sz="4" w:space="0" w:color="auto"/>
            </w:tcBorders>
            <w:vAlign w:val="bottom"/>
          </w:tcPr>
          <w:p w14:paraId="0CCFEC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195</w:t>
            </w:r>
          </w:p>
        </w:tc>
        <w:tc>
          <w:tcPr>
            <w:tcW w:w="1019" w:type="dxa"/>
            <w:tcBorders>
              <w:top w:val="nil"/>
              <w:left w:val="single" w:sz="4" w:space="0" w:color="auto"/>
              <w:bottom w:val="nil"/>
              <w:right w:val="single" w:sz="4" w:space="0" w:color="auto"/>
            </w:tcBorders>
            <w:vAlign w:val="bottom"/>
          </w:tcPr>
          <w:p w14:paraId="1F9F2A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8408F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CE74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5819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C9F8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4AB4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3EEDD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7B2F2527" w14:textId="77777777" w:rsidTr="00652A78">
        <w:trPr>
          <w:trHeight w:val="144"/>
        </w:trPr>
        <w:tc>
          <w:tcPr>
            <w:tcW w:w="1820" w:type="dxa"/>
            <w:tcBorders>
              <w:top w:val="nil"/>
              <w:left w:val="nil"/>
              <w:bottom w:val="nil"/>
              <w:right w:val="single" w:sz="4" w:space="0" w:color="auto"/>
            </w:tcBorders>
            <w:vAlign w:val="bottom"/>
          </w:tcPr>
          <w:p w14:paraId="796BFD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196</w:t>
            </w:r>
          </w:p>
        </w:tc>
        <w:tc>
          <w:tcPr>
            <w:tcW w:w="1019" w:type="dxa"/>
            <w:tcBorders>
              <w:top w:val="nil"/>
              <w:left w:val="single" w:sz="4" w:space="0" w:color="auto"/>
              <w:bottom w:val="nil"/>
              <w:right w:val="single" w:sz="4" w:space="0" w:color="auto"/>
            </w:tcBorders>
            <w:vAlign w:val="bottom"/>
          </w:tcPr>
          <w:p w14:paraId="3EE8E5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ADBD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4422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F693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7F5E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4BC7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020F3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A8072B0" w14:textId="77777777" w:rsidTr="00652A78">
        <w:trPr>
          <w:trHeight w:val="144"/>
        </w:trPr>
        <w:tc>
          <w:tcPr>
            <w:tcW w:w="1820" w:type="dxa"/>
            <w:tcBorders>
              <w:top w:val="nil"/>
              <w:left w:val="nil"/>
              <w:bottom w:val="nil"/>
              <w:right w:val="single" w:sz="4" w:space="0" w:color="auto"/>
            </w:tcBorders>
            <w:vAlign w:val="bottom"/>
          </w:tcPr>
          <w:p w14:paraId="5AB14C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197</w:t>
            </w:r>
          </w:p>
        </w:tc>
        <w:tc>
          <w:tcPr>
            <w:tcW w:w="1019" w:type="dxa"/>
            <w:tcBorders>
              <w:top w:val="nil"/>
              <w:left w:val="single" w:sz="4" w:space="0" w:color="auto"/>
              <w:bottom w:val="nil"/>
              <w:right w:val="single" w:sz="4" w:space="0" w:color="auto"/>
            </w:tcBorders>
            <w:vAlign w:val="bottom"/>
          </w:tcPr>
          <w:p w14:paraId="5EDCCD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BD32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3FB5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72971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F183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3C2C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E8835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30199664" w14:textId="77777777" w:rsidTr="00652A78">
        <w:trPr>
          <w:trHeight w:val="144"/>
        </w:trPr>
        <w:tc>
          <w:tcPr>
            <w:tcW w:w="1820" w:type="dxa"/>
            <w:tcBorders>
              <w:top w:val="nil"/>
              <w:left w:val="nil"/>
              <w:bottom w:val="nil"/>
              <w:right w:val="single" w:sz="4" w:space="0" w:color="auto"/>
            </w:tcBorders>
            <w:vAlign w:val="bottom"/>
          </w:tcPr>
          <w:p w14:paraId="1CBC83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198</w:t>
            </w:r>
          </w:p>
        </w:tc>
        <w:tc>
          <w:tcPr>
            <w:tcW w:w="1019" w:type="dxa"/>
            <w:tcBorders>
              <w:top w:val="nil"/>
              <w:left w:val="single" w:sz="4" w:space="0" w:color="auto"/>
              <w:bottom w:val="nil"/>
              <w:right w:val="single" w:sz="4" w:space="0" w:color="auto"/>
            </w:tcBorders>
            <w:vAlign w:val="bottom"/>
          </w:tcPr>
          <w:p w14:paraId="071E31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6E43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23C0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9589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C2A5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40B51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170D1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2FB80B6B" w14:textId="77777777" w:rsidTr="00652A78">
        <w:trPr>
          <w:trHeight w:val="144"/>
        </w:trPr>
        <w:tc>
          <w:tcPr>
            <w:tcW w:w="1820" w:type="dxa"/>
            <w:tcBorders>
              <w:top w:val="nil"/>
              <w:left w:val="nil"/>
              <w:bottom w:val="nil"/>
              <w:right w:val="single" w:sz="4" w:space="0" w:color="auto"/>
            </w:tcBorders>
            <w:vAlign w:val="bottom"/>
          </w:tcPr>
          <w:p w14:paraId="60AB4E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199</w:t>
            </w:r>
          </w:p>
        </w:tc>
        <w:tc>
          <w:tcPr>
            <w:tcW w:w="1019" w:type="dxa"/>
            <w:tcBorders>
              <w:top w:val="nil"/>
              <w:left w:val="single" w:sz="4" w:space="0" w:color="auto"/>
              <w:bottom w:val="nil"/>
              <w:right w:val="single" w:sz="4" w:space="0" w:color="auto"/>
            </w:tcBorders>
            <w:vAlign w:val="bottom"/>
          </w:tcPr>
          <w:p w14:paraId="270270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397D7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326DA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9746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A726C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B065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643DBE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231.5</w:t>
            </w:r>
          </w:p>
        </w:tc>
      </w:tr>
      <w:tr w:rsidR="003341B5" w:rsidRPr="007838A8" w14:paraId="47585BBE" w14:textId="77777777" w:rsidTr="00652A78">
        <w:trPr>
          <w:trHeight w:val="144"/>
        </w:trPr>
        <w:tc>
          <w:tcPr>
            <w:tcW w:w="1820" w:type="dxa"/>
            <w:tcBorders>
              <w:top w:val="nil"/>
              <w:left w:val="nil"/>
              <w:bottom w:val="nil"/>
              <w:right w:val="single" w:sz="4" w:space="0" w:color="auto"/>
            </w:tcBorders>
            <w:vAlign w:val="bottom"/>
          </w:tcPr>
          <w:p w14:paraId="429AD8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200</w:t>
            </w:r>
          </w:p>
        </w:tc>
        <w:tc>
          <w:tcPr>
            <w:tcW w:w="1019" w:type="dxa"/>
            <w:tcBorders>
              <w:top w:val="nil"/>
              <w:left w:val="single" w:sz="4" w:space="0" w:color="auto"/>
              <w:bottom w:val="nil"/>
              <w:right w:val="single" w:sz="4" w:space="0" w:color="auto"/>
            </w:tcBorders>
            <w:vAlign w:val="bottom"/>
          </w:tcPr>
          <w:p w14:paraId="497EA4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A6853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F5EDC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3388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11BB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5460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41226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7C06EA6D" w14:textId="77777777" w:rsidTr="00652A78">
        <w:trPr>
          <w:trHeight w:val="144"/>
        </w:trPr>
        <w:tc>
          <w:tcPr>
            <w:tcW w:w="1820" w:type="dxa"/>
            <w:tcBorders>
              <w:top w:val="nil"/>
              <w:left w:val="nil"/>
              <w:bottom w:val="nil"/>
              <w:right w:val="single" w:sz="4" w:space="0" w:color="auto"/>
            </w:tcBorders>
            <w:vAlign w:val="bottom"/>
          </w:tcPr>
          <w:p w14:paraId="23C45A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201</w:t>
            </w:r>
          </w:p>
        </w:tc>
        <w:tc>
          <w:tcPr>
            <w:tcW w:w="1019" w:type="dxa"/>
            <w:tcBorders>
              <w:top w:val="nil"/>
              <w:left w:val="single" w:sz="4" w:space="0" w:color="auto"/>
              <w:bottom w:val="nil"/>
              <w:right w:val="single" w:sz="4" w:space="0" w:color="auto"/>
            </w:tcBorders>
            <w:vAlign w:val="bottom"/>
          </w:tcPr>
          <w:p w14:paraId="3ECE99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6ED99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1BC8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F4D5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B2FA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4ED7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FAF88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5F78B2B0" w14:textId="77777777" w:rsidTr="00652A78">
        <w:trPr>
          <w:trHeight w:val="144"/>
        </w:trPr>
        <w:tc>
          <w:tcPr>
            <w:tcW w:w="1820" w:type="dxa"/>
            <w:tcBorders>
              <w:top w:val="nil"/>
              <w:left w:val="nil"/>
              <w:bottom w:val="nil"/>
              <w:right w:val="single" w:sz="4" w:space="0" w:color="auto"/>
            </w:tcBorders>
            <w:vAlign w:val="bottom"/>
          </w:tcPr>
          <w:p w14:paraId="305C42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202</w:t>
            </w:r>
          </w:p>
        </w:tc>
        <w:tc>
          <w:tcPr>
            <w:tcW w:w="1019" w:type="dxa"/>
            <w:tcBorders>
              <w:top w:val="nil"/>
              <w:left w:val="single" w:sz="4" w:space="0" w:color="auto"/>
              <w:bottom w:val="nil"/>
              <w:right w:val="single" w:sz="4" w:space="0" w:color="auto"/>
            </w:tcBorders>
            <w:vAlign w:val="bottom"/>
          </w:tcPr>
          <w:p w14:paraId="5E70C9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8003C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278A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08DB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D867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1042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1CC8E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597AEFD" w14:textId="77777777" w:rsidTr="00652A78">
        <w:trPr>
          <w:trHeight w:val="144"/>
        </w:trPr>
        <w:tc>
          <w:tcPr>
            <w:tcW w:w="1820" w:type="dxa"/>
            <w:tcBorders>
              <w:top w:val="nil"/>
              <w:left w:val="nil"/>
              <w:bottom w:val="nil"/>
              <w:right w:val="single" w:sz="4" w:space="0" w:color="auto"/>
            </w:tcBorders>
            <w:vAlign w:val="bottom"/>
          </w:tcPr>
          <w:p w14:paraId="346BFA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203</w:t>
            </w:r>
          </w:p>
        </w:tc>
        <w:tc>
          <w:tcPr>
            <w:tcW w:w="1019" w:type="dxa"/>
            <w:tcBorders>
              <w:top w:val="nil"/>
              <w:left w:val="single" w:sz="4" w:space="0" w:color="auto"/>
              <w:bottom w:val="nil"/>
              <w:right w:val="single" w:sz="4" w:space="0" w:color="auto"/>
            </w:tcBorders>
            <w:vAlign w:val="bottom"/>
          </w:tcPr>
          <w:p w14:paraId="2D77F3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6DCB0D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E064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6E15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356B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67525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7319E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181.5</w:t>
            </w:r>
          </w:p>
        </w:tc>
      </w:tr>
      <w:tr w:rsidR="003341B5" w:rsidRPr="007838A8" w14:paraId="1A00FE43" w14:textId="77777777" w:rsidTr="00652A78">
        <w:trPr>
          <w:trHeight w:val="144"/>
        </w:trPr>
        <w:tc>
          <w:tcPr>
            <w:tcW w:w="1820" w:type="dxa"/>
            <w:tcBorders>
              <w:top w:val="nil"/>
              <w:left w:val="nil"/>
              <w:bottom w:val="nil"/>
              <w:right w:val="single" w:sz="4" w:space="0" w:color="auto"/>
            </w:tcBorders>
            <w:vAlign w:val="bottom"/>
          </w:tcPr>
          <w:p w14:paraId="4720EF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204</w:t>
            </w:r>
          </w:p>
        </w:tc>
        <w:tc>
          <w:tcPr>
            <w:tcW w:w="1019" w:type="dxa"/>
            <w:tcBorders>
              <w:top w:val="nil"/>
              <w:left w:val="single" w:sz="4" w:space="0" w:color="auto"/>
              <w:bottom w:val="nil"/>
              <w:right w:val="single" w:sz="4" w:space="0" w:color="auto"/>
            </w:tcBorders>
            <w:vAlign w:val="bottom"/>
          </w:tcPr>
          <w:p w14:paraId="55879E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ED97B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743F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C6AC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F94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5E56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02A18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34C5D277" w14:textId="77777777" w:rsidTr="00652A78">
        <w:trPr>
          <w:trHeight w:val="144"/>
        </w:trPr>
        <w:tc>
          <w:tcPr>
            <w:tcW w:w="1820" w:type="dxa"/>
            <w:tcBorders>
              <w:top w:val="nil"/>
              <w:left w:val="nil"/>
              <w:bottom w:val="nil"/>
              <w:right w:val="single" w:sz="4" w:space="0" w:color="auto"/>
            </w:tcBorders>
            <w:vAlign w:val="bottom"/>
          </w:tcPr>
          <w:p w14:paraId="332715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205</w:t>
            </w:r>
          </w:p>
        </w:tc>
        <w:tc>
          <w:tcPr>
            <w:tcW w:w="1019" w:type="dxa"/>
            <w:tcBorders>
              <w:top w:val="nil"/>
              <w:left w:val="single" w:sz="4" w:space="0" w:color="auto"/>
              <w:bottom w:val="nil"/>
              <w:right w:val="single" w:sz="4" w:space="0" w:color="auto"/>
            </w:tcBorders>
            <w:vAlign w:val="bottom"/>
          </w:tcPr>
          <w:p w14:paraId="7D6ADC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93A3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EFE6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5F3F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158B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952C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AC5E3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4207254" w14:textId="77777777" w:rsidTr="00652A78">
        <w:trPr>
          <w:trHeight w:val="144"/>
        </w:trPr>
        <w:tc>
          <w:tcPr>
            <w:tcW w:w="1820" w:type="dxa"/>
            <w:tcBorders>
              <w:top w:val="nil"/>
              <w:left w:val="nil"/>
              <w:bottom w:val="nil"/>
              <w:right w:val="single" w:sz="4" w:space="0" w:color="auto"/>
            </w:tcBorders>
            <w:vAlign w:val="bottom"/>
          </w:tcPr>
          <w:p w14:paraId="2427F1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206</w:t>
            </w:r>
          </w:p>
        </w:tc>
        <w:tc>
          <w:tcPr>
            <w:tcW w:w="1019" w:type="dxa"/>
            <w:tcBorders>
              <w:top w:val="nil"/>
              <w:left w:val="single" w:sz="4" w:space="0" w:color="auto"/>
              <w:bottom w:val="nil"/>
              <w:right w:val="single" w:sz="4" w:space="0" w:color="auto"/>
            </w:tcBorders>
            <w:vAlign w:val="bottom"/>
          </w:tcPr>
          <w:p w14:paraId="2B5A46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5F8D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9C7F3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3B7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32B0E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DB6A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D9690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3E6144DB" w14:textId="77777777" w:rsidTr="00652A78">
        <w:trPr>
          <w:trHeight w:val="144"/>
        </w:trPr>
        <w:tc>
          <w:tcPr>
            <w:tcW w:w="1820" w:type="dxa"/>
            <w:tcBorders>
              <w:top w:val="nil"/>
              <w:left w:val="nil"/>
              <w:bottom w:val="nil"/>
              <w:right w:val="single" w:sz="4" w:space="0" w:color="auto"/>
            </w:tcBorders>
            <w:vAlign w:val="bottom"/>
          </w:tcPr>
          <w:p w14:paraId="3BCEB7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207</w:t>
            </w:r>
          </w:p>
        </w:tc>
        <w:tc>
          <w:tcPr>
            <w:tcW w:w="1019" w:type="dxa"/>
            <w:tcBorders>
              <w:top w:val="nil"/>
              <w:left w:val="single" w:sz="4" w:space="0" w:color="auto"/>
              <w:bottom w:val="nil"/>
              <w:right w:val="single" w:sz="4" w:space="0" w:color="auto"/>
            </w:tcBorders>
            <w:vAlign w:val="bottom"/>
          </w:tcPr>
          <w:p w14:paraId="047162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CD1E7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AF7A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EC32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50B6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70E3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5E5DD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95A5CEE" w14:textId="77777777" w:rsidTr="00652A78">
        <w:trPr>
          <w:trHeight w:val="144"/>
        </w:trPr>
        <w:tc>
          <w:tcPr>
            <w:tcW w:w="1820" w:type="dxa"/>
            <w:tcBorders>
              <w:top w:val="nil"/>
              <w:left w:val="nil"/>
              <w:bottom w:val="nil"/>
              <w:right w:val="single" w:sz="4" w:space="0" w:color="auto"/>
            </w:tcBorders>
            <w:vAlign w:val="bottom"/>
          </w:tcPr>
          <w:p w14:paraId="349B67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208</w:t>
            </w:r>
          </w:p>
        </w:tc>
        <w:tc>
          <w:tcPr>
            <w:tcW w:w="1019" w:type="dxa"/>
            <w:tcBorders>
              <w:top w:val="nil"/>
              <w:left w:val="single" w:sz="4" w:space="0" w:color="auto"/>
              <w:bottom w:val="nil"/>
              <w:right w:val="single" w:sz="4" w:space="0" w:color="auto"/>
            </w:tcBorders>
            <w:vAlign w:val="bottom"/>
          </w:tcPr>
          <w:p w14:paraId="48E98F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2915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32DF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AD74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5373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944A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CFB22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4D70E8E5" w14:textId="77777777" w:rsidTr="00652A78">
        <w:trPr>
          <w:trHeight w:val="144"/>
        </w:trPr>
        <w:tc>
          <w:tcPr>
            <w:tcW w:w="1820" w:type="dxa"/>
            <w:tcBorders>
              <w:top w:val="nil"/>
              <w:left w:val="nil"/>
              <w:bottom w:val="nil"/>
              <w:right w:val="single" w:sz="4" w:space="0" w:color="auto"/>
            </w:tcBorders>
            <w:vAlign w:val="bottom"/>
          </w:tcPr>
          <w:p w14:paraId="2AABEE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209</w:t>
            </w:r>
          </w:p>
        </w:tc>
        <w:tc>
          <w:tcPr>
            <w:tcW w:w="1019" w:type="dxa"/>
            <w:tcBorders>
              <w:top w:val="nil"/>
              <w:left w:val="single" w:sz="4" w:space="0" w:color="auto"/>
              <w:bottom w:val="nil"/>
              <w:right w:val="single" w:sz="4" w:space="0" w:color="auto"/>
            </w:tcBorders>
            <w:vAlign w:val="bottom"/>
          </w:tcPr>
          <w:p w14:paraId="20F50E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2FCC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C5D1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F1A5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5ABE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3E0C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77924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756F284" w14:textId="77777777" w:rsidTr="00652A78">
        <w:trPr>
          <w:trHeight w:val="144"/>
        </w:trPr>
        <w:tc>
          <w:tcPr>
            <w:tcW w:w="1820" w:type="dxa"/>
            <w:tcBorders>
              <w:top w:val="nil"/>
              <w:left w:val="nil"/>
              <w:bottom w:val="nil"/>
              <w:right w:val="single" w:sz="4" w:space="0" w:color="auto"/>
            </w:tcBorders>
            <w:vAlign w:val="bottom"/>
          </w:tcPr>
          <w:p w14:paraId="7FA368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210</w:t>
            </w:r>
          </w:p>
        </w:tc>
        <w:tc>
          <w:tcPr>
            <w:tcW w:w="1019" w:type="dxa"/>
            <w:tcBorders>
              <w:top w:val="nil"/>
              <w:left w:val="single" w:sz="4" w:space="0" w:color="auto"/>
              <w:bottom w:val="nil"/>
              <w:right w:val="single" w:sz="4" w:space="0" w:color="auto"/>
            </w:tcBorders>
            <w:vAlign w:val="bottom"/>
          </w:tcPr>
          <w:p w14:paraId="3AF6FD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0601B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00AE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4098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29D5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F0A6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A2137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4DF6E3C" w14:textId="77777777" w:rsidTr="00652A78">
        <w:trPr>
          <w:trHeight w:val="144"/>
        </w:trPr>
        <w:tc>
          <w:tcPr>
            <w:tcW w:w="1820" w:type="dxa"/>
            <w:tcBorders>
              <w:top w:val="nil"/>
              <w:left w:val="nil"/>
              <w:bottom w:val="nil"/>
              <w:right w:val="single" w:sz="4" w:space="0" w:color="auto"/>
            </w:tcBorders>
            <w:vAlign w:val="bottom"/>
          </w:tcPr>
          <w:p w14:paraId="2DA256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211</w:t>
            </w:r>
          </w:p>
        </w:tc>
        <w:tc>
          <w:tcPr>
            <w:tcW w:w="1019" w:type="dxa"/>
            <w:tcBorders>
              <w:top w:val="nil"/>
              <w:left w:val="single" w:sz="4" w:space="0" w:color="auto"/>
              <w:bottom w:val="nil"/>
              <w:right w:val="single" w:sz="4" w:space="0" w:color="auto"/>
            </w:tcBorders>
            <w:vAlign w:val="bottom"/>
          </w:tcPr>
          <w:p w14:paraId="47E697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6153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4D3BF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537B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A96A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5B31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28F0C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01869E8" w14:textId="77777777" w:rsidTr="00652A78">
        <w:trPr>
          <w:trHeight w:val="144"/>
        </w:trPr>
        <w:tc>
          <w:tcPr>
            <w:tcW w:w="1820" w:type="dxa"/>
            <w:tcBorders>
              <w:top w:val="nil"/>
              <w:left w:val="nil"/>
              <w:bottom w:val="nil"/>
              <w:right w:val="single" w:sz="4" w:space="0" w:color="auto"/>
            </w:tcBorders>
            <w:vAlign w:val="bottom"/>
          </w:tcPr>
          <w:p w14:paraId="5A949E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212</w:t>
            </w:r>
          </w:p>
        </w:tc>
        <w:tc>
          <w:tcPr>
            <w:tcW w:w="1019" w:type="dxa"/>
            <w:tcBorders>
              <w:top w:val="nil"/>
              <w:left w:val="single" w:sz="4" w:space="0" w:color="auto"/>
              <w:bottom w:val="nil"/>
              <w:right w:val="single" w:sz="4" w:space="0" w:color="auto"/>
            </w:tcBorders>
            <w:vAlign w:val="bottom"/>
          </w:tcPr>
          <w:p w14:paraId="128629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FFC84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6347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B83D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1099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CF6B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657C4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3FD8719A" w14:textId="77777777" w:rsidTr="00652A78">
        <w:trPr>
          <w:trHeight w:val="144"/>
        </w:trPr>
        <w:tc>
          <w:tcPr>
            <w:tcW w:w="1820" w:type="dxa"/>
            <w:tcBorders>
              <w:top w:val="nil"/>
              <w:left w:val="nil"/>
              <w:bottom w:val="nil"/>
              <w:right w:val="single" w:sz="4" w:space="0" w:color="auto"/>
            </w:tcBorders>
            <w:vAlign w:val="bottom"/>
          </w:tcPr>
          <w:p w14:paraId="73A3EC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213</w:t>
            </w:r>
          </w:p>
        </w:tc>
        <w:tc>
          <w:tcPr>
            <w:tcW w:w="1019" w:type="dxa"/>
            <w:tcBorders>
              <w:top w:val="nil"/>
              <w:left w:val="single" w:sz="4" w:space="0" w:color="auto"/>
              <w:bottom w:val="nil"/>
              <w:right w:val="single" w:sz="4" w:space="0" w:color="auto"/>
            </w:tcBorders>
            <w:vAlign w:val="bottom"/>
          </w:tcPr>
          <w:p w14:paraId="72AE46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2E203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9ADC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0C62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3BAC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5D85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3E1FD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95D1CA6" w14:textId="77777777" w:rsidTr="00652A78">
        <w:trPr>
          <w:trHeight w:val="144"/>
        </w:trPr>
        <w:tc>
          <w:tcPr>
            <w:tcW w:w="1820" w:type="dxa"/>
            <w:tcBorders>
              <w:top w:val="nil"/>
              <w:left w:val="nil"/>
              <w:bottom w:val="nil"/>
              <w:right w:val="single" w:sz="4" w:space="0" w:color="auto"/>
            </w:tcBorders>
            <w:vAlign w:val="bottom"/>
          </w:tcPr>
          <w:p w14:paraId="6D8AF3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214</w:t>
            </w:r>
          </w:p>
        </w:tc>
        <w:tc>
          <w:tcPr>
            <w:tcW w:w="1019" w:type="dxa"/>
            <w:tcBorders>
              <w:top w:val="nil"/>
              <w:left w:val="single" w:sz="4" w:space="0" w:color="auto"/>
              <w:bottom w:val="nil"/>
              <w:right w:val="single" w:sz="4" w:space="0" w:color="auto"/>
            </w:tcBorders>
            <w:vAlign w:val="bottom"/>
          </w:tcPr>
          <w:p w14:paraId="06AA0F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1C50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4575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BF79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AA20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A446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33A94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235B69E2" w14:textId="77777777" w:rsidTr="00652A78">
        <w:trPr>
          <w:trHeight w:val="144"/>
        </w:trPr>
        <w:tc>
          <w:tcPr>
            <w:tcW w:w="1820" w:type="dxa"/>
            <w:tcBorders>
              <w:top w:val="nil"/>
              <w:left w:val="nil"/>
              <w:bottom w:val="nil"/>
              <w:right w:val="single" w:sz="4" w:space="0" w:color="auto"/>
            </w:tcBorders>
            <w:vAlign w:val="bottom"/>
          </w:tcPr>
          <w:p w14:paraId="1420DA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215</w:t>
            </w:r>
          </w:p>
        </w:tc>
        <w:tc>
          <w:tcPr>
            <w:tcW w:w="1019" w:type="dxa"/>
            <w:tcBorders>
              <w:top w:val="nil"/>
              <w:left w:val="single" w:sz="4" w:space="0" w:color="auto"/>
              <w:bottom w:val="nil"/>
              <w:right w:val="single" w:sz="4" w:space="0" w:color="auto"/>
            </w:tcBorders>
            <w:vAlign w:val="bottom"/>
          </w:tcPr>
          <w:p w14:paraId="4B60DF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71CC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B7D2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0352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76A3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5D39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86EF2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6E298FE9" w14:textId="77777777" w:rsidTr="00652A78">
        <w:trPr>
          <w:trHeight w:val="144"/>
        </w:trPr>
        <w:tc>
          <w:tcPr>
            <w:tcW w:w="1820" w:type="dxa"/>
            <w:tcBorders>
              <w:top w:val="nil"/>
              <w:left w:val="nil"/>
              <w:bottom w:val="nil"/>
              <w:right w:val="single" w:sz="4" w:space="0" w:color="auto"/>
            </w:tcBorders>
            <w:vAlign w:val="bottom"/>
          </w:tcPr>
          <w:p w14:paraId="04F9BD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216</w:t>
            </w:r>
          </w:p>
        </w:tc>
        <w:tc>
          <w:tcPr>
            <w:tcW w:w="1019" w:type="dxa"/>
            <w:tcBorders>
              <w:top w:val="nil"/>
              <w:left w:val="single" w:sz="4" w:space="0" w:color="auto"/>
              <w:bottom w:val="nil"/>
              <w:right w:val="single" w:sz="4" w:space="0" w:color="auto"/>
            </w:tcBorders>
            <w:vAlign w:val="bottom"/>
          </w:tcPr>
          <w:p w14:paraId="7BD832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00A27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09CAE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D11A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F768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7F6A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21797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7E2DA1C7" w14:textId="77777777" w:rsidTr="00652A78">
        <w:trPr>
          <w:trHeight w:val="144"/>
        </w:trPr>
        <w:tc>
          <w:tcPr>
            <w:tcW w:w="1820" w:type="dxa"/>
            <w:tcBorders>
              <w:top w:val="nil"/>
              <w:left w:val="nil"/>
              <w:bottom w:val="nil"/>
              <w:right w:val="single" w:sz="4" w:space="0" w:color="auto"/>
            </w:tcBorders>
            <w:vAlign w:val="bottom"/>
          </w:tcPr>
          <w:p w14:paraId="4B82D8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217</w:t>
            </w:r>
          </w:p>
        </w:tc>
        <w:tc>
          <w:tcPr>
            <w:tcW w:w="1019" w:type="dxa"/>
            <w:tcBorders>
              <w:top w:val="nil"/>
              <w:left w:val="single" w:sz="4" w:space="0" w:color="auto"/>
              <w:bottom w:val="nil"/>
              <w:right w:val="single" w:sz="4" w:space="0" w:color="auto"/>
            </w:tcBorders>
            <w:vAlign w:val="bottom"/>
          </w:tcPr>
          <w:p w14:paraId="75B0E9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EED35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1F53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DBCA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FE33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FEB9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42F1B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18716D86" w14:textId="77777777" w:rsidTr="00652A78">
        <w:trPr>
          <w:trHeight w:val="144"/>
        </w:trPr>
        <w:tc>
          <w:tcPr>
            <w:tcW w:w="1820" w:type="dxa"/>
            <w:tcBorders>
              <w:top w:val="nil"/>
              <w:left w:val="nil"/>
              <w:bottom w:val="nil"/>
              <w:right w:val="single" w:sz="4" w:space="0" w:color="auto"/>
            </w:tcBorders>
            <w:vAlign w:val="bottom"/>
          </w:tcPr>
          <w:p w14:paraId="37A44A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218</w:t>
            </w:r>
          </w:p>
        </w:tc>
        <w:tc>
          <w:tcPr>
            <w:tcW w:w="1019" w:type="dxa"/>
            <w:tcBorders>
              <w:top w:val="nil"/>
              <w:left w:val="single" w:sz="4" w:space="0" w:color="auto"/>
              <w:bottom w:val="nil"/>
              <w:right w:val="single" w:sz="4" w:space="0" w:color="auto"/>
            </w:tcBorders>
            <w:vAlign w:val="bottom"/>
          </w:tcPr>
          <w:p w14:paraId="34C155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913" w:type="dxa"/>
            <w:tcBorders>
              <w:top w:val="nil"/>
              <w:left w:val="single" w:sz="4" w:space="0" w:color="auto"/>
              <w:bottom w:val="nil"/>
              <w:right w:val="single" w:sz="4" w:space="0" w:color="auto"/>
            </w:tcBorders>
            <w:vAlign w:val="bottom"/>
          </w:tcPr>
          <w:p w14:paraId="780AA6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937C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26BA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0CDA3D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711D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2D906B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233.5</w:t>
            </w:r>
          </w:p>
        </w:tc>
      </w:tr>
      <w:tr w:rsidR="003341B5" w:rsidRPr="007838A8" w14:paraId="060D9298" w14:textId="77777777" w:rsidTr="00652A78">
        <w:trPr>
          <w:trHeight w:val="144"/>
        </w:trPr>
        <w:tc>
          <w:tcPr>
            <w:tcW w:w="1820" w:type="dxa"/>
            <w:tcBorders>
              <w:top w:val="nil"/>
              <w:left w:val="nil"/>
              <w:bottom w:val="nil"/>
              <w:right w:val="single" w:sz="4" w:space="0" w:color="auto"/>
            </w:tcBorders>
            <w:vAlign w:val="bottom"/>
          </w:tcPr>
          <w:p w14:paraId="52836D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219</w:t>
            </w:r>
          </w:p>
        </w:tc>
        <w:tc>
          <w:tcPr>
            <w:tcW w:w="1019" w:type="dxa"/>
            <w:tcBorders>
              <w:top w:val="nil"/>
              <w:left w:val="single" w:sz="4" w:space="0" w:color="auto"/>
              <w:bottom w:val="nil"/>
              <w:right w:val="single" w:sz="4" w:space="0" w:color="auto"/>
            </w:tcBorders>
            <w:vAlign w:val="bottom"/>
          </w:tcPr>
          <w:p w14:paraId="170D57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F09D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ACD12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5888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77246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0648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A1942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203.5</w:t>
            </w:r>
          </w:p>
        </w:tc>
      </w:tr>
      <w:tr w:rsidR="003341B5" w:rsidRPr="007838A8" w14:paraId="1A01FEC9" w14:textId="77777777" w:rsidTr="00652A78">
        <w:trPr>
          <w:trHeight w:val="144"/>
        </w:trPr>
        <w:tc>
          <w:tcPr>
            <w:tcW w:w="1820" w:type="dxa"/>
            <w:tcBorders>
              <w:top w:val="nil"/>
              <w:left w:val="nil"/>
              <w:bottom w:val="nil"/>
              <w:right w:val="single" w:sz="4" w:space="0" w:color="auto"/>
            </w:tcBorders>
            <w:vAlign w:val="bottom"/>
          </w:tcPr>
          <w:p w14:paraId="51BD92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220</w:t>
            </w:r>
          </w:p>
        </w:tc>
        <w:tc>
          <w:tcPr>
            <w:tcW w:w="1019" w:type="dxa"/>
            <w:tcBorders>
              <w:top w:val="nil"/>
              <w:left w:val="single" w:sz="4" w:space="0" w:color="auto"/>
              <w:bottom w:val="nil"/>
              <w:right w:val="single" w:sz="4" w:space="0" w:color="auto"/>
            </w:tcBorders>
            <w:vAlign w:val="bottom"/>
          </w:tcPr>
          <w:p w14:paraId="70AC3A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A49AC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767D8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F2A5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B1B3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371A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3104A3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1A04ACD5" w14:textId="77777777" w:rsidTr="00652A78">
        <w:trPr>
          <w:trHeight w:val="144"/>
        </w:trPr>
        <w:tc>
          <w:tcPr>
            <w:tcW w:w="1820" w:type="dxa"/>
            <w:tcBorders>
              <w:top w:val="nil"/>
              <w:left w:val="nil"/>
              <w:bottom w:val="nil"/>
              <w:right w:val="single" w:sz="4" w:space="0" w:color="auto"/>
            </w:tcBorders>
            <w:vAlign w:val="bottom"/>
          </w:tcPr>
          <w:p w14:paraId="599813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221</w:t>
            </w:r>
          </w:p>
        </w:tc>
        <w:tc>
          <w:tcPr>
            <w:tcW w:w="1019" w:type="dxa"/>
            <w:tcBorders>
              <w:top w:val="nil"/>
              <w:left w:val="single" w:sz="4" w:space="0" w:color="auto"/>
              <w:bottom w:val="nil"/>
              <w:right w:val="single" w:sz="4" w:space="0" w:color="auto"/>
            </w:tcBorders>
            <w:vAlign w:val="bottom"/>
          </w:tcPr>
          <w:p w14:paraId="3A3E59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508E6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7A81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C73E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B5B2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8913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BAD7F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145.5</w:t>
            </w:r>
          </w:p>
        </w:tc>
      </w:tr>
      <w:tr w:rsidR="003341B5" w:rsidRPr="007838A8" w14:paraId="19965CB3" w14:textId="77777777" w:rsidTr="00652A78">
        <w:trPr>
          <w:trHeight w:val="144"/>
        </w:trPr>
        <w:tc>
          <w:tcPr>
            <w:tcW w:w="1820" w:type="dxa"/>
            <w:tcBorders>
              <w:top w:val="nil"/>
              <w:left w:val="nil"/>
              <w:bottom w:val="nil"/>
              <w:right w:val="single" w:sz="4" w:space="0" w:color="auto"/>
            </w:tcBorders>
            <w:vAlign w:val="bottom"/>
          </w:tcPr>
          <w:p w14:paraId="40672D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222</w:t>
            </w:r>
          </w:p>
        </w:tc>
        <w:tc>
          <w:tcPr>
            <w:tcW w:w="1019" w:type="dxa"/>
            <w:tcBorders>
              <w:top w:val="nil"/>
              <w:left w:val="single" w:sz="4" w:space="0" w:color="auto"/>
              <w:bottom w:val="nil"/>
              <w:right w:val="single" w:sz="4" w:space="0" w:color="auto"/>
            </w:tcBorders>
            <w:vAlign w:val="bottom"/>
          </w:tcPr>
          <w:p w14:paraId="513E55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64A9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B59B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1D75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40AD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597D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A2F74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3FDC1646" w14:textId="77777777" w:rsidTr="00652A78">
        <w:trPr>
          <w:trHeight w:val="144"/>
        </w:trPr>
        <w:tc>
          <w:tcPr>
            <w:tcW w:w="1820" w:type="dxa"/>
            <w:tcBorders>
              <w:top w:val="nil"/>
              <w:left w:val="nil"/>
              <w:bottom w:val="nil"/>
              <w:right w:val="single" w:sz="4" w:space="0" w:color="auto"/>
            </w:tcBorders>
            <w:vAlign w:val="bottom"/>
          </w:tcPr>
          <w:p w14:paraId="386F09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223</w:t>
            </w:r>
          </w:p>
        </w:tc>
        <w:tc>
          <w:tcPr>
            <w:tcW w:w="1019" w:type="dxa"/>
            <w:tcBorders>
              <w:top w:val="nil"/>
              <w:left w:val="single" w:sz="4" w:space="0" w:color="auto"/>
              <w:bottom w:val="nil"/>
              <w:right w:val="single" w:sz="4" w:space="0" w:color="auto"/>
            </w:tcBorders>
            <w:vAlign w:val="bottom"/>
          </w:tcPr>
          <w:p w14:paraId="16DDC8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550A8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6DCF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C183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DF00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1577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78A4D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61C0EB0C" w14:textId="77777777" w:rsidTr="00652A78">
        <w:trPr>
          <w:trHeight w:val="144"/>
        </w:trPr>
        <w:tc>
          <w:tcPr>
            <w:tcW w:w="1820" w:type="dxa"/>
            <w:tcBorders>
              <w:top w:val="nil"/>
              <w:left w:val="nil"/>
              <w:bottom w:val="nil"/>
              <w:right w:val="single" w:sz="4" w:space="0" w:color="auto"/>
            </w:tcBorders>
            <w:vAlign w:val="bottom"/>
          </w:tcPr>
          <w:p w14:paraId="794F56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224</w:t>
            </w:r>
          </w:p>
        </w:tc>
        <w:tc>
          <w:tcPr>
            <w:tcW w:w="1019" w:type="dxa"/>
            <w:tcBorders>
              <w:top w:val="nil"/>
              <w:left w:val="single" w:sz="4" w:space="0" w:color="auto"/>
              <w:bottom w:val="nil"/>
              <w:right w:val="single" w:sz="4" w:space="0" w:color="auto"/>
            </w:tcBorders>
            <w:vAlign w:val="bottom"/>
          </w:tcPr>
          <w:p w14:paraId="73B507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2F40F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0191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24D8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95E1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FFE5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F1B9F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491CF3E" w14:textId="77777777" w:rsidTr="00652A78">
        <w:trPr>
          <w:trHeight w:val="144"/>
        </w:trPr>
        <w:tc>
          <w:tcPr>
            <w:tcW w:w="1820" w:type="dxa"/>
            <w:tcBorders>
              <w:top w:val="nil"/>
              <w:left w:val="nil"/>
              <w:bottom w:val="nil"/>
              <w:right w:val="single" w:sz="4" w:space="0" w:color="auto"/>
            </w:tcBorders>
            <w:vAlign w:val="bottom"/>
          </w:tcPr>
          <w:p w14:paraId="410617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225</w:t>
            </w:r>
          </w:p>
        </w:tc>
        <w:tc>
          <w:tcPr>
            <w:tcW w:w="1019" w:type="dxa"/>
            <w:tcBorders>
              <w:top w:val="nil"/>
              <w:left w:val="single" w:sz="4" w:space="0" w:color="auto"/>
              <w:bottom w:val="nil"/>
              <w:right w:val="single" w:sz="4" w:space="0" w:color="auto"/>
            </w:tcBorders>
            <w:vAlign w:val="bottom"/>
          </w:tcPr>
          <w:p w14:paraId="21B9E7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0262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A87FE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41A9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1B38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4C73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AF92F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54409F76" w14:textId="77777777" w:rsidTr="00652A78">
        <w:trPr>
          <w:trHeight w:val="144"/>
        </w:trPr>
        <w:tc>
          <w:tcPr>
            <w:tcW w:w="1820" w:type="dxa"/>
            <w:tcBorders>
              <w:top w:val="nil"/>
              <w:left w:val="nil"/>
              <w:bottom w:val="nil"/>
              <w:right w:val="single" w:sz="4" w:space="0" w:color="auto"/>
            </w:tcBorders>
            <w:vAlign w:val="bottom"/>
          </w:tcPr>
          <w:p w14:paraId="78C857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226</w:t>
            </w:r>
          </w:p>
        </w:tc>
        <w:tc>
          <w:tcPr>
            <w:tcW w:w="1019" w:type="dxa"/>
            <w:tcBorders>
              <w:top w:val="nil"/>
              <w:left w:val="single" w:sz="4" w:space="0" w:color="auto"/>
              <w:bottom w:val="nil"/>
              <w:right w:val="single" w:sz="4" w:space="0" w:color="auto"/>
            </w:tcBorders>
            <w:vAlign w:val="bottom"/>
          </w:tcPr>
          <w:p w14:paraId="38D4FC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D70B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E668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52FC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B23B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8F38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26A54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5F4046F2" w14:textId="77777777" w:rsidTr="00652A78">
        <w:trPr>
          <w:trHeight w:val="144"/>
        </w:trPr>
        <w:tc>
          <w:tcPr>
            <w:tcW w:w="1820" w:type="dxa"/>
            <w:tcBorders>
              <w:top w:val="nil"/>
              <w:left w:val="nil"/>
              <w:bottom w:val="nil"/>
              <w:right w:val="single" w:sz="4" w:space="0" w:color="auto"/>
            </w:tcBorders>
            <w:vAlign w:val="bottom"/>
          </w:tcPr>
          <w:p w14:paraId="4E3247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227</w:t>
            </w:r>
          </w:p>
        </w:tc>
        <w:tc>
          <w:tcPr>
            <w:tcW w:w="1019" w:type="dxa"/>
            <w:tcBorders>
              <w:top w:val="nil"/>
              <w:left w:val="single" w:sz="4" w:space="0" w:color="auto"/>
              <w:bottom w:val="nil"/>
              <w:right w:val="single" w:sz="4" w:space="0" w:color="auto"/>
            </w:tcBorders>
            <w:vAlign w:val="bottom"/>
          </w:tcPr>
          <w:p w14:paraId="79EB57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4940B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7F42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29FC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C611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A9B4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A6FD4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4D480C0F" w14:textId="77777777" w:rsidTr="00652A78">
        <w:trPr>
          <w:trHeight w:val="144"/>
        </w:trPr>
        <w:tc>
          <w:tcPr>
            <w:tcW w:w="1820" w:type="dxa"/>
            <w:tcBorders>
              <w:top w:val="nil"/>
              <w:left w:val="nil"/>
              <w:bottom w:val="nil"/>
              <w:right w:val="single" w:sz="4" w:space="0" w:color="auto"/>
            </w:tcBorders>
            <w:vAlign w:val="bottom"/>
          </w:tcPr>
          <w:p w14:paraId="3FEEA3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228</w:t>
            </w:r>
          </w:p>
        </w:tc>
        <w:tc>
          <w:tcPr>
            <w:tcW w:w="1019" w:type="dxa"/>
            <w:tcBorders>
              <w:top w:val="nil"/>
              <w:left w:val="single" w:sz="4" w:space="0" w:color="auto"/>
              <w:bottom w:val="nil"/>
              <w:right w:val="single" w:sz="4" w:space="0" w:color="auto"/>
            </w:tcBorders>
            <w:vAlign w:val="bottom"/>
          </w:tcPr>
          <w:p w14:paraId="40FAD4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AAA6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B21E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3738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76E3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F102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6F4ED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D16480C" w14:textId="77777777" w:rsidTr="00652A78">
        <w:trPr>
          <w:trHeight w:val="144"/>
        </w:trPr>
        <w:tc>
          <w:tcPr>
            <w:tcW w:w="1820" w:type="dxa"/>
            <w:tcBorders>
              <w:top w:val="nil"/>
              <w:left w:val="nil"/>
              <w:bottom w:val="nil"/>
              <w:right w:val="single" w:sz="4" w:space="0" w:color="auto"/>
            </w:tcBorders>
            <w:vAlign w:val="bottom"/>
          </w:tcPr>
          <w:p w14:paraId="60037D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229</w:t>
            </w:r>
          </w:p>
        </w:tc>
        <w:tc>
          <w:tcPr>
            <w:tcW w:w="1019" w:type="dxa"/>
            <w:tcBorders>
              <w:top w:val="nil"/>
              <w:left w:val="single" w:sz="4" w:space="0" w:color="auto"/>
              <w:bottom w:val="nil"/>
              <w:right w:val="single" w:sz="4" w:space="0" w:color="auto"/>
            </w:tcBorders>
            <w:vAlign w:val="bottom"/>
          </w:tcPr>
          <w:p w14:paraId="00DF7C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8ADE0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929A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4E88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DC09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77FA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0D817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09BBFCA2" w14:textId="77777777" w:rsidTr="00652A78">
        <w:trPr>
          <w:trHeight w:val="144"/>
        </w:trPr>
        <w:tc>
          <w:tcPr>
            <w:tcW w:w="1820" w:type="dxa"/>
            <w:tcBorders>
              <w:top w:val="nil"/>
              <w:left w:val="nil"/>
              <w:bottom w:val="nil"/>
              <w:right w:val="single" w:sz="4" w:space="0" w:color="auto"/>
            </w:tcBorders>
            <w:vAlign w:val="bottom"/>
          </w:tcPr>
          <w:p w14:paraId="5AD6EB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230</w:t>
            </w:r>
          </w:p>
        </w:tc>
        <w:tc>
          <w:tcPr>
            <w:tcW w:w="1019" w:type="dxa"/>
            <w:tcBorders>
              <w:top w:val="nil"/>
              <w:left w:val="single" w:sz="4" w:space="0" w:color="auto"/>
              <w:bottom w:val="nil"/>
              <w:right w:val="single" w:sz="4" w:space="0" w:color="auto"/>
            </w:tcBorders>
            <w:vAlign w:val="bottom"/>
          </w:tcPr>
          <w:p w14:paraId="0206E5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AE4F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3325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428E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560E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7AEC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6DA8F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1FF4E6D3" w14:textId="77777777" w:rsidTr="00652A78">
        <w:trPr>
          <w:trHeight w:val="144"/>
        </w:trPr>
        <w:tc>
          <w:tcPr>
            <w:tcW w:w="1820" w:type="dxa"/>
            <w:tcBorders>
              <w:top w:val="nil"/>
              <w:left w:val="nil"/>
              <w:bottom w:val="nil"/>
              <w:right w:val="single" w:sz="4" w:space="0" w:color="auto"/>
            </w:tcBorders>
            <w:vAlign w:val="bottom"/>
          </w:tcPr>
          <w:p w14:paraId="0BD790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231</w:t>
            </w:r>
          </w:p>
        </w:tc>
        <w:tc>
          <w:tcPr>
            <w:tcW w:w="1019" w:type="dxa"/>
            <w:tcBorders>
              <w:top w:val="nil"/>
              <w:left w:val="single" w:sz="4" w:space="0" w:color="auto"/>
              <w:bottom w:val="nil"/>
              <w:right w:val="single" w:sz="4" w:space="0" w:color="auto"/>
            </w:tcBorders>
            <w:vAlign w:val="bottom"/>
          </w:tcPr>
          <w:p w14:paraId="67E143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7F3C5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DE4F8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0C3B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5A1D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02CDC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040A73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221</w:t>
            </w:r>
          </w:p>
        </w:tc>
      </w:tr>
      <w:tr w:rsidR="003341B5" w:rsidRPr="007838A8" w14:paraId="09230491" w14:textId="77777777" w:rsidTr="00652A78">
        <w:trPr>
          <w:trHeight w:val="144"/>
        </w:trPr>
        <w:tc>
          <w:tcPr>
            <w:tcW w:w="1820" w:type="dxa"/>
            <w:tcBorders>
              <w:top w:val="nil"/>
              <w:left w:val="nil"/>
              <w:bottom w:val="nil"/>
              <w:right w:val="single" w:sz="4" w:space="0" w:color="auto"/>
            </w:tcBorders>
            <w:vAlign w:val="bottom"/>
          </w:tcPr>
          <w:p w14:paraId="1147EE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232</w:t>
            </w:r>
          </w:p>
        </w:tc>
        <w:tc>
          <w:tcPr>
            <w:tcW w:w="1019" w:type="dxa"/>
            <w:tcBorders>
              <w:top w:val="nil"/>
              <w:left w:val="single" w:sz="4" w:space="0" w:color="auto"/>
              <w:bottom w:val="nil"/>
              <w:right w:val="single" w:sz="4" w:space="0" w:color="auto"/>
            </w:tcBorders>
            <w:vAlign w:val="bottom"/>
          </w:tcPr>
          <w:p w14:paraId="0F932A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BE3E4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D13A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D040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389A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9318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D31C3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7A64017A" w14:textId="77777777" w:rsidTr="00652A78">
        <w:trPr>
          <w:trHeight w:val="144"/>
        </w:trPr>
        <w:tc>
          <w:tcPr>
            <w:tcW w:w="1820" w:type="dxa"/>
            <w:tcBorders>
              <w:top w:val="nil"/>
              <w:left w:val="nil"/>
              <w:bottom w:val="nil"/>
              <w:right w:val="single" w:sz="4" w:space="0" w:color="auto"/>
            </w:tcBorders>
            <w:vAlign w:val="bottom"/>
          </w:tcPr>
          <w:p w14:paraId="1F72EB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233</w:t>
            </w:r>
          </w:p>
        </w:tc>
        <w:tc>
          <w:tcPr>
            <w:tcW w:w="1019" w:type="dxa"/>
            <w:tcBorders>
              <w:top w:val="nil"/>
              <w:left w:val="single" w:sz="4" w:space="0" w:color="auto"/>
              <w:bottom w:val="nil"/>
              <w:right w:val="single" w:sz="4" w:space="0" w:color="auto"/>
            </w:tcBorders>
            <w:vAlign w:val="bottom"/>
          </w:tcPr>
          <w:p w14:paraId="16C4F3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C006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CE97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A6A2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A2E5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4461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65DDF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93</w:t>
            </w:r>
          </w:p>
        </w:tc>
      </w:tr>
      <w:tr w:rsidR="003341B5" w:rsidRPr="007838A8" w14:paraId="65289430" w14:textId="77777777" w:rsidTr="00652A78">
        <w:trPr>
          <w:trHeight w:val="144"/>
        </w:trPr>
        <w:tc>
          <w:tcPr>
            <w:tcW w:w="1820" w:type="dxa"/>
            <w:tcBorders>
              <w:top w:val="nil"/>
              <w:left w:val="nil"/>
              <w:bottom w:val="single" w:sz="4" w:space="0" w:color="auto"/>
              <w:right w:val="single" w:sz="4" w:space="0" w:color="auto"/>
            </w:tcBorders>
            <w:vAlign w:val="bottom"/>
          </w:tcPr>
          <w:p w14:paraId="69998D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234</w:t>
            </w:r>
          </w:p>
        </w:tc>
        <w:tc>
          <w:tcPr>
            <w:tcW w:w="1019" w:type="dxa"/>
            <w:tcBorders>
              <w:top w:val="nil"/>
              <w:left w:val="single" w:sz="4" w:space="0" w:color="auto"/>
              <w:bottom w:val="single" w:sz="4" w:space="0" w:color="auto"/>
              <w:right w:val="single" w:sz="4" w:space="0" w:color="auto"/>
            </w:tcBorders>
            <w:vAlign w:val="bottom"/>
          </w:tcPr>
          <w:p w14:paraId="42DAE0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single" w:sz="4" w:space="0" w:color="auto"/>
              <w:right w:val="single" w:sz="4" w:space="0" w:color="auto"/>
            </w:tcBorders>
            <w:vAlign w:val="bottom"/>
          </w:tcPr>
          <w:p w14:paraId="61E77D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08D836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69B0FC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45CF3A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3A13A1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E16A0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33</w:t>
            </w:r>
          </w:p>
        </w:tc>
      </w:tr>
      <w:tr w:rsidR="003341B5" w:rsidRPr="007838A8" w14:paraId="04FD6BEF"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60C9EB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AVERAGE</w:t>
            </w:r>
          </w:p>
        </w:tc>
        <w:tc>
          <w:tcPr>
            <w:tcW w:w="1019" w:type="dxa"/>
            <w:tcBorders>
              <w:top w:val="single" w:sz="4" w:space="0" w:color="auto"/>
              <w:left w:val="single" w:sz="4" w:space="0" w:color="auto"/>
              <w:bottom w:val="single" w:sz="4" w:space="0" w:color="auto"/>
              <w:right w:val="single" w:sz="4" w:space="0" w:color="auto"/>
            </w:tcBorders>
            <w:vAlign w:val="bottom"/>
          </w:tcPr>
          <w:p w14:paraId="3D5A77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3.623932</w:t>
            </w:r>
          </w:p>
        </w:tc>
        <w:tc>
          <w:tcPr>
            <w:tcW w:w="913" w:type="dxa"/>
            <w:tcBorders>
              <w:top w:val="single" w:sz="4" w:space="0" w:color="auto"/>
              <w:left w:val="single" w:sz="4" w:space="0" w:color="auto"/>
              <w:bottom w:val="single" w:sz="4" w:space="0" w:color="auto"/>
              <w:right w:val="single" w:sz="4" w:space="0" w:color="auto"/>
            </w:tcBorders>
            <w:vAlign w:val="bottom"/>
          </w:tcPr>
          <w:p w14:paraId="52B43D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3.594017</w:t>
            </w:r>
          </w:p>
        </w:tc>
        <w:tc>
          <w:tcPr>
            <w:tcW w:w="1019" w:type="dxa"/>
            <w:tcBorders>
              <w:top w:val="single" w:sz="4" w:space="0" w:color="auto"/>
              <w:left w:val="single" w:sz="4" w:space="0" w:color="auto"/>
              <w:bottom w:val="single" w:sz="4" w:space="0" w:color="auto"/>
              <w:right w:val="single" w:sz="4" w:space="0" w:color="auto"/>
            </w:tcBorders>
            <w:vAlign w:val="bottom"/>
          </w:tcPr>
          <w:p w14:paraId="67A88C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3.730769</w:t>
            </w:r>
          </w:p>
        </w:tc>
        <w:tc>
          <w:tcPr>
            <w:tcW w:w="1019" w:type="dxa"/>
            <w:tcBorders>
              <w:top w:val="single" w:sz="4" w:space="0" w:color="auto"/>
              <w:left w:val="single" w:sz="4" w:space="0" w:color="auto"/>
              <w:bottom w:val="single" w:sz="4" w:space="0" w:color="auto"/>
              <w:right w:val="single" w:sz="4" w:space="0" w:color="auto"/>
            </w:tcBorders>
            <w:vAlign w:val="bottom"/>
          </w:tcPr>
          <w:p w14:paraId="48186B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3.619658</w:t>
            </w:r>
          </w:p>
        </w:tc>
        <w:tc>
          <w:tcPr>
            <w:tcW w:w="1019" w:type="dxa"/>
            <w:tcBorders>
              <w:top w:val="single" w:sz="4" w:space="0" w:color="auto"/>
              <w:left w:val="single" w:sz="4" w:space="0" w:color="auto"/>
              <w:bottom w:val="single" w:sz="4" w:space="0" w:color="auto"/>
              <w:right w:val="single" w:sz="4" w:space="0" w:color="auto"/>
            </w:tcBorders>
            <w:vAlign w:val="bottom"/>
          </w:tcPr>
          <w:p w14:paraId="6BDD42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3.628205</w:t>
            </w:r>
          </w:p>
        </w:tc>
        <w:tc>
          <w:tcPr>
            <w:tcW w:w="1019" w:type="dxa"/>
            <w:tcBorders>
              <w:top w:val="single" w:sz="4" w:space="0" w:color="auto"/>
              <w:left w:val="single" w:sz="4" w:space="0" w:color="auto"/>
              <w:bottom w:val="single" w:sz="4" w:space="0" w:color="auto"/>
              <w:right w:val="single" w:sz="4" w:space="0" w:color="auto"/>
            </w:tcBorders>
            <w:vAlign w:val="bottom"/>
          </w:tcPr>
          <w:p w14:paraId="224F30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3.639316</w:t>
            </w:r>
          </w:p>
        </w:tc>
        <w:tc>
          <w:tcPr>
            <w:tcW w:w="802" w:type="dxa"/>
            <w:tcBorders>
              <w:top w:val="nil"/>
              <w:left w:val="single" w:sz="4" w:space="0" w:color="auto"/>
              <w:bottom w:val="nil"/>
              <w:right w:val="nil"/>
            </w:tcBorders>
            <w:vAlign w:val="bottom"/>
          </w:tcPr>
          <w:p w14:paraId="52FB1264" w14:textId="77777777" w:rsidR="003341B5" w:rsidRPr="007838A8" w:rsidRDefault="003341B5" w:rsidP="00652A78">
            <w:pPr>
              <w:spacing w:line="276" w:lineRule="auto"/>
              <w:jc w:val="center"/>
              <w:rPr>
                <w:rFonts w:ascii="Arial" w:hAnsi="Arial" w:cs="Arial"/>
                <w:b/>
                <w:bCs/>
                <w:sz w:val="16"/>
                <w:szCs w:val="16"/>
              </w:rPr>
            </w:pPr>
          </w:p>
        </w:tc>
      </w:tr>
      <w:tr w:rsidR="003341B5" w:rsidRPr="007838A8" w14:paraId="61D5384F"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09226E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RANK</w:t>
            </w:r>
          </w:p>
        </w:tc>
        <w:tc>
          <w:tcPr>
            <w:tcW w:w="1019" w:type="dxa"/>
            <w:tcBorders>
              <w:top w:val="single" w:sz="4" w:space="0" w:color="auto"/>
              <w:left w:val="single" w:sz="4" w:space="0" w:color="auto"/>
              <w:bottom w:val="single" w:sz="4" w:space="0" w:color="auto"/>
              <w:right w:val="single" w:sz="4" w:space="0" w:color="auto"/>
            </w:tcBorders>
            <w:vAlign w:val="bottom"/>
          </w:tcPr>
          <w:p w14:paraId="0908BE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single" w:sz="4" w:space="0" w:color="auto"/>
              <w:left w:val="single" w:sz="4" w:space="0" w:color="auto"/>
              <w:bottom w:val="single" w:sz="4" w:space="0" w:color="auto"/>
              <w:right w:val="single" w:sz="4" w:space="0" w:color="auto"/>
            </w:tcBorders>
            <w:vAlign w:val="bottom"/>
          </w:tcPr>
          <w:p w14:paraId="2F7FE4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5</w:t>
            </w:r>
          </w:p>
        </w:tc>
        <w:tc>
          <w:tcPr>
            <w:tcW w:w="1019" w:type="dxa"/>
            <w:tcBorders>
              <w:top w:val="single" w:sz="4" w:space="0" w:color="auto"/>
              <w:left w:val="single" w:sz="4" w:space="0" w:color="auto"/>
              <w:bottom w:val="single" w:sz="4" w:space="0" w:color="auto"/>
              <w:right w:val="single" w:sz="4" w:space="0" w:color="auto"/>
            </w:tcBorders>
            <w:vAlign w:val="bottom"/>
          </w:tcPr>
          <w:p w14:paraId="586533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single" w:sz="4" w:space="0" w:color="auto"/>
              <w:left w:val="single" w:sz="4" w:space="0" w:color="auto"/>
              <w:bottom w:val="single" w:sz="4" w:space="0" w:color="auto"/>
              <w:right w:val="single" w:sz="4" w:space="0" w:color="auto"/>
            </w:tcBorders>
            <w:vAlign w:val="bottom"/>
          </w:tcPr>
          <w:p w14:paraId="3D7E99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single" w:sz="4" w:space="0" w:color="auto"/>
              <w:right w:val="single" w:sz="4" w:space="0" w:color="auto"/>
            </w:tcBorders>
            <w:vAlign w:val="bottom"/>
          </w:tcPr>
          <w:p w14:paraId="3CC534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single" w:sz="4" w:space="0" w:color="auto"/>
              <w:left w:val="single" w:sz="4" w:space="0" w:color="auto"/>
              <w:bottom w:val="nil"/>
              <w:right w:val="nil"/>
            </w:tcBorders>
            <w:vAlign w:val="bottom"/>
          </w:tcPr>
          <w:p w14:paraId="748362DC" w14:textId="77777777" w:rsidR="003341B5" w:rsidRPr="007838A8" w:rsidRDefault="003341B5" w:rsidP="00652A78">
            <w:pPr>
              <w:spacing w:line="276" w:lineRule="auto"/>
              <w:jc w:val="center"/>
              <w:rPr>
                <w:rFonts w:ascii="Arial" w:hAnsi="Arial" w:cs="Arial"/>
                <w:b/>
                <w:bCs/>
                <w:sz w:val="16"/>
                <w:szCs w:val="16"/>
              </w:rPr>
            </w:pPr>
          </w:p>
        </w:tc>
        <w:tc>
          <w:tcPr>
            <w:tcW w:w="802" w:type="dxa"/>
            <w:tcBorders>
              <w:top w:val="nil"/>
              <w:left w:val="nil"/>
              <w:bottom w:val="nil"/>
              <w:right w:val="nil"/>
            </w:tcBorders>
            <w:vAlign w:val="bottom"/>
          </w:tcPr>
          <w:p w14:paraId="6F7475B9" w14:textId="77777777" w:rsidR="003341B5" w:rsidRPr="007838A8" w:rsidRDefault="003341B5" w:rsidP="00652A78">
            <w:pPr>
              <w:spacing w:line="276" w:lineRule="auto"/>
              <w:jc w:val="center"/>
              <w:rPr>
                <w:rFonts w:ascii="Arial" w:hAnsi="Arial" w:cs="Arial"/>
                <w:b/>
                <w:bCs/>
                <w:sz w:val="16"/>
                <w:szCs w:val="16"/>
              </w:rPr>
            </w:pPr>
          </w:p>
        </w:tc>
      </w:tr>
    </w:tbl>
    <w:p w14:paraId="4BDE2383" w14:textId="77777777" w:rsidR="003341B5" w:rsidRDefault="003341B5" w:rsidP="003341B5">
      <w:pPr>
        <w:spacing w:after="0" w:line="480" w:lineRule="auto"/>
        <w:rPr>
          <w:rFonts w:ascii="Arial" w:hAnsi="Arial" w:cs="Arial"/>
          <w:b/>
          <w:bCs/>
          <w:lang w:val="en-US"/>
        </w:rPr>
      </w:pPr>
    </w:p>
    <w:p w14:paraId="24053940"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77720BDC" w14:textId="77777777" w:rsidR="003341B5" w:rsidRDefault="003341B5" w:rsidP="003341B5">
      <w:pPr>
        <w:spacing w:after="0" w:line="360" w:lineRule="auto"/>
        <w:jc w:val="center"/>
        <w:rPr>
          <w:rFonts w:ascii="Arial" w:hAnsi="Arial" w:cs="Arial"/>
          <w:b/>
          <w:bCs/>
          <w:lang w:val="en-US"/>
        </w:rPr>
      </w:pPr>
      <w:r>
        <w:rPr>
          <w:rFonts w:ascii="Arial" w:hAnsi="Arial" w:cs="Arial"/>
          <w:b/>
          <w:bCs/>
          <w:lang w:val="en-US"/>
        </w:rPr>
        <w:lastRenderedPageBreak/>
        <w:t xml:space="preserve">Level of Performance of Quieazy in Terms of Transmission Continuity </w:t>
      </w:r>
    </w:p>
    <w:tbl>
      <w:tblPr>
        <w:tblStyle w:val="TableGrid"/>
        <w:tblW w:w="0" w:type="auto"/>
        <w:tblLook w:val="04A0" w:firstRow="1" w:lastRow="0" w:firstColumn="1" w:lastColumn="0" w:noHBand="0" w:noVBand="1"/>
      </w:tblPr>
      <w:tblGrid>
        <w:gridCol w:w="1820"/>
        <w:gridCol w:w="1019"/>
        <w:gridCol w:w="913"/>
        <w:gridCol w:w="1019"/>
        <w:gridCol w:w="1019"/>
        <w:gridCol w:w="1019"/>
        <w:gridCol w:w="1019"/>
        <w:gridCol w:w="802"/>
      </w:tblGrid>
      <w:tr w:rsidR="003341B5" w:rsidRPr="007838A8" w14:paraId="4C8E14DF" w14:textId="77777777" w:rsidTr="00652A78">
        <w:trPr>
          <w:trHeight w:val="432"/>
        </w:trPr>
        <w:tc>
          <w:tcPr>
            <w:tcW w:w="1820" w:type="dxa"/>
            <w:tcBorders>
              <w:top w:val="nil"/>
              <w:left w:val="nil"/>
              <w:bottom w:val="single" w:sz="4" w:space="0" w:color="auto"/>
              <w:right w:val="single" w:sz="4" w:space="0" w:color="auto"/>
            </w:tcBorders>
            <w:shd w:val="clear" w:color="auto" w:fill="8DD873" w:themeFill="accent6" w:themeFillTint="99"/>
            <w:vAlign w:val="center"/>
          </w:tcPr>
          <w:p w14:paraId="6D3DFF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RESPONDENTS</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E77AA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Q1</w:t>
            </w:r>
          </w:p>
        </w:tc>
        <w:tc>
          <w:tcPr>
            <w:tcW w:w="913"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4FC94B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Q2</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85515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Q3</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731DEC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Q4</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5E1274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Q5</w:t>
            </w:r>
          </w:p>
        </w:tc>
        <w:tc>
          <w:tcPr>
            <w:tcW w:w="1019" w:type="dxa"/>
            <w:tcBorders>
              <w:top w:val="nil"/>
              <w:left w:val="single" w:sz="4" w:space="0" w:color="auto"/>
              <w:bottom w:val="single" w:sz="4" w:space="0" w:color="auto"/>
              <w:right w:val="single" w:sz="4" w:space="0" w:color="auto"/>
            </w:tcBorders>
            <w:shd w:val="clear" w:color="auto" w:fill="8DD873" w:themeFill="accent6" w:themeFillTint="99"/>
            <w:vAlign w:val="center"/>
          </w:tcPr>
          <w:p w14:paraId="0512E2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AVERAGE</w:t>
            </w:r>
          </w:p>
        </w:tc>
        <w:tc>
          <w:tcPr>
            <w:tcW w:w="802" w:type="dxa"/>
            <w:tcBorders>
              <w:top w:val="nil"/>
              <w:left w:val="single" w:sz="4" w:space="0" w:color="auto"/>
              <w:bottom w:val="single" w:sz="4" w:space="0" w:color="auto"/>
              <w:right w:val="nil"/>
            </w:tcBorders>
            <w:shd w:val="clear" w:color="auto" w:fill="8DD873" w:themeFill="accent6" w:themeFillTint="99"/>
            <w:vAlign w:val="center"/>
          </w:tcPr>
          <w:p w14:paraId="408BC1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sz w:val="16"/>
                <w:szCs w:val="16"/>
              </w:rPr>
              <w:t>RANK</w:t>
            </w:r>
          </w:p>
        </w:tc>
      </w:tr>
      <w:tr w:rsidR="003341B5" w:rsidRPr="007838A8" w14:paraId="440F7074" w14:textId="77777777" w:rsidTr="00652A78">
        <w:trPr>
          <w:trHeight w:val="144"/>
        </w:trPr>
        <w:tc>
          <w:tcPr>
            <w:tcW w:w="1820" w:type="dxa"/>
            <w:tcBorders>
              <w:top w:val="single" w:sz="4" w:space="0" w:color="auto"/>
              <w:left w:val="nil"/>
              <w:bottom w:val="nil"/>
              <w:right w:val="single" w:sz="4" w:space="0" w:color="auto"/>
            </w:tcBorders>
            <w:vAlign w:val="bottom"/>
          </w:tcPr>
          <w:p w14:paraId="01C37B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w:t>
            </w:r>
          </w:p>
        </w:tc>
        <w:tc>
          <w:tcPr>
            <w:tcW w:w="1019" w:type="dxa"/>
            <w:tcBorders>
              <w:top w:val="single" w:sz="4" w:space="0" w:color="auto"/>
              <w:left w:val="single" w:sz="4" w:space="0" w:color="auto"/>
              <w:bottom w:val="nil"/>
              <w:right w:val="single" w:sz="4" w:space="0" w:color="auto"/>
            </w:tcBorders>
            <w:vAlign w:val="bottom"/>
          </w:tcPr>
          <w:p w14:paraId="4357DC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single" w:sz="4" w:space="0" w:color="auto"/>
              <w:left w:val="single" w:sz="4" w:space="0" w:color="auto"/>
              <w:bottom w:val="nil"/>
              <w:right w:val="single" w:sz="4" w:space="0" w:color="auto"/>
            </w:tcBorders>
            <w:vAlign w:val="bottom"/>
          </w:tcPr>
          <w:p w14:paraId="1CB440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single" w:sz="4" w:space="0" w:color="auto"/>
              <w:left w:val="single" w:sz="4" w:space="0" w:color="auto"/>
              <w:bottom w:val="nil"/>
              <w:right w:val="single" w:sz="4" w:space="0" w:color="auto"/>
            </w:tcBorders>
            <w:vAlign w:val="bottom"/>
          </w:tcPr>
          <w:p w14:paraId="4A09F9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7BBF42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7364E7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nil"/>
              <w:right w:val="single" w:sz="4" w:space="0" w:color="auto"/>
            </w:tcBorders>
            <w:vAlign w:val="bottom"/>
          </w:tcPr>
          <w:p w14:paraId="010D57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single" w:sz="4" w:space="0" w:color="auto"/>
              <w:left w:val="single" w:sz="4" w:space="0" w:color="auto"/>
              <w:bottom w:val="nil"/>
              <w:right w:val="nil"/>
            </w:tcBorders>
            <w:vAlign w:val="bottom"/>
          </w:tcPr>
          <w:p w14:paraId="77E916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E1796B9" w14:textId="77777777" w:rsidTr="00652A78">
        <w:trPr>
          <w:trHeight w:val="144"/>
        </w:trPr>
        <w:tc>
          <w:tcPr>
            <w:tcW w:w="1820" w:type="dxa"/>
            <w:tcBorders>
              <w:top w:val="nil"/>
              <w:left w:val="nil"/>
              <w:bottom w:val="nil"/>
              <w:right w:val="single" w:sz="4" w:space="0" w:color="auto"/>
            </w:tcBorders>
            <w:vAlign w:val="bottom"/>
          </w:tcPr>
          <w:p w14:paraId="1F59F1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w:t>
            </w:r>
          </w:p>
        </w:tc>
        <w:tc>
          <w:tcPr>
            <w:tcW w:w="1019" w:type="dxa"/>
            <w:tcBorders>
              <w:top w:val="nil"/>
              <w:left w:val="single" w:sz="4" w:space="0" w:color="auto"/>
              <w:bottom w:val="nil"/>
              <w:right w:val="single" w:sz="4" w:space="0" w:color="auto"/>
            </w:tcBorders>
            <w:vAlign w:val="bottom"/>
          </w:tcPr>
          <w:p w14:paraId="588DC4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1B9EC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A27E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CC86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4491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940E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90BA0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0D4E110" w14:textId="77777777" w:rsidTr="00652A78">
        <w:trPr>
          <w:trHeight w:val="144"/>
        </w:trPr>
        <w:tc>
          <w:tcPr>
            <w:tcW w:w="1820" w:type="dxa"/>
            <w:tcBorders>
              <w:top w:val="nil"/>
              <w:left w:val="nil"/>
              <w:bottom w:val="nil"/>
              <w:right w:val="single" w:sz="4" w:space="0" w:color="auto"/>
            </w:tcBorders>
            <w:vAlign w:val="bottom"/>
          </w:tcPr>
          <w:p w14:paraId="79FE18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w:t>
            </w:r>
          </w:p>
        </w:tc>
        <w:tc>
          <w:tcPr>
            <w:tcW w:w="1019" w:type="dxa"/>
            <w:tcBorders>
              <w:top w:val="nil"/>
              <w:left w:val="single" w:sz="4" w:space="0" w:color="auto"/>
              <w:bottom w:val="nil"/>
              <w:right w:val="single" w:sz="4" w:space="0" w:color="auto"/>
            </w:tcBorders>
            <w:vAlign w:val="bottom"/>
          </w:tcPr>
          <w:p w14:paraId="24003E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85B28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2E04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7D02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C950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1530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7F659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F9EBBEE" w14:textId="77777777" w:rsidTr="00652A78">
        <w:trPr>
          <w:trHeight w:val="144"/>
        </w:trPr>
        <w:tc>
          <w:tcPr>
            <w:tcW w:w="1820" w:type="dxa"/>
            <w:tcBorders>
              <w:top w:val="nil"/>
              <w:left w:val="nil"/>
              <w:bottom w:val="nil"/>
              <w:right w:val="single" w:sz="4" w:space="0" w:color="auto"/>
            </w:tcBorders>
            <w:vAlign w:val="bottom"/>
          </w:tcPr>
          <w:p w14:paraId="61CB00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w:t>
            </w:r>
          </w:p>
        </w:tc>
        <w:tc>
          <w:tcPr>
            <w:tcW w:w="1019" w:type="dxa"/>
            <w:tcBorders>
              <w:top w:val="nil"/>
              <w:left w:val="single" w:sz="4" w:space="0" w:color="auto"/>
              <w:bottom w:val="nil"/>
              <w:right w:val="single" w:sz="4" w:space="0" w:color="auto"/>
            </w:tcBorders>
            <w:vAlign w:val="bottom"/>
          </w:tcPr>
          <w:p w14:paraId="43EF3C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C02CA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297E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E3B8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1965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4F2D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C8BF0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3DBA0E2" w14:textId="77777777" w:rsidTr="00652A78">
        <w:trPr>
          <w:trHeight w:val="144"/>
        </w:trPr>
        <w:tc>
          <w:tcPr>
            <w:tcW w:w="1820" w:type="dxa"/>
            <w:tcBorders>
              <w:top w:val="nil"/>
              <w:left w:val="nil"/>
              <w:bottom w:val="nil"/>
              <w:right w:val="single" w:sz="4" w:space="0" w:color="auto"/>
            </w:tcBorders>
            <w:vAlign w:val="bottom"/>
          </w:tcPr>
          <w:p w14:paraId="779C61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w:t>
            </w:r>
          </w:p>
        </w:tc>
        <w:tc>
          <w:tcPr>
            <w:tcW w:w="1019" w:type="dxa"/>
            <w:tcBorders>
              <w:top w:val="nil"/>
              <w:left w:val="single" w:sz="4" w:space="0" w:color="auto"/>
              <w:bottom w:val="nil"/>
              <w:right w:val="single" w:sz="4" w:space="0" w:color="auto"/>
            </w:tcBorders>
            <w:vAlign w:val="bottom"/>
          </w:tcPr>
          <w:p w14:paraId="454E41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63AA7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4133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75556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EF26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9A44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D3B37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ED34DC7" w14:textId="77777777" w:rsidTr="00652A78">
        <w:trPr>
          <w:trHeight w:val="144"/>
        </w:trPr>
        <w:tc>
          <w:tcPr>
            <w:tcW w:w="1820" w:type="dxa"/>
            <w:tcBorders>
              <w:top w:val="nil"/>
              <w:left w:val="nil"/>
              <w:bottom w:val="nil"/>
              <w:right w:val="single" w:sz="4" w:space="0" w:color="auto"/>
            </w:tcBorders>
            <w:vAlign w:val="bottom"/>
          </w:tcPr>
          <w:p w14:paraId="0BB7D8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w:t>
            </w:r>
          </w:p>
        </w:tc>
        <w:tc>
          <w:tcPr>
            <w:tcW w:w="1019" w:type="dxa"/>
            <w:tcBorders>
              <w:top w:val="nil"/>
              <w:left w:val="single" w:sz="4" w:space="0" w:color="auto"/>
              <w:bottom w:val="nil"/>
              <w:right w:val="single" w:sz="4" w:space="0" w:color="auto"/>
            </w:tcBorders>
            <w:vAlign w:val="bottom"/>
          </w:tcPr>
          <w:p w14:paraId="26F549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B0F81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E59C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B29D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576C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EC6F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8650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1FB866A" w14:textId="77777777" w:rsidTr="00652A78">
        <w:trPr>
          <w:trHeight w:val="144"/>
        </w:trPr>
        <w:tc>
          <w:tcPr>
            <w:tcW w:w="1820" w:type="dxa"/>
            <w:tcBorders>
              <w:top w:val="nil"/>
              <w:left w:val="nil"/>
              <w:bottom w:val="nil"/>
              <w:right w:val="single" w:sz="4" w:space="0" w:color="auto"/>
            </w:tcBorders>
            <w:vAlign w:val="bottom"/>
          </w:tcPr>
          <w:p w14:paraId="4B5BA8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w:t>
            </w:r>
          </w:p>
        </w:tc>
        <w:tc>
          <w:tcPr>
            <w:tcW w:w="1019" w:type="dxa"/>
            <w:tcBorders>
              <w:top w:val="nil"/>
              <w:left w:val="single" w:sz="4" w:space="0" w:color="auto"/>
              <w:bottom w:val="nil"/>
              <w:right w:val="single" w:sz="4" w:space="0" w:color="auto"/>
            </w:tcBorders>
            <w:vAlign w:val="bottom"/>
          </w:tcPr>
          <w:p w14:paraId="1650B5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15844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38DD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994B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F584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EE8E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58EFC8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709BD368" w14:textId="77777777" w:rsidTr="00652A78">
        <w:trPr>
          <w:trHeight w:val="144"/>
        </w:trPr>
        <w:tc>
          <w:tcPr>
            <w:tcW w:w="1820" w:type="dxa"/>
            <w:tcBorders>
              <w:top w:val="nil"/>
              <w:left w:val="nil"/>
              <w:bottom w:val="nil"/>
              <w:right w:val="single" w:sz="4" w:space="0" w:color="auto"/>
            </w:tcBorders>
            <w:vAlign w:val="bottom"/>
          </w:tcPr>
          <w:p w14:paraId="296035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w:t>
            </w:r>
          </w:p>
        </w:tc>
        <w:tc>
          <w:tcPr>
            <w:tcW w:w="1019" w:type="dxa"/>
            <w:tcBorders>
              <w:top w:val="nil"/>
              <w:left w:val="single" w:sz="4" w:space="0" w:color="auto"/>
              <w:bottom w:val="nil"/>
              <w:right w:val="single" w:sz="4" w:space="0" w:color="auto"/>
            </w:tcBorders>
            <w:vAlign w:val="bottom"/>
          </w:tcPr>
          <w:p w14:paraId="6B0364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C2FB7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9351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BCBD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CA8D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AF0F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5EC98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49E5FBE2" w14:textId="77777777" w:rsidTr="00652A78">
        <w:trPr>
          <w:trHeight w:val="144"/>
        </w:trPr>
        <w:tc>
          <w:tcPr>
            <w:tcW w:w="1820" w:type="dxa"/>
            <w:tcBorders>
              <w:top w:val="nil"/>
              <w:left w:val="nil"/>
              <w:bottom w:val="nil"/>
              <w:right w:val="single" w:sz="4" w:space="0" w:color="auto"/>
            </w:tcBorders>
            <w:vAlign w:val="bottom"/>
          </w:tcPr>
          <w:p w14:paraId="250A2C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w:t>
            </w:r>
          </w:p>
        </w:tc>
        <w:tc>
          <w:tcPr>
            <w:tcW w:w="1019" w:type="dxa"/>
            <w:tcBorders>
              <w:top w:val="nil"/>
              <w:left w:val="single" w:sz="4" w:space="0" w:color="auto"/>
              <w:bottom w:val="nil"/>
              <w:right w:val="single" w:sz="4" w:space="0" w:color="auto"/>
            </w:tcBorders>
            <w:vAlign w:val="bottom"/>
          </w:tcPr>
          <w:p w14:paraId="12515E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6923D1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3F6F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9DE1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D332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385A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3F430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7F63C5EC" w14:textId="77777777" w:rsidTr="00652A78">
        <w:trPr>
          <w:trHeight w:val="144"/>
        </w:trPr>
        <w:tc>
          <w:tcPr>
            <w:tcW w:w="1820" w:type="dxa"/>
            <w:tcBorders>
              <w:top w:val="nil"/>
              <w:left w:val="nil"/>
              <w:bottom w:val="nil"/>
              <w:right w:val="single" w:sz="4" w:space="0" w:color="auto"/>
            </w:tcBorders>
            <w:vAlign w:val="bottom"/>
          </w:tcPr>
          <w:p w14:paraId="16FCED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w:t>
            </w:r>
          </w:p>
        </w:tc>
        <w:tc>
          <w:tcPr>
            <w:tcW w:w="1019" w:type="dxa"/>
            <w:tcBorders>
              <w:top w:val="nil"/>
              <w:left w:val="single" w:sz="4" w:space="0" w:color="auto"/>
              <w:bottom w:val="nil"/>
              <w:right w:val="single" w:sz="4" w:space="0" w:color="auto"/>
            </w:tcBorders>
            <w:vAlign w:val="bottom"/>
          </w:tcPr>
          <w:p w14:paraId="003FD1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B4944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E629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C61C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732F3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B79F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76456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4F1CA23" w14:textId="77777777" w:rsidTr="00652A78">
        <w:trPr>
          <w:trHeight w:val="144"/>
        </w:trPr>
        <w:tc>
          <w:tcPr>
            <w:tcW w:w="1820" w:type="dxa"/>
            <w:tcBorders>
              <w:top w:val="nil"/>
              <w:left w:val="nil"/>
              <w:bottom w:val="nil"/>
              <w:right w:val="single" w:sz="4" w:space="0" w:color="auto"/>
            </w:tcBorders>
            <w:vAlign w:val="bottom"/>
          </w:tcPr>
          <w:p w14:paraId="31ACF6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w:t>
            </w:r>
          </w:p>
        </w:tc>
        <w:tc>
          <w:tcPr>
            <w:tcW w:w="1019" w:type="dxa"/>
            <w:tcBorders>
              <w:top w:val="nil"/>
              <w:left w:val="single" w:sz="4" w:space="0" w:color="auto"/>
              <w:bottom w:val="nil"/>
              <w:right w:val="single" w:sz="4" w:space="0" w:color="auto"/>
            </w:tcBorders>
            <w:vAlign w:val="bottom"/>
          </w:tcPr>
          <w:p w14:paraId="538511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2F4C5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564B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9E46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FEDA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0C2D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C49C4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12BD53D" w14:textId="77777777" w:rsidTr="00652A78">
        <w:trPr>
          <w:trHeight w:val="144"/>
        </w:trPr>
        <w:tc>
          <w:tcPr>
            <w:tcW w:w="1820" w:type="dxa"/>
            <w:tcBorders>
              <w:top w:val="nil"/>
              <w:left w:val="nil"/>
              <w:bottom w:val="nil"/>
              <w:right w:val="single" w:sz="4" w:space="0" w:color="auto"/>
            </w:tcBorders>
            <w:vAlign w:val="bottom"/>
          </w:tcPr>
          <w:p w14:paraId="3AE45D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w:t>
            </w:r>
          </w:p>
        </w:tc>
        <w:tc>
          <w:tcPr>
            <w:tcW w:w="1019" w:type="dxa"/>
            <w:tcBorders>
              <w:top w:val="nil"/>
              <w:left w:val="single" w:sz="4" w:space="0" w:color="auto"/>
              <w:bottom w:val="nil"/>
              <w:right w:val="single" w:sz="4" w:space="0" w:color="auto"/>
            </w:tcBorders>
            <w:vAlign w:val="bottom"/>
          </w:tcPr>
          <w:p w14:paraId="65EE9C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E06C6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F442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A870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0156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5C24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DFCAA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0B4455F" w14:textId="77777777" w:rsidTr="00652A78">
        <w:trPr>
          <w:trHeight w:val="144"/>
        </w:trPr>
        <w:tc>
          <w:tcPr>
            <w:tcW w:w="1820" w:type="dxa"/>
            <w:tcBorders>
              <w:top w:val="nil"/>
              <w:left w:val="nil"/>
              <w:bottom w:val="nil"/>
              <w:right w:val="single" w:sz="4" w:space="0" w:color="auto"/>
            </w:tcBorders>
            <w:vAlign w:val="bottom"/>
          </w:tcPr>
          <w:p w14:paraId="09A02F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w:t>
            </w:r>
          </w:p>
        </w:tc>
        <w:tc>
          <w:tcPr>
            <w:tcW w:w="1019" w:type="dxa"/>
            <w:tcBorders>
              <w:top w:val="nil"/>
              <w:left w:val="single" w:sz="4" w:space="0" w:color="auto"/>
              <w:bottom w:val="nil"/>
              <w:right w:val="single" w:sz="4" w:space="0" w:color="auto"/>
            </w:tcBorders>
            <w:vAlign w:val="bottom"/>
          </w:tcPr>
          <w:p w14:paraId="614526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4F31C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DA911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0A1DBD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EEFB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83918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802" w:type="dxa"/>
            <w:tcBorders>
              <w:top w:val="nil"/>
              <w:left w:val="single" w:sz="4" w:space="0" w:color="auto"/>
              <w:bottom w:val="nil"/>
              <w:right w:val="nil"/>
            </w:tcBorders>
            <w:vAlign w:val="bottom"/>
          </w:tcPr>
          <w:p w14:paraId="015F51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234</w:t>
            </w:r>
          </w:p>
        </w:tc>
      </w:tr>
      <w:tr w:rsidR="003341B5" w:rsidRPr="007838A8" w14:paraId="7338F799" w14:textId="77777777" w:rsidTr="00652A78">
        <w:trPr>
          <w:trHeight w:val="144"/>
        </w:trPr>
        <w:tc>
          <w:tcPr>
            <w:tcW w:w="1820" w:type="dxa"/>
            <w:tcBorders>
              <w:top w:val="nil"/>
              <w:left w:val="nil"/>
              <w:bottom w:val="nil"/>
              <w:right w:val="single" w:sz="4" w:space="0" w:color="auto"/>
            </w:tcBorders>
            <w:vAlign w:val="bottom"/>
          </w:tcPr>
          <w:p w14:paraId="5ED620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w:t>
            </w:r>
          </w:p>
        </w:tc>
        <w:tc>
          <w:tcPr>
            <w:tcW w:w="1019" w:type="dxa"/>
            <w:tcBorders>
              <w:top w:val="nil"/>
              <w:left w:val="single" w:sz="4" w:space="0" w:color="auto"/>
              <w:bottom w:val="nil"/>
              <w:right w:val="single" w:sz="4" w:space="0" w:color="auto"/>
            </w:tcBorders>
            <w:vAlign w:val="bottom"/>
          </w:tcPr>
          <w:p w14:paraId="57A810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596A2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F0C6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0E2E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1127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20EE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46AE0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77E96DD" w14:textId="77777777" w:rsidTr="00652A78">
        <w:trPr>
          <w:trHeight w:val="144"/>
        </w:trPr>
        <w:tc>
          <w:tcPr>
            <w:tcW w:w="1820" w:type="dxa"/>
            <w:tcBorders>
              <w:top w:val="nil"/>
              <w:left w:val="nil"/>
              <w:bottom w:val="nil"/>
              <w:right w:val="single" w:sz="4" w:space="0" w:color="auto"/>
            </w:tcBorders>
            <w:vAlign w:val="bottom"/>
          </w:tcPr>
          <w:p w14:paraId="6B7FAA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w:t>
            </w:r>
          </w:p>
        </w:tc>
        <w:tc>
          <w:tcPr>
            <w:tcW w:w="1019" w:type="dxa"/>
            <w:tcBorders>
              <w:top w:val="nil"/>
              <w:left w:val="single" w:sz="4" w:space="0" w:color="auto"/>
              <w:bottom w:val="nil"/>
              <w:right w:val="single" w:sz="4" w:space="0" w:color="auto"/>
            </w:tcBorders>
            <w:vAlign w:val="bottom"/>
          </w:tcPr>
          <w:p w14:paraId="1BC5B5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ACD18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3CFE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FE93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6CC6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0052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75809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9B4CA5E" w14:textId="77777777" w:rsidTr="00652A78">
        <w:trPr>
          <w:trHeight w:val="144"/>
        </w:trPr>
        <w:tc>
          <w:tcPr>
            <w:tcW w:w="1820" w:type="dxa"/>
            <w:tcBorders>
              <w:top w:val="nil"/>
              <w:left w:val="nil"/>
              <w:bottom w:val="nil"/>
              <w:right w:val="single" w:sz="4" w:space="0" w:color="auto"/>
            </w:tcBorders>
            <w:vAlign w:val="bottom"/>
          </w:tcPr>
          <w:p w14:paraId="1E6E45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w:t>
            </w:r>
          </w:p>
        </w:tc>
        <w:tc>
          <w:tcPr>
            <w:tcW w:w="1019" w:type="dxa"/>
            <w:tcBorders>
              <w:top w:val="nil"/>
              <w:left w:val="single" w:sz="4" w:space="0" w:color="auto"/>
              <w:bottom w:val="nil"/>
              <w:right w:val="single" w:sz="4" w:space="0" w:color="auto"/>
            </w:tcBorders>
            <w:vAlign w:val="bottom"/>
          </w:tcPr>
          <w:p w14:paraId="07644F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E4F3B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A246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651A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AC69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5D2C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38754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412246C3" w14:textId="77777777" w:rsidTr="00652A78">
        <w:trPr>
          <w:trHeight w:val="144"/>
        </w:trPr>
        <w:tc>
          <w:tcPr>
            <w:tcW w:w="1820" w:type="dxa"/>
            <w:tcBorders>
              <w:top w:val="nil"/>
              <w:left w:val="nil"/>
              <w:bottom w:val="nil"/>
              <w:right w:val="single" w:sz="4" w:space="0" w:color="auto"/>
            </w:tcBorders>
            <w:vAlign w:val="bottom"/>
          </w:tcPr>
          <w:p w14:paraId="17C43C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w:t>
            </w:r>
          </w:p>
        </w:tc>
        <w:tc>
          <w:tcPr>
            <w:tcW w:w="1019" w:type="dxa"/>
            <w:tcBorders>
              <w:top w:val="nil"/>
              <w:left w:val="single" w:sz="4" w:space="0" w:color="auto"/>
              <w:bottom w:val="nil"/>
              <w:right w:val="single" w:sz="4" w:space="0" w:color="auto"/>
            </w:tcBorders>
            <w:vAlign w:val="bottom"/>
          </w:tcPr>
          <w:p w14:paraId="5E4E4D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0C95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BD43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5C5BE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3C63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B56D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43570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A2FBD64" w14:textId="77777777" w:rsidTr="00652A78">
        <w:trPr>
          <w:trHeight w:val="144"/>
        </w:trPr>
        <w:tc>
          <w:tcPr>
            <w:tcW w:w="1820" w:type="dxa"/>
            <w:tcBorders>
              <w:top w:val="nil"/>
              <w:left w:val="nil"/>
              <w:bottom w:val="nil"/>
              <w:right w:val="single" w:sz="4" w:space="0" w:color="auto"/>
            </w:tcBorders>
            <w:vAlign w:val="bottom"/>
          </w:tcPr>
          <w:p w14:paraId="5B018C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w:t>
            </w:r>
          </w:p>
        </w:tc>
        <w:tc>
          <w:tcPr>
            <w:tcW w:w="1019" w:type="dxa"/>
            <w:tcBorders>
              <w:top w:val="nil"/>
              <w:left w:val="single" w:sz="4" w:space="0" w:color="auto"/>
              <w:bottom w:val="nil"/>
              <w:right w:val="single" w:sz="4" w:space="0" w:color="auto"/>
            </w:tcBorders>
            <w:vAlign w:val="bottom"/>
          </w:tcPr>
          <w:p w14:paraId="6572D0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00BD92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A78E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179C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D4AE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4A1F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2A7CB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7029D04" w14:textId="77777777" w:rsidTr="00652A78">
        <w:trPr>
          <w:trHeight w:val="144"/>
        </w:trPr>
        <w:tc>
          <w:tcPr>
            <w:tcW w:w="1820" w:type="dxa"/>
            <w:tcBorders>
              <w:top w:val="nil"/>
              <w:left w:val="nil"/>
              <w:bottom w:val="nil"/>
              <w:right w:val="single" w:sz="4" w:space="0" w:color="auto"/>
            </w:tcBorders>
            <w:vAlign w:val="bottom"/>
          </w:tcPr>
          <w:p w14:paraId="64816C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w:t>
            </w:r>
          </w:p>
        </w:tc>
        <w:tc>
          <w:tcPr>
            <w:tcW w:w="1019" w:type="dxa"/>
            <w:tcBorders>
              <w:top w:val="nil"/>
              <w:left w:val="single" w:sz="4" w:space="0" w:color="auto"/>
              <w:bottom w:val="nil"/>
              <w:right w:val="single" w:sz="4" w:space="0" w:color="auto"/>
            </w:tcBorders>
            <w:vAlign w:val="bottom"/>
          </w:tcPr>
          <w:p w14:paraId="5429C6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1B5BB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F8FC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051B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FEED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EBC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9FF02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58603F16" w14:textId="77777777" w:rsidTr="00652A78">
        <w:trPr>
          <w:trHeight w:val="144"/>
        </w:trPr>
        <w:tc>
          <w:tcPr>
            <w:tcW w:w="1820" w:type="dxa"/>
            <w:tcBorders>
              <w:top w:val="nil"/>
              <w:left w:val="nil"/>
              <w:bottom w:val="nil"/>
              <w:right w:val="single" w:sz="4" w:space="0" w:color="auto"/>
            </w:tcBorders>
            <w:vAlign w:val="bottom"/>
          </w:tcPr>
          <w:p w14:paraId="0A4E45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w:t>
            </w:r>
          </w:p>
        </w:tc>
        <w:tc>
          <w:tcPr>
            <w:tcW w:w="1019" w:type="dxa"/>
            <w:tcBorders>
              <w:top w:val="nil"/>
              <w:left w:val="single" w:sz="4" w:space="0" w:color="auto"/>
              <w:bottom w:val="nil"/>
              <w:right w:val="single" w:sz="4" w:space="0" w:color="auto"/>
            </w:tcBorders>
            <w:vAlign w:val="bottom"/>
          </w:tcPr>
          <w:p w14:paraId="77D958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35CC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E97D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8C17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6AED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21CB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3860A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4E69E45" w14:textId="77777777" w:rsidTr="00652A78">
        <w:trPr>
          <w:trHeight w:val="144"/>
        </w:trPr>
        <w:tc>
          <w:tcPr>
            <w:tcW w:w="1820" w:type="dxa"/>
            <w:tcBorders>
              <w:top w:val="nil"/>
              <w:left w:val="nil"/>
              <w:bottom w:val="nil"/>
              <w:right w:val="single" w:sz="4" w:space="0" w:color="auto"/>
            </w:tcBorders>
            <w:vAlign w:val="bottom"/>
          </w:tcPr>
          <w:p w14:paraId="7F610B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w:t>
            </w:r>
          </w:p>
        </w:tc>
        <w:tc>
          <w:tcPr>
            <w:tcW w:w="1019" w:type="dxa"/>
            <w:tcBorders>
              <w:top w:val="nil"/>
              <w:left w:val="single" w:sz="4" w:space="0" w:color="auto"/>
              <w:bottom w:val="nil"/>
              <w:right w:val="single" w:sz="4" w:space="0" w:color="auto"/>
            </w:tcBorders>
            <w:vAlign w:val="bottom"/>
          </w:tcPr>
          <w:p w14:paraId="48F5C1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6FB8F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BC865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FAB5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21F8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4711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256BD5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25FA85FD" w14:textId="77777777" w:rsidTr="00652A78">
        <w:trPr>
          <w:trHeight w:val="144"/>
        </w:trPr>
        <w:tc>
          <w:tcPr>
            <w:tcW w:w="1820" w:type="dxa"/>
            <w:tcBorders>
              <w:top w:val="nil"/>
              <w:left w:val="nil"/>
              <w:bottom w:val="nil"/>
              <w:right w:val="single" w:sz="4" w:space="0" w:color="auto"/>
            </w:tcBorders>
            <w:vAlign w:val="bottom"/>
          </w:tcPr>
          <w:p w14:paraId="0E528C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w:t>
            </w:r>
          </w:p>
        </w:tc>
        <w:tc>
          <w:tcPr>
            <w:tcW w:w="1019" w:type="dxa"/>
            <w:tcBorders>
              <w:top w:val="nil"/>
              <w:left w:val="single" w:sz="4" w:space="0" w:color="auto"/>
              <w:bottom w:val="nil"/>
              <w:right w:val="single" w:sz="4" w:space="0" w:color="auto"/>
            </w:tcBorders>
            <w:vAlign w:val="bottom"/>
          </w:tcPr>
          <w:p w14:paraId="0FDEC6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065FE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DF41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E23B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040F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E0D9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AF7F8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892E8F1" w14:textId="77777777" w:rsidTr="00652A78">
        <w:trPr>
          <w:trHeight w:val="144"/>
        </w:trPr>
        <w:tc>
          <w:tcPr>
            <w:tcW w:w="1820" w:type="dxa"/>
            <w:tcBorders>
              <w:top w:val="nil"/>
              <w:left w:val="nil"/>
              <w:bottom w:val="nil"/>
              <w:right w:val="single" w:sz="4" w:space="0" w:color="auto"/>
            </w:tcBorders>
            <w:vAlign w:val="bottom"/>
          </w:tcPr>
          <w:p w14:paraId="16F308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w:t>
            </w:r>
          </w:p>
        </w:tc>
        <w:tc>
          <w:tcPr>
            <w:tcW w:w="1019" w:type="dxa"/>
            <w:tcBorders>
              <w:top w:val="nil"/>
              <w:left w:val="single" w:sz="4" w:space="0" w:color="auto"/>
              <w:bottom w:val="nil"/>
              <w:right w:val="single" w:sz="4" w:space="0" w:color="auto"/>
            </w:tcBorders>
            <w:vAlign w:val="bottom"/>
          </w:tcPr>
          <w:p w14:paraId="048FD1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C5283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9A51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F3500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6D85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7A2B5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680E52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223</w:t>
            </w:r>
          </w:p>
        </w:tc>
      </w:tr>
      <w:tr w:rsidR="003341B5" w:rsidRPr="007838A8" w14:paraId="0AD883DD" w14:textId="77777777" w:rsidTr="00652A78">
        <w:trPr>
          <w:trHeight w:val="144"/>
        </w:trPr>
        <w:tc>
          <w:tcPr>
            <w:tcW w:w="1820" w:type="dxa"/>
            <w:tcBorders>
              <w:top w:val="nil"/>
              <w:left w:val="nil"/>
              <w:bottom w:val="nil"/>
              <w:right w:val="single" w:sz="4" w:space="0" w:color="auto"/>
            </w:tcBorders>
            <w:vAlign w:val="bottom"/>
          </w:tcPr>
          <w:p w14:paraId="06FF13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24</w:t>
            </w:r>
          </w:p>
        </w:tc>
        <w:tc>
          <w:tcPr>
            <w:tcW w:w="1019" w:type="dxa"/>
            <w:tcBorders>
              <w:top w:val="nil"/>
              <w:left w:val="single" w:sz="4" w:space="0" w:color="auto"/>
              <w:bottom w:val="nil"/>
              <w:right w:val="single" w:sz="4" w:space="0" w:color="auto"/>
            </w:tcBorders>
            <w:vAlign w:val="bottom"/>
          </w:tcPr>
          <w:p w14:paraId="0289FD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2D147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A220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C657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26A6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C529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AD28F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0C6D7BA" w14:textId="77777777" w:rsidTr="00652A78">
        <w:trPr>
          <w:trHeight w:val="144"/>
        </w:trPr>
        <w:tc>
          <w:tcPr>
            <w:tcW w:w="1820" w:type="dxa"/>
            <w:tcBorders>
              <w:top w:val="nil"/>
              <w:left w:val="nil"/>
              <w:bottom w:val="nil"/>
              <w:right w:val="single" w:sz="4" w:space="0" w:color="auto"/>
            </w:tcBorders>
            <w:vAlign w:val="bottom"/>
          </w:tcPr>
          <w:p w14:paraId="2F475E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25</w:t>
            </w:r>
          </w:p>
        </w:tc>
        <w:tc>
          <w:tcPr>
            <w:tcW w:w="1019" w:type="dxa"/>
            <w:tcBorders>
              <w:top w:val="nil"/>
              <w:left w:val="single" w:sz="4" w:space="0" w:color="auto"/>
              <w:bottom w:val="nil"/>
              <w:right w:val="single" w:sz="4" w:space="0" w:color="auto"/>
            </w:tcBorders>
            <w:vAlign w:val="bottom"/>
          </w:tcPr>
          <w:p w14:paraId="6006C3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E98ED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E554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D5B8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06BD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68EC8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EA811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E7BA174" w14:textId="77777777" w:rsidTr="00652A78">
        <w:trPr>
          <w:trHeight w:val="144"/>
        </w:trPr>
        <w:tc>
          <w:tcPr>
            <w:tcW w:w="1820" w:type="dxa"/>
            <w:tcBorders>
              <w:top w:val="nil"/>
              <w:left w:val="nil"/>
              <w:bottom w:val="nil"/>
              <w:right w:val="single" w:sz="4" w:space="0" w:color="auto"/>
            </w:tcBorders>
            <w:vAlign w:val="bottom"/>
          </w:tcPr>
          <w:p w14:paraId="074EB2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26</w:t>
            </w:r>
          </w:p>
        </w:tc>
        <w:tc>
          <w:tcPr>
            <w:tcW w:w="1019" w:type="dxa"/>
            <w:tcBorders>
              <w:top w:val="nil"/>
              <w:left w:val="single" w:sz="4" w:space="0" w:color="auto"/>
              <w:bottom w:val="nil"/>
              <w:right w:val="single" w:sz="4" w:space="0" w:color="auto"/>
            </w:tcBorders>
            <w:vAlign w:val="bottom"/>
          </w:tcPr>
          <w:p w14:paraId="71272C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D54B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FC31E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704B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16AB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B231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D180B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1CE1DF53" w14:textId="77777777" w:rsidTr="00652A78">
        <w:trPr>
          <w:trHeight w:val="144"/>
        </w:trPr>
        <w:tc>
          <w:tcPr>
            <w:tcW w:w="1820" w:type="dxa"/>
            <w:tcBorders>
              <w:top w:val="nil"/>
              <w:left w:val="nil"/>
              <w:bottom w:val="nil"/>
              <w:right w:val="single" w:sz="4" w:space="0" w:color="auto"/>
            </w:tcBorders>
            <w:vAlign w:val="bottom"/>
          </w:tcPr>
          <w:p w14:paraId="27EDA9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27</w:t>
            </w:r>
          </w:p>
        </w:tc>
        <w:tc>
          <w:tcPr>
            <w:tcW w:w="1019" w:type="dxa"/>
            <w:tcBorders>
              <w:top w:val="nil"/>
              <w:left w:val="single" w:sz="4" w:space="0" w:color="auto"/>
              <w:bottom w:val="nil"/>
              <w:right w:val="single" w:sz="4" w:space="0" w:color="auto"/>
            </w:tcBorders>
            <w:vAlign w:val="bottom"/>
          </w:tcPr>
          <w:p w14:paraId="6399A0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C18B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6FFA7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CB60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31BE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6049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0EDC66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7B725127" w14:textId="77777777" w:rsidTr="00652A78">
        <w:trPr>
          <w:trHeight w:val="144"/>
        </w:trPr>
        <w:tc>
          <w:tcPr>
            <w:tcW w:w="1820" w:type="dxa"/>
            <w:tcBorders>
              <w:top w:val="nil"/>
              <w:left w:val="nil"/>
              <w:bottom w:val="nil"/>
              <w:right w:val="single" w:sz="4" w:space="0" w:color="auto"/>
            </w:tcBorders>
            <w:vAlign w:val="bottom"/>
          </w:tcPr>
          <w:p w14:paraId="20412E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28</w:t>
            </w:r>
          </w:p>
        </w:tc>
        <w:tc>
          <w:tcPr>
            <w:tcW w:w="1019" w:type="dxa"/>
            <w:tcBorders>
              <w:top w:val="nil"/>
              <w:left w:val="single" w:sz="4" w:space="0" w:color="auto"/>
              <w:bottom w:val="nil"/>
              <w:right w:val="single" w:sz="4" w:space="0" w:color="auto"/>
            </w:tcBorders>
            <w:vAlign w:val="bottom"/>
          </w:tcPr>
          <w:p w14:paraId="7FA472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2C796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ECFA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4BAC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1712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1B7E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ED278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7A707D5" w14:textId="77777777" w:rsidTr="00652A78">
        <w:trPr>
          <w:trHeight w:val="144"/>
        </w:trPr>
        <w:tc>
          <w:tcPr>
            <w:tcW w:w="1820" w:type="dxa"/>
            <w:tcBorders>
              <w:top w:val="nil"/>
              <w:left w:val="nil"/>
              <w:bottom w:val="nil"/>
              <w:right w:val="single" w:sz="4" w:space="0" w:color="auto"/>
            </w:tcBorders>
            <w:vAlign w:val="bottom"/>
          </w:tcPr>
          <w:p w14:paraId="6BA033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29</w:t>
            </w:r>
          </w:p>
        </w:tc>
        <w:tc>
          <w:tcPr>
            <w:tcW w:w="1019" w:type="dxa"/>
            <w:tcBorders>
              <w:top w:val="nil"/>
              <w:left w:val="single" w:sz="4" w:space="0" w:color="auto"/>
              <w:bottom w:val="nil"/>
              <w:right w:val="single" w:sz="4" w:space="0" w:color="auto"/>
            </w:tcBorders>
            <w:vAlign w:val="bottom"/>
          </w:tcPr>
          <w:p w14:paraId="7BF17D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A693C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55C8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06E7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FD3B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D42E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B1249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1A5E4F6" w14:textId="77777777" w:rsidTr="00652A78">
        <w:trPr>
          <w:trHeight w:val="144"/>
        </w:trPr>
        <w:tc>
          <w:tcPr>
            <w:tcW w:w="1820" w:type="dxa"/>
            <w:tcBorders>
              <w:top w:val="nil"/>
              <w:left w:val="nil"/>
              <w:bottom w:val="nil"/>
              <w:right w:val="single" w:sz="4" w:space="0" w:color="auto"/>
            </w:tcBorders>
            <w:vAlign w:val="bottom"/>
          </w:tcPr>
          <w:p w14:paraId="6DE44A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30</w:t>
            </w:r>
          </w:p>
        </w:tc>
        <w:tc>
          <w:tcPr>
            <w:tcW w:w="1019" w:type="dxa"/>
            <w:tcBorders>
              <w:top w:val="nil"/>
              <w:left w:val="single" w:sz="4" w:space="0" w:color="auto"/>
              <w:bottom w:val="nil"/>
              <w:right w:val="single" w:sz="4" w:space="0" w:color="auto"/>
            </w:tcBorders>
            <w:vAlign w:val="bottom"/>
          </w:tcPr>
          <w:p w14:paraId="6A0EAF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77DB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1DED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27A5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0A0F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F0E9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13AA3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36B4506" w14:textId="77777777" w:rsidTr="00652A78">
        <w:trPr>
          <w:trHeight w:val="144"/>
        </w:trPr>
        <w:tc>
          <w:tcPr>
            <w:tcW w:w="1820" w:type="dxa"/>
            <w:tcBorders>
              <w:top w:val="nil"/>
              <w:left w:val="nil"/>
              <w:bottom w:val="nil"/>
              <w:right w:val="single" w:sz="4" w:space="0" w:color="auto"/>
            </w:tcBorders>
            <w:vAlign w:val="bottom"/>
          </w:tcPr>
          <w:p w14:paraId="444D85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31</w:t>
            </w:r>
          </w:p>
        </w:tc>
        <w:tc>
          <w:tcPr>
            <w:tcW w:w="1019" w:type="dxa"/>
            <w:tcBorders>
              <w:top w:val="nil"/>
              <w:left w:val="single" w:sz="4" w:space="0" w:color="auto"/>
              <w:bottom w:val="nil"/>
              <w:right w:val="single" w:sz="4" w:space="0" w:color="auto"/>
            </w:tcBorders>
            <w:vAlign w:val="bottom"/>
          </w:tcPr>
          <w:p w14:paraId="6CFF2C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44D4D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949B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2891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64EF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40C4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9BA19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4B9FE87E" w14:textId="77777777" w:rsidTr="00652A78">
        <w:trPr>
          <w:trHeight w:val="144"/>
        </w:trPr>
        <w:tc>
          <w:tcPr>
            <w:tcW w:w="1820" w:type="dxa"/>
            <w:tcBorders>
              <w:top w:val="nil"/>
              <w:left w:val="nil"/>
              <w:bottom w:val="nil"/>
              <w:right w:val="single" w:sz="4" w:space="0" w:color="auto"/>
            </w:tcBorders>
            <w:vAlign w:val="bottom"/>
          </w:tcPr>
          <w:p w14:paraId="3543BA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32</w:t>
            </w:r>
          </w:p>
        </w:tc>
        <w:tc>
          <w:tcPr>
            <w:tcW w:w="1019" w:type="dxa"/>
            <w:tcBorders>
              <w:top w:val="nil"/>
              <w:left w:val="single" w:sz="4" w:space="0" w:color="auto"/>
              <w:bottom w:val="nil"/>
              <w:right w:val="single" w:sz="4" w:space="0" w:color="auto"/>
            </w:tcBorders>
            <w:vAlign w:val="bottom"/>
          </w:tcPr>
          <w:p w14:paraId="026684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1FB55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1FACC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92DF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A581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6710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6AF4C7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5F8D10E4" w14:textId="77777777" w:rsidTr="00652A78">
        <w:trPr>
          <w:trHeight w:val="144"/>
        </w:trPr>
        <w:tc>
          <w:tcPr>
            <w:tcW w:w="1820" w:type="dxa"/>
            <w:tcBorders>
              <w:top w:val="nil"/>
              <w:left w:val="nil"/>
              <w:bottom w:val="nil"/>
              <w:right w:val="single" w:sz="4" w:space="0" w:color="auto"/>
            </w:tcBorders>
            <w:vAlign w:val="bottom"/>
          </w:tcPr>
          <w:p w14:paraId="50A6F8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33</w:t>
            </w:r>
          </w:p>
        </w:tc>
        <w:tc>
          <w:tcPr>
            <w:tcW w:w="1019" w:type="dxa"/>
            <w:tcBorders>
              <w:top w:val="nil"/>
              <w:left w:val="single" w:sz="4" w:space="0" w:color="auto"/>
              <w:bottom w:val="nil"/>
              <w:right w:val="single" w:sz="4" w:space="0" w:color="auto"/>
            </w:tcBorders>
            <w:vAlign w:val="bottom"/>
          </w:tcPr>
          <w:p w14:paraId="308D83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FF56C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55A56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5C28C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9FDF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750DB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63F23F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227.5</w:t>
            </w:r>
          </w:p>
        </w:tc>
      </w:tr>
      <w:tr w:rsidR="003341B5" w:rsidRPr="007838A8" w14:paraId="465D499B" w14:textId="77777777" w:rsidTr="00652A78">
        <w:trPr>
          <w:trHeight w:val="144"/>
        </w:trPr>
        <w:tc>
          <w:tcPr>
            <w:tcW w:w="1820" w:type="dxa"/>
            <w:tcBorders>
              <w:top w:val="nil"/>
              <w:left w:val="nil"/>
              <w:bottom w:val="nil"/>
              <w:right w:val="single" w:sz="4" w:space="0" w:color="auto"/>
            </w:tcBorders>
            <w:vAlign w:val="bottom"/>
          </w:tcPr>
          <w:p w14:paraId="41CDE8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34</w:t>
            </w:r>
          </w:p>
        </w:tc>
        <w:tc>
          <w:tcPr>
            <w:tcW w:w="1019" w:type="dxa"/>
            <w:tcBorders>
              <w:top w:val="nil"/>
              <w:left w:val="single" w:sz="4" w:space="0" w:color="auto"/>
              <w:bottom w:val="nil"/>
              <w:right w:val="single" w:sz="4" w:space="0" w:color="auto"/>
            </w:tcBorders>
            <w:vAlign w:val="bottom"/>
          </w:tcPr>
          <w:p w14:paraId="134CF4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44E7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7E1F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899F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C71C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8D24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DCF57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7244CC8E" w14:textId="77777777" w:rsidTr="00652A78">
        <w:trPr>
          <w:trHeight w:val="144"/>
        </w:trPr>
        <w:tc>
          <w:tcPr>
            <w:tcW w:w="1820" w:type="dxa"/>
            <w:tcBorders>
              <w:top w:val="nil"/>
              <w:left w:val="nil"/>
              <w:bottom w:val="nil"/>
              <w:right w:val="single" w:sz="4" w:space="0" w:color="auto"/>
            </w:tcBorders>
            <w:vAlign w:val="bottom"/>
          </w:tcPr>
          <w:p w14:paraId="03DD93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35</w:t>
            </w:r>
          </w:p>
        </w:tc>
        <w:tc>
          <w:tcPr>
            <w:tcW w:w="1019" w:type="dxa"/>
            <w:tcBorders>
              <w:top w:val="nil"/>
              <w:left w:val="single" w:sz="4" w:space="0" w:color="auto"/>
              <w:bottom w:val="nil"/>
              <w:right w:val="single" w:sz="4" w:space="0" w:color="auto"/>
            </w:tcBorders>
            <w:vAlign w:val="bottom"/>
          </w:tcPr>
          <w:p w14:paraId="666EA2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D556A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D119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DCB0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72C8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7AD1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DB921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4178183D" w14:textId="77777777" w:rsidTr="00652A78">
        <w:trPr>
          <w:trHeight w:val="144"/>
        </w:trPr>
        <w:tc>
          <w:tcPr>
            <w:tcW w:w="1820" w:type="dxa"/>
            <w:tcBorders>
              <w:top w:val="nil"/>
              <w:left w:val="nil"/>
              <w:bottom w:val="nil"/>
              <w:right w:val="single" w:sz="4" w:space="0" w:color="auto"/>
            </w:tcBorders>
            <w:vAlign w:val="bottom"/>
          </w:tcPr>
          <w:p w14:paraId="546861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36</w:t>
            </w:r>
          </w:p>
        </w:tc>
        <w:tc>
          <w:tcPr>
            <w:tcW w:w="1019" w:type="dxa"/>
            <w:tcBorders>
              <w:top w:val="nil"/>
              <w:left w:val="single" w:sz="4" w:space="0" w:color="auto"/>
              <w:bottom w:val="nil"/>
              <w:right w:val="single" w:sz="4" w:space="0" w:color="auto"/>
            </w:tcBorders>
            <w:vAlign w:val="bottom"/>
          </w:tcPr>
          <w:p w14:paraId="438411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95FA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C9E3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2C2B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9F40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7F26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DE83C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E238B26" w14:textId="77777777" w:rsidTr="00652A78">
        <w:trPr>
          <w:trHeight w:val="144"/>
        </w:trPr>
        <w:tc>
          <w:tcPr>
            <w:tcW w:w="1820" w:type="dxa"/>
            <w:tcBorders>
              <w:top w:val="nil"/>
              <w:left w:val="nil"/>
              <w:bottom w:val="nil"/>
              <w:right w:val="single" w:sz="4" w:space="0" w:color="auto"/>
            </w:tcBorders>
            <w:vAlign w:val="bottom"/>
          </w:tcPr>
          <w:p w14:paraId="3746B8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37</w:t>
            </w:r>
          </w:p>
        </w:tc>
        <w:tc>
          <w:tcPr>
            <w:tcW w:w="1019" w:type="dxa"/>
            <w:tcBorders>
              <w:top w:val="nil"/>
              <w:left w:val="single" w:sz="4" w:space="0" w:color="auto"/>
              <w:bottom w:val="nil"/>
              <w:right w:val="single" w:sz="4" w:space="0" w:color="auto"/>
            </w:tcBorders>
            <w:vAlign w:val="bottom"/>
          </w:tcPr>
          <w:p w14:paraId="2F286B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9E56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7A10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E72D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DBDB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85D3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31B6C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60070D6D" w14:textId="77777777" w:rsidTr="00652A78">
        <w:trPr>
          <w:trHeight w:val="144"/>
        </w:trPr>
        <w:tc>
          <w:tcPr>
            <w:tcW w:w="1820" w:type="dxa"/>
            <w:tcBorders>
              <w:top w:val="nil"/>
              <w:left w:val="nil"/>
              <w:bottom w:val="nil"/>
              <w:right w:val="single" w:sz="4" w:space="0" w:color="auto"/>
            </w:tcBorders>
            <w:vAlign w:val="bottom"/>
          </w:tcPr>
          <w:p w14:paraId="049DF3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38</w:t>
            </w:r>
          </w:p>
        </w:tc>
        <w:tc>
          <w:tcPr>
            <w:tcW w:w="1019" w:type="dxa"/>
            <w:tcBorders>
              <w:top w:val="nil"/>
              <w:left w:val="single" w:sz="4" w:space="0" w:color="auto"/>
              <w:bottom w:val="nil"/>
              <w:right w:val="single" w:sz="4" w:space="0" w:color="auto"/>
            </w:tcBorders>
            <w:vAlign w:val="bottom"/>
          </w:tcPr>
          <w:p w14:paraId="3A9E75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BFD90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A7CA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22CA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D025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317D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395AC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10387CFB" w14:textId="77777777" w:rsidTr="00652A78">
        <w:trPr>
          <w:trHeight w:val="144"/>
        </w:trPr>
        <w:tc>
          <w:tcPr>
            <w:tcW w:w="1820" w:type="dxa"/>
            <w:tcBorders>
              <w:top w:val="nil"/>
              <w:left w:val="nil"/>
              <w:bottom w:val="nil"/>
              <w:right w:val="single" w:sz="4" w:space="0" w:color="auto"/>
            </w:tcBorders>
            <w:vAlign w:val="bottom"/>
          </w:tcPr>
          <w:p w14:paraId="099AFC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39</w:t>
            </w:r>
          </w:p>
        </w:tc>
        <w:tc>
          <w:tcPr>
            <w:tcW w:w="1019" w:type="dxa"/>
            <w:tcBorders>
              <w:top w:val="nil"/>
              <w:left w:val="single" w:sz="4" w:space="0" w:color="auto"/>
              <w:bottom w:val="nil"/>
              <w:right w:val="single" w:sz="4" w:space="0" w:color="auto"/>
            </w:tcBorders>
            <w:vAlign w:val="bottom"/>
          </w:tcPr>
          <w:p w14:paraId="19D63F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B5697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FF3C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01B299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A56F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4B7E4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2DC8EC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759CE1ED" w14:textId="77777777" w:rsidTr="00652A78">
        <w:trPr>
          <w:trHeight w:val="144"/>
        </w:trPr>
        <w:tc>
          <w:tcPr>
            <w:tcW w:w="1820" w:type="dxa"/>
            <w:tcBorders>
              <w:top w:val="nil"/>
              <w:left w:val="nil"/>
              <w:bottom w:val="nil"/>
              <w:right w:val="single" w:sz="4" w:space="0" w:color="auto"/>
            </w:tcBorders>
            <w:vAlign w:val="bottom"/>
          </w:tcPr>
          <w:p w14:paraId="621F5F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40</w:t>
            </w:r>
          </w:p>
        </w:tc>
        <w:tc>
          <w:tcPr>
            <w:tcW w:w="1019" w:type="dxa"/>
            <w:tcBorders>
              <w:top w:val="nil"/>
              <w:left w:val="single" w:sz="4" w:space="0" w:color="auto"/>
              <w:bottom w:val="nil"/>
              <w:right w:val="single" w:sz="4" w:space="0" w:color="auto"/>
            </w:tcBorders>
            <w:vAlign w:val="bottom"/>
          </w:tcPr>
          <w:p w14:paraId="68944C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C4E22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9BB9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338E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E3BC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BDC9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FF92F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46729A9F" w14:textId="77777777" w:rsidTr="00652A78">
        <w:trPr>
          <w:trHeight w:val="144"/>
        </w:trPr>
        <w:tc>
          <w:tcPr>
            <w:tcW w:w="1820" w:type="dxa"/>
            <w:tcBorders>
              <w:top w:val="nil"/>
              <w:left w:val="nil"/>
              <w:bottom w:val="nil"/>
              <w:right w:val="single" w:sz="4" w:space="0" w:color="auto"/>
            </w:tcBorders>
            <w:vAlign w:val="bottom"/>
          </w:tcPr>
          <w:p w14:paraId="1E943A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41</w:t>
            </w:r>
          </w:p>
        </w:tc>
        <w:tc>
          <w:tcPr>
            <w:tcW w:w="1019" w:type="dxa"/>
            <w:tcBorders>
              <w:top w:val="nil"/>
              <w:left w:val="single" w:sz="4" w:space="0" w:color="auto"/>
              <w:bottom w:val="nil"/>
              <w:right w:val="single" w:sz="4" w:space="0" w:color="auto"/>
            </w:tcBorders>
            <w:vAlign w:val="bottom"/>
          </w:tcPr>
          <w:p w14:paraId="37A5A3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8942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C3DC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F4B7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346C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45B1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1B561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60C8BB9" w14:textId="77777777" w:rsidTr="00652A78">
        <w:trPr>
          <w:trHeight w:val="144"/>
        </w:trPr>
        <w:tc>
          <w:tcPr>
            <w:tcW w:w="1820" w:type="dxa"/>
            <w:tcBorders>
              <w:top w:val="nil"/>
              <w:left w:val="nil"/>
              <w:bottom w:val="nil"/>
              <w:right w:val="single" w:sz="4" w:space="0" w:color="auto"/>
            </w:tcBorders>
            <w:vAlign w:val="bottom"/>
          </w:tcPr>
          <w:p w14:paraId="35A2AA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42</w:t>
            </w:r>
          </w:p>
        </w:tc>
        <w:tc>
          <w:tcPr>
            <w:tcW w:w="1019" w:type="dxa"/>
            <w:tcBorders>
              <w:top w:val="nil"/>
              <w:left w:val="single" w:sz="4" w:space="0" w:color="auto"/>
              <w:bottom w:val="nil"/>
              <w:right w:val="single" w:sz="4" w:space="0" w:color="auto"/>
            </w:tcBorders>
            <w:vAlign w:val="bottom"/>
          </w:tcPr>
          <w:p w14:paraId="3C69D6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4D4B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4D26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C707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83EB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E654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939B6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6C4195F7" w14:textId="77777777" w:rsidTr="00652A78">
        <w:trPr>
          <w:trHeight w:val="144"/>
        </w:trPr>
        <w:tc>
          <w:tcPr>
            <w:tcW w:w="1820" w:type="dxa"/>
            <w:tcBorders>
              <w:top w:val="nil"/>
              <w:left w:val="nil"/>
              <w:bottom w:val="nil"/>
              <w:right w:val="single" w:sz="4" w:space="0" w:color="auto"/>
            </w:tcBorders>
            <w:vAlign w:val="bottom"/>
          </w:tcPr>
          <w:p w14:paraId="2A58DE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43</w:t>
            </w:r>
          </w:p>
        </w:tc>
        <w:tc>
          <w:tcPr>
            <w:tcW w:w="1019" w:type="dxa"/>
            <w:tcBorders>
              <w:top w:val="nil"/>
              <w:left w:val="single" w:sz="4" w:space="0" w:color="auto"/>
              <w:bottom w:val="nil"/>
              <w:right w:val="single" w:sz="4" w:space="0" w:color="auto"/>
            </w:tcBorders>
            <w:vAlign w:val="bottom"/>
          </w:tcPr>
          <w:p w14:paraId="2E4E21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6DEE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52D9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67DB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675B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3F60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06420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B0ABB3A" w14:textId="77777777" w:rsidTr="00652A78">
        <w:trPr>
          <w:trHeight w:val="144"/>
        </w:trPr>
        <w:tc>
          <w:tcPr>
            <w:tcW w:w="1820" w:type="dxa"/>
            <w:tcBorders>
              <w:top w:val="nil"/>
              <w:left w:val="nil"/>
              <w:bottom w:val="nil"/>
              <w:right w:val="single" w:sz="4" w:space="0" w:color="auto"/>
            </w:tcBorders>
            <w:vAlign w:val="bottom"/>
          </w:tcPr>
          <w:p w14:paraId="2B230F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44</w:t>
            </w:r>
          </w:p>
        </w:tc>
        <w:tc>
          <w:tcPr>
            <w:tcW w:w="1019" w:type="dxa"/>
            <w:tcBorders>
              <w:top w:val="nil"/>
              <w:left w:val="single" w:sz="4" w:space="0" w:color="auto"/>
              <w:bottom w:val="nil"/>
              <w:right w:val="single" w:sz="4" w:space="0" w:color="auto"/>
            </w:tcBorders>
            <w:vAlign w:val="bottom"/>
          </w:tcPr>
          <w:p w14:paraId="7B0DFC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628A34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B1AF5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4CDD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3D3A4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96CCC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w:t>
            </w:r>
          </w:p>
        </w:tc>
        <w:tc>
          <w:tcPr>
            <w:tcW w:w="802" w:type="dxa"/>
            <w:tcBorders>
              <w:top w:val="nil"/>
              <w:left w:val="single" w:sz="4" w:space="0" w:color="auto"/>
              <w:bottom w:val="nil"/>
              <w:right w:val="nil"/>
            </w:tcBorders>
            <w:vAlign w:val="bottom"/>
          </w:tcPr>
          <w:p w14:paraId="1DFDC2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232</w:t>
            </w:r>
          </w:p>
        </w:tc>
      </w:tr>
      <w:tr w:rsidR="003341B5" w:rsidRPr="007838A8" w14:paraId="680AE933" w14:textId="77777777" w:rsidTr="00652A78">
        <w:trPr>
          <w:trHeight w:val="144"/>
        </w:trPr>
        <w:tc>
          <w:tcPr>
            <w:tcW w:w="1820" w:type="dxa"/>
            <w:tcBorders>
              <w:top w:val="nil"/>
              <w:left w:val="nil"/>
              <w:bottom w:val="nil"/>
              <w:right w:val="single" w:sz="4" w:space="0" w:color="auto"/>
            </w:tcBorders>
            <w:vAlign w:val="bottom"/>
          </w:tcPr>
          <w:p w14:paraId="55BD6A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45</w:t>
            </w:r>
          </w:p>
        </w:tc>
        <w:tc>
          <w:tcPr>
            <w:tcW w:w="1019" w:type="dxa"/>
            <w:tcBorders>
              <w:top w:val="nil"/>
              <w:left w:val="single" w:sz="4" w:space="0" w:color="auto"/>
              <w:bottom w:val="nil"/>
              <w:right w:val="single" w:sz="4" w:space="0" w:color="auto"/>
            </w:tcBorders>
            <w:vAlign w:val="bottom"/>
          </w:tcPr>
          <w:p w14:paraId="5EB04B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C54E8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59BB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85F5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2D9C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E520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01C48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1A7FD8B8" w14:textId="77777777" w:rsidTr="00652A78">
        <w:trPr>
          <w:trHeight w:val="144"/>
        </w:trPr>
        <w:tc>
          <w:tcPr>
            <w:tcW w:w="1820" w:type="dxa"/>
            <w:tcBorders>
              <w:top w:val="nil"/>
              <w:left w:val="nil"/>
              <w:bottom w:val="nil"/>
              <w:right w:val="single" w:sz="4" w:space="0" w:color="auto"/>
            </w:tcBorders>
            <w:vAlign w:val="bottom"/>
          </w:tcPr>
          <w:p w14:paraId="05A142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46</w:t>
            </w:r>
          </w:p>
        </w:tc>
        <w:tc>
          <w:tcPr>
            <w:tcW w:w="1019" w:type="dxa"/>
            <w:tcBorders>
              <w:top w:val="nil"/>
              <w:left w:val="single" w:sz="4" w:space="0" w:color="auto"/>
              <w:bottom w:val="nil"/>
              <w:right w:val="single" w:sz="4" w:space="0" w:color="auto"/>
            </w:tcBorders>
            <w:vAlign w:val="bottom"/>
          </w:tcPr>
          <w:p w14:paraId="167F89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5BD60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2460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9A22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2D31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C55C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57B69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263B3BF6" w14:textId="77777777" w:rsidTr="00652A78">
        <w:trPr>
          <w:trHeight w:val="144"/>
        </w:trPr>
        <w:tc>
          <w:tcPr>
            <w:tcW w:w="1820" w:type="dxa"/>
            <w:tcBorders>
              <w:top w:val="nil"/>
              <w:left w:val="nil"/>
              <w:bottom w:val="nil"/>
              <w:right w:val="single" w:sz="4" w:space="0" w:color="auto"/>
            </w:tcBorders>
            <w:vAlign w:val="bottom"/>
          </w:tcPr>
          <w:p w14:paraId="35A9C2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47</w:t>
            </w:r>
          </w:p>
        </w:tc>
        <w:tc>
          <w:tcPr>
            <w:tcW w:w="1019" w:type="dxa"/>
            <w:tcBorders>
              <w:top w:val="nil"/>
              <w:left w:val="single" w:sz="4" w:space="0" w:color="auto"/>
              <w:bottom w:val="nil"/>
              <w:right w:val="single" w:sz="4" w:space="0" w:color="auto"/>
            </w:tcBorders>
            <w:vAlign w:val="bottom"/>
          </w:tcPr>
          <w:p w14:paraId="4CA399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B4C56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A6CF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6E27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F90D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8327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38DE9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6E954C43" w14:textId="77777777" w:rsidTr="00652A78">
        <w:trPr>
          <w:trHeight w:val="144"/>
        </w:trPr>
        <w:tc>
          <w:tcPr>
            <w:tcW w:w="1820" w:type="dxa"/>
            <w:tcBorders>
              <w:top w:val="nil"/>
              <w:left w:val="nil"/>
              <w:bottom w:val="nil"/>
              <w:right w:val="single" w:sz="4" w:space="0" w:color="auto"/>
            </w:tcBorders>
            <w:vAlign w:val="bottom"/>
          </w:tcPr>
          <w:p w14:paraId="497806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48</w:t>
            </w:r>
          </w:p>
        </w:tc>
        <w:tc>
          <w:tcPr>
            <w:tcW w:w="1019" w:type="dxa"/>
            <w:tcBorders>
              <w:top w:val="nil"/>
              <w:left w:val="single" w:sz="4" w:space="0" w:color="auto"/>
              <w:bottom w:val="nil"/>
              <w:right w:val="single" w:sz="4" w:space="0" w:color="auto"/>
            </w:tcBorders>
            <w:vAlign w:val="bottom"/>
          </w:tcPr>
          <w:p w14:paraId="1CAD06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4F1C7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736D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4B2A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B301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4112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C7D50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76B86666" w14:textId="77777777" w:rsidTr="00652A78">
        <w:trPr>
          <w:trHeight w:val="144"/>
        </w:trPr>
        <w:tc>
          <w:tcPr>
            <w:tcW w:w="1820" w:type="dxa"/>
            <w:tcBorders>
              <w:top w:val="nil"/>
              <w:left w:val="nil"/>
              <w:bottom w:val="nil"/>
              <w:right w:val="single" w:sz="4" w:space="0" w:color="auto"/>
            </w:tcBorders>
            <w:vAlign w:val="bottom"/>
          </w:tcPr>
          <w:p w14:paraId="709B95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49</w:t>
            </w:r>
          </w:p>
        </w:tc>
        <w:tc>
          <w:tcPr>
            <w:tcW w:w="1019" w:type="dxa"/>
            <w:tcBorders>
              <w:top w:val="nil"/>
              <w:left w:val="single" w:sz="4" w:space="0" w:color="auto"/>
              <w:bottom w:val="nil"/>
              <w:right w:val="single" w:sz="4" w:space="0" w:color="auto"/>
            </w:tcBorders>
            <w:vAlign w:val="bottom"/>
          </w:tcPr>
          <w:p w14:paraId="1BD2D0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1A6FB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E00D1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6129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7C65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543F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181EF5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15582289" w14:textId="77777777" w:rsidTr="00652A78">
        <w:trPr>
          <w:trHeight w:val="144"/>
        </w:trPr>
        <w:tc>
          <w:tcPr>
            <w:tcW w:w="1820" w:type="dxa"/>
            <w:tcBorders>
              <w:top w:val="nil"/>
              <w:left w:val="nil"/>
              <w:bottom w:val="nil"/>
              <w:right w:val="single" w:sz="4" w:space="0" w:color="auto"/>
            </w:tcBorders>
            <w:vAlign w:val="bottom"/>
          </w:tcPr>
          <w:p w14:paraId="1B3D4C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50</w:t>
            </w:r>
          </w:p>
        </w:tc>
        <w:tc>
          <w:tcPr>
            <w:tcW w:w="1019" w:type="dxa"/>
            <w:tcBorders>
              <w:top w:val="nil"/>
              <w:left w:val="single" w:sz="4" w:space="0" w:color="auto"/>
              <w:bottom w:val="nil"/>
              <w:right w:val="single" w:sz="4" w:space="0" w:color="auto"/>
            </w:tcBorders>
            <w:vAlign w:val="bottom"/>
          </w:tcPr>
          <w:p w14:paraId="19A9F3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7ED54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C7D9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ED01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4EB4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631B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12BB8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27CA2110" w14:textId="77777777" w:rsidTr="00652A78">
        <w:trPr>
          <w:trHeight w:val="144"/>
        </w:trPr>
        <w:tc>
          <w:tcPr>
            <w:tcW w:w="1820" w:type="dxa"/>
            <w:tcBorders>
              <w:top w:val="nil"/>
              <w:left w:val="nil"/>
              <w:bottom w:val="nil"/>
              <w:right w:val="single" w:sz="4" w:space="0" w:color="auto"/>
            </w:tcBorders>
            <w:vAlign w:val="bottom"/>
          </w:tcPr>
          <w:p w14:paraId="71318D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51</w:t>
            </w:r>
          </w:p>
        </w:tc>
        <w:tc>
          <w:tcPr>
            <w:tcW w:w="1019" w:type="dxa"/>
            <w:tcBorders>
              <w:top w:val="nil"/>
              <w:left w:val="single" w:sz="4" w:space="0" w:color="auto"/>
              <w:bottom w:val="nil"/>
              <w:right w:val="single" w:sz="4" w:space="0" w:color="auto"/>
            </w:tcBorders>
            <w:vAlign w:val="bottom"/>
          </w:tcPr>
          <w:p w14:paraId="151DB0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FEB5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74A9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2A90D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89C7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BA1C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8D614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BEEE740" w14:textId="77777777" w:rsidTr="00652A78">
        <w:trPr>
          <w:trHeight w:val="144"/>
        </w:trPr>
        <w:tc>
          <w:tcPr>
            <w:tcW w:w="1820" w:type="dxa"/>
            <w:tcBorders>
              <w:top w:val="nil"/>
              <w:left w:val="nil"/>
              <w:bottom w:val="nil"/>
              <w:right w:val="single" w:sz="4" w:space="0" w:color="auto"/>
            </w:tcBorders>
            <w:vAlign w:val="bottom"/>
          </w:tcPr>
          <w:p w14:paraId="10632D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52</w:t>
            </w:r>
          </w:p>
        </w:tc>
        <w:tc>
          <w:tcPr>
            <w:tcW w:w="1019" w:type="dxa"/>
            <w:tcBorders>
              <w:top w:val="nil"/>
              <w:left w:val="single" w:sz="4" w:space="0" w:color="auto"/>
              <w:bottom w:val="nil"/>
              <w:right w:val="single" w:sz="4" w:space="0" w:color="auto"/>
            </w:tcBorders>
            <w:vAlign w:val="bottom"/>
          </w:tcPr>
          <w:p w14:paraId="47CA7E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E7641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BC59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B2B6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FDE8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DC04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DAE89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12A4E1CB" w14:textId="77777777" w:rsidTr="00652A78">
        <w:trPr>
          <w:trHeight w:val="144"/>
        </w:trPr>
        <w:tc>
          <w:tcPr>
            <w:tcW w:w="1820" w:type="dxa"/>
            <w:tcBorders>
              <w:top w:val="nil"/>
              <w:left w:val="nil"/>
              <w:bottom w:val="nil"/>
              <w:right w:val="single" w:sz="4" w:space="0" w:color="auto"/>
            </w:tcBorders>
            <w:vAlign w:val="bottom"/>
          </w:tcPr>
          <w:p w14:paraId="072A50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53</w:t>
            </w:r>
          </w:p>
        </w:tc>
        <w:tc>
          <w:tcPr>
            <w:tcW w:w="1019" w:type="dxa"/>
            <w:tcBorders>
              <w:top w:val="nil"/>
              <w:left w:val="single" w:sz="4" w:space="0" w:color="auto"/>
              <w:bottom w:val="nil"/>
              <w:right w:val="single" w:sz="4" w:space="0" w:color="auto"/>
            </w:tcBorders>
            <w:vAlign w:val="bottom"/>
          </w:tcPr>
          <w:p w14:paraId="7D4FC4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83AA7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35DF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D303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3593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5937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BBC52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1817464E" w14:textId="77777777" w:rsidTr="00652A78">
        <w:trPr>
          <w:trHeight w:val="144"/>
        </w:trPr>
        <w:tc>
          <w:tcPr>
            <w:tcW w:w="1820" w:type="dxa"/>
            <w:tcBorders>
              <w:top w:val="nil"/>
              <w:left w:val="nil"/>
              <w:bottom w:val="nil"/>
              <w:right w:val="single" w:sz="4" w:space="0" w:color="auto"/>
            </w:tcBorders>
            <w:vAlign w:val="bottom"/>
          </w:tcPr>
          <w:p w14:paraId="5A76E2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54</w:t>
            </w:r>
          </w:p>
        </w:tc>
        <w:tc>
          <w:tcPr>
            <w:tcW w:w="1019" w:type="dxa"/>
            <w:tcBorders>
              <w:top w:val="nil"/>
              <w:left w:val="single" w:sz="4" w:space="0" w:color="auto"/>
              <w:bottom w:val="nil"/>
              <w:right w:val="single" w:sz="4" w:space="0" w:color="auto"/>
            </w:tcBorders>
            <w:vAlign w:val="bottom"/>
          </w:tcPr>
          <w:p w14:paraId="1DCE5E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0FF37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A13D0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3B7E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6C57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56126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AFC32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51F3108C" w14:textId="77777777" w:rsidTr="00652A78">
        <w:trPr>
          <w:trHeight w:val="144"/>
        </w:trPr>
        <w:tc>
          <w:tcPr>
            <w:tcW w:w="1820" w:type="dxa"/>
            <w:tcBorders>
              <w:top w:val="nil"/>
              <w:left w:val="nil"/>
              <w:bottom w:val="nil"/>
              <w:right w:val="single" w:sz="4" w:space="0" w:color="auto"/>
            </w:tcBorders>
            <w:vAlign w:val="bottom"/>
          </w:tcPr>
          <w:p w14:paraId="4FF0CE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55</w:t>
            </w:r>
          </w:p>
        </w:tc>
        <w:tc>
          <w:tcPr>
            <w:tcW w:w="1019" w:type="dxa"/>
            <w:tcBorders>
              <w:top w:val="nil"/>
              <w:left w:val="single" w:sz="4" w:space="0" w:color="auto"/>
              <w:bottom w:val="nil"/>
              <w:right w:val="single" w:sz="4" w:space="0" w:color="auto"/>
            </w:tcBorders>
            <w:vAlign w:val="bottom"/>
          </w:tcPr>
          <w:p w14:paraId="641E30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53F2A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542A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F039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CFA0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5FD1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EF96D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B95545F" w14:textId="77777777" w:rsidTr="00652A78">
        <w:trPr>
          <w:trHeight w:val="144"/>
        </w:trPr>
        <w:tc>
          <w:tcPr>
            <w:tcW w:w="1820" w:type="dxa"/>
            <w:tcBorders>
              <w:top w:val="nil"/>
              <w:left w:val="nil"/>
              <w:bottom w:val="nil"/>
              <w:right w:val="single" w:sz="4" w:space="0" w:color="auto"/>
            </w:tcBorders>
            <w:vAlign w:val="bottom"/>
          </w:tcPr>
          <w:p w14:paraId="74CEA9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56</w:t>
            </w:r>
          </w:p>
        </w:tc>
        <w:tc>
          <w:tcPr>
            <w:tcW w:w="1019" w:type="dxa"/>
            <w:tcBorders>
              <w:top w:val="nil"/>
              <w:left w:val="single" w:sz="4" w:space="0" w:color="auto"/>
              <w:bottom w:val="nil"/>
              <w:right w:val="single" w:sz="4" w:space="0" w:color="auto"/>
            </w:tcBorders>
            <w:vAlign w:val="bottom"/>
          </w:tcPr>
          <w:p w14:paraId="374930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DD37D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8517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EF75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713D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4346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CEEAD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7BA0F33" w14:textId="77777777" w:rsidTr="00652A78">
        <w:trPr>
          <w:trHeight w:val="144"/>
        </w:trPr>
        <w:tc>
          <w:tcPr>
            <w:tcW w:w="1820" w:type="dxa"/>
            <w:tcBorders>
              <w:top w:val="nil"/>
              <w:left w:val="nil"/>
              <w:bottom w:val="nil"/>
              <w:right w:val="single" w:sz="4" w:space="0" w:color="auto"/>
            </w:tcBorders>
            <w:vAlign w:val="bottom"/>
          </w:tcPr>
          <w:p w14:paraId="6AD28B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57</w:t>
            </w:r>
          </w:p>
        </w:tc>
        <w:tc>
          <w:tcPr>
            <w:tcW w:w="1019" w:type="dxa"/>
            <w:tcBorders>
              <w:top w:val="nil"/>
              <w:left w:val="single" w:sz="4" w:space="0" w:color="auto"/>
              <w:bottom w:val="nil"/>
              <w:right w:val="single" w:sz="4" w:space="0" w:color="auto"/>
            </w:tcBorders>
            <w:vAlign w:val="bottom"/>
          </w:tcPr>
          <w:p w14:paraId="2A4C09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20FB5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C27A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2F269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D794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716A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707F7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398AAB7D" w14:textId="77777777" w:rsidTr="00652A78">
        <w:trPr>
          <w:trHeight w:val="144"/>
        </w:trPr>
        <w:tc>
          <w:tcPr>
            <w:tcW w:w="1820" w:type="dxa"/>
            <w:tcBorders>
              <w:top w:val="nil"/>
              <w:left w:val="nil"/>
              <w:bottom w:val="nil"/>
              <w:right w:val="single" w:sz="4" w:space="0" w:color="auto"/>
            </w:tcBorders>
            <w:vAlign w:val="bottom"/>
          </w:tcPr>
          <w:p w14:paraId="07E5DE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lastRenderedPageBreak/>
              <w:t>58</w:t>
            </w:r>
          </w:p>
        </w:tc>
        <w:tc>
          <w:tcPr>
            <w:tcW w:w="1019" w:type="dxa"/>
            <w:tcBorders>
              <w:top w:val="nil"/>
              <w:left w:val="single" w:sz="4" w:space="0" w:color="auto"/>
              <w:bottom w:val="nil"/>
              <w:right w:val="single" w:sz="4" w:space="0" w:color="auto"/>
            </w:tcBorders>
            <w:vAlign w:val="bottom"/>
          </w:tcPr>
          <w:p w14:paraId="189515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6339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976F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972D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B794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CCD3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EDAC3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4661512C" w14:textId="77777777" w:rsidTr="00652A78">
        <w:trPr>
          <w:trHeight w:val="144"/>
        </w:trPr>
        <w:tc>
          <w:tcPr>
            <w:tcW w:w="1820" w:type="dxa"/>
            <w:tcBorders>
              <w:top w:val="nil"/>
              <w:left w:val="nil"/>
              <w:bottom w:val="nil"/>
              <w:right w:val="single" w:sz="4" w:space="0" w:color="auto"/>
            </w:tcBorders>
            <w:vAlign w:val="bottom"/>
          </w:tcPr>
          <w:p w14:paraId="17E1B7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59</w:t>
            </w:r>
          </w:p>
        </w:tc>
        <w:tc>
          <w:tcPr>
            <w:tcW w:w="1019" w:type="dxa"/>
            <w:tcBorders>
              <w:top w:val="nil"/>
              <w:left w:val="single" w:sz="4" w:space="0" w:color="auto"/>
              <w:bottom w:val="nil"/>
              <w:right w:val="single" w:sz="4" w:space="0" w:color="auto"/>
            </w:tcBorders>
            <w:vAlign w:val="bottom"/>
          </w:tcPr>
          <w:p w14:paraId="4953E6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2CBC3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2A7A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A5C1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F51C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60E9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DF476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4B39E890" w14:textId="77777777" w:rsidTr="00652A78">
        <w:trPr>
          <w:trHeight w:val="144"/>
        </w:trPr>
        <w:tc>
          <w:tcPr>
            <w:tcW w:w="1820" w:type="dxa"/>
            <w:tcBorders>
              <w:top w:val="nil"/>
              <w:left w:val="nil"/>
              <w:bottom w:val="nil"/>
              <w:right w:val="single" w:sz="4" w:space="0" w:color="auto"/>
            </w:tcBorders>
            <w:vAlign w:val="bottom"/>
          </w:tcPr>
          <w:p w14:paraId="1E73E2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60</w:t>
            </w:r>
          </w:p>
        </w:tc>
        <w:tc>
          <w:tcPr>
            <w:tcW w:w="1019" w:type="dxa"/>
            <w:tcBorders>
              <w:top w:val="nil"/>
              <w:left w:val="single" w:sz="4" w:space="0" w:color="auto"/>
              <w:bottom w:val="nil"/>
              <w:right w:val="single" w:sz="4" w:space="0" w:color="auto"/>
            </w:tcBorders>
            <w:vAlign w:val="bottom"/>
          </w:tcPr>
          <w:p w14:paraId="5EBC50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644E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24D7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85AD1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F13F7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1595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531E44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1099E7E" w14:textId="77777777" w:rsidTr="00652A78">
        <w:trPr>
          <w:trHeight w:val="144"/>
        </w:trPr>
        <w:tc>
          <w:tcPr>
            <w:tcW w:w="1820" w:type="dxa"/>
            <w:tcBorders>
              <w:top w:val="nil"/>
              <w:left w:val="nil"/>
              <w:bottom w:val="nil"/>
              <w:right w:val="single" w:sz="4" w:space="0" w:color="auto"/>
            </w:tcBorders>
            <w:vAlign w:val="bottom"/>
          </w:tcPr>
          <w:p w14:paraId="079BAD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61</w:t>
            </w:r>
          </w:p>
        </w:tc>
        <w:tc>
          <w:tcPr>
            <w:tcW w:w="1019" w:type="dxa"/>
            <w:tcBorders>
              <w:top w:val="nil"/>
              <w:left w:val="single" w:sz="4" w:space="0" w:color="auto"/>
              <w:bottom w:val="nil"/>
              <w:right w:val="single" w:sz="4" w:space="0" w:color="auto"/>
            </w:tcBorders>
            <w:vAlign w:val="bottom"/>
          </w:tcPr>
          <w:p w14:paraId="7A5776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87BF7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6CA9A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9B47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0DA7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CEB0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B44FF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BFB836B" w14:textId="77777777" w:rsidTr="00652A78">
        <w:trPr>
          <w:trHeight w:val="144"/>
        </w:trPr>
        <w:tc>
          <w:tcPr>
            <w:tcW w:w="1820" w:type="dxa"/>
            <w:tcBorders>
              <w:top w:val="nil"/>
              <w:left w:val="nil"/>
              <w:bottom w:val="nil"/>
              <w:right w:val="single" w:sz="4" w:space="0" w:color="auto"/>
            </w:tcBorders>
            <w:vAlign w:val="bottom"/>
          </w:tcPr>
          <w:p w14:paraId="19124A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62</w:t>
            </w:r>
          </w:p>
        </w:tc>
        <w:tc>
          <w:tcPr>
            <w:tcW w:w="1019" w:type="dxa"/>
            <w:tcBorders>
              <w:top w:val="nil"/>
              <w:left w:val="single" w:sz="4" w:space="0" w:color="auto"/>
              <w:bottom w:val="nil"/>
              <w:right w:val="single" w:sz="4" w:space="0" w:color="auto"/>
            </w:tcBorders>
            <w:vAlign w:val="bottom"/>
          </w:tcPr>
          <w:p w14:paraId="6DB92F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46534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99C7D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8F1C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43AB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2804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3143AA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77BB63A" w14:textId="77777777" w:rsidTr="00652A78">
        <w:trPr>
          <w:trHeight w:val="144"/>
        </w:trPr>
        <w:tc>
          <w:tcPr>
            <w:tcW w:w="1820" w:type="dxa"/>
            <w:tcBorders>
              <w:top w:val="nil"/>
              <w:left w:val="nil"/>
              <w:bottom w:val="nil"/>
              <w:right w:val="single" w:sz="4" w:space="0" w:color="auto"/>
            </w:tcBorders>
            <w:vAlign w:val="bottom"/>
          </w:tcPr>
          <w:p w14:paraId="4AED52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63</w:t>
            </w:r>
          </w:p>
        </w:tc>
        <w:tc>
          <w:tcPr>
            <w:tcW w:w="1019" w:type="dxa"/>
            <w:tcBorders>
              <w:top w:val="nil"/>
              <w:left w:val="single" w:sz="4" w:space="0" w:color="auto"/>
              <w:bottom w:val="nil"/>
              <w:right w:val="single" w:sz="4" w:space="0" w:color="auto"/>
            </w:tcBorders>
            <w:vAlign w:val="bottom"/>
          </w:tcPr>
          <w:p w14:paraId="0D7B10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40E8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1C01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7262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2DD1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D2F9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EC505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68C17E9" w14:textId="77777777" w:rsidTr="00652A78">
        <w:trPr>
          <w:trHeight w:val="144"/>
        </w:trPr>
        <w:tc>
          <w:tcPr>
            <w:tcW w:w="1820" w:type="dxa"/>
            <w:tcBorders>
              <w:top w:val="nil"/>
              <w:left w:val="nil"/>
              <w:bottom w:val="nil"/>
              <w:right w:val="single" w:sz="4" w:space="0" w:color="auto"/>
            </w:tcBorders>
            <w:vAlign w:val="bottom"/>
          </w:tcPr>
          <w:p w14:paraId="200AB0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64</w:t>
            </w:r>
          </w:p>
        </w:tc>
        <w:tc>
          <w:tcPr>
            <w:tcW w:w="1019" w:type="dxa"/>
            <w:tcBorders>
              <w:top w:val="nil"/>
              <w:left w:val="single" w:sz="4" w:space="0" w:color="auto"/>
              <w:bottom w:val="nil"/>
              <w:right w:val="single" w:sz="4" w:space="0" w:color="auto"/>
            </w:tcBorders>
            <w:vAlign w:val="bottom"/>
          </w:tcPr>
          <w:p w14:paraId="552117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85F7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7F34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12EC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FEB6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9E10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AEB78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3795FE3" w14:textId="77777777" w:rsidTr="00652A78">
        <w:trPr>
          <w:trHeight w:val="144"/>
        </w:trPr>
        <w:tc>
          <w:tcPr>
            <w:tcW w:w="1820" w:type="dxa"/>
            <w:tcBorders>
              <w:top w:val="nil"/>
              <w:left w:val="nil"/>
              <w:bottom w:val="nil"/>
              <w:right w:val="single" w:sz="4" w:space="0" w:color="auto"/>
            </w:tcBorders>
            <w:vAlign w:val="bottom"/>
          </w:tcPr>
          <w:p w14:paraId="677E15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65</w:t>
            </w:r>
          </w:p>
        </w:tc>
        <w:tc>
          <w:tcPr>
            <w:tcW w:w="1019" w:type="dxa"/>
            <w:tcBorders>
              <w:top w:val="nil"/>
              <w:left w:val="single" w:sz="4" w:space="0" w:color="auto"/>
              <w:bottom w:val="nil"/>
              <w:right w:val="single" w:sz="4" w:space="0" w:color="auto"/>
            </w:tcBorders>
            <w:vAlign w:val="bottom"/>
          </w:tcPr>
          <w:p w14:paraId="6B069B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77BF9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326D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AB13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2896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1290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849D4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2DFE0DD4" w14:textId="77777777" w:rsidTr="00652A78">
        <w:trPr>
          <w:trHeight w:val="144"/>
        </w:trPr>
        <w:tc>
          <w:tcPr>
            <w:tcW w:w="1820" w:type="dxa"/>
            <w:tcBorders>
              <w:top w:val="nil"/>
              <w:left w:val="nil"/>
              <w:bottom w:val="nil"/>
              <w:right w:val="single" w:sz="4" w:space="0" w:color="auto"/>
            </w:tcBorders>
            <w:vAlign w:val="bottom"/>
          </w:tcPr>
          <w:p w14:paraId="026043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66</w:t>
            </w:r>
          </w:p>
        </w:tc>
        <w:tc>
          <w:tcPr>
            <w:tcW w:w="1019" w:type="dxa"/>
            <w:tcBorders>
              <w:top w:val="nil"/>
              <w:left w:val="single" w:sz="4" w:space="0" w:color="auto"/>
              <w:bottom w:val="nil"/>
              <w:right w:val="single" w:sz="4" w:space="0" w:color="auto"/>
            </w:tcBorders>
            <w:vAlign w:val="bottom"/>
          </w:tcPr>
          <w:p w14:paraId="420112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E3DAA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ED487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A6B3E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5181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D519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4E33A2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3EAC9EDD" w14:textId="77777777" w:rsidTr="00652A78">
        <w:trPr>
          <w:trHeight w:val="144"/>
        </w:trPr>
        <w:tc>
          <w:tcPr>
            <w:tcW w:w="1820" w:type="dxa"/>
            <w:tcBorders>
              <w:top w:val="nil"/>
              <w:left w:val="nil"/>
              <w:bottom w:val="nil"/>
              <w:right w:val="single" w:sz="4" w:space="0" w:color="auto"/>
            </w:tcBorders>
            <w:vAlign w:val="bottom"/>
          </w:tcPr>
          <w:p w14:paraId="06654C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67</w:t>
            </w:r>
          </w:p>
        </w:tc>
        <w:tc>
          <w:tcPr>
            <w:tcW w:w="1019" w:type="dxa"/>
            <w:tcBorders>
              <w:top w:val="nil"/>
              <w:left w:val="single" w:sz="4" w:space="0" w:color="auto"/>
              <w:bottom w:val="nil"/>
              <w:right w:val="single" w:sz="4" w:space="0" w:color="auto"/>
            </w:tcBorders>
            <w:vAlign w:val="bottom"/>
          </w:tcPr>
          <w:p w14:paraId="773631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51FC1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48BC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70DC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CB5B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833F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12BF6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4C116AA" w14:textId="77777777" w:rsidTr="00652A78">
        <w:trPr>
          <w:trHeight w:val="144"/>
        </w:trPr>
        <w:tc>
          <w:tcPr>
            <w:tcW w:w="1820" w:type="dxa"/>
            <w:tcBorders>
              <w:top w:val="nil"/>
              <w:left w:val="nil"/>
              <w:bottom w:val="nil"/>
              <w:right w:val="single" w:sz="4" w:space="0" w:color="auto"/>
            </w:tcBorders>
            <w:vAlign w:val="bottom"/>
          </w:tcPr>
          <w:p w14:paraId="7F576A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68</w:t>
            </w:r>
          </w:p>
        </w:tc>
        <w:tc>
          <w:tcPr>
            <w:tcW w:w="1019" w:type="dxa"/>
            <w:tcBorders>
              <w:top w:val="nil"/>
              <w:left w:val="single" w:sz="4" w:space="0" w:color="auto"/>
              <w:bottom w:val="nil"/>
              <w:right w:val="single" w:sz="4" w:space="0" w:color="auto"/>
            </w:tcBorders>
            <w:vAlign w:val="bottom"/>
          </w:tcPr>
          <w:p w14:paraId="578EAE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7CD42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82F2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9A75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A00A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AF00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CBF5F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F1AD8CF" w14:textId="77777777" w:rsidTr="00652A78">
        <w:trPr>
          <w:trHeight w:val="144"/>
        </w:trPr>
        <w:tc>
          <w:tcPr>
            <w:tcW w:w="1820" w:type="dxa"/>
            <w:tcBorders>
              <w:top w:val="nil"/>
              <w:left w:val="nil"/>
              <w:bottom w:val="nil"/>
              <w:right w:val="single" w:sz="4" w:space="0" w:color="auto"/>
            </w:tcBorders>
            <w:vAlign w:val="bottom"/>
          </w:tcPr>
          <w:p w14:paraId="7E8F30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69</w:t>
            </w:r>
          </w:p>
        </w:tc>
        <w:tc>
          <w:tcPr>
            <w:tcW w:w="1019" w:type="dxa"/>
            <w:tcBorders>
              <w:top w:val="nil"/>
              <w:left w:val="single" w:sz="4" w:space="0" w:color="auto"/>
              <w:bottom w:val="nil"/>
              <w:right w:val="single" w:sz="4" w:space="0" w:color="auto"/>
            </w:tcBorders>
            <w:vAlign w:val="bottom"/>
          </w:tcPr>
          <w:p w14:paraId="563266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68744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E4DC0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DE6A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9866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8F99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70468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630E97EF" w14:textId="77777777" w:rsidTr="00652A78">
        <w:trPr>
          <w:trHeight w:val="144"/>
        </w:trPr>
        <w:tc>
          <w:tcPr>
            <w:tcW w:w="1820" w:type="dxa"/>
            <w:tcBorders>
              <w:top w:val="nil"/>
              <w:left w:val="nil"/>
              <w:bottom w:val="nil"/>
              <w:right w:val="single" w:sz="4" w:space="0" w:color="auto"/>
            </w:tcBorders>
            <w:vAlign w:val="bottom"/>
          </w:tcPr>
          <w:p w14:paraId="33FC40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70</w:t>
            </w:r>
          </w:p>
        </w:tc>
        <w:tc>
          <w:tcPr>
            <w:tcW w:w="1019" w:type="dxa"/>
            <w:tcBorders>
              <w:top w:val="nil"/>
              <w:left w:val="single" w:sz="4" w:space="0" w:color="auto"/>
              <w:bottom w:val="nil"/>
              <w:right w:val="single" w:sz="4" w:space="0" w:color="auto"/>
            </w:tcBorders>
            <w:vAlign w:val="bottom"/>
          </w:tcPr>
          <w:p w14:paraId="6F42B3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E2C4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29E71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37F29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7616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4223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D5D65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1D7B4115" w14:textId="77777777" w:rsidTr="00652A78">
        <w:trPr>
          <w:trHeight w:val="144"/>
        </w:trPr>
        <w:tc>
          <w:tcPr>
            <w:tcW w:w="1820" w:type="dxa"/>
            <w:tcBorders>
              <w:top w:val="nil"/>
              <w:left w:val="nil"/>
              <w:bottom w:val="nil"/>
              <w:right w:val="single" w:sz="4" w:space="0" w:color="auto"/>
            </w:tcBorders>
            <w:vAlign w:val="bottom"/>
          </w:tcPr>
          <w:p w14:paraId="41E79C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71</w:t>
            </w:r>
          </w:p>
        </w:tc>
        <w:tc>
          <w:tcPr>
            <w:tcW w:w="1019" w:type="dxa"/>
            <w:tcBorders>
              <w:top w:val="nil"/>
              <w:left w:val="single" w:sz="4" w:space="0" w:color="auto"/>
              <w:bottom w:val="nil"/>
              <w:right w:val="single" w:sz="4" w:space="0" w:color="auto"/>
            </w:tcBorders>
            <w:vAlign w:val="bottom"/>
          </w:tcPr>
          <w:p w14:paraId="6D6695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37856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A9095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7BEBD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70BC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EAA4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ABB46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6582D42" w14:textId="77777777" w:rsidTr="00652A78">
        <w:trPr>
          <w:trHeight w:val="144"/>
        </w:trPr>
        <w:tc>
          <w:tcPr>
            <w:tcW w:w="1820" w:type="dxa"/>
            <w:tcBorders>
              <w:top w:val="nil"/>
              <w:left w:val="nil"/>
              <w:bottom w:val="nil"/>
              <w:right w:val="single" w:sz="4" w:space="0" w:color="auto"/>
            </w:tcBorders>
            <w:vAlign w:val="bottom"/>
          </w:tcPr>
          <w:p w14:paraId="1C7C8C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72</w:t>
            </w:r>
          </w:p>
        </w:tc>
        <w:tc>
          <w:tcPr>
            <w:tcW w:w="1019" w:type="dxa"/>
            <w:tcBorders>
              <w:top w:val="nil"/>
              <w:left w:val="single" w:sz="4" w:space="0" w:color="auto"/>
              <w:bottom w:val="nil"/>
              <w:right w:val="single" w:sz="4" w:space="0" w:color="auto"/>
            </w:tcBorders>
            <w:vAlign w:val="bottom"/>
          </w:tcPr>
          <w:p w14:paraId="712FD4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F522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283F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01689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9477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BE7F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C3708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0671308B" w14:textId="77777777" w:rsidTr="00652A78">
        <w:trPr>
          <w:trHeight w:val="144"/>
        </w:trPr>
        <w:tc>
          <w:tcPr>
            <w:tcW w:w="1820" w:type="dxa"/>
            <w:tcBorders>
              <w:top w:val="nil"/>
              <w:left w:val="nil"/>
              <w:bottom w:val="nil"/>
              <w:right w:val="single" w:sz="4" w:space="0" w:color="auto"/>
            </w:tcBorders>
            <w:vAlign w:val="bottom"/>
          </w:tcPr>
          <w:p w14:paraId="6FCCFF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73</w:t>
            </w:r>
          </w:p>
        </w:tc>
        <w:tc>
          <w:tcPr>
            <w:tcW w:w="1019" w:type="dxa"/>
            <w:tcBorders>
              <w:top w:val="nil"/>
              <w:left w:val="single" w:sz="4" w:space="0" w:color="auto"/>
              <w:bottom w:val="nil"/>
              <w:right w:val="single" w:sz="4" w:space="0" w:color="auto"/>
            </w:tcBorders>
            <w:vAlign w:val="bottom"/>
          </w:tcPr>
          <w:p w14:paraId="267609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95E89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ADBD6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CD39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348B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D862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C5225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4A7D6519" w14:textId="77777777" w:rsidTr="00652A78">
        <w:trPr>
          <w:trHeight w:val="144"/>
        </w:trPr>
        <w:tc>
          <w:tcPr>
            <w:tcW w:w="1820" w:type="dxa"/>
            <w:tcBorders>
              <w:top w:val="nil"/>
              <w:left w:val="nil"/>
              <w:bottom w:val="nil"/>
              <w:right w:val="single" w:sz="4" w:space="0" w:color="auto"/>
            </w:tcBorders>
            <w:vAlign w:val="bottom"/>
          </w:tcPr>
          <w:p w14:paraId="3F5FF5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74</w:t>
            </w:r>
          </w:p>
        </w:tc>
        <w:tc>
          <w:tcPr>
            <w:tcW w:w="1019" w:type="dxa"/>
            <w:tcBorders>
              <w:top w:val="nil"/>
              <w:left w:val="single" w:sz="4" w:space="0" w:color="auto"/>
              <w:bottom w:val="nil"/>
              <w:right w:val="single" w:sz="4" w:space="0" w:color="auto"/>
            </w:tcBorders>
            <w:vAlign w:val="bottom"/>
          </w:tcPr>
          <w:p w14:paraId="5F5441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E679A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93A4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6157E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923C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334A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4B0B7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9D0B292" w14:textId="77777777" w:rsidTr="00652A78">
        <w:trPr>
          <w:trHeight w:val="144"/>
        </w:trPr>
        <w:tc>
          <w:tcPr>
            <w:tcW w:w="1820" w:type="dxa"/>
            <w:tcBorders>
              <w:top w:val="nil"/>
              <w:left w:val="nil"/>
              <w:bottom w:val="nil"/>
              <w:right w:val="single" w:sz="4" w:space="0" w:color="auto"/>
            </w:tcBorders>
            <w:vAlign w:val="bottom"/>
          </w:tcPr>
          <w:p w14:paraId="479C4C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75</w:t>
            </w:r>
          </w:p>
        </w:tc>
        <w:tc>
          <w:tcPr>
            <w:tcW w:w="1019" w:type="dxa"/>
            <w:tcBorders>
              <w:top w:val="nil"/>
              <w:left w:val="single" w:sz="4" w:space="0" w:color="auto"/>
              <w:bottom w:val="nil"/>
              <w:right w:val="single" w:sz="4" w:space="0" w:color="auto"/>
            </w:tcBorders>
            <w:vAlign w:val="bottom"/>
          </w:tcPr>
          <w:p w14:paraId="52342F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718B73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3A54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C8E5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1F1D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AD05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4C662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57B245AA" w14:textId="77777777" w:rsidTr="00652A78">
        <w:trPr>
          <w:trHeight w:val="144"/>
        </w:trPr>
        <w:tc>
          <w:tcPr>
            <w:tcW w:w="1820" w:type="dxa"/>
            <w:tcBorders>
              <w:top w:val="nil"/>
              <w:left w:val="nil"/>
              <w:bottom w:val="nil"/>
              <w:right w:val="single" w:sz="4" w:space="0" w:color="auto"/>
            </w:tcBorders>
            <w:vAlign w:val="bottom"/>
          </w:tcPr>
          <w:p w14:paraId="265F4E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76</w:t>
            </w:r>
          </w:p>
        </w:tc>
        <w:tc>
          <w:tcPr>
            <w:tcW w:w="1019" w:type="dxa"/>
            <w:tcBorders>
              <w:top w:val="nil"/>
              <w:left w:val="single" w:sz="4" w:space="0" w:color="auto"/>
              <w:bottom w:val="nil"/>
              <w:right w:val="single" w:sz="4" w:space="0" w:color="auto"/>
            </w:tcBorders>
            <w:vAlign w:val="bottom"/>
          </w:tcPr>
          <w:p w14:paraId="314124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B2FB5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616E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CB99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D9DE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46C3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BB7DD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577062F" w14:textId="77777777" w:rsidTr="00652A78">
        <w:trPr>
          <w:trHeight w:val="144"/>
        </w:trPr>
        <w:tc>
          <w:tcPr>
            <w:tcW w:w="1820" w:type="dxa"/>
            <w:tcBorders>
              <w:top w:val="nil"/>
              <w:left w:val="nil"/>
              <w:bottom w:val="nil"/>
              <w:right w:val="single" w:sz="4" w:space="0" w:color="auto"/>
            </w:tcBorders>
            <w:vAlign w:val="bottom"/>
          </w:tcPr>
          <w:p w14:paraId="6D2771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77</w:t>
            </w:r>
          </w:p>
        </w:tc>
        <w:tc>
          <w:tcPr>
            <w:tcW w:w="1019" w:type="dxa"/>
            <w:tcBorders>
              <w:top w:val="nil"/>
              <w:left w:val="single" w:sz="4" w:space="0" w:color="auto"/>
              <w:bottom w:val="nil"/>
              <w:right w:val="single" w:sz="4" w:space="0" w:color="auto"/>
            </w:tcBorders>
            <w:vAlign w:val="bottom"/>
          </w:tcPr>
          <w:p w14:paraId="1D397D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7DA3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BF05D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3485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D0006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17F4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30B59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1085FBC" w14:textId="77777777" w:rsidTr="00652A78">
        <w:trPr>
          <w:trHeight w:val="144"/>
        </w:trPr>
        <w:tc>
          <w:tcPr>
            <w:tcW w:w="1820" w:type="dxa"/>
            <w:tcBorders>
              <w:top w:val="nil"/>
              <w:left w:val="nil"/>
              <w:bottom w:val="nil"/>
              <w:right w:val="single" w:sz="4" w:space="0" w:color="auto"/>
            </w:tcBorders>
            <w:vAlign w:val="bottom"/>
          </w:tcPr>
          <w:p w14:paraId="623506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78</w:t>
            </w:r>
          </w:p>
        </w:tc>
        <w:tc>
          <w:tcPr>
            <w:tcW w:w="1019" w:type="dxa"/>
            <w:tcBorders>
              <w:top w:val="nil"/>
              <w:left w:val="single" w:sz="4" w:space="0" w:color="auto"/>
              <w:bottom w:val="nil"/>
              <w:right w:val="single" w:sz="4" w:space="0" w:color="auto"/>
            </w:tcBorders>
            <w:vAlign w:val="bottom"/>
          </w:tcPr>
          <w:p w14:paraId="275A61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5163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A7599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9F22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FEAC1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0EA8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96489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1E1AB0C6" w14:textId="77777777" w:rsidTr="00652A78">
        <w:trPr>
          <w:trHeight w:val="144"/>
        </w:trPr>
        <w:tc>
          <w:tcPr>
            <w:tcW w:w="1820" w:type="dxa"/>
            <w:tcBorders>
              <w:top w:val="nil"/>
              <w:left w:val="nil"/>
              <w:bottom w:val="nil"/>
              <w:right w:val="single" w:sz="4" w:space="0" w:color="auto"/>
            </w:tcBorders>
            <w:vAlign w:val="bottom"/>
          </w:tcPr>
          <w:p w14:paraId="794D81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79</w:t>
            </w:r>
          </w:p>
        </w:tc>
        <w:tc>
          <w:tcPr>
            <w:tcW w:w="1019" w:type="dxa"/>
            <w:tcBorders>
              <w:top w:val="nil"/>
              <w:left w:val="single" w:sz="4" w:space="0" w:color="auto"/>
              <w:bottom w:val="nil"/>
              <w:right w:val="single" w:sz="4" w:space="0" w:color="auto"/>
            </w:tcBorders>
            <w:vAlign w:val="bottom"/>
          </w:tcPr>
          <w:p w14:paraId="2D67E2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5760B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B26B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E3AE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B110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D47B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98C80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70673546" w14:textId="77777777" w:rsidTr="00652A78">
        <w:trPr>
          <w:trHeight w:val="144"/>
        </w:trPr>
        <w:tc>
          <w:tcPr>
            <w:tcW w:w="1820" w:type="dxa"/>
            <w:tcBorders>
              <w:top w:val="nil"/>
              <w:left w:val="nil"/>
              <w:bottom w:val="nil"/>
              <w:right w:val="single" w:sz="4" w:space="0" w:color="auto"/>
            </w:tcBorders>
            <w:vAlign w:val="bottom"/>
          </w:tcPr>
          <w:p w14:paraId="00FC5B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80</w:t>
            </w:r>
          </w:p>
        </w:tc>
        <w:tc>
          <w:tcPr>
            <w:tcW w:w="1019" w:type="dxa"/>
            <w:tcBorders>
              <w:top w:val="nil"/>
              <w:left w:val="single" w:sz="4" w:space="0" w:color="auto"/>
              <w:bottom w:val="nil"/>
              <w:right w:val="single" w:sz="4" w:space="0" w:color="auto"/>
            </w:tcBorders>
            <w:vAlign w:val="bottom"/>
          </w:tcPr>
          <w:p w14:paraId="6C4546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89C08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F594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4672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B140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0671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E35C8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563E1916" w14:textId="77777777" w:rsidTr="00652A78">
        <w:trPr>
          <w:trHeight w:val="144"/>
        </w:trPr>
        <w:tc>
          <w:tcPr>
            <w:tcW w:w="1820" w:type="dxa"/>
            <w:tcBorders>
              <w:top w:val="nil"/>
              <w:left w:val="nil"/>
              <w:bottom w:val="nil"/>
              <w:right w:val="single" w:sz="4" w:space="0" w:color="auto"/>
            </w:tcBorders>
            <w:vAlign w:val="bottom"/>
          </w:tcPr>
          <w:p w14:paraId="4273B5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81</w:t>
            </w:r>
          </w:p>
        </w:tc>
        <w:tc>
          <w:tcPr>
            <w:tcW w:w="1019" w:type="dxa"/>
            <w:tcBorders>
              <w:top w:val="nil"/>
              <w:left w:val="single" w:sz="4" w:space="0" w:color="auto"/>
              <w:bottom w:val="nil"/>
              <w:right w:val="single" w:sz="4" w:space="0" w:color="auto"/>
            </w:tcBorders>
            <w:vAlign w:val="bottom"/>
          </w:tcPr>
          <w:p w14:paraId="6C11ED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6DEE4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FDF6B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CEF29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E1C69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03F6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A1DD9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D21740D" w14:textId="77777777" w:rsidTr="00652A78">
        <w:trPr>
          <w:trHeight w:val="144"/>
        </w:trPr>
        <w:tc>
          <w:tcPr>
            <w:tcW w:w="1820" w:type="dxa"/>
            <w:tcBorders>
              <w:top w:val="nil"/>
              <w:left w:val="nil"/>
              <w:bottom w:val="nil"/>
              <w:right w:val="single" w:sz="4" w:space="0" w:color="auto"/>
            </w:tcBorders>
            <w:vAlign w:val="bottom"/>
          </w:tcPr>
          <w:p w14:paraId="27553F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82</w:t>
            </w:r>
          </w:p>
        </w:tc>
        <w:tc>
          <w:tcPr>
            <w:tcW w:w="1019" w:type="dxa"/>
            <w:tcBorders>
              <w:top w:val="nil"/>
              <w:left w:val="single" w:sz="4" w:space="0" w:color="auto"/>
              <w:bottom w:val="nil"/>
              <w:right w:val="single" w:sz="4" w:space="0" w:color="auto"/>
            </w:tcBorders>
            <w:vAlign w:val="bottom"/>
          </w:tcPr>
          <w:p w14:paraId="0C7107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6727A4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6D836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FA932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020C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A540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04A807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223</w:t>
            </w:r>
          </w:p>
        </w:tc>
      </w:tr>
      <w:tr w:rsidR="003341B5" w:rsidRPr="007838A8" w14:paraId="2D560CE7" w14:textId="77777777" w:rsidTr="00652A78">
        <w:trPr>
          <w:trHeight w:val="144"/>
        </w:trPr>
        <w:tc>
          <w:tcPr>
            <w:tcW w:w="1820" w:type="dxa"/>
            <w:tcBorders>
              <w:top w:val="nil"/>
              <w:left w:val="nil"/>
              <w:bottom w:val="nil"/>
              <w:right w:val="single" w:sz="4" w:space="0" w:color="auto"/>
            </w:tcBorders>
            <w:vAlign w:val="bottom"/>
          </w:tcPr>
          <w:p w14:paraId="476DE3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83</w:t>
            </w:r>
          </w:p>
        </w:tc>
        <w:tc>
          <w:tcPr>
            <w:tcW w:w="1019" w:type="dxa"/>
            <w:tcBorders>
              <w:top w:val="nil"/>
              <w:left w:val="single" w:sz="4" w:space="0" w:color="auto"/>
              <w:bottom w:val="nil"/>
              <w:right w:val="single" w:sz="4" w:space="0" w:color="auto"/>
            </w:tcBorders>
            <w:vAlign w:val="bottom"/>
          </w:tcPr>
          <w:p w14:paraId="5DBE6C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D54C4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14EB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8D42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31B0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46BF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D2271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7E235AF6" w14:textId="77777777" w:rsidTr="00652A78">
        <w:trPr>
          <w:trHeight w:val="144"/>
        </w:trPr>
        <w:tc>
          <w:tcPr>
            <w:tcW w:w="1820" w:type="dxa"/>
            <w:tcBorders>
              <w:top w:val="nil"/>
              <w:left w:val="nil"/>
              <w:bottom w:val="nil"/>
              <w:right w:val="single" w:sz="4" w:space="0" w:color="auto"/>
            </w:tcBorders>
            <w:vAlign w:val="bottom"/>
          </w:tcPr>
          <w:p w14:paraId="5939D6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84</w:t>
            </w:r>
          </w:p>
        </w:tc>
        <w:tc>
          <w:tcPr>
            <w:tcW w:w="1019" w:type="dxa"/>
            <w:tcBorders>
              <w:top w:val="nil"/>
              <w:left w:val="single" w:sz="4" w:space="0" w:color="auto"/>
              <w:bottom w:val="nil"/>
              <w:right w:val="single" w:sz="4" w:space="0" w:color="auto"/>
            </w:tcBorders>
            <w:vAlign w:val="bottom"/>
          </w:tcPr>
          <w:p w14:paraId="1AD987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61D46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2DF4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1829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0BD4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E85B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8FD07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779B9653" w14:textId="77777777" w:rsidTr="00652A78">
        <w:trPr>
          <w:trHeight w:val="144"/>
        </w:trPr>
        <w:tc>
          <w:tcPr>
            <w:tcW w:w="1820" w:type="dxa"/>
            <w:tcBorders>
              <w:top w:val="nil"/>
              <w:left w:val="nil"/>
              <w:bottom w:val="nil"/>
              <w:right w:val="single" w:sz="4" w:space="0" w:color="auto"/>
            </w:tcBorders>
            <w:vAlign w:val="bottom"/>
          </w:tcPr>
          <w:p w14:paraId="2D6579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85</w:t>
            </w:r>
          </w:p>
        </w:tc>
        <w:tc>
          <w:tcPr>
            <w:tcW w:w="1019" w:type="dxa"/>
            <w:tcBorders>
              <w:top w:val="nil"/>
              <w:left w:val="single" w:sz="4" w:space="0" w:color="auto"/>
              <w:bottom w:val="nil"/>
              <w:right w:val="single" w:sz="4" w:space="0" w:color="auto"/>
            </w:tcBorders>
            <w:vAlign w:val="bottom"/>
          </w:tcPr>
          <w:p w14:paraId="28F76B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ED9E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4DE21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C464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14432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4B46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22CB98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73DD467F" w14:textId="77777777" w:rsidTr="00652A78">
        <w:trPr>
          <w:trHeight w:val="144"/>
        </w:trPr>
        <w:tc>
          <w:tcPr>
            <w:tcW w:w="1820" w:type="dxa"/>
            <w:tcBorders>
              <w:top w:val="nil"/>
              <w:left w:val="nil"/>
              <w:bottom w:val="nil"/>
              <w:right w:val="single" w:sz="4" w:space="0" w:color="auto"/>
            </w:tcBorders>
            <w:vAlign w:val="bottom"/>
          </w:tcPr>
          <w:p w14:paraId="26E2E3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86</w:t>
            </w:r>
          </w:p>
        </w:tc>
        <w:tc>
          <w:tcPr>
            <w:tcW w:w="1019" w:type="dxa"/>
            <w:tcBorders>
              <w:top w:val="nil"/>
              <w:left w:val="single" w:sz="4" w:space="0" w:color="auto"/>
              <w:bottom w:val="nil"/>
              <w:right w:val="single" w:sz="4" w:space="0" w:color="auto"/>
            </w:tcBorders>
            <w:vAlign w:val="bottom"/>
          </w:tcPr>
          <w:p w14:paraId="69357D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42D89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FC07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AF51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CD99C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546B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8A097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F65EB16" w14:textId="77777777" w:rsidTr="00652A78">
        <w:trPr>
          <w:trHeight w:val="144"/>
        </w:trPr>
        <w:tc>
          <w:tcPr>
            <w:tcW w:w="1820" w:type="dxa"/>
            <w:tcBorders>
              <w:top w:val="nil"/>
              <w:left w:val="nil"/>
              <w:bottom w:val="nil"/>
              <w:right w:val="single" w:sz="4" w:space="0" w:color="auto"/>
            </w:tcBorders>
            <w:vAlign w:val="bottom"/>
          </w:tcPr>
          <w:p w14:paraId="0AE66E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87</w:t>
            </w:r>
          </w:p>
        </w:tc>
        <w:tc>
          <w:tcPr>
            <w:tcW w:w="1019" w:type="dxa"/>
            <w:tcBorders>
              <w:top w:val="nil"/>
              <w:left w:val="single" w:sz="4" w:space="0" w:color="auto"/>
              <w:bottom w:val="nil"/>
              <w:right w:val="single" w:sz="4" w:space="0" w:color="auto"/>
            </w:tcBorders>
            <w:vAlign w:val="bottom"/>
          </w:tcPr>
          <w:p w14:paraId="452BC6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B768D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E1C58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06CBE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D710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A679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74933B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6A9EC694" w14:textId="77777777" w:rsidTr="00652A78">
        <w:trPr>
          <w:trHeight w:val="144"/>
        </w:trPr>
        <w:tc>
          <w:tcPr>
            <w:tcW w:w="1820" w:type="dxa"/>
            <w:tcBorders>
              <w:top w:val="nil"/>
              <w:left w:val="nil"/>
              <w:bottom w:val="nil"/>
              <w:right w:val="single" w:sz="4" w:space="0" w:color="auto"/>
            </w:tcBorders>
            <w:vAlign w:val="bottom"/>
          </w:tcPr>
          <w:p w14:paraId="13F899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88</w:t>
            </w:r>
          </w:p>
        </w:tc>
        <w:tc>
          <w:tcPr>
            <w:tcW w:w="1019" w:type="dxa"/>
            <w:tcBorders>
              <w:top w:val="nil"/>
              <w:left w:val="single" w:sz="4" w:space="0" w:color="auto"/>
              <w:bottom w:val="nil"/>
              <w:right w:val="single" w:sz="4" w:space="0" w:color="auto"/>
            </w:tcBorders>
            <w:vAlign w:val="bottom"/>
          </w:tcPr>
          <w:p w14:paraId="43260D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5DB42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A3B3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32A5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017C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0D3B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2B73C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6FE5B598" w14:textId="77777777" w:rsidTr="00652A78">
        <w:trPr>
          <w:trHeight w:val="144"/>
        </w:trPr>
        <w:tc>
          <w:tcPr>
            <w:tcW w:w="1820" w:type="dxa"/>
            <w:tcBorders>
              <w:top w:val="nil"/>
              <w:left w:val="nil"/>
              <w:bottom w:val="nil"/>
              <w:right w:val="single" w:sz="4" w:space="0" w:color="auto"/>
            </w:tcBorders>
            <w:vAlign w:val="bottom"/>
          </w:tcPr>
          <w:p w14:paraId="68351B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89</w:t>
            </w:r>
          </w:p>
        </w:tc>
        <w:tc>
          <w:tcPr>
            <w:tcW w:w="1019" w:type="dxa"/>
            <w:tcBorders>
              <w:top w:val="nil"/>
              <w:left w:val="single" w:sz="4" w:space="0" w:color="auto"/>
              <w:bottom w:val="nil"/>
              <w:right w:val="single" w:sz="4" w:space="0" w:color="auto"/>
            </w:tcBorders>
            <w:vAlign w:val="bottom"/>
          </w:tcPr>
          <w:p w14:paraId="587BEA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4EF30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72C37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5014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3AB6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7F83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32DD53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41115CAA" w14:textId="77777777" w:rsidTr="00652A78">
        <w:trPr>
          <w:trHeight w:val="144"/>
        </w:trPr>
        <w:tc>
          <w:tcPr>
            <w:tcW w:w="1820" w:type="dxa"/>
            <w:tcBorders>
              <w:top w:val="nil"/>
              <w:left w:val="nil"/>
              <w:bottom w:val="nil"/>
              <w:right w:val="single" w:sz="4" w:space="0" w:color="auto"/>
            </w:tcBorders>
            <w:vAlign w:val="bottom"/>
          </w:tcPr>
          <w:p w14:paraId="5A7470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90</w:t>
            </w:r>
          </w:p>
        </w:tc>
        <w:tc>
          <w:tcPr>
            <w:tcW w:w="1019" w:type="dxa"/>
            <w:tcBorders>
              <w:top w:val="nil"/>
              <w:left w:val="single" w:sz="4" w:space="0" w:color="auto"/>
              <w:bottom w:val="nil"/>
              <w:right w:val="single" w:sz="4" w:space="0" w:color="auto"/>
            </w:tcBorders>
            <w:vAlign w:val="bottom"/>
          </w:tcPr>
          <w:p w14:paraId="4004D2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41114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55CE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CD88E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D640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7A6B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B85A4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976E2E3" w14:textId="77777777" w:rsidTr="00652A78">
        <w:trPr>
          <w:trHeight w:val="144"/>
        </w:trPr>
        <w:tc>
          <w:tcPr>
            <w:tcW w:w="1820" w:type="dxa"/>
            <w:tcBorders>
              <w:top w:val="nil"/>
              <w:left w:val="nil"/>
              <w:bottom w:val="nil"/>
              <w:right w:val="single" w:sz="4" w:space="0" w:color="auto"/>
            </w:tcBorders>
            <w:vAlign w:val="bottom"/>
          </w:tcPr>
          <w:p w14:paraId="521CC5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91</w:t>
            </w:r>
          </w:p>
        </w:tc>
        <w:tc>
          <w:tcPr>
            <w:tcW w:w="1019" w:type="dxa"/>
            <w:tcBorders>
              <w:top w:val="nil"/>
              <w:left w:val="single" w:sz="4" w:space="0" w:color="auto"/>
              <w:bottom w:val="nil"/>
              <w:right w:val="single" w:sz="4" w:space="0" w:color="auto"/>
            </w:tcBorders>
            <w:vAlign w:val="bottom"/>
          </w:tcPr>
          <w:p w14:paraId="34C0F8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A1623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E4A60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60B3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6D4C5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B5D9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A646B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6D063765" w14:textId="77777777" w:rsidTr="00652A78">
        <w:trPr>
          <w:trHeight w:val="144"/>
        </w:trPr>
        <w:tc>
          <w:tcPr>
            <w:tcW w:w="1820" w:type="dxa"/>
            <w:tcBorders>
              <w:top w:val="nil"/>
              <w:left w:val="nil"/>
              <w:bottom w:val="nil"/>
              <w:right w:val="single" w:sz="4" w:space="0" w:color="auto"/>
            </w:tcBorders>
            <w:vAlign w:val="bottom"/>
          </w:tcPr>
          <w:p w14:paraId="10EB09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92</w:t>
            </w:r>
          </w:p>
        </w:tc>
        <w:tc>
          <w:tcPr>
            <w:tcW w:w="1019" w:type="dxa"/>
            <w:tcBorders>
              <w:top w:val="nil"/>
              <w:left w:val="single" w:sz="4" w:space="0" w:color="auto"/>
              <w:bottom w:val="nil"/>
              <w:right w:val="single" w:sz="4" w:space="0" w:color="auto"/>
            </w:tcBorders>
            <w:vAlign w:val="bottom"/>
          </w:tcPr>
          <w:p w14:paraId="23C87D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D71BF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D132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8CDB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BBA8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735AA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0D456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0932244F" w14:textId="77777777" w:rsidTr="00652A78">
        <w:trPr>
          <w:trHeight w:val="144"/>
        </w:trPr>
        <w:tc>
          <w:tcPr>
            <w:tcW w:w="1820" w:type="dxa"/>
            <w:tcBorders>
              <w:top w:val="nil"/>
              <w:left w:val="nil"/>
              <w:bottom w:val="nil"/>
              <w:right w:val="single" w:sz="4" w:space="0" w:color="auto"/>
            </w:tcBorders>
            <w:vAlign w:val="bottom"/>
          </w:tcPr>
          <w:p w14:paraId="22881C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93</w:t>
            </w:r>
          </w:p>
        </w:tc>
        <w:tc>
          <w:tcPr>
            <w:tcW w:w="1019" w:type="dxa"/>
            <w:tcBorders>
              <w:top w:val="nil"/>
              <w:left w:val="single" w:sz="4" w:space="0" w:color="auto"/>
              <w:bottom w:val="nil"/>
              <w:right w:val="single" w:sz="4" w:space="0" w:color="auto"/>
            </w:tcBorders>
            <w:vAlign w:val="bottom"/>
          </w:tcPr>
          <w:p w14:paraId="5ACA59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FC862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6B59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25929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89F7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D781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A841B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60437F0A" w14:textId="77777777" w:rsidTr="00652A78">
        <w:trPr>
          <w:trHeight w:val="144"/>
        </w:trPr>
        <w:tc>
          <w:tcPr>
            <w:tcW w:w="1820" w:type="dxa"/>
            <w:tcBorders>
              <w:top w:val="nil"/>
              <w:left w:val="nil"/>
              <w:bottom w:val="nil"/>
              <w:right w:val="single" w:sz="4" w:space="0" w:color="auto"/>
            </w:tcBorders>
            <w:vAlign w:val="bottom"/>
          </w:tcPr>
          <w:p w14:paraId="63A7A0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94</w:t>
            </w:r>
          </w:p>
        </w:tc>
        <w:tc>
          <w:tcPr>
            <w:tcW w:w="1019" w:type="dxa"/>
            <w:tcBorders>
              <w:top w:val="nil"/>
              <w:left w:val="single" w:sz="4" w:space="0" w:color="auto"/>
              <w:bottom w:val="nil"/>
              <w:right w:val="single" w:sz="4" w:space="0" w:color="auto"/>
            </w:tcBorders>
            <w:vAlign w:val="bottom"/>
          </w:tcPr>
          <w:p w14:paraId="30B3D2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AA4E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9914F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A594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947D9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6438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3D43D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72BCB6B8" w14:textId="77777777" w:rsidTr="00652A78">
        <w:trPr>
          <w:trHeight w:val="144"/>
        </w:trPr>
        <w:tc>
          <w:tcPr>
            <w:tcW w:w="1820" w:type="dxa"/>
            <w:tcBorders>
              <w:top w:val="nil"/>
              <w:left w:val="nil"/>
              <w:bottom w:val="nil"/>
              <w:right w:val="single" w:sz="4" w:space="0" w:color="auto"/>
            </w:tcBorders>
            <w:vAlign w:val="bottom"/>
          </w:tcPr>
          <w:p w14:paraId="186D837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95</w:t>
            </w:r>
          </w:p>
        </w:tc>
        <w:tc>
          <w:tcPr>
            <w:tcW w:w="1019" w:type="dxa"/>
            <w:tcBorders>
              <w:top w:val="nil"/>
              <w:left w:val="single" w:sz="4" w:space="0" w:color="auto"/>
              <w:bottom w:val="nil"/>
              <w:right w:val="single" w:sz="4" w:space="0" w:color="auto"/>
            </w:tcBorders>
            <w:vAlign w:val="bottom"/>
          </w:tcPr>
          <w:p w14:paraId="3C5853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38C14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0354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D9D9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2855B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0D4E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6868C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3BC301F" w14:textId="77777777" w:rsidTr="00652A78">
        <w:trPr>
          <w:trHeight w:val="144"/>
        </w:trPr>
        <w:tc>
          <w:tcPr>
            <w:tcW w:w="1820" w:type="dxa"/>
            <w:tcBorders>
              <w:top w:val="nil"/>
              <w:left w:val="nil"/>
              <w:bottom w:val="nil"/>
              <w:right w:val="single" w:sz="4" w:space="0" w:color="auto"/>
            </w:tcBorders>
            <w:vAlign w:val="bottom"/>
          </w:tcPr>
          <w:p w14:paraId="4CBAB4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96</w:t>
            </w:r>
          </w:p>
        </w:tc>
        <w:tc>
          <w:tcPr>
            <w:tcW w:w="1019" w:type="dxa"/>
            <w:tcBorders>
              <w:top w:val="nil"/>
              <w:left w:val="single" w:sz="4" w:space="0" w:color="auto"/>
              <w:bottom w:val="nil"/>
              <w:right w:val="single" w:sz="4" w:space="0" w:color="auto"/>
            </w:tcBorders>
            <w:vAlign w:val="bottom"/>
          </w:tcPr>
          <w:p w14:paraId="31A285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2ECF4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665D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D177A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CD98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6CDE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5AEF3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69C2EF4" w14:textId="77777777" w:rsidTr="00652A78">
        <w:trPr>
          <w:trHeight w:val="144"/>
        </w:trPr>
        <w:tc>
          <w:tcPr>
            <w:tcW w:w="1820" w:type="dxa"/>
            <w:tcBorders>
              <w:top w:val="nil"/>
              <w:left w:val="nil"/>
              <w:bottom w:val="nil"/>
              <w:right w:val="single" w:sz="4" w:space="0" w:color="auto"/>
            </w:tcBorders>
            <w:vAlign w:val="bottom"/>
          </w:tcPr>
          <w:p w14:paraId="458F0B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97</w:t>
            </w:r>
          </w:p>
        </w:tc>
        <w:tc>
          <w:tcPr>
            <w:tcW w:w="1019" w:type="dxa"/>
            <w:tcBorders>
              <w:top w:val="nil"/>
              <w:left w:val="single" w:sz="4" w:space="0" w:color="auto"/>
              <w:bottom w:val="nil"/>
              <w:right w:val="single" w:sz="4" w:space="0" w:color="auto"/>
            </w:tcBorders>
            <w:vAlign w:val="bottom"/>
          </w:tcPr>
          <w:p w14:paraId="1BBBD8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07FA8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C7944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38A9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BDB8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5CBC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CB77F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39B70310" w14:textId="77777777" w:rsidTr="00652A78">
        <w:trPr>
          <w:trHeight w:val="144"/>
        </w:trPr>
        <w:tc>
          <w:tcPr>
            <w:tcW w:w="1820" w:type="dxa"/>
            <w:tcBorders>
              <w:top w:val="nil"/>
              <w:left w:val="nil"/>
              <w:bottom w:val="nil"/>
              <w:right w:val="single" w:sz="4" w:space="0" w:color="auto"/>
            </w:tcBorders>
            <w:vAlign w:val="bottom"/>
          </w:tcPr>
          <w:p w14:paraId="20C209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98</w:t>
            </w:r>
          </w:p>
        </w:tc>
        <w:tc>
          <w:tcPr>
            <w:tcW w:w="1019" w:type="dxa"/>
            <w:tcBorders>
              <w:top w:val="nil"/>
              <w:left w:val="single" w:sz="4" w:space="0" w:color="auto"/>
              <w:bottom w:val="nil"/>
              <w:right w:val="single" w:sz="4" w:space="0" w:color="auto"/>
            </w:tcBorders>
            <w:vAlign w:val="bottom"/>
          </w:tcPr>
          <w:p w14:paraId="4EE128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2EE864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46AE6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41AFD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808D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B433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1C385F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227.5</w:t>
            </w:r>
          </w:p>
        </w:tc>
      </w:tr>
      <w:tr w:rsidR="003341B5" w:rsidRPr="007838A8" w14:paraId="5FFDC2C5" w14:textId="77777777" w:rsidTr="00652A78">
        <w:trPr>
          <w:trHeight w:val="144"/>
        </w:trPr>
        <w:tc>
          <w:tcPr>
            <w:tcW w:w="1820" w:type="dxa"/>
            <w:tcBorders>
              <w:top w:val="nil"/>
              <w:left w:val="nil"/>
              <w:bottom w:val="nil"/>
              <w:right w:val="single" w:sz="4" w:space="0" w:color="auto"/>
            </w:tcBorders>
            <w:vAlign w:val="bottom"/>
          </w:tcPr>
          <w:p w14:paraId="3CFD43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99</w:t>
            </w:r>
          </w:p>
        </w:tc>
        <w:tc>
          <w:tcPr>
            <w:tcW w:w="1019" w:type="dxa"/>
            <w:tcBorders>
              <w:top w:val="nil"/>
              <w:left w:val="single" w:sz="4" w:space="0" w:color="auto"/>
              <w:bottom w:val="nil"/>
              <w:right w:val="single" w:sz="4" w:space="0" w:color="auto"/>
            </w:tcBorders>
            <w:vAlign w:val="bottom"/>
          </w:tcPr>
          <w:p w14:paraId="5B10C7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DC437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A43D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E39B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E433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A3C8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34B6F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B6168BA" w14:textId="77777777" w:rsidTr="00652A78">
        <w:trPr>
          <w:trHeight w:val="144"/>
        </w:trPr>
        <w:tc>
          <w:tcPr>
            <w:tcW w:w="1820" w:type="dxa"/>
            <w:tcBorders>
              <w:top w:val="nil"/>
              <w:left w:val="nil"/>
              <w:bottom w:val="nil"/>
              <w:right w:val="single" w:sz="4" w:space="0" w:color="auto"/>
            </w:tcBorders>
            <w:vAlign w:val="bottom"/>
          </w:tcPr>
          <w:p w14:paraId="2525DF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100</w:t>
            </w:r>
          </w:p>
        </w:tc>
        <w:tc>
          <w:tcPr>
            <w:tcW w:w="1019" w:type="dxa"/>
            <w:tcBorders>
              <w:top w:val="nil"/>
              <w:left w:val="single" w:sz="4" w:space="0" w:color="auto"/>
              <w:bottom w:val="nil"/>
              <w:right w:val="single" w:sz="4" w:space="0" w:color="auto"/>
            </w:tcBorders>
            <w:vAlign w:val="bottom"/>
          </w:tcPr>
          <w:p w14:paraId="38EF92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9D3E1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6FDA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146C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80BA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6F8F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3D91E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5603003B" w14:textId="77777777" w:rsidTr="00652A78">
        <w:trPr>
          <w:trHeight w:val="144"/>
        </w:trPr>
        <w:tc>
          <w:tcPr>
            <w:tcW w:w="1820" w:type="dxa"/>
            <w:tcBorders>
              <w:top w:val="nil"/>
              <w:left w:val="nil"/>
              <w:bottom w:val="nil"/>
              <w:right w:val="single" w:sz="4" w:space="0" w:color="auto"/>
            </w:tcBorders>
            <w:vAlign w:val="bottom"/>
          </w:tcPr>
          <w:p w14:paraId="22FB89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101</w:t>
            </w:r>
          </w:p>
        </w:tc>
        <w:tc>
          <w:tcPr>
            <w:tcW w:w="1019" w:type="dxa"/>
            <w:tcBorders>
              <w:top w:val="nil"/>
              <w:left w:val="single" w:sz="4" w:space="0" w:color="auto"/>
              <w:bottom w:val="nil"/>
              <w:right w:val="single" w:sz="4" w:space="0" w:color="auto"/>
            </w:tcBorders>
            <w:vAlign w:val="bottom"/>
          </w:tcPr>
          <w:p w14:paraId="26CE3D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101B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08AF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528A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8B50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97CB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46F1E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C2EE45F" w14:textId="77777777" w:rsidTr="00652A78">
        <w:trPr>
          <w:trHeight w:val="144"/>
        </w:trPr>
        <w:tc>
          <w:tcPr>
            <w:tcW w:w="1820" w:type="dxa"/>
            <w:tcBorders>
              <w:top w:val="nil"/>
              <w:left w:val="nil"/>
              <w:bottom w:val="nil"/>
              <w:right w:val="single" w:sz="4" w:space="0" w:color="auto"/>
            </w:tcBorders>
            <w:vAlign w:val="bottom"/>
          </w:tcPr>
          <w:p w14:paraId="4C2CBA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102</w:t>
            </w:r>
          </w:p>
        </w:tc>
        <w:tc>
          <w:tcPr>
            <w:tcW w:w="1019" w:type="dxa"/>
            <w:tcBorders>
              <w:top w:val="nil"/>
              <w:left w:val="single" w:sz="4" w:space="0" w:color="auto"/>
              <w:bottom w:val="nil"/>
              <w:right w:val="single" w:sz="4" w:space="0" w:color="auto"/>
            </w:tcBorders>
            <w:vAlign w:val="bottom"/>
          </w:tcPr>
          <w:p w14:paraId="6B098B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83B5C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657B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52C1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9E758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439C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BC97F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2EE2EB51" w14:textId="77777777" w:rsidTr="00652A78">
        <w:trPr>
          <w:trHeight w:val="144"/>
        </w:trPr>
        <w:tc>
          <w:tcPr>
            <w:tcW w:w="1820" w:type="dxa"/>
            <w:tcBorders>
              <w:top w:val="nil"/>
              <w:left w:val="nil"/>
              <w:bottom w:val="nil"/>
              <w:right w:val="single" w:sz="4" w:space="0" w:color="auto"/>
            </w:tcBorders>
            <w:vAlign w:val="bottom"/>
          </w:tcPr>
          <w:p w14:paraId="7DFBC1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103</w:t>
            </w:r>
          </w:p>
        </w:tc>
        <w:tc>
          <w:tcPr>
            <w:tcW w:w="1019" w:type="dxa"/>
            <w:tcBorders>
              <w:top w:val="nil"/>
              <w:left w:val="single" w:sz="4" w:space="0" w:color="auto"/>
              <w:bottom w:val="nil"/>
              <w:right w:val="single" w:sz="4" w:space="0" w:color="auto"/>
            </w:tcBorders>
            <w:vAlign w:val="bottom"/>
          </w:tcPr>
          <w:p w14:paraId="3E2A77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3C15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1F5F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9FB5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1210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1C21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42DDF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550C9C91" w14:textId="77777777" w:rsidTr="00652A78">
        <w:trPr>
          <w:trHeight w:val="144"/>
        </w:trPr>
        <w:tc>
          <w:tcPr>
            <w:tcW w:w="1820" w:type="dxa"/>
            <w:tcBorders>
              <w:top w:val="nil"/>
              <w:left w:val="nil"/>
              <w:bottom w:val="nil"/>
              <w:right w:val="single" w:sz="4" w:space="0" w:color="auto"/>
            </w:tcBorders>
            <w:vAlign w:val="bottom"/>
          </w:tcPr>
          <w:p w14:paraId="526A4B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104</w:t>
            </w:r>
          </w:p>
        </w:tc>
        <w:tc>
          <w:tcPr>
            <w:tcW w:w="1019" w:type="dxa"/>
            <w:tcBorders>
              <w:top w:val="nil"/>
              <w:left w:val="single" w:sz="4" w:space="0" w:color="auto"/>
              <w:bottom w:val="nil"/>
              <w:right w:val="single" w:sz="4" w:space="0" w:color="auto"/>
            </w:tcBorders>
            <w:vAlign w:val="bottom"/>
          </w:tcPr>
          <w:p w14:paraId="52DBAB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4E20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4FAB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6BB4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EC82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4468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C5E9F2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2F54777" w14:textId="77777777" w:rsidTr="00652A78">
        <w:trPr>
          <w:trHeight w:val="144"/>
        </w:trPr>
        <w:tc>
          <w:tcPr>
            <w:tcW w:w="1820" w:type="dxa"/>
            <w:tcBorders>
              <w:top w:val="nil"/>
              <w:left w:val="nil"/>
              <w:bottom w:val="nil"/>
              <w:right w:val="single" w:sz="4" w:space="0" w:color="auto"/>
            </w:tcBorders>
            <w:vAlign w:val="bottom"/>
          </w:tcPr>
          <w:p w14:paraId="5FDF5B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105</w:t>
            </w:r>
          </w:p>
        </w:tc>
        <w:tc>
          <w:tcPr>
            <w:tcW w:w="1019" w:type="dxa"/>
            <w:tcBorders>
              <w:top w:val="nil"/>
              <w:left w:val="single" w:sz="4" w:space="0" w:color="auto"/>
              <w:bottom w:val="nil"/>
              <w:right w:val="single" w:sz="4" w:space="0" w:color="auto"/>
            </w:tcBorders>
            <w:vAlign w:val="bottom"/>
          </w:tcPr>
          <w:p w14:paraId="16BA2B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F26E9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DC26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2B895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E58A9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7ACC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63F5AC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71A7BD1C" w14:textId="77777777" w:rsidTr="00652A78">
        <w:trPr>
          <w:trHeight w:val="144"/>
        </w:trPr>
        <w:tc>
          <w:tcPr>
            <w:tcW w:w="1820" w:type="dxa"/>
            <w:tcBorders>
              <w:top w:val="nil"/>
              <w:left w:val="nil"/>
              <w:bottom w:val="nil"/>
              <w:right w:val="single" w:sz="4" w:space="0" w:color="auto"/>
            </w:tcBorders>
            <w:vAlign w:val="bottom"/>
          </w:tcPr>
          <w:p w14:paraId="76C38E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106</w:t>
            </w:r>
          </w:p>
        </w:tc>
        <w:tc>
          <w:tcPr>
            <w:tcW w:w="1019" w:type="dxa"/>
            <w:tcBorders>
              <w:top w:val="nil"/>
              <w:left w:val="single" w:sz="4" w:space="0" w:color="auto"/>
              <w:bottom w:val="nil"/>
              <w:right w:val="single" w:sz="4" w:space="0" w:color="auto"/>
            </w:tcBorders>
            <w:vAlign w:val="bottom"/>
          </w:tcPr>
          <w:p w14:paraId="4739D3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066C7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1FE74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9D29C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C253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0AD5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13A30F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75F6A592" w14:textId="77777777" w:rsidTr="00652A78">
        <w:trPr>
          <w:trHeight w:val="144"/>
        </w:trPr>
        <w:tc>
          <w:tcPr>
            <w:tcW w:w="1820" w:type="dxa"/>
            <w:tcBorders>
              <w:top w:val="nil"/>
              <w:left w:val="nil"/>
              <w:bottom w:val="nil"/>
              <w:right w:val="single" w:sz="4" w:space="0" w:color="auto"/>
            </w:tcBorders>
            <w:vAlign w:val="bottom"/>
          </w:tcPr>
          <w:p w14:paraId="4B0EC1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107</w:t>
            </w:r>
          </w:p>
        </w:tc>
        <w:tc>
          <w:tcPr>
            <w:tcW w:w="1019" w:type="dxa"/>
            <w:tcBorders>
              <w:top w:val="nil"/>
              <w:left w:val="single" w:sz="4" w:space="0" w:color="auto"/>
              <w:bottom w:val="nil"/>
              <w:right w:val="single" w:sz="4" w:space="0" w:color="auto"/>
            </w:tcBorders>
            <w:vAlign w:val="bottom"/>
          </w:tcPr>
          <w:p w14:paraId="101790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1C0F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67E017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B0C0C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52E5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2D6E6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CF1DE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C3EECC8" w14:textId="77777777" w:rsidTr="00652A78">
        <w:trPr>
          <w:trHeight w:val="144"/>
        </w:trPr>
        <w:tc>
          <w:tcPr>
            <w:tcW w:w="1820" w:type="dxa"/>
            <w:tcBorders>
              <w:top w:val="nil"/>
              <w:left w:val="nil"/>
              <w:bottom w:val="nil"/>
              <w:right w:val="single" w:sz="4" w:space="0" w:color="auto"/>
            </w:tcBorders>
            <w:vAlign w:val="bottom"/>
          </w:tcPr>
          <w:p w14:paraId="123ABF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108</w:t>
            </w:r>
          </w:p>
        </w:tc>
        <w:tc>
          <w:tcPr>
            <w:tcW w:w="1019" w:type="dxa"/>
            <w:tcBorders>
              <w:top w:val="nil"/>
              <w:left w:val="single" w:sz="4" w:space="0" w:color="auto"/>
              <w:bottom w:val="nil"/>
              <w:right w:val="single" w:sz="4" w:space="0" w:color="auto"/>
            </w:tcBorders>
            <w:vAlign w:val="bottom"/>
          </w:tcPr>
          <w:p w14:paraId="72C367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D59EB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A9E3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801D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30A4F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8729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548FD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1F8E43EA" w14:textId="77777777" w:rsidTr="00652A78">
        <w:trPr>
          <w:trHeight w:val="144"/>
        </w:trPr>
        <w:tc>
          <w:tcPr>
            <w:tcW w:w="1820" w:type="dxa"/>
            <w:tcBorders>
              <w:top w:val="nil"/>
              <w:left w:val="nil"/>
              <w:bottom w:val="nil"/>
              <w:right w:val="single" w:sz="4" w:space="0" w:color="auto"/>
            </w:tcBorders>
            <w:vAlign w:val="bottom"/>
          </w:tcPr>
          <w:p w14:paraId="450EA0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109</w:t>
            </w:r>
          </w:p>
        </w:tc>
        <w:tc>
          <w:tcPr>
            <w:tcW w:w="1019" w:type="dxa"/>
            <w:tcBorders>
              <w:top w:val="nil"/>
              <w:left w:val="single" w:sz="4" w:space="0" w:color="auto"/>
              <w:bottom w:val="nil"/>
              <w:right w:val="single" w:sz="4" w:space="0" w:color="auto"/>
            </w:tcBorders>
            <w:vAlign w:val="bottom"/>
          </w:tcPr>
          <w:p w14:paraId="5D1E11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596DB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7DF56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63CE9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E724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5F09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003DE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041B9B7F" w14:textId="77777777" w:rsidTr="00652A78">
        <w:trPr>
          <w:trHeight w:val="144"/>
        </w:trPr>
        <w:tc>
          <w:tcPr>
            <w:tcW w:w="1820" w:type="dxa"/>
            <w:tcBorders>
              <w:top w:val="nil"/>
              <w:left w:val="nil"/>
              <w:bottom w:val="nil"/>
              <w:right w:val="single" w:sz="4" w:space="0" w:color="auto"/>
            </w:tcBorders>
            <w:vAlign w:val="bottom"/>
          </w:tcPr>
          <w:p w14:paraId="2FD01D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110</w:t>
            </w:r>
          </w:p>
        </w:tc>
        <w:tc>
          <w:tcPr>
            <w:tcW w:w="1019" w:type="dxa"/>
            <w:tcBorders>
              <w:top w:val="nil"/>
              <w:left w:val="single" w:sz="4" w:space="0" w:color="auto"/>
              <w:bottom w:val="nil"/>
              <w:right w:val="single" w:sz="4" w:space="0" w:color="auto"/>
            </w:tcBorders>
            <w:vAlign w:val="bottom"/>
          </w:tcPr>
          <w:p w14:paraId="5E1171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E4915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4DC0B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A2E0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784D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54FB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453F6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3821620" w14:textId="77777777" w:rsidTr="00652A78">
        <w:trPr>
          <w:trHeight w:val="144"/>
        </w:trPr>
        <w:tc>
          <w:tcPr>
            <w:tcW w:w="1820" w:type="dxa"/>
            <w:tcBorders>
              <w:top w:val="nil"/>
              <w:left w:val="nil"/>
              <w:bottom w:val="nil"/>
              <w:right w:val="single" w:sz="4" w:space="0" w:color="auto"/>
            </w:tcBorders>
            <w:vAlign w:val="bottom"/>
          </w:tcPr>
          <w:p w14:paraId="322916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111</w:t>
            </w:r>
          </w:p>
        </w:tc>
        <w:tc>
          <w:tcPr>
            <w:tcW w:w="1019" w:type="dxa"/>
            <w:tcBorders>
              <w:top w:val="nil"/>
              <w:left w:val="single" w:sz="4" w:space="0" w:color="auto"/>
              <w:bottom w:val="nil"/>
              <w:right w:val="single" w:sz="4" w:space="0" w:color="auto"/>
            </w:tcBorders>
            <w:vAlign w:val="bottom"/>
          </w:tcPr>
          <w:p w14:paraId="6D4686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A8E8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E0A8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49D8A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C697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9BB9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421E6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F868A89" w14:textId="77777777" w:rsidTr="00652A78">
        <w:trPr>
          <w:trHeight w:val="144"/>
        </w:trPr>
        <w:tc>
          <w:tcPr>
            <w:tcW w:w="1820" w:type="dxa"/>
            <w:tcBorders>
              <w:top w:val="nil"/>
              <w:left w:val="nil"/>
              <w:bottom w:val="nil"/>
              <w:right w:val="single" w:sz="4" w:space="0" w:color="auto"/>
            </w:tcBorders>
            <w:vAlign w:val="bottom"/>
          </w:tcPr>
          <w:p w14:paraId="309787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112</w:t>
            </w:r>
          </w:p>
        </w:tc>
        <w:tc>
          <w:tcPr>
            <w:tcW w:w="1019" w:type="dxa"/>
            <w:tcBorders>
              <w:top w:val="nil"/>
              <w:left w:val="single" w:sz="4" w:space="0" w:color="auto"/>
              <w:bottom w:val="nil"/>
              <w:right w:val="single" w:sz="4" w:space="0" w:color="auto"/>
            </w:tcBorders>
            <w:vAlign w:val="bottom"/>
          </w:tcPr>
          <w:p w14:paraId="4047ED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269F2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866A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B0E3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D11C3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D8636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0D968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6CE8D31D" w14:textId="77777777" w:rsidTr="00652A78">
        <w:trPr>
          <w:trHeight w:val="144"/>
        </w:trPr>
        <w:tc>
          <w:tcPr>
            <w:tcW w:w="1820" w:type="dxa"/>
            <w:tcBorders>
              <w:top w:val="nil"/>
              <w:left w:val="nil"/>
              <w:bottom w:val="nil"/>
              <w:right w:val="single" w:sz="4" w:space="0" w:color="auto"/>
            </w:tcBorders>
            <w:vAlign w:val="bottom"/>
          </w:tcPr>
          <w:p w14:paraId="277D8B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113</w:t>
            </w:r>
          </w:p>
        </w:tc>
        <w:tc>
          <w:tcPr>
            <w:tcW w:w="1019" w:type="dxa"/>
            <w:tcBorders>
              <w:top w:val="nil"/>
              <w:left w:val="single" w:sz="4" w:space="0" w:color="auto"/>
              <w:bottom w:val="nil"/>
              <w:right w:val="single" w:sz="4" w:space="0" w:color="auto"/>
            </w:tcBorders>
            <w:vAlign w:val="bottom"/>
          </w:tcPr>
          <w:p w14:paraId="16511C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0B6D5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2252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B57D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95C1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3F72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A0856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A31A9C9" w14:textId="77777777" w:rsidTr="00652A78">
        <w:trPr>
          <w:trHeight w:val="144"/>
        </w:trPr>
        <w:tc>
          <w:tcPr>
            <w:tcW w:w="1820" w:type="dxa"/>
            <w:tcBorders>
              <w:top w:val="nil"/>
              <w:left w:val="nil"/>
              <w:bottom w:val="nil"/>
              <w:right w:val="single" w:sz="4" w:space="0" w:color="auto"/>
            </w:tcBorders>
            <w:vAlign w:val="bottom"/>
          </w:tcPr>
          <w:p w14:paraId="3AF7E3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114</w:t>
            </w:r>
          </w:p>
        </w:tc>
        <w:tc>
          <w:tcPr>
            <w:tcW w:w="1019" w:type="dxa"/>
            <w:tcBorders>
              <w:top w:val="nil"/>
              <w:left w:val="single" w:sz="4" w:space="0" w:color="auto"/>
              <w:bottom w:val="nil"/>
              <w:right w:val="single" w:sz="4" w:space="0" w:color="auto"/>
            </w:tcBorders>
            <w:vAlign w:val="bottom"/>
          </w:tcPr>
          <w:p w14:paraId="52ED77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B0EE1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F9C0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647E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4301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8B05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74D43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6286B7D1" w14:textId="77777777" w:rsidTr="00652A78">
        <w:trPr>
          <w:trHeight w:val="144"/>
        </w:trPr>
        <w:tc>
          <w:tcPr>
            <w:tcW w:w="1820" w:type="dxa"/>
            <w:tcBorders>
              <w:top w:val="nil"/>
              <w:left w:val="nil"/>
              <w:bottom w:val="nil"/>
              <w:right w:val="single" w:sz="4" w:space="0" w:color="auto"/>
            </w:tcBorders>
            <w:vAlign w:val="bottom"/>
          </w:tcPr>
          <w:p w14:paraId="5E4B73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115</w:t>
            </w:r>
          </w:p>
        </w:tc>
        <w:tc>
          <w:tcPr>
            <w:tcW w:w="1019" w:type="dxa"/>
            <w:tcBorders>
              <w:top w:val="nil"/>
              <w:left w:val="single" w:sz="4" w:space="0" w:color="auto"/>
              <w:bottom w:val="nil"/>
              <w:right w:val="single" w:sz="4" w:space="0" w:color="auto"/>
            </w:tcBorders>
            <w:vAlign w:val="bottom"/>
          </w:tcPr>
          <w:p w14:paraId="0FA6CC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D07DC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A5BC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35F2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A1FD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7DEB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CBE7B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5A161EEB" w14:textId="77777777" w:rsidTr="00652A78">
        <w:trPr>
          <w:trHeight w:val="144"/>
        </w:trPr>
        <w:tc>
          <w:tcPr>
            <w:tcW w:w="1820" w:type="dxa"/>
            <w:tcBorders>
              <w:top w:val="nil"/>
              <w:left w:val="nil"/>
              <w:bottom w:val="nil"/>
              <w:right w:val="single" w:sz="4" w:space="0" w:color="auto"/>
            </w:tcBorders>
            <w:vAlign w:val="bottom"/>
          </w:tcPr>
          <w:p w14:paraId="6546BF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116</w:t>
            </w:r>
          </w:p>
        </w:tc>
        <w:tc>
          <w:tcPr>
            <w:tcW w:w="1019" w:type="dxa"/>
            <w:tcBorders>
              <w:top w:val="nil"/>
              <w:left w:val="single" w:sz="4" w:space="0" w:color="auto"/>
              <w:bottom w:val="nil"/>
              <w:right w:val="single" w:sz="4" w:space="0" w:color="auto"/>
            </w:tcBorders>
            <w:vAlign w:val="bottom"/>
          </w:tcPr>
          <w:p w14:paraId="662D14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A6CB0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C300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F0F0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4687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3CC44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E6740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70A3FE59" w14:textId="77777777" w:rsidTr="00652A78">
        <w:trPr>
          <w:trHeight w:val="144"/>
        </w:trPr>
        <w:tc>
          <w:tcPr>
            <w:tcW w:w="1820" w:type="dxa"/>
            <w:tcBorders>
              <w:top w:val="nil"/>
              <w:left w:val="nil"/>
              <w:bottom w:val="nil"/>
              <w:right w:val="single" w:sz="4" w:space="0" w:color="auto"/>
            </w:tcBorders>
            <w:vAlign w:val="bottom"/>
          </w:tcPr>
          <w:p w14:paraId="1DAD01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117</w:t>
            </w:r>
          </w:p>
        </w:tc>
        <w:tc>
          <w:tcPr>
            <w:tcW w:w="1019" w:type="dxa"/>
            <w:tcBorders>
              <w:top w:val="nil"/>
              <w:left w:val="single" w:sz="4" w:space="0" w:color="auto"/>
              <w:bottom w:val="nil"/>
              <w:right w:val="single" w:sz="4" w:space="0" w:color="auto"/>
            </w:tcBorders>
            <w:vAlign w:val="bottom"/>
          </w:tcPr>
          <w:p w14:paraId="1110133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0BE1D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8B9A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AFE8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76F9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5421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E8508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757960FA" w14:textId="77777777" w:rsidTr="00652A78">
        <w:trPr>
          <w:trHeight w:val="144"/>
        </w:trPr>
        <w:tc>
          <w:tcPr>
            <w:tcW w:w="1820" w:type="dxa"/>
            <w:tcBorders>
              <w:top w:val="nil"/>
              <w:left w:val="nil"/>
              <w:bottom w:val="nil"/>
              <w:right w:val="single" w:sz="4" w:space="0" w:color="auto"/>
            </w:tcBorders>
            <w:vAlign w:val="bottom"/>
          </w:tcPr>
          <w:p w14:paraId="5E6193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118</w:t>
            </w:r>
          </w:p>
        </w:tc>
        <w:tc>
          <w:tcPr>
            <w:tcW w:w="1019" w:type="dxa"/>
            <w:tcBorders>
              <w:top w:val="nil"/>
              <w:left w:val="single" w:sz="4" w:space="0" w:color="auto"/>
              <w:bottom w:val="nil"/>
              <w:right w:val="single" w:sz="4" w:space="0" w:color="auto"/>
            </w:tcBorders>
            <w:vAlign w:val="bottom"/>
          </w:tcPr>
          <w:p w14:paraId="6054D5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19B5B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0242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C289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1864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E751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61DEF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7F2608D" w14:textId="77777777" w:rsidTr="00652A78">
        <w:trPr>
          <w:trHeight w:val="144"/>
        </w:trPr>
        <w:tc>
          <w:tcPr>
            <w:tcW w:w="1820" w:type="dxa"/>
            <w:tcBorders>
              <w:top w:val="nil"/>
              <w:left w:val="nil"/>
              <w:bottom w:val="nil"/>
              <w:right w:val="single" w:sz="4" w:space="0" w:color="auto"/>
            </w:tcBorders>
            <w:vAlign w:val="bottom"/>
          </w:tcPr>
          <w:p w14:paraId="4C8A5D9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lastRenderedPageBreak/>
              <w:t>119</w:t>
            </w:r>
          </w:p>
        </w:tc>
        <w:tc>
          <w:tcPr>
            <w:tcW w:w="1019" w:type="dxa"/>
            <w:tcBorders>
              <w:top w:val="nil"/>
              <w:left w:val="single" w:sz="4" w:space="0" w:color="auto"/>
              <w:bottom w:val="nil"/>
              <w:right w:val="single" w:sz="4" w:space="0" w:color="auto"/>
            </w:tcBorders>
            <w:vAlign w:val="bottom"/>
          </w:tcPr>
          <w:p w14:paraId="7336478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46394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519A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A4DD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BF98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4F18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D6ADE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67F9F38" w14:textId="77777777" w:rsidTr="00652A78">
        <w:trPr>
          <w:trHeight w:val="144"/>
        </w:trPr>
        <w:tc>
          <w:tcPr>
            <w:tcW w:w="1820" w:type="dxa"/>
            <w:tcBorders>
              <w:top w:val="nil"/>
              <w:left w:val="nil"/>
              <w:bottom w:val="nil"/>
              <w:right w:val="single" w:sz="4" w:space="0" w:color="auto"/>
            </w:tcBorders>
            <w:vAlign w:val="bottom"/>
          </w:tcPr>
          <w:p w14:paraId="786EC1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120</w:t>
            </w:r>
          </w:p>
        </w:tc>
        <w:tc>
          <w:tcPr>
            <w:tcW w:w="1019" w:type="dxa"/>
            <w:tcBorders>
              <w:top w:val="nil"/>
              <w:left w:val="single" w:sz="4" w:space="0" w:color="auto"/>
              <w:bottom w:val="nil"/>
              <w:right w:val="single" w:sz="4" w:space="0" w:color="auto"/>
            </w:tcBorders>
            <w:vAlign w:val="bottom"/>
          </w:tcPr>
          <w:p w14:paraId="4BF9F2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EEB12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25FC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B6403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EB3B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52E6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C5E3E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6D53F7C" w14:textId="77777777" w:rsidTr="00652A78">
        <w:trPr>
          <w:trHeight w:val="144"/>
        </w:trPr>
        <w:tc>
          <w:tcPr>
            <w:tcW w:w="1820" w:type="dxa"/>
            <w:tcBorders>
              <w:top w:val="nil"/>
              <w:left w:val="nil"/>
              <w:bottom w:val="nil"/>
              <w:right w:val="single" w:sz="4" w:space="0" w:color="auto"/>
            </w:tcBorders>
            <w:vAlign w:val="bottom"/>
          </w:tcPr>
          <w:p w14:paraId="690BCB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121</w:t>
            </w:r>
          </w:p>
        </w:tc>
        <w:tc>
          <w:tcPr>
            <w:tcW w:w="1019" w:type="dxa"/>
            <w:tcBorders>
              <w:top w:val="nil"/>
              <w:left w:val="single" w:sz="4" w:space="0" w:color="auto"/>
              <w:bottom w:val="nil"/>
              <w:right w:val="single" w:sz="4" w:space="0" w:color="auto"/>
            </w:tcBorders>
            <w:vAlign w:val="bottom"/>
          </w:tcPr>
          <w:p w14:paraId="0491D6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9CED7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3B48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06281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12F6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8067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1117C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4C90E745" w14:textId="77777777" w:rsidTr="00652A78">
        <w:trPr>
          <w:trHeight w:val="144"/>
        </w:trPr>
        <w:tc>
          <w:tcPr>
            <w:tcW w:w="1820" w:type="dxa"/>
            <w:tcBorders>
              <w:top w:val="nil"/>
              <w:left w:val="nil"/>
              <w:bottom w:val="nil"/>
              <w:right w:val="single" w:sz="4" w:space="0" w:color="auto"/>
            </w:tcBorders>
            <w:vAlign w:val="bottom"/>
          </w:tcPr>
          <w:p w14:paraId="7DF144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122</w:t>
            </w:r>
          </w:p>
        </w:tc>
        <w:tc>
          <w:tcPr>
            <w:tcW w:w="1019" w:type="dxa"/>
            <w:tcBorders>
              <w:top w:val="nil"/>
              <w:left w:val="single" w:sz="4" w:space="0" w:color="auto"/>
              <w:bottom w:val="nil"/>
              <w:right w:val="single" w:sz="4" w:space="0" w:color="auto"/>
            </w:tcBorders>
            <w:vAlign w:val="bottom"/>
          </w:tcPr>
          <w:p w14:paraId="2BF0D9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1D04A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B609E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A69E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1524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52C0B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5C549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56BE4603" w14:textId="77777777" w:rsidTr="00652A78">
        <w:trPr>
          <w:trHeight w:val="144"/>
        </w:trPr>
        <w:tc>
          <w:tcPr>
            <w:tcW w:w="1820" w:type="dxa"/>
            <w:tcBorders>
              <w:top w:val="nil"/>
              <w:left w:val="nil"/>
              <w:bottom w:val="nil"/>
              <w:right w:val="single" w:sz="4" w:space="0" w:color="auto"/>
            </w:tcBorders>
            <w:vAlign w:val="bottom"/>
          </w:tcPr>
          <w:p w14:paraId="6E0510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123</w:t>
            </w:r>
          </w:p>
        </w:tc>
        <w:tc>
          <w:tcPr>
            <w:tcW w:w="1019" w:type="dxa"/>
            <w:tcBorders>
              <w:top w:val="nil"/>
              <w:left w:val="single" w:sz="4" w:space="0" w:color="auto"/>
              <w:bottom w:val="nil"/>
              <w:right w:val="single" w:sz="4" w:space="0" w:color="auto"/>
            </w:tcBorders>
            <w:vAlign w:val="bottom"/>
          </w:tcPr>
          <w:p w14:paraId="535A58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C0148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4B98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21D0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4004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EAC1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21F52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DE22DBE" w14:textId="77777777" w:rsidTr="00652A78">
        <w:trPr>
          <w:trHeight w:val="144"/>
        </w:trPr>
        <w:tc>
          <w:tcPr>
            <w:tcW w:w="1820" w:type="dxa"/>
            <w:tcBorders>
              <w:top w:val="nil"/>
              <w:left w:val="nil"/>
              <w:bottom w:val="nil"/>
              <w:right w:val="single" w:sz="4" w:space="0" w:color="auto"/>
            </w:tcBorders>
            <w:vAlign w:val="bottom"/>
          </w:tcPr>
          <w:p w14:paraId="5C90C6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124</w:t>
            </w:r>
          </w:p>
        </w:tc>
        <w:tc>
          <w:tcPr>
            <w:tcW w:w="1019" w:type="dxa"/>
            <w:tcBorders>
              <w:top w:val="nil"/>
              <w:left w:val="single" w:sz="4" w:space="0" w:color="auto"/>
              <w:bottom w:val="nil"/>
              <w:right w:val="single" w:sz="4" w:space="0" w:color="auto"/>
            </w:tcBorders>
            <w:vAlign w:val="bottom"/>
          </w:tcPr>
          <w:p w14:paraId="390C5A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A06A9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9F807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1006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E8BC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9080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0A17A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056D955" w14:textId="77777777" w:rsidTr="00652A78">
        <w:trPr>
          <w:trHeight w:val="144"/>
        </w:trPr>
        <w:tc>
          <w:tcPr>
            <w:tcW w:w="1820" w:type="dxa"/>
            <w:tcBorders>
              <w:top w:val="nil"/>
              <w:left w:val="nil"/>
              <w:bottom w:val="nil"/>
              <w:right w:val="single" w:sz="4" w:space="0" w:color="auto"/>
            </w:tcBorders>
            <w:vAlign w:val="bottom"/>
          </w:tcPr>
          <w:p w14:paraId="5901A7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125</w:t>
            </w:r>
          </w:p>
        </w:tc>
        <w:tc>
          <w:tcPr>
            <w:tcW w:w="1019" w:type="dxa"/>
            <w:tcBorders>
              <w:top w:val="nil"/>
              <w:left w:val="single" w:sz="4" w:space="0" w:color="auto"/>
              <w:bottom w:val="nil"/>
              <w:right w:val="single" w:sz="4" w:space="0" w:color="auto"/>
            </w:tcBorders>
            <w:vAlign w:val="bottom"/>
          </w:tcPr>
          <w:p w14:paraId="2F8FD5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C0F50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8853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0A1B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5C23F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810D8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94DFF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932F5DE" w14:textId="77777777" w:rsidTr="00652A78">
        <w:trPr>
          <w:trHeight w:val="144"/>
        </w:trPr>
        <w:tc>
          <w:tcPr>
            <w:tcW w:w="1820" w:type="dxa"/>
            <w:tcBorders>
              <w:top w:val="nil"/>
              <w:left w:val="nil"/>
              <w:bottom w:val="nil"/>
              <w:right w:val="single" w:sz="4" w:space="0" w:color="auto"/>
            </w:tcBorders>
            <w:vAlign w:val="bottom"/>
          </w:tcPr>
          <w:p w14:paraId="0EDC55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126</w:t>
            </w:r>
          </w:p>
        </w:tc>
        <w:tc>
          <w:tcPr>
            <w:tcW w:w="1019" w:type="dxa"/>
            <w:tcBorders>
              <w:top w:val="nil"/>
              <w:left w:val="single" w:sz="4" w:space="0" w:color="auto"/>
              <w:bottom w:val="nil"/>
              <w:right w:val="single" w:sz="4" w:space="0" w:color="auto"/>
            </w:tcBorders>
            <w:vAlign w:val="bottom"/>
          </w:tcPr>
          <w:p w14:paraId="35D8C9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8A99A2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8BEB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CA77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58C0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E0A0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8741A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AF01BDD" w14:textId="77777777" w:rsidTr="00652A78">
        <w:trPr>
          <w:trHeight w:val="144"/>
        </w:trPr>
        <w:tc>
          <w:tcPr>
            <w:tcW w:w="1820" w:type="dxa"/>
            <w:tcBorders>
              <w:top w:val="nil"/>
              <w:left w:val="nil"/>
              <w:bottom w:val="nil"/>
              <w:right w:val="single" w:sz="4" w:space="0" w:color="auto"/>
            </w:tcBorders>
            <w:vAlign w:val="bottom"/>
          </w:tcPr>
          <w:p w14:paraId="730F0F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127</w:t>
            </w:r>
          </w:p>
        </w:tc>
        <w:tc>
          <w:tcPr>
            <w:tcW w:w="1019" w:type="dxa"/>
            <w:tcBorders>
              <w:top w:val="nil"/>
              <w:left w:val="single" w:sz="4" w:space="0" w:color="auto"/>
              <w:bottom w:val="nil"/>
              <w:right w:val="single" w:sz="4" w:space="0" w:color="auto"/>
            </w:tcBorders>
            <w:vAlign w:val="bottom"/>
          </w:tcPr>
          <w:p w14:paraId="23CDCB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913A0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0505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A9D8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6DC07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0A01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64E7C7F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23984FA0" w14:textId="77777777" w:rsidTr="00652A78">
        <w:trPr>
          <w:trHeight w:val="144"/>
        </w:trPr>
        <w:tc>
          <w:tcPr>
            <w:tcW w:w="1820" w:type="dxa"/>
            <w:tcBorders>
              <w:top w:val="nil"/>
              <w:left w:val="nil"/>
              <w:bottom w:val="nil"/>
              <w:right w:val="single" w:sz="4" w:space="0" w:color="auto"/>
            </w:tcBorders>
            <w:vAlign w:val="bottom"/>
          </w:tcPr>
          <w:p w14:paraId="5869B6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128</w:t>
            </w:r>
          </w:p>
        </w:tc>
        <w:tc>
          <w:tcPr>
            <w:tcW w:w="1019" w:type="dxa"/>
            <w:tcBorders>
              <w:top w:val="nil"/>
              <w:left w:val="single" w:sz="4" w:space="0" w:color="auto"/>
              <w:bottom w:val="nil"/>
              <w:right w:val="single" w:sz="4" w:space="0" w:color="auto"/>
            </w:tcBorders>
            <w:vAlign w:val="bottom"/>
          </w:tcPr>
          <w:p w14:paraId="6A9644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1CE58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432D3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D659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2FD40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E5D8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3B721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956E2A5" w14:textId="77777777" w:rsidTr="00652A78">
        <w:trPr>
          <w:trHeight w:val="144"/>
        </w:trPr>
        <w:tc>
          <w:tcPr>
            <w:tcW w:w="1820" w:type="dxa"/>
            <w:tcBorders>
              <w:top w:val="nil"/>
              <w:left w:val="nil"/>
              <w:bottom w:val="nil"/>
              <w:right w:val="single" w:sz="4" w:space="0" w:color="auto"/>
            </w:tcBorders>
            <w:vAlign w:val="bottom"/>
          </w:tcPr>
          <w:p w14:paraId="25336F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129</w:t>
            </w:r>
          </w:p>
        </w:tc>
        <w:tc>
          <w:tcPr>
            <w:tcW w:w="1019" w:type="dxa"/>
            <w:tcBorders>
              <w:top w:val="nil"/>
              <w:left w:val="single" w:sz="4" w:space="0" w:color="auto"/>
              <w:bottom w:val="nil"/>
              <w:right w:val="single" w:sz="4" w:space="0" w:color="auto"/>
            </w:tcBorders>
            <w:vAlign w:val="bottom"/>
          </w:tcPr>
          <w:p w14:paraId="414F8B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3AC3B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7F67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FAD3B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D403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7A176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84565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5A69711" w14:textId="77777777" w:rsidTr="00652A78">
        <w:trPr>
          <w:trHeight w:val="144"/>
        </w:trPr>
        <w:tc>
          <w:tcPr>
            <w:tcW w:w="1820" w:type="dxa"/>
            <w:tcBorders>
              <w:top w:val="nil"/>
              <w:left w:val="nil"/>
              <w:bottom w:val="nil"/>
              <w:right w:val="single" w:sz="4" w:space="0" w:color="auto"/>
            </w:tcBorders>
            <w:vAlign w:val="bottom"/>
          </w:tcPr>
          <w:p w14:paraId="65417B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130</w:t>
            </w:r>
          </w:p>
        </w:tc>
        <w:tc>
          <w:tcPr>
            <w:tcW w:w="1019" w:type="dxa"/>
            <w:tcBorders>
              <w:top w:val="nil"/>
              <w:left w:val="single" w:sz="4" w:space="0" w:color="auto"/>
              <w:bottom w:val="nil"/>
              <w:right w:val="single" w:sz="4" w:space="0" w:color="auto"/>
            </w:tcBorders>
            <w:vAlign w:val="bottom"/>
          </w:tcPr>
          <w:p w14:paraId="1C28FA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6B14B0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BF58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A94F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4916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EDF18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FCE3A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78B018A4" w14:textId="77777777" w:rsidTr="00652A78">
        <w:trPr>
          <w:trHeight w:val="144"/>
        </w:trPr>
        <w:tc>
          <w:tcPr>
            <w:tcW w:w="1820" w:type="dxa"/>
            <w:tcBorders>
              <w:top w:val="nil"/>
              <w:left w:val="nil"/>
              <w:bottom w:val="nil"/>
              <w:right w:val="single" w:sz="4" w:space="0" w:color="auto"/>
            </w:tcBorders>
            <w:vAlign w:val="bottom"/>
          </w:tcPr>
          <w:p w14:paraId="52FE2F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131</w:t>
            </w:r>
          </w:p>
        </w:tc>
        <w:tc>
          <w:tcPr>
            <w:tcW w:w="1019" w:type="dxa"/>
            <w:tcBorders>
              <w:top w:val="nil"/>
              <w:left w:val="single" w:sz="4" w:space="0" w:color="auto"/>
              <w:bottom w:val="nil"/>
              <w:right w:val="single" w:sz="4" w:space="0" w:color="auto"/>
            </w:tcBorders>
            <w:vAlign w:val="bottom"/>
          </w:tcPr>
          <w:p w14:paraId="7C7EC5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674D4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F7E2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AF57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BB3C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047E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C62E3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4A5D375" w14:textId="77777777" w:rsidTr="00652A78">
        <w:trPr>
          <w:trHeight w:val="144"/>
        </w:trPr>
        <w:tc>
          <w:tcPr>
            <w:tcW w:w="1820" w:type="dxa"/>
            <w:tcBorders>
              <w:top w:val="nil"/>
              <w:left w:val="nil"/>
              <w:bottom w:val="nil"/>
              <w:right w:val="single" w:sz="4" w:space="0" w:color="auto"/>
            </w:tcBorders>
            <w:vAlign w:val="bottom"/>
          </w:tcPr>
          <w:p w14:paraId="16AE39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132</w:t>
            </w:r>
          </w:p>
        </w:tc>
        <w:tc>
          <w:tcPr>
            <w:tcW w:w="1019" w:type="dxa"/>
            <w:tcBorders>
              <w:top w:val="nil"/>
              <w:left w:val="single" w:sz="4" w:space="0" w:color="auto"/>
              <w:bottom w:val="nil"/>
              <w:right w:val="single" w:sz="4" w:space="0" w:color="auto"/>
            </w:tcBorders>
            <w:vAlign w:val="bottom"/>
          </w:tcPr>
          <w:p w14:paraId="34E0A8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9BEA7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2AEE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1CAF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780F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F20B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BC30BB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90A5FC5" w14:textId="77777777" w:rsidTr="00652A78">
        <w:trPr>
          <w:trHeight w:val="144"/>
        </w:trPr>
        <w:tc>
          <w:tcPr>
            <w:tcW w:w="1820" w:type="dxa"/>
            <w:tcBorders>
              <w:top w:val="nil"/>
              <w:left w:val="nil"/>
              <w:bottom w:val="nil"/>
              <w:right w:val="single" w:sz="4" w:space="0" w:color="auto"/>
            </w:tcBorders>
            <w:vAlign w:val="bottom"/>
          </w:tcPr>
          <w:p w14:paraId="48AE17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133</w:t>
            </w:r>
          </w:p>
        </w:tc>
        <w:tc>
          <w:tcPr>
            <w:tcW w:w="1019" w:type="dxa"/>
            <w:tcBorders>
              <w:top w:val="nil"/>
              <w:left w:val="single" w:sz="4" w:space="0" w:color="auto"/>
              <w:bottom w:val="nil"/>
              <w:right w:val="single" w:sz="4" w:space="0" w:color="auto"/>
            </w:tcBorders>
            <w:vAlign w:val="bottom"/>
          </w:tcPr>
          <w:p w14:paraId="59BA2E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6A3F6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41CF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C723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A752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0E6E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AA3CD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18D91BD" w14:textId="77777777" w:rsidTr="00652A78">
        <w:trPr>
          <w:trHeight w:val="144"/>
        </w:trPr>
        <w:tc>
          <w:tcPr>
            <w:tcW w:w="1820" w:type="dxa"/>
            <w:tcBorders>
              <w:top w:val="nil"/>
              <w:left w:val="nil"/>
              <w:bottom w:val="nil"/>
              <w:right w:val="single" w:sz="4" w:space="0" w:color="auto"/>
            </w:tcBorders>
            <w:vAlign w:val="bottom"/>
          </w:tcPr>
          <w:p w14:paraId="4E08F3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134</w:t>
            </w:r>
          </w:p>
        </w:tc>
        <w:tc>
          <w:tcPr>
            <w:tcW w:w="1019" w:type="dxa"/>
            <w:tcBorders>
              <w:top w:val="nil"/>
              <w:left w:val="single" w:sz="4" w:space="0" w:color="auto"/>
              <w:bottom w:val="nil"/>
              <w:right w:val="single" w:sz="4" w:space="0" w:color="auto"/>
            </w:tcBorders>
            <w:vAlign w:val="bottom"/>
          </w:tcPr>
          <w:p w14:paraId="4871E3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44367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8EA55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ECCD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79D85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28C7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47EDA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5E11830E" w14:textId="77777777" w:rsidTr="00652A78">
        <w:trPr>
          <w:trHeight w:val="144"/>
        </w:trPr>
        <w:tc>
          <w:tcPr>
            <w:tcW w:w="1820" w:type="dxa"/>
            <w:tcBorders>
              <w:top w:val="nil"/>
              <w:left w:val="nil"/>
              <w:bottom w:val="nil"/>
              <w:right w:val="single" w:sz="4" w:space="0" w:color="auto"/>
            </w:tcBorders>
            <w:vAlign w:val="bottom"/>
          </w:tcPr>
          <w:p w14:paraId="2F1CBD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135</w:t>
            </w:r>
          </w:p>
        </w:tc>
        <w:tc>
          <w:tcPr>
            <w:tcW w:w="1019" w:type="dxa"/>
            <w:tcBorders>
              <w:top w:val="nil"/>
              <w:left w:val="single" w:sz="4" w:space="0" w:color="auto"/>
              <w:bottom w:val="nil"/>
              <w:right w:val="single" w:sz="4" w:space="0" w:color="auto"/>
            </w:tcBorders>
            <w:vAlign w:val="bottom"/>
          </w:tcPr>
          <w:p w14:paraId="7CAC24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103C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0E31C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C7DF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5CD0B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5101E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CC21E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C491A74" w14:textId="77777777" w:rsidTr="00652A78">
        <w:trPr>
          <w:trHeight w:val="144"/>
        </w:trPr>
        <w:tc>
          <w:tcPr>
            <w:tcW w:w="1820" w:type="dxa"/>
            <w:tcBorders>
              <w:top w:val="nil"/>
              <w:left w:val="nil"/>
              <w:bottom w:val="nil"/>
              <w:right w:val="single" w:sz="4" w:space="0" w:color="auto"/>
            </w:tcBorders>
            <w:vAlign w:val="bottom"/>
          </w:tcPr>
          <w:p w14:paraId="60DD9F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136</w:t>
            </w:r>
          </w:p>
        </w:tc>
        <w:tc>
          <w:tcPr>
            <w:tcW w:w="1019" w:type="dxa"/>
            <w:tcBorders>
              <w:top w:val="nil"/>
              <w:left w:val="single" w:sz="4" w:space="0" w:color="auto"/>
              <w:bottom w:val="nil"/>
              <w:right w:val="single" w:sz="4" w:space="0" w:color="auto"/>
            </w:tcBorders>
            <w:vAlign w:val="bottom"/>
          </w:tcPr>
          <w:p w14:paraId="313A15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C5D87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26FF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21B7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79B3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1EA7C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BBF7D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9D84620" w14:textId="77777777" w:rsidTr="00652A78">
        <w:trPr>
          <w:trHeight w:val="144"/>
        </w:trPr>
        <w:tc>
          <w:tcPr>
            <w:tcW w:w="1820" w:type="dxa"/>
            <w:tcBorders>
              <w:top w:val="nil"/>
              <w:left w:val="nil"/>
              <w:bottom w:val="nil"/>
              <w:right w:val="single" w:sz="4" w:space="0" w:color="auto"/>
            </w:tcBorders>
            <w:vAlign w:val="bottom"/>
          </w:tcPr>
          <w:p w14:paraId="5B88A1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137</w:t>
            </w:r>
          </w:p>
        </w:tc>
        <w:tc>
          <w:tcPr>
            <w:tcW w:w="1019" w:type="dxa"/>
            <w:tcBorders>
              <w:top w:val="nil"/>
              <w:left w:val="single" w:sz="4" w:space="0" w:color="auto"/>
              <w:bottom w:val="nil"/>
              <w:right w:val="single" w:sz="4" w:space="0" w:color="auto"/>
            </w:tcBorders>
            <w:vAlign w:val="bottom"/>
          </w:tcPr>
          <w:p w14:paraId="23B59C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94D73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5AF8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020B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8D03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D03C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8B4C4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1C9DF67E" w14:textId="77777777" w:rsidTr="00652A78">
        <w:trPr>
          <w:trHeight w:val="144"/>
        </w:trPr>
        <w:tc>
          <w:tcPr>
            <w:tcW w:w="1820" w:type="dxa"/>
            <w:tcBorders>
              <w:top w:val="nil"/>
              <w:left w:val="nil"/>
              <w:bottom w:val="nil"/>
              <w:right w:val="single" w:sz="4" w:space="0" w:color="auto"/>
            </w:tcBorders>
            <w:vAlign w:val="bottom"/>
          </w:tcPr>
          <w:p w14:paraId="390712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138</w:t>
            </w:r>
          </w:p>
        </w:tc>
        <w:tc>
          <w:tcPr>
            <w:tcW w:w="1019" w:type="dxa"/>
            <w:tcBorders>
              <w:top w:val="nil"/>
              <w:left w:val="single" w:sz="4" w:space="0" w:color="auto"/>
              <w:bottom w:val="nil"/>
              <w:right w:val="single" w:sz="4" w:space="0" w:color="auto"/>
            </w:tcBorders>
            <w:vAlign w:val="bottom"/>
          </w:tcPr>
          <w:p w14:paraId="5F68AF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E10F7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EBC3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A881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7E04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729D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A063E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66CA7A3D" w14:textId="77777777" w:rsidTr="00652A78">
        <w:trPr>
          <w:trHeight w:val="144"/>
        </w:trPr>
        <w:tc>
          <w:tcPr>
            <w:tcW w:w="1820" w:type="dxa"/>
            <w:tcBorders>
              <w:top w:val="nil"/>
              <w:left w:val="nil"/>
              <w:bottom w:val="nil"/>
              <w:right w:val="single" w:sz="4" w:space="0" w:color="auto"/>
            </w:tcBorders>
            <w:vAlign w:val="bottom"/>
          </w:tcPr>
          <w:p w14:paraId="7305FC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139</w:t>
            </w:r>
          </w:p>
        </w:tc>
        <w:tc>
          <w:tcPr>
            <w:tcW w:w="1019" w:type="dxa"/>
            <w:tcBorders>
              <w:top w:val="nil"/>
              <w:left w:val="single" w:sz="4" w:space="0" w:color="auto"/>
              <w:bottom w:val="nil"/>
              <w:right w:val="single" w:sz="4" w:space="0" w:color="auto"/>
            </w:tcBorders>
            <w:vAlign w:val="bottom"/>
          </w:tcPr>
          <w:p w14:paraId="47AAA0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7D86D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E053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006E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8EE4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D45E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641D6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E8D18C5" w14:textId="77777777" w:rsidTr="00652A78">
        <w:trPr>
          <w:trHeight w:val="144"/>
        </w:trPr>
        <w:tc>
          <w:tcPr>
            <w:tcW w:w="1820" w:type="dxa"/>
            <w:tcBorders>
              <w:top w:val="nil"/>
              <w:left w:val="nil"/>
              <w:bottom w:val="nil"/>
              <w:right w:val="single" w:sz="4" w:space="0" w:color="auto"/>
            </w:tcBorders>
            <w:vAlign w:val="bottom"/>
          </w:tcPr>
          <w:p w14:paraId="00C074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140</w:t>
            </w:r>
          </w:p>
        </w:tc>
        <w:tc>
          <w:tcPr>
            <w:tcW w:w="1019" w:type="dxa"/>
            <w:tcBorders>
              <w:top w:val="nil"/>
              <w:left w:val="single" w:sz="4" w:space="0" w:color="auto"/>
              <w:bottom w:val="nil"/>
              <w:right w:val="single" w:sz="4" w:space="0" w:color="auto"/>
            </w:tcBorders>
            <w:vAlign w:val="bottom"/>
          </w:tcPr>
          <w:p w14:paraId="723083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3052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D188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374F3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8A56E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8021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79C34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9B98E33" w14:textId="77777777" w:rsidTr="00652A78">
        <w:trPr>
          <w:trHeight w:val="144"/>
        </w:trPr>
        <w:tc>
          <w:tcPr>
            <w:tcW w:w="1820" w:type="dxa"/>
            <w:tcBorders>
              <w:top w:val="nil"/>
              <w:left w:val="nil"/>
              <w:bottom w:val="nil"/>
              <w:right w:val="single" w:sz="4" w:space="0" w:color="auto"/>
            </w:tcBorders>
            <w:vAlign w:val="bottom"/>
          </w:tcPr>
          <w:p w14:paraId="15FC2D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141</w:t>
            </w:r>
          </w:p>
        </w:tc>
        <w:tc>
          <w:tcPr>
            <w:tcW w:w="1019" w:type="dxa"/>
            <w:tcBorders>
              <w:top w:val="nil"/>
              <w:left w:val="single" w:sz="4" w:space="0" w:color="auto"/>
              <w:bottom w:val="nil"/>
              <w:right w:val="single" w:sz="4" w:space="0" w:color="auto"/>
            </w:tcBorders>
            <w:vAlign w:val="bottom"/>
          </w:tcPr>
          <w:p w14:paraId="065C5C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066A9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8DCB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C23B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75CB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FF7E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69914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1785D6A3" w14:textId="77777777" w:rsidTr="00652A78">
        <w:trPr>
          <w:trHeight w:val="144"/>
        </w:trPr>
        <w:tc>
          <w:tcPr>
            <w:tcW w:w="1820" w:type="dxa"/>
            <w:tcBorders>
              <w:top w:val="nil"/>
              <w:left w:val="nil"/>
              <w:bottom w:val="nil"/>
              <w:right w:val="single" w:sz="4" w:space="0" w:color="auto"/>
            </w:tcBorders>
            <w:vAlign w:val="bottom"/>
          </w:tcPr>
          <w:p w14:paraId="6E9124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142</w:t>
            </w:r>
          </w:p>
        </w:tc>
        <w:tc>
          <w:tcPr>
            <w:tcW w:w="1019" w:type="dxa"/>
            <w:tcBorders>
              <w:top w:val="nil"/>
              <w:left w:val="single" w:sz="4" w:space="0" w:color="auto"/>
              <w:bottom w:val="nil"/>
              <w:right w:val="single" w:sz="4" w:space="0" w:color="auto"/>
            </w:tcBorders>
            <w:vAlign w:val="bottom"/>
          </w:tcPr>
          <w:p w14:paraId="512B70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A7F0B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E7AC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D15CE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E6D3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4451D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A90FE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12B60596" w14:textId="77777777" w:rsidTr="00652A78">
        <w:trPr>
          <w:trHeight w:val="144"/>
        </w:trPr>
        <w:tc>
          <w:tcPr>
            <w:tcW w:w="1820" w:type="dxa"/>
            <w:tcBorders>
              <w:top w:val="nil"/>
              <w:left w:val="nil"/>
              <w:bottom w:val="nil"/>
              <w:right w:val="single" w:sz="4" w:space="0" w:color="auto"/>
            </w:tcBorders>
            <w:vAlign w:val="bottom"/>
          </w:tcPr>
          <w:p w14:paraId="0487E4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143</w:t>
            </w:r>
          </w:p>
        </w:tc>
        <w:tc>
          <w:tcPr>
            <w:tcW w:w="1019" w:type="dxa"/>
            <w:tcBorders>
              <w:top w:val="nil"/>
              <w:left w:val="single" w:sz="4" w:space="0" w:color="auto"/>
              <w:bottom w:val="nil"/>
              <w:right w:val="single" w:sz="4" w:space="0" w:color="auto"/>
            </w:tcBorders>
            <w:vAlign w:val="bottom"/>
          </w:tcPr>
          <w:p w14:paraId="6C5FD3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34193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5D73D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6438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E51A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2BC4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2124A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7DE7C961" w14:textId="77777777" w:rsidTr="00652A78">
        <w:trPr>
          <w:trHeight w:val="144"/>
        </w:trPr>
        <w:tc>
          <w:tcPr>
            <w:tcW w:w="1820" w:type="dxa"/>
            <w:tcBorders>
              <w:top w:val="nil"/>
              <w:left w:val="nil"/>
              <w:bottom w:val="nil"/>
              <w:right w:val="single" w:sz="4" w:space="0" w:color="auto"/>
            </w:tcBorders>
            <w:vAlign w:val="bottom"/>
          </w:tcPr>
          <w:p w14:paraId="6C010A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144</w:t>
            </w:r>
          </w:p>
        </w:tc>
        <w:tc>
          <w:tcPr>
            <w:tcW w:w="1019" w:type="dxa"/>
            <w:tcBorders>
              <w:top w:val="nil"/>
              <w:left w:val="single" w:sz="4" w:space="0" w:color="auto"/>
              <w:bottom w:val="nil"/>
              <w:right w:val="single" w:sz="4" w:space="0" w:color="auto"/>
            </w:tcBorders>
            <w:vAlign w:val="bottom"/>
          </w:tcPr>
          <w:p w14:paraId="7F02C4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83CD4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C0B2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8AF4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CDBE6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21EA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F2A89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4BEB45E" w14:textId="77777777" w:rsidTr="00652A78">
        <w:trPr>
          <w:trHeight w:val="144"/>
        </w:trPr>
        <w:tc>
          <w:tcPr>
            <w:tcW w:w="1820" w:type="dxa"/>
            <w:tcBorders>
              <w:top w:val="nil"/>
              <w:left w:val="nil"/>
              <w:bottom w:val="nil"/>
              <w:right w:val="single" w:sz="4" w:space="0" w:color="auto"/>
            </w:tcBorders>
            <w:vAlign w:val="bottom"/>
          </w:tcPr>
          <w:p w14:paraId="40258E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145</w:t>
            </w:r>
          </w:p>
        </w:tc>
        <w:tc>
          <w:tcPr>
            <w:tcW w:w="1019" w:type="dxa"/>
            <w:tcBorders>
              <w:top w:val="nil"/>
              <w:left w:val="single" w:sz="4" w:space="0" w:color="auto"/>
              <w:bottom w:val="nil"/>
              <w:right w:val="single" w:sz="4" w:space="0" w:color="auto"/>
            </w:tcBorders>
            <w:vAlign w:val="bottom"/>
          </w:tcPr>
          <w:p w14:paraId="7BE4B6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29E2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D1DC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1704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15F1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DEF22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A09CB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1BD5049D" w14:textId="77777777" w:rsidTr="00652A78">
        <w:trPr>
          <w:trHeight w:val="144"/>
        </w:trPr>
        <w:tc>
          <w:tcPr>
            <w:tcW w:w="1820" w:type="dxa"/>
            <w:tcBorders>
              <w:top w:val="nil"/>
              <w:left w:val="nil"/>
              <w:bottom w:val="nil"/>
              <w:right w:val="single" w:sz="4" w:space="0" w:color="auto"/>
            </w:tcBorders>
            <w:vAlign w:val="bottom"/>
          </w:tcPr>
          <w:p w14:paraId="131A58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146</w:t>
            </w:r>
          </w:p>
        </w:tc>
        <w:tc>
          <w:tcPr>
            <w:tcW w:w="1019" w:type="dxa"/>
            <w:tcBorders>
              <w:top w:val="nil"/>
              <w:left w:val="single" w:sz="4" w:space="0" w:color="auto"/>
              <w:bottom w:val="nil"/>
              <w:right w:val="single" w:sz="4" w:space="0" w:color="auto"/>
            </w:tcBorders>
            <w:vAlign w:val="bottom"/>
          </w:tcPr>
          <w:p w14:paraId="74BE7A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A7FAF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F6C03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DCF4E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4F0ED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DC15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B20FE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F2749B2" w14:textId="77777777" w:rsidTr="00652A78">
        <w:trPr>
          <w:trHeight w:val="144"/>
        </w:trPr>
        <w:tc>
          <w:tcPr>
            <w:tcW w:w="1820" w:type="dxa"/>
            <w:tcBorders>
              <w:top w:val="nil"/>
              <w:left w:val="nil"/>
              <w:bottom w:val="nil"/>
              <w:right w:val="single" w:sz="4" w:space="0" w:color="auto"/>
            </w:tcBorders>
            <w:vAlign w:val="bottom"/>
          </w:tcPr>
          <w:p w14:paraId="561EAF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147</w:t>
            </w:r>
          </w:p>
        </w:tc>
        <w:tc>
          <w:tcPr>
            <w:tcW w:w="1019" w:type="dxa"/>
            <w:tcBorders>
              <w:top w:val="nil"/>
              <w:left w:val="single" w:sz="4" w:space="0" w:color="auto"/>
              <w:bottom w:val="nil"/>
              <w:right w:val="single" w:sz="4" w:space="0" w:color="auto"/>
            </w:tcBorders>
            <w:vAlign w:val="bottom"/>
          </w:tcPr>
          <w:p w14:paraId="723667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C3F6B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111E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C2C6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3ABF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C754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40C83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6D5E3181" w14:textId="77777777" w:rsidTr="00652A78">
        <w:trPr>
          <w:trHeight w:val="144"/>
        </w:trPr>
        <w:tc>
          <w:tcPr>
            <w:tcW w:w="1820" w:type="dxa"/>
            <w:tcBorders>
              <w:top w:val="nil"/>
              <w:left w:val="nil"/>
              <w:bottom w:val="nil"/>
              <w:right w:val="single" w:sz="4" w:space="0" w:color="auto"/>
            </w:tcBorders>
            <w:vAlign w:val="bottom"/>
          </w:tcPr>
          <w:p w14:paraId="61430F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148</w:t>
            </w:r>
          </w:p>
        </w:tc>
        <w:tc>
          <w:tcPr>
            <w:tcW w:w="1019" w:type="dxa"/>
            <w:tcBorders>
              <w:top w:val="nil"/>
              <w:left w:val="single" w:sz="4" w:space="0" w:color="auto"/>
              <w:bottom w:val="nil"/>
              <w:right w:val="single" w:sz="4" w:space="0" w:color="auto"/>
            </w:tcBorders>
            <w:vAlign w:val="bottom"/>
          </w:tcPr>
          <w:p w14:paraId="64B85E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010284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E528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3F07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20746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1D80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43CB67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57DF61FB" w14:textId="77777777" w:rsidTr="00652A78">
        <w:trPr>
          <w:trHeight w:val="144"/>
        </w:trPr>
        <w:tc>
          <w:tcPr>
            <w:tcW w:w="1820" w:type="dxa"/>
            <w:tcBorders>
              <w:top w:val="nil"/>
              <w:left w:val="nil"/>
              <w:bottom w:val="nil"/>
              <w:right w:val="single" w:sz="4" w:space="0" w:color="auto"/>
            </w:tcBorders>
            <w:vAlign w:val="bottom"/>
          </w:tcPr>
          <w:p w14:paraId="519E16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149</w:t>
            </w:r>
          </w:p>
        </w:tc>
        <w:tc>
          <w:tcPr>
            <w:tcW w:w="1019" w:type="dxa"/>
            <w:tcBorders>
              <w:top w:val="nil"/>
              <w:left w:val="single" w:sz="4" w:space="0" w:color="auto"/>
              <w:bottom w:val="nil"/>
              <w:right w:val="single" w:sz="4" w:space="0" w:color="auto"/>
            </w:tcBorders>
            <w:vAlign w:val="bottom"/>
          </w:tcPr>
          <w:p w14:paraId="38C78C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A605E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1117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CA59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D786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05ED6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1543E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0C44FA17" w14:textId="77777777" w:rsidTr="00652A78">
        <w:trPr>
          <w:trHeight w:val="144"/>
        </w:trPr>
        <w:tc>
          <w:tcPr>
            <w:tcW w:w="1820" w:type="dxa"/>
            <w:tcBorders>
              <w:top w:val="nil"/>
              <w:left w:val="nil"/>
              <w:bottom w:val="nil"/>
              <w:right w:val="single" w:sz="4" w:space="0" w:color="auto"/>
            </w:tcBorders>
            <w:vAlign w:val="bottom"/>
          </w:tcPr>
          <w:p w14:paraId="2FBEC1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150</w:t>
            </w:r>
          </w:p>
        </w:tc>
        <w:tc>
          <w:tcPr>
            <w:tcW w:w="1019" w:type="dxa"/>
            <w:tcBorders>
              <w:top w:val="nil"/>
              <w:left w:val="single" w:sz="4" w:space="0" w:color="auto"/>
              <w:bottom w:val="nil"/>
              <w:right w:val="single" w:sz="4" w:space="0" w:color="auto"/>
            </w:tcBorders>
            <w:vAlign w:val="bottom"/>
          </w:tcPr>
          <w:p w14:paraId="441844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2019B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BE74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F8CCE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7EA57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22EC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7AE05C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63881B21" w14:textId="77777777" w:rsidTr="00652A78">
        <w:trPr>
          <w:trHeight w:val="144"/>
        </w:trPr>
        <w:tc>
          <w:tcPr>
            <w:tcW w:w="1820" w:type="dxa"/>
            <w:tcBorders>
              <w:top w:val="nil"/>
              <w:left w:val="nil"/>
              <w:bottom w:val="nil"/>
              <w:right w:val="single" w:sz="4" w:space="0" w:color="auto"/>
            </w:tcBorders>
            <w:vAlign w:val="bottom"/>
          </w:tcPr>
          <w:p w14:paraId="4D3AF9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151</w:t>
            </w:r>
          </w:p>
        </w:tc>
        <w:tc>
          <w:tcPr>
            <w:tcW w:w="1019" w:type="dxa"/>
            <w:tcBorders>
              <w:top w:val="nil"/>
              <w:left w:val="single" w:sz="4" w:space="0" w:color="auto"/>
              <w:bottom w:val="nil"/>
              <w:right w:val="single" w:sz="4" w:space="0" w:color="auto"/>
            </w:tcBorders>
            <w:vAlign w:val="bottom"/>
          </w:tcPr>
          <w:p w14:paraId="6A8D34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62B254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41A0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0A5362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1C9C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DB6DE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B80B4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229DB2D" w14:textId="77777777" w:rsidTr="00652A78">
        <w:trPr>
          <w:trHeight w:val="144"/>
        </w:trPr>
        <w:tc>
          <w:tcPr>
            <w:tcW w:w="1820" w:type="dxa"/>
            <w:tcBorders>
              <w:top w:val="nil"/>
              <w:left w:val="nil"/>
              <w:bottom w:val="nil"/>
              <w:right w:val="single" w:sz="4" w:space="0" w:color="auto"/>
            </w:tcBorders>
            <w:vAlign w:val="bottom"/>
          </w:tcPr>
          <w:p w14:paraId="7785BA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152</w:t>
            </w:r>
          </w:p>
        </w:tc>
        <w:tc>
          <w:tcPr>
            <w:tcW w:w="1019" w:type="dxa"/>
            <w:tcBorders>
              <w:top w:val="nil"/>
              <w:left w:val="single" w:sz="4" w:space="0" w:color="auto"/>
              <w:bottom w:val="nil"/>
              <w:right w:val="single" w:sz="4" w:space="0" w:color="auto"/>
            </w:tcBorders>
            <w:vAlign w:val="bottom"/>
          </w:tcPr>
          <w:p w14:paraId="6062B1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53514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6028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0254F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826A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3640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25857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CC5108B" w14:textId="77777777" w:rsidTr="00652A78">
        <w:trPr>
          <w:trHeight w:val="144"/>
        </w:trPr>
        <w:tc>
          <w:tcPr>
            <w:tcW w:w="1820" w:type="dxa"/>
            <w:tcBorders>
              <w:top w:val="nil"/>
              <w:left w:val="nil"/>
              <w:bottom w:val="nil"/>
              <w:right w:val="single" w:sz="4" w:space="0" w:color="auto"/>
            </w:tcBorders>
            <w:vAlign w:val="bottom"/>
          </w:tcPr>
          <w:p w14:paraId="3ACA23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153</w:t>
            </w:r>
          </w:p>
        </w:tc>
        <w:tc>
          <w:tcPr>
            <w:tcW w:w="1019" w:type="dxa"/>
            <w:tcBorders>
              <w:top w:val="nil"/>
              <w:left w:val="single" w:sz="4" w:space="0" w:color="auto"/>
              <w:bottom w:val="nil"/>
              <w:right w:val="single" w:sz="4" w:space="0" w:color="auto"/>
            </w:tcBorders>
            <w:vAlign w:val="bottom"/>
          </w:tcPr>
          <w:p w14:paraId="77B015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92B01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E844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9A175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7DF0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7B33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380BC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1BBA5984" w14:textId="77777777" w:rsidTr="00652A78">
        <w:trPr>
          <w:trHeight w:val="144"/>
        </w:trPr>
        <w:tc>
          <w:tcPr>
            <w:tcW w:w="1820" w:type="dxa"/>
            <w:tcBorders>
              <w:top w:val="nil"/>
              <w:left w:val="nil"/>
              <w:bottom w:val="nil"/>
              <w:right w:val="single" w:sz="4" w:space="0" w:color="auto"/>
            </w:tcBorders>
            <w:vAlign w:val="bottom"/>
          </w:tcPr>
          <w:p w14:paraId="6F1889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154</w:t>
            </w:r>
          </w:p>
        </w:tc>
        <w:tc>
          <w:tcPr>
            <w:tcW w:w="1019" w:type="dxa"/>
            <w:tcBorders>
              <w:top w:val="nil"/>
              <w:left w:val="single" w:sz="4" w:space="0" w:color="auto"/>
              <w:bottom w:val="nil"/>
              <w:right w:val="single" w:sz="4" w:space="0" w:color="auto"/>
            </w:tcBorders>
            <w:vAlign w:val="bottom"/>
          </w:tcPr>
          <w:p w14:paraId="1B5728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79A7A0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C2A0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BA2E0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29BFA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EDA9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C7E13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60CAEA60" w14:textId="77777777" w:rsidTr="00652A78">
        <w:trPr>
          <w:trHeight w:val="144"/>
        </w:trPr>
        <w:tc>
          <w:tcPr>
            <w:tcW w:w="1820" w:type="dxa"/>
            <w:tcBorders>
              <w:top w:val="nil"/>
              <w:left w:val="nil"/>
              <w:bottom w:val="nil"/>
              <w:right w:val="single" w:sz="4" w:space="0" w:color="auto"/>
            </w:tcBorders>
            <w:vAlign w:val="bottom"/>
          </w:tcPr>
          <w:p w14:paraId="5708D8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155</w:t>
            </w:r>
          </w:p>
        </w:tc>
        <w:tc>
          <w:tcPr>
            <w:tcW w:w="1019" w:type="dxa"/>
            <w:tcBorders>
              <w:top w:val="nil"/>
              <w:left w:val="single" w:sz="4" w:space="0" w:color="auto"/>
              <w:bottom w:val="nil"/>
              <w:right w:val="single" w:sz="4" w:space="0" w:color="auto"/>
            </w:tcBorders>
            <w:vAlign w:val="bottom"/>
          </w:tcPr>
          <w:p w14:paraId="095EB0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094D7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26230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71B10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44B24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B193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46925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47C83A3" w14:textId="77777777" w:rsidTr="00652A78">
        <w:trPr>
          <w:trHeight w:val="144"/>
        </w:trPr>
        <w:tc>
          <w:tcPr>
            <w:tcW w:w="1820" w:type="dxa"/>
            <w:tcBorders>
              <w:top w:val="nil"/>
              <w:left w:val="nil"/>
              <w:bottom w:val="nil"/>
              <w:right w:val="single" w:sz="4" w:space="0" w:color="auto"/>
            </w:tcBorders>
            <w:vAlign w:val="bottom"/>
          </w:tcPr>
          <w:p w14:paraId="638E48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156</w:t>
            </w:r>
          </w:p>
        </w:tc>
        <w:tc>
          <w:tcPr>
            <w:tcW w:w="1019" w:type="dxa"/>
            <w:tcBorders>
              <w:top w:val="nil"/>
              <w:left w:val="single" w:sz="4" w:space="0" w:color="auto"/>
              <w:bottom w:val="nil"/>
              <w:right w:val="single" w:sz="4" w:space="0" w:color="auto"/>
            </w:tcBorders>
            <w:vAlign w:val="bottom"/>
          </w:tcPr>
          <w:p w14:paraId="6478B3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58ED7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F087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D7CD2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9DDC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B1EEB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1C4C41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2D5C796E" w14:textId="77777777" w:rsidTr="00652A78">
        <w:trPr>
          <w:trHeight w:val="144"/>
        </w:trPr>
        <w:tc>
          <w:tcPr>
            <w:tcW w:w="1820" w:type="dxa"/>
            <w:tcBorders>
              <w:top w:val="nil"/>
              <w:left w:val="nil"/>
              <w:bottom w:val="nil"/>
              <w:right w:val="single" w:sz="4" w:space="0" w:color="auto"/>
            </w:tcBorders>
            <w:vAlign w:val="bottom"/>
          </w:tcPr>
          <w:p w14:paraId="27D2D8E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157</w:t>
            </w:r>
          </w:p>
        </w:tc>
        <w:tc>
          <w:tcPr>
            <w:tcW w:w="1019" w:type="dxa"/>
            <w:tcBorders>
              <w:top w:val="nil"/>
              <w:left w:val="single" w:sz="4" w:space="0" w:color="auto"/>
              <w:bottom w:val="nil"/>
              <w:right w:val="single" w:sz="4" w:space="0" w:color="auto"/>
            </w:tcBorders>
            <w:vAlign w:val="bottom"/>
          </w:tcPr>
          <w:p w14:paraId="5ED739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1CCB1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BEE3E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A392D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99DE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FF6C5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8FA17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305888B7" w14:textId="77777777" w:rsidTr="00652A78">
        <w:trPr>
          <w:trHeight w:val="144"/>
        </w:trPr>
        <w:tc>
          <w:tcPr>
            <w:tcW w:w="1820" w:type="dxa"/>
            <w:tcBorders>
              <w:top w:val="nil"/>
              <w:left w:val="nil"/>
              <w:bottom w:val="nil"/>
              <w:right w:val="single" w:sz="4" w:space="0" w:color="auto"/>
            </w:tcBorders>
            <w:vAlign w:val="bottom"/>
          </w:tcPr>
          <w:p w14:paraId="4FAB3B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158</w:t>
            </w:r>
          </w:p>
        </w:tc>
        <w:tc>
          <w:tcPr>
            <w:tcW w:w="1019" w:type="dxa"/>
            <w:tcBorders>
              <w:top w:val="nil"/>
              <w:left w:val="single" w:sz="4" w:space="0" w:color="auto"/>
              <w:bottom w:val="nil"/>
              <w:right w:val="single" w:sz="4" w:space="0" w:color="auto"/>
            </w:tcBorders>
            <w:vAlign w:val="bottom"/>
          </w:tcPr>
          <w:p w14:paraId="7705C7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3BBC3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530F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E770F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9848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51B960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6E5790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126C1C44" w14:textId="77777777" w:rsidTr="00652A78">
        <w:trPr>
          <w:trHeight w:val="144"/>
        </w:trPr>
        <w:tc>
          <w:tcPr>
            <w:tcW w:w="1820" w:type="dxa"/>
            <w:tcBorders>
              <w:top w:val="nil"/>
              <w:left w:val="nil"/>
              <w:bottom w:val="nil"/>
              <w:right w:val="single" w:sz="4" w:space="0" w:color="auto"/>
            </w:tcBorders>
            <w:vAlign w:val="bottom"/>
          </w:tcPr>
          <w:p w14:paraId="4F8197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159</w:t>
            </w:r>
          </w:p>
        </w:tc>
        <w:tc>
          <w:tcPr>
            <w:tcW w:w="1019" w:type="dxa"/>
            <w:tcBorders>
              <w:top w:val="nil"/>
              <w:left w:val="single" w:sz="4" w:space="0" w:color="auto"/>
              <w:bottom w:val="nil"/>
              <w:right w:val="single" w:sz="4" w:space="0" w:color="auto"/>
            </w:tcBorders>
            <w:vAlign w:val="bottom"/>
          </w:tcPr>
          <w:p w14:paraId="3993F9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CCF8E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1AB34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0137F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220F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C27E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082BBD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5AA29C6" w14:textId="77777777" w:rsidTr="00652A78">
        <w:trPr>
          <w:trHeight w:val="144"/>
        </w:trPr>
        <w:tc>
          <w:tcPr>
            <w:tcW w:w="1820" w:type="dxa"/>
            <w:tcBorders>
              <w:top w:val="nil"/>
              <w:left w:val="nil"/>
              <w:bottom w:val="nil"/>
              <w:right w:val="single" w:sz="4" w:space="0" w:color="auto"/>
            </w:tcBorders>
            <w:vAlign w:val="bottom"/>
          </w:tcPr>
          <w:p w14:paraId="588520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160</w:t>
            </w:r>
          </w:p>
        </w:tc>
        <w:tc>
          <w:tcPr>
            <w:tcW w:w="1019" w:type="dxa"/>
            <w:tcBorders>
              <w:top w:val="nil"/>
              <w:left w:val="single" w:sz="4" w:space="0" w:color="auto"/>
              <w:bottom w:val="nil"/>
              <w:right w:val="single" w:sz="4" w:space="0" w:color="auto"/>
            </w:tcBorders>
            <w:vAlign w:val="bottom"/>
          </w:tcPr>
          <w:p w14:paraId="06348A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8B525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86BD8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4DE6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393E8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C4A5E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C05CD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2DE60ABA" w14:textId="77777777" w:rsidTr="00652A78">
        <w:trPr>
          <w:trHeight w:val="144"/>
        </w:trPr>
        <w:tc>
          <w:tcPr>
            <w:tcW w:w="1820" w:type="dxa"/>
            <w:tcBorders>
              <w:top w:val="nil"/>
              <w:left w:val="nil"/>
              <w:bottom w:val="nil"/>
              <w:right w:val="single" w:sz="4" w:space="0" w:color="auto"/>
            </w:tcBorders>
            <w:vAlign w:val="bottom"/>
          </w:tcPr>
          <w:p w14:paraId="1C1195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161</w:t>
            </w:r>
          </w:p>
        </w:tc>
        <w:tc>
          <w:tcPr>
            <w:tcW w:w="1019" w:type="dxa"/>
            <w:tcBorders>
              <w:top w:val="nil"/>
              <w:left w:val="single" w:sz="4" w:space="0" w:color="auto"/>
              <w:bottom w:val="nil"/>
              <w:right w:val="single" w:sz="4" w:space="0" w:color="auto"/>
            </w:tcBorders>
            <w:vAlign w:val="bottom"/>
          </w:tcPr>
          <w:p w14:paraId="69A32F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463C1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10F1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FABC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42363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B4A3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8F0ED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5AF574E5" w14:textId="77777777" w:rsidTr="00652A78">
        <w:trPr>
          <w:trHeight w:val="144"/>
        </w:trPr>
        <w:tc>
          <w:tcPr>
            <w:tcW w:w="1820" w:type="dxa"/>
            <w:tcBorders>
              <w:top w:val="nil"/>
              <w:left w:val="nil"/>
              <w:bottom w:val="nil"/>
              <w:right w:val="single" w:sz="4" w:space="0" w:color="auto"/>
            </w:tcBorders>
            <w:vAlign w:val="bottom"/>
          </w:tcPr>
          <w:p w14:paraId="6D364D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162</w:t>
            </w:r>
          </w:p>
        </w:tc>
        <w:tc>
          <w:tcPr>
            <w:tcW w:w="1019" w:type="dxa"/>
            <w:tcBorders>
              <w:top w:val="nil"/>
              <w:left w:val="single" w:sz="4" w:space="0" w:color="auto"/>
              <w:bottom w:val="nil"/>
              <w:right w:val="single" w:sz="4" w:space="0" w:color="auto"/>
            </w:tcBorders>
            <w:vAlign w:val="bottom"/>
          </w:tcPr>
          <w:p w14:paraId="575834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DD363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18F67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59193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E506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92BAC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B7AA4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1D079FA" w14:textId="77777777" w:rsidTr="00652A78">
        <w:trPr>
          <w:trHeight w:val="144"/>
        </w:trPr>
        <w:tc>
          <w:tcPr>
            <w:tcW w:w="1820" w:type="dxa"/>
            <w:tcBorders>
              <w:top w:val="nil"/>
              <w:left w:val="nil"/>
              <w:bottom w:val="nil"/>
              <w:right w:val="single" w:sz="4" w:space="0" w:color="auto"/>
            </w:tcBorders>
            <w:vAlign w:val="bottom"/>
          </w:tcPr>
          <w:p w14:paraId="159269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163</w:t>
            </w:r>
          </w:p>
        </w:tc>
        <w:tc>
          <w:tcPr>
            <w:tcW w:w="1019" w:type="dxa"/>
            <w:tcBorders>
              <w:top w:val="nil"/>
              <w:left w:val="single" w:sz="4" w:space="0" w:color="auto"/>
              <w:bottom w:val="nil"/>
              <w:right w:val="single" w:sz="4" w:space="0" w:color="auto"/>
            </w:tcBorders>
            <w:vAlign w:val="bottom"/>
          </w:tcPr>
          <w:p w14:paraId="2CD70A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0BD74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F1C0D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37D0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24BF2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B075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AA3326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01D7A0A" w14:textId="77777777" w:rsidTr="00652A78">
        <w:trPr>
          <w:trHeight w:val="144"/>
        </w:trPr>
        <w:tc>
          <w:tcPr>
            <w:tcW w:w="1820" w:type="dxa"/>
            <w:tcBorders>
              <w:top w:val="nil"/>
              <w:left w:val="nil"/>
              <w:bottom w:val="nil"/>
              <w:right w:val="single" w:sz="4" w:space="0" w:color="auto"/>
            </w:tcBorders>
            <w:vAlign w:val="bottom"/>
          </w:tcPr>
          <w:p w14:paraId="35E40A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164</w:t>
            </w:r>
          </w:p>
        </w:tc>
        <w:tc>
          <w:tcPr>
            <w:tcW w:w="1019" w:type="dxa"/>
            <w:tcBorders>
              <w:top w:val="nil"/>
              <w:left w:val="single" w:sz="4" w:space="0" w:color="auto"/>
              <w:bottom w:val="nil"/>
              <w:right w:val="single" w:sz="4" w:space="0" w:color="auto"/>
            </w:tcBorders>
            <w:vAlign w:val="bottom"/>
          </w:tcPr>
          <w:p w14:paraId="08839B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BEFD0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A1679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3597D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20DD6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7DFB2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BD687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BBB471B" w14:textId="77777777" w:rsidTr="00652A78">
        <w:trPr>
          <w:trHeight w:val="144"/>
        </w:trPr>
        <w:tc>
          <w:tcPr>
            <w:tcW w:w="1820" w:type="dxa"/>
            <w:tcBorders>
              <w:top w:val="nil"/>
              <w:left w:val="nil"/>
              <w:bottom w:val="nil"/>
              <w:right w:val="single" w:sz="4" w:space="0" w:color="auto"/>
            </w:tcBorders>
            <w:vAlign w:val="bottom"/>
          </w:tcPr>
          <w:p w14:paraId="25DF89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165</w:t>
            </w:r>
          </w:p>
        </w:tc>
        <w:tc>
          <w:tcPr>
            <w:tcW w:w="1019" w:type="dxa"/>
            <w:tcBorders>
              <w:top w:val="nil"/>
              <w:left w:val="single" w:sz="4" w:space="0" w:color="auto"/>
              <w:bottom w:val="nil"/>
              <w:right w:val="single" w:sz="4" w:space="0" w:color="auto"/>
            </w:tcBorders>
            <w:vAlign w:val="bottom"/>
          </w:tcPr>
          <w:p w14:paraId="0BAECD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BFE8D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F7F81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990B8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0A6E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39B1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F4CAD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C3ABED1" w14:textId="77777777" w:rsidTr="00652A78">
        <w:trPr>
          <w:trHeight w:val="144"/>
        </w:trPr>
        <w:tc>
          <w:tcPr>
            <w:tcW w:w="1820" w:type="dxa"/>
            <w:tcBorders>
              <w:top w:val="nil"/>
              <w:left w:val="nil"/>
              <w:bottom w:val="nil"/>
              <w:right w:val="single" w:sz="4" w:space="0" w:color="auto"/>
            </w:tcBorders>
            <w:vAlign w:val="bottom"/>
          </w:tcPr>
          <w:p w14:paraId="1AA3B7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166</w:t>
            </w:r>
          </w:p>
        </w:tc>
        <w:tc>
          <w:tcPr>
            <w:tcW w:w="1019" w:type="dxa"/>
            <w:tcBorders>
              <w:top w:val="nil"/>
              <w:left w:val="single" w:sz="4" w:space="0" w:color="auto"/>
              <w:bottom w:val="nil"/>
              <w:right w:val="single" w:sz="4" w:space="0" w:color="auto"/>
            </w:tcBorders>
            <w:vAlign w:val="bottom"/>
          </w:tcPr>
          <w:p w14:paraId="15B996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BD333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6EF0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B1458B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69B66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2B636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34A15F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54B999F1" w14:textId="77777777" w:rsidTr="00652A78">
        <w:trPr>
          <w:trHeight w:val="144"/>
        </w:trPr>
        <w:tc>
          <w:tcPr>
            <w:tcW w:w="1820" w:type="dxa"/>
            <w:tcBorders>
              <w:top w:val="nil"/>
              <w:left w:val="nil"/>
              <w:bottom w:val="nil"/>
              <w:right w:val="single" w:sz="4" w:space="0" w:color="auto"/>
            </w:tcBorders>
            <w:vAlign w:val="bottom"/>
          </w:tcPr>
          <w:p w14:paraId="44B70F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167</w:t>
            </w:r>
          </w:p>
        </w:tc>
        <w:tc>
          <w:tcPr>
            <w:tcW w:w="1019" w:type="dxa"/>
            <w:tcBorders>
              <w:top w:val="nil"/>
              <w:left w:val="single" w:sz="4" w:space="0" w:color="auto"/>
              <w:bottom w:val="nil"/>
              <w:right w:val="single" w:sz="4" w:space="0" w:color="auto"/>
            </w:tcBorders>
            <w:vAlign w:val="bottom"/>
          </w:tcPr>
          <w:p w14:paraId="3DEC983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897C7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1BD08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0E60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E9118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F6B9E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EB51A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6625103" w14:textId="77777777" w:rsidTr="00652A78">
        <w:trPr>
          <w:trHeight w:val="144"/>
        </w:trPr>
        <w:tc>
          <w:tcPr>
            <w:tcW w:w="1820" w:type="dxa"/>
            <w:tcBorders>
              <w:top w:val="nil"/>
              <w:left w:val="nil"/>
              <w:bottom w:val="nil"/>
              <w:right w:val="single" w:sz="4" w:space="0" w:color="auto"/>
            </w:tcBorders>
            <w:vAlign w:val="bottom"/>
          </w:tcPr>
          <w:p w14:paraId="6F53A6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168</w:t>
            </w:r>
          </w:p>
        </w:tc>
        <w:tc>
          <w:tcPr>
            <w:tcW w:w="1019" w:type="dxa"/>
            <w:tcBorders>
              <w:top w:val="nil"/>
              <w:left w:val="single" w:sz="4" w:space="0" w:color="auto"/>
              <w:bottom w:val="nil"/>
              <w:right w:val="single" w:sz="4" w:space="0" w:color="auto"/>
            </w:tcBorders>
            <w:vAlign w:val="bottom"/>
          </w:tcPr>
          <w:p w14:paraId="77345C5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C79E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2691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986B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F5B59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8B1C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49C219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236A697" w14:textId="77777777" w:rsidTr="00652A78">
        <w:trPr>
          <w:trHeight w:val="144"/>
        </w:trPr>
        <w:tc>
          <w:tcPr>
            <w:tcW w:w="1820" w:type="dxa"/>
            <w:tcBorders>
              <w:top w:val="nil"/>
              <w:left w:val="nil"/>
              <w:bottom w:val="nil"/>
              <w:right w:val="single" w:sz="4" w:space="0" w:color="auto"/>
            </w:tcBorders>
            <w:vAlign w:val="bottom"/>
          </w:tcPr>
          <w:p w14:paraId="74CAA2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169</w:t>
            </w:r>
          </w:p>
        </w:tc>
        <w:tc>
          <w:tcPr>
            <w:tcW w:w="1019" w:type="dxa"/>
            <w:tcBorders>
              <w:top w:val="nil"/>
              <w:left w:val="single" w:sz="4" w:space="0" w:color="auto"/>
              <w:bottom w:val="nil"/>
              <w:right w:val="single" w:sz="4" w:space="0" w:color="auto"/>
            </w:tcBorders>
            <w:vAlign w:val="bottom"/>
          </w:tcPr>
          <w:p w14:paraId="1CC519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795D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AF46D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1CB2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EACD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3E2DF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1B7C6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61C7330" w14:textId="77777777" w:rsidTr="00652A78">
        <w:trPr>
          <w:trHeight w:val="144"/>
        </w:trPr>
        <w:tc>
          <w:tcPr>
            <w:tcW w:w="1820" w:type="dxa"/>
            <w:tcBorders>
              <w:top w:val="nil"/>
              <w:left w:val="nil"/>
              <w:bottom w:val="nil"/>
              <w:right w:val="single" w:sz="4" w:space="0" w:color="auto"/>
            </w:tcBorders>
            <w:vAlign w:val="bottom"/>
          </w:tcPr>
          <w:p w14:paraId="05A1A0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170</w:t>
            </w:r>
          </w:p>
        </w:tc>
        <w:tc>
          <w:tcPr>
            <w:tcW w:w="1019" w:type="dxa"/>
            <w:tcBorders>
              <w:top w:val="nil"/>
              <w:left w:val="single" w:sz="4" w:space="0" w:color="auto"/>
              <w:bottom w:val="nil"/>
              <w:right w:val="single" w:sz="4" w:space="0" w:color="auto"/>
            </w:tcBorders>
            <w:vAlign w:val="bottom"/>
          </w:tcPr>
          <w:p w14:paraId="249B62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81F89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E830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29646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A29B6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D4360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0CE9F3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2A501A6A" w14:textId="77777777" w:rsidTr="00652A78">
        <w:trPr>
          <w:trHeight w:val="144"/>
        </w:trPr>
        <w:tc>
          <w:tcPr>
            <w:tcW w:w="1820" w:type="dxa"/>
            <w:tcBorders>
              <w:top w:val="nil"/>
              <w:left w:val="nil"/>
              <w:bottom w:val="nil"/>
              <w:right w:val="single" w:sz="4" w:space="0" w:color="auto"/>
            </w:tcBorders>
            <w:vAlign w:val="bottom"/>
          </w:tcPr>
          <w:p w14:paraId="0C7BBB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171</w:t>
            </w:r>
          </w:p>
        </w:tc>
        <w:tc>
          <w:tcPr>
            <w:tcW w:w="1019" w:type="dxa"/>
            <w:tcBorders>
              <w:top w:val="nil"/>
              <w:left w:val="single" w:sz="4" w:space="0" w:color="auto"/>
              <w:bottom w:val="nil"/>
              <w:right w:val="single" w:sz="4" w:space="0" w:color="auto"/>
            </w:tcBorders>
            <w:vAlign w:val="bottom"/>
          </w:tcPr>
          <w:p w14:paraId="01DAA6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C3326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15E31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65A7913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87B4F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D9D8E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2.4</w:t>
            </w:r>
          </w:p>
        </w:tc>
        <w:tc>
          <w:tcPr>
            <w:tcW w:w="802" w:type="dxa"/>
            <w:tcBorders>
              <w:top w:val="nil"/>
              <w:left w:val="single" w:sz="4" w:space="0" w:color="auto"/>
              <w:bottom w:val="nil"/>
              <w:right w:val="nil"/>
            </w:tcBorders>
            <w:vAlign w:val="bottom"/>
          </w:tcPr>
          <w:p w14:paraId="008285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230</w:t>
            </w:r>
          </w:p>
        </w:tc>
      </w:tr>
      <w:tr w:rsidR="003341B5" w:rsidRPr="007838A8" w14:paraId="63B78496" w14:textId="77777777" w:rsidTr="00652A78">
        <w:trPr>
          <w:trHeight w:val="144"/>
        </w:trPr>
        <w:tc>
          <w:tcPr>
            <w:tcW w:w="1820" w:type="dxa"/>
            <w:tcBorders>
              <w:top w:val="nil"/>
              <w:left w:val="nil"/>
              <w:bottom w:val="nil"/>
              <w:right w:val="single" w:sz="4" w:space="0" w:color="auto"/>
            </w:tcBorders>
            <w:vAlign w:val="bottom"/>
          </w:tcPr>
          <w:p w14:paraId="5E122E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172</w:t>
            </w:r>
          </w:p>
        </w:tc>
        <w:tc>
          <w:tcPr>
            <w:tcW w:w="1019" w:type="dxa"/>
            <w:tcBorders>
              <w:top w:val="nil"/>
              <w:left w:val="single" w:sz="4" w:space="0" w:color="auto"/>
              <w:bottom w:val="nil"/>
              <w:right w:val="single" w:sz="4" w:space="0" w:color="auto"/>
            </w:tcBorders>
            <w:vAlign w:val="bottom"/>
          </w:tcPr>
          <w:p w14:paraId="7A7D6A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8593A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21E78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60D790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DEA28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B2C90D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17BDB4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5BE19AA2" w14:textId="77777777" w:rsidTr="00652A78">
        <w:trPr>
          <w:trHeight w:val="144"/>
        </w:trPr>
        <w:tc>
          <w:tcPr>
            <w:tcW w:w="1820" w:type="dxa"/>
            <w:tcBorders>
              <w:top w:val="nil"/>
              <w:left w:val="nil"/>
              <w:bottom w:val="nil"/>
              <w:right w:val="single" w:sz="4" w:space="0" w:color="auto"/>
            </w:tcBorders>
            <w:vAlign w:val="bottom"/>
          </w:tcPr>
          <w:p w14:paraId="126649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173</w:t>
            </w:r>
          </w:p>
        </w:tc>
        <w:tc>
          <w:tcPr>
            <w:tcW w:w="1019" w:type="dxa"/>
            <w:tcBorders>
              <w:top w:val="nil"/>
              <w:left w:val="single" w:sz="4" w:space="0" w:color="auto"/>
              <w:bottom w:val="nil"/>
              <w:right w:val="single" w:sz="4" w:space="0" w:color="auto"/>
            </w:tcBorders>
            <w:vAlign w:val="bottom"/>
          </w:tcPr>
          <w:p w14:paraId="792B33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9755E6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6B451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EA342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34FB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3A97B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80391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299B7247" w14:textId="77777777" w:rsidTr="00652A78">
        <w:trPr>
          <w:trHeight w:val="144"/>
        </w:trPr>
        <w:tc>
          <w:tcPr>
            <w:tcW w:w="1820" w:type="dxa"/>
            <w:tcBorders>
              <w:top w:val="nil"/>
              <w:left w:val="nil"/>
              <w:bottom w:val="nil"/>
              <w:right w:val="single" w:sz="4" w:space="0" w:color="auto"/>
            </w:tcBorders>
            <w:vAlign w:val="bottom"/>
          </w:tcPr>
          <w:p w14:paraId="78F6280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174</w:t>
            </w:r>
          </w:p>
        </w:tc>
        <w:tc>
          <w:tcPr>
            <w:tcW w:w="1019" w:type="dxa"/>
            <w:tcBorders>
              <w:top w:val="nil"/>
              <w:left w:val="single" w:sz="4" w:space="0" w:color="auto"/>
              <w:bottom w:val="nil"/>
              <w:right w:val="single" w:sz="4" w:space="0" w:color="auto"/>
            </w:tcBorders>
            <w:vAlign w:val="bottom"/>
          </w:tcPr>
          <w:p w14:paraId="166B1D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648C9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1710A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B4F64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580B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BA6EE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403E1A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EBCF29A" w14:textId="77777777" w:rsidTr="00652A78">
        <w:trPr>
          <w:trHeight w:val="144"/>
        </w:trPr>
        <w:tc>
          <w:tcPr>
            <w:tcW w:w="1820" w:type="dxa"/>
            <w:tcBorders>
              <w:top w:val="nil"/>
              <w:left w:val="nil"/>
              <w:bottom w:val="nil"/>
              <w:right w:val="single" w:sz="4" w:space="0" w:color="auto"/>
            </w:tcBorders>
            <w:vAlign w:val="bottom"/>
          </w:tcPr>
          <w:p w14:paraId="4B7BDD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175</w:t>
            </w:r>
          </w:p>
        </w:tc>
        <w:tc>
          <w:tcPr>
            <w:tcW w:w="1019" w:type="dxa"/>
            <w:tcBorders>
              <w:top w:val="nil"/>
              <w:left w:val="single" w:sz="4" w:space="0" w:color="auto"/>
              <w:bottom w:val="nil"/>
              <w:right w:val="single" w:sz="4" w:space="0" w:color="auto"/>
            </w:tcBorders>
            <w:vAlign w:val="bottom"/>
          </w:tcPr>
          <w:p w14:paraId="69EDF4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DC2D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1D7066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1D05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5B15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58F2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550FB1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DA54477" w14:textId="77777777" w:rsidTr="00652A78">
        <w:trPr>
          <w:trHeight w:val="144"/>
        </w:trPr>
        <w:tc>
          <w:tcPr>
            <w:tcW w:w="1820" w:type="dxa"/>
            <w:tcBorders>
              <w:top w:val="nil"/>
              <w:left w:val="nil"/>
              <w:bottom w:val="nil"/>
              <w:right w:val="single" w:sz="4" w:space="0" w:color="auto"/>
            </w:tcBorders>
            <w:vAlign w:val="bottom"/>
          </w:tcPr>
          <w:p w14:paraId="71B3CA9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176</w:t>
            </w:r>
          </w:p>
        </w:tc>
        <w:tc>
          <w:tcPr>
            <w:tcW w:w="1019" w:type="dxa"/>
            <w:tcBorders>
              <w:top w:val="nil"/>
              <w:left w:val="single" w:sz="4" w:space="0" w:color="auto"/>
              <w:bottom w:val="nil"/>
              <w:right w:val="single" w:sz="4" w:space="0" w:color="auto"/>
            </w:tcBorders>
            <w:vAlign w:val="bottom"/>
          </w:tcPr>
          <w:p w14:paraId="1970227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DE692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7F16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3921B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740B6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8ADD2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F662B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09276088" w14:textId="77777777" w:rsidTr="00652A78">
        <w:trPr>
          <w:trHeight w:val="144"/>
        </w:trPr>
        <w:tc>
          <w:tcPr>
            <w:tcW w:w="1820" w:type="dxa"/>
            <w:tcBorders>
              <w:top w:val="nil"/>
              <w:left w:val="nil"/>
              <w:bottom w:val="nil"/>
              <w:right w:val="single" w:sz="4" w:space="0" w:color="auto"/>
            </w:tcBorders>
            <w:vAlign w:val="bottom"/>
          </w:tcPr>
          <w:p w14:paraId="584055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177</w:t>
            </w:r>
          </w:p>
        </w:tc>
        <w:tc>
          <w:tcPr>
            <w:tcW w:w="1019" w:type="dxa"/>
            <w:tcBorders>
              <w:top w:val="nil"/>
              <w:left w:val="single" w:sz="4" w:space="0" w:color="auto"/>
              <w:bottom w:val="nil"/>
              <w:right w:val="single" w:sz="4" w:space="0" w:color="auto"/>
            </w:tcBorders>
            <w:vAlign w:val="bottom"/>
          </w:tcPr>
          <w:p w14:paraId="3728B2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4569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4E7C7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ACC86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40A23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9C79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AF44C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B2F28F1" w14:textId="77777777" w:rsidTr="00652A78">
        <w:trPr>
          <w:trHeight w:val="144"/>
        </w:trPr>
        <w:tc>
          <w:tcPr>
            <w:tcW w:w="1820" w:type="dxa"/>
            <w:tcBorders>
              <w:top w:val="nil"/>
              <w:left w:val="nil"/>
              <w:bottom w:val="nil"/>
              <w:right w:val="single" w:sz="4" w:space="0" w:color="auto"/>
            </w:tcBorders>
            <w:vAlign w:val="bottom"/>
          </w:tcPr>
          <w:p w14:paraId="46AF04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178</w:t>
            </w:r>
          </w:p>
        </w:tc>
        <w:tc>
          <w:tcPr>
            <w:tcW w:w="1019" w:type="dxa"/>
            <w:tcBorders>
              <w:top w:val="nil"/>
              <w:left w:val="single" w:sz="4" w:space="0" w:color="auto"/>
              <w:bottom w:val="nil"/>
              <w:right w:val="single" w:sz="4" w:space="0" w:color="auto"/>
            </w:tcBorders>
            <w:vAlign w:val="bottom"/>
          </w:tcPr>
          <w:p w14:paraId="434B38E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37D1B5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32FBE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9A025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DCFE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C26C9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w:t>
            </w:r>
          </w:p>
        </w:tc>
        <w:tc>
          <w:tcPr>
            <w:tcW w:w="802" w:type="dxa"/>
            <w:tcBorders>
              <w:top w:val="nil"/>
              <w:left w:val="single" w:sz="4" w:space="0" w:color="auto"/>
              <w:bottom w:val="nil"/>
              <w:right w:val="nil"/>
            </w:tcBorders>
            <w:vAlign w:val="bottom"/>
          </w:tcPr>
          <w:p w14:paraId="470AFA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232</w:t>
            </w:r>
          </w:p>
        </w:tc>
      </w:tr>
      <w:tr w:rsidR="003341B5" w:rsidRPr="007838A8" w14:paraId="239EFCFD" w14:textId="77777777" w:rsidTr="00652A78">
        <w:trPr>
          <w:trHeight w:val="144"/>
        </w:trPr>
        <w:tc>
          <w:tcPr>
            <w:tcW w:w="1820" w:type="dxa"/>
            <w:tcBorders>
              <w:top w:val="nil"/>
              <w:left w:val="nil"/>
              <w:bottom w:val="nil"/>
              <w:right w:val="single" w:sz="4" w:space="0" w:color="auto"/>
            </w:tcBorders>
            <w:vAlign w:val="bottom"/>
          </w:tcPr>
          <w:p w14:paraId="2B42682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179</w:t>
            </w:r>
          </w:p>
        </w:tc>
        <w:tc>
          <w:tcPr>
            <w:tcW w:w="1019" w:type="dxa"/>
            <w:tcBorders>
              <w:top w:val="nil"/>
              <w:left w:val="single" w:sz="4" w:space="0" w:color="auto"/>
              <w:bottom w:val="nil"/>
              <w:right w:val="single" w:sz="4" w:space="0" w:color="auto"/>
            </w:tcBorders>
            <w:vAlign w:val="bottom"/>
          </w:tcPr>
          <w:p w14:paraId="2DA2D9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B6F2C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302B9B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A9ABE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9C4F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A609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CB916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F5CA8D2" w14:textId="77777777" w:rsidTr="00652A78">
        <w:trPr>
          <w:trHeight w:val="144"/>
        </w:trPr>
        <w:tc>
          <w:tcPr>
            <w:tcW w:w="1820" w:type="dxa"/>
            <w:tcBorders>
              <w:top w:val="nil"/>
              <w:left w:val="nil"/>
              <w:bottom w:val="nil"/>
              <w:right w:val="single" w:sz="4" w:space="0" w:color="auto"/>
            </w:tcBorders>
            <w:vAlign w:val="bottom"/>
          </w:tcPr>
          <w:p w14:paraId="255C4D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lastRenderedPageBreak/>
              <w:t>180</w:t>
            </w:r>
          </w:p>
        </w:tc>
        <w:tc>
          <w:tcPr>
            <w:tcW w:w="1019" w:type="dxa"/>
            <w:tcBorders>
              <w:top w:val="nil"/>
              <w:left w:val="single" w:sz="4" w:space="0" w:color="auto"/>
              <w:bottom w:val="nil"/>
              <w:right w:val="single" w:sz="4" w:space="0" w:color="auto"/>
            </w:tcBorders>
            <w:vAlign w:val="bottom"/>
          </w:tcPr>
          <w:p w14:paraId="6107AE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ECF70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719D3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4CA38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CEA83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BD5D6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58D0DF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244404A9" w14:textId="77777777" w:rsidTr="00652A78">
        <w:trPr>
          <w:trHeight w:val="144"/>
        </w:trPr>
        <w:tc>
          <w:tcPr>
            <w:tcW w:w="1820" w:type="dxa"/>
            <w:tcBorders>
              <w:top w:val="nil"/>
              <w:left w:val="nil"/>
              <w:bottom w:val="nil"/>
              <w:right w:val="single" w:sz="4" w:space="0" w:color="auto"/>
            </w:tcBorders>
            <w:vAlign w:val="bottom"/>
          </w:tcPr>
          <w:p w14:paraId="20C56B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181</w:t>
            </w:r>
          </w:p>
        </w:tc>
        <w:tc>
          <w:tcPr>
            <w:tcW w:w="1019" w:type="dxa"/>
            <w:tcBorders>
              <w:top w:val="nil"/>
              <w:left w:val="single" w:sz="4" w:space="0" w:color="auto"/>
              <w:bottom w:val="nil"/>
              <w:right w:val="single" w:sz="4" w:space="0" w:color="auto"/>
            </w:tcBorders>
            <w:vAlign w:val="bottom"/>
          </w:tcPr>
          <w:p w14:paraId="50A918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913" w:type="dxa"/>
            <w:tcBorders>
              <w:top w:val="nil"/>
              <w:left w:val="single" w:sz="4" w:space="0" w:color="auto"/>
              <w:bottom w:val="nil"/>
              <w:right w:val="single" w:sz="4" w:space="0" w:color="auto"/>
            </w:tcBorders>
            <w:vAlign w:val="bottom"/>
          </w:tcPr>
          <w:p w14:paraId="021E08F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5549FD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12A09C3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696A0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A303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w:t>
            </w:r>
          </w:p>
        </w:tc>
        <w:tc>
          <w:tcPr>
            <w:tcW w:w="802" w:type="dxa"/>
            <w:tcBorders>
              <w:top w:val="nil"/>
              <w:left w:val="single" w:sz="4" w:space="0" w:color="auto"/>
              <w:bottom w:val="nil"/>
              <w:right w:val="nil"/>
            </w:tcBorders>
            <w:vAlign w:val="bottom"/>
          </w:tcPr>
          <w:p w14:paraId="47CD26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232</w:t>
            </w:r>
          </w:p>
        </w:tc>
      </w:tr>
      <w:tr w:rsidR="003341B5" w:rsidRPr="007838A8" w14:paraId="4282C90B" w14:textId="77777777" w:rsidTr="00652A78">
        <w:trPr>
          <w:trHeight w:val="144"/>
        </w:trPr>
        <w:tc>
          <w:tcPr>
            <w:tcW w:w="1820" w:type="dxa"/>
            <w:tcBorders>
              <w:top w:val="nil"/>
              <w:left w:val="nil"/>
              <w:bottom w:val="nil"/>
              <w:right w:val="single" w:sz="4" w:space="0" w:color="auto"/>
            </w:tcBorders>
            <w:vAlign w:val="bottom"/>
          </w:tcPr>
          <w:p w14:paraId="60739E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182</w:t>
            </w:r>
          </w:p>
        </w:tc>
        <w:tc>
          <w:tcPr>
            <w:tcW w:w="1019" w:type="dxa"/>
            <w:tcBorders>
              <w:top w:val="nil"/>
              <w:left w:val="single" w:sz="4" w:space="0" w:color="auto"/>
              <w:bottom w:val="nil"/>
              <w:right w:val="single" w:sz="4" w:space="0" w:color="auto"/>
            </w:tcBorders>
            <w:vAlign w:val="bottom"/>
          </w:tcPr>
          <w:p w14:paraId="4E8D31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9B14F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3A09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79945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0418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E2141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CCA93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7B97C93C" w14:textId="77777777" w:rsidTr="00652A78">
        <w:trPr>
          <w:trHeight w:val="144"/>
        </w:trPr>
        <w:tc>
          <w:tcPr>
            <w:tcW w:w="1820" w:type="dxa"/>
            <w:tcBorders>
              <w:top w:val="nil"/>
              <w:left w:val="nil"/>
              <w:bottom w:val="nil"/>
              <w:right w:val="single" w:sz="4" w:space="0" w:color="auto"/>
            </w:tcBorders>
            <w:vAlign w:val="bottom"/>
          </w:tcPr>
          <w:p w14:paraId="2E6788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183</w:t>
            </w:r>
          </w:p>
        </w:tc>
        <w:tc>
          <w:tcPr>
            <w:tcW w:w="1019" w:type="dxa"/>
            <w:tcBorders>
              <w:top w:val="nil"/>
              <w:left w:val="single" w:sz="4" w:space="0" w:color="auto"/>
              <w:bottom w:val="nil"/>
              <w:right w:val="single" w:sz="4" w:space="0" w:color="auto"/>
            </w:tcBorders>
            <w:vAlign w:val="bottom"/>
          </w:tcPr>
          <w:p w14:paraId="54E9D1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90BB1A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AB0D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7D323D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B5FA2A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EEEE8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5E6249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7825D8A8" w14:textId="77777777" w:rsidTr="00652A78">
        <w:trPr>
          <w:trHeight w:val="144"/>
        </w:trPr>
        <w:tc>
          <w:tcPr>
            <w:tcW w:w="1820" w:type="dxa"/>
            <w:tcBorders>
              <w:top w:val="nil"/>
              <w:left w:val="nil"/>
              <w:bottom w:val="nil"/>
              <w:right w:val="single" w:sz="4" w:space="0" w:color="auto"/>
            </w:tcBorders>
            <w:vAlign w:val="bottom"/>
          </w:tcPr>
          <w:p w14:paraId="090FF8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184</w:t>
            </w:r>
          </w:p>
        </w:tc>
        <w:tc>
          <w:tcPr>
            <w:tcW w:w="1019" w:type="dxa"/>
            <w:tcBorders>
              <w:top w:val="nil"/>
              <w:left w:val="single" w:sz="4" w:space="0" w:color="auto"/>
              <w:bottom w:val="nil"/>
              <w:right w:val="single" w:sz="4" w:space="0" w:color="auto"/>
            </w:tcBorders>
            <w:vAlign w:val="bottom"/>
          </w:tcPr>
          <w:p w14:paraId="44AF1B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CC1AD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D28B0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1A65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B885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9DF02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B75FAD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3FF28D40" w14:textId="77777777" w:rsidTr="00652A78">
        <w:trPr>
          <w:trHeight w:val="144"/>
        </w:trPr>
        <w:tc>
          <w:tcPr>
            <w:tcW w:w="1820" w:type="dxa"/>
            <w:tcBorders>
              <w:top w:val="nil"/>
              <w:left w:val="nil"/>
              <w:bottom w:val="nil"/>
              <w:right w:val="single" w:sz="4" w:space="0" w:color="auto"/>
            </w:tcBorders>
            <w:vAlign w:val="bottom"/>
          </w:tcPr>
          <w:p w14:paraId="5EF5A6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185</w:t>
            </w:r>
          </w:p>
        </w:tc>
        <w:tc>
          <w:tcPr>
            <w:tcW w:w="1019" w:type="dxa"/>
            <w:tcBorders>
              <w:top w:val="nil"/>
              <w:left w:val="single" w:sz="4" w:space="0" w:color="auto"/>
              <w:bottom w:val="nil"/>
              <w:right w:val="single" w:sz="4" w:space="0" w:color="auto"/>
            </w:tcBorders>
            <w:vAlign w:val="bottom"/>
          </w:tcPr>
          <w:p w14:paraId="10F8FE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B513F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6F722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1F370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1E7D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3C5B02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420474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7D50ECE6" w14:textId="77777777" w:rsidTr="00652A78">
        <w:trPr>
          <w:trHeight w:val="144"/>
        </w:trPr>
        <w:tc>
          <w:tcPr>
            <w:tcW w:w="1820" w:type="dxa"/>
            <w:tcBorders>
              <w:top w:val="nil"/>
              <w:left w:val="nil"/>
              <w:bottom w:val="nil"/>
              <w:right w:val="single" w:sz="4" w:space="0" w:color="auto"/>
            </w:tcBorders>
            <w:vAlign w:val="bottom"/>
          </w:tcPr>
          <w:p w14:paraId="5721B7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186</w:t>
            </w:r>
          </w:p>
        </w:tc>
        <w:tc>
          <w:tcPr>
            <w:tcW w:w="1019" w:type="dxa"/>
            <w:tcBorders>
              <w:top w:val="nil"/>
              <w:left w:val="single" w:sz="4" w:space="0" w:color="auto"/>
              <w:bottom w:val="nil"/>
              <w:right w:val="single" w:sz="4" w:space="0" w:color="auto"/>
            </w:tcBorders>
            <w:vAlign w:val="bottom"/>
          </w:tcPr>
          <w:p w14:paraId="4386AF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F4B4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BC4A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nil"/>
              <w:left w:val="single" w:sz="4" w:space="0" w:color="auto"/>
              <w:bottom w:val="nil"/>
              <w:right w:val="single" w:sz="4" w:space="0" w:color="auto"/>
            </w:tcBorders>
            <w:vAlign w:val="bottom"/>
          </w:tcPr>
          <w:p w14:paraId="60752C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0A2BD5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EAFEF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4E9676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227.5</w:t>
            </w:r>
          </w:p>
        </w:tc>
      </w:tr>
      <w:tr w:rsidR="003341B5" w:rsidRPr="007838A8" w14:paraId="21140F53" w14:textId="77777777" w:rsidTr="00652A78">
        <w:trPr>
          <w:trHeight w:val="144"/>
        </w:trPr>
        <w:tc>
          <w:tcPr>
            <w:tcW w:w="1820" w:type="dxa"/>
            <w:tcBorders>
              <w:top w:val="nil"/>
              <w:left w:val="nil"/>
              <w:bottom w:val="nil"/>
              <w:right w:val="single" w:sz="4" w:space="0" w:color="auto"/>
            </w:tcBorders>
            <w:vAlign w:val="bottom"/>
          </w:tcPr>
          <w:p w14:paraId="249D36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187</w:t>
            </w:r>
          </w:p>
        </w:tc>
        <w:tc>
          <w:tcPr>
            <w:tcW w:w="1019" w:type="dxa"/>
            <w:tcBorders>
              <w:top w:val="nil"/>
              <w:left w:val="single" w:sz="4" w:space="0" w:color="auto"/>
              <w:bottom w:val="nil"/>
              <w:right w:val="single" w:sz="4" w:space="0" w:color="auto"/>
            </w:tcBorders>
            <w:vAlign w:val="bottom"/>
          </w:tcPr>
          <w:p w14:paraId="3E41C65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C63B8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89C65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FDBEC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8DE30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D4AE5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2D5E98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724B41E5" w14:textId="77777777" w:rsidTr="00652A78">
        <w:trPr>
          <w:trHeight w:val="144"/>
        </w:trPr>
        <w:tc>
          <w:tcPr>
            <w:tcW w:w="1820" w:type="dxa"/>
            <w:tcBorders>
              <w:top w:val="nil"/>
              <w:left w:val="nil"/>
              <w:bottom w:val="nil"/>
              <w:right w:val="single" w:sz="4" w:space="0" w:color="auto"/>
            </w:tcBorders>
            <w:vAlign w:val="bottom"/>
          </w:tcPr>
          <w:p w14:paraId="199C9A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188</w:t>
            </w:r>
          </w:p>
        </w:tc>
        <w:tc>
          <w:tcPr>
            <w:tcW w:w="1019" w:type="dxa"/>
            <w:tcBorders>
              <w:top w:val="nil"/>
              <w:left w:val="single" w:sz="4" w:space="0" w:color="auto"/>
              <w:bottom w:val="nil"/>
              <w:right w:val="single" w:sz="4" w:space="0" w:color="auto"/>
            </w:tcBorders>
            <w:vAlign w:val="bottom"/>
          </w:tcPr>
          <w:p w14:paraId="27EF48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1C842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9AD0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036032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2489B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C456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641B8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7EFB69A0" w14:textId="77777777" w:rsidTr="00652A78">
        <w:trPr>
          <w:trHeight w:val="144"/>
        </w:trPr>
        <w:tc>
          <w:tcPr>
            <w:tcW w:w="1820" w:type="dxa"/>
            <w:tcBorders>
              <w:top w:val="nil"/>
              <w:left w:val="nil"/>
              <w:bottom w:val="nil"/>
              <w:right w:val="single" w:sz="4" w:space="0" w:color="auto"/>
            </w:tcBorders>
            <w:vAlign w:val="bottom"/>
          </w:tcPr>
          <w:p w14:paraId="4C2BD4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189</w:t>
            </w:r>
          </w:p>
        </w:tc>
        <w:tc>
          <w:tcPr>
            <w:tcW w:w="1019" w:type="dxa"/>
            <w:tcBorders>
              <w:top w:val="nil"/>
              <w:left w:val="single" w:sz="4" w:space="0" w:color="auto"/>
              <w:bottom w:val="nil"/>
              <w:right w:val="single" w:sz="4" w:space="0" w:color="auto"/>
            </w:tcBorders>
            <w:vAlign w:val="bottom"/>
          </w:tcPr>
          <w:p w14:paraId="487757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56C655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778E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A26F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9132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4FEC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3423B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1F2DF5B" w14:textId="77777777" w:rsidTr="00652A78">
        <w:trPr>
          <w:trHeight w:val="144"/>
        </w:trPr>
        <w:tc>
          <w:tcPr>
            <w:tcW w:w="1820" w:type="dxa"/>
            <w:tcBorders>
              <w:top w:val="nil"/>
              <w:left w:val="nil"/>
              <w:bottom w:val="nil"/>
              <w:right w:val="single" w:sz="4" w:space="0" w:color="auto"/>
            </w:tcBorders>
            <w:vAlign w:val="bottom"/>
          </w:tcPr>
          <w:p w14:paraId="0E100B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190</w:t>
            </w:r>
          </w:p>
        </w:tc>
        <w:tc>
          <w:tcPr>
            <w:tcW w:w="1019" w:type="dxa"/>
            <w:tcBorders>
              <w:top w:val="nil"/>
              <w:left w:val="single" w:sz="4" w:space="0" w:color="auto"/>
              <w:bottom w:val="nil"/>
              <w:right w:val="single" w:sz="4" w:space="0" w:color="auto"/>
            </w:tcBorders>
            <w:vAlign w:val="bottom"/>
          </w:tcPr>
          <w:p w14:paraId="18920D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62302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2E8C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CC5365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C1F8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05AB10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724591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69BC5B3" w14:textId="77777777" w:rsidTr="00652A78">
        <w:trPr>
          <w:trHeight w:val="144"/>
        </w:trPr>
        <w:tc>
          <w:tcPr>
            <w:tcW w:w="1820" w:type="dxa"/>
            <w:tcBorders>
              <w:top w:val="nil"/>
              <w:left w:val="nil"/>
              <w:bottom w:val="nil"/>
              <w:right w:val="single" w:sz="4" w:space="0" w:color="auto"/>
            </w:tcBorders>
            <w:vAlign w:val="bottom"/>
          </w:tcPr>
          <w:p w14:paraId="0D6F9E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191</w:t>
            </w:r>
          </w:p>
        </w:tc>
        <w:tc>
          <w:tcPr>
            <w:tcW w:w="1019" w:type="dxa"/>
            <w:tcBorders>
              <w:top w:val="nil"/>
              <w:left w:val="single" w:sz="4" w:space="0" w:color="auto"/>
              <w:bottom w:val="nil"/>
              <w:right w:val="single" w:sz="4" w:space="0" w:color="auto"/>
            </w:tcBorders>
            <w:vAlign w:val="bottom"/>
          </w:tcPr>
          <w:p w14:paraId="0E2AB7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17BC11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EFE8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22B82F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F0AC9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BEAE8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2.6</w:t>
            </w:r>
          </w:p>
        </w:tc>
        <w:tc>
          <w:tcPr>
            <w:tcW w:w="802" w:type="dxa"/>
            <w:tcBorders>
              <w:top w:val="nil"/>
              <w:left w:val="single" w:sz="4" w:space="0" w:color="auto"/>
              <w:bottom w:val="nil"/>
              <w:right w:val="nil"/>
            </w:tcBorders>
            <w:vAlign w:val="bottom"/>
          </w:tcPr>
          <w:p w14:paraId="6DDCB1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227.5</w:t>
            </w:r>
          </w:p>
        </w:tc>
      </w:tr>
      <w:tr w:rsidR="003341B5" w:rsidRPr="007838A8" w14:paraId="44DED78A" w14:textId="77777777" w:rsidTr="00652A78">
        <w:trPr>
          <w:trHeight w:val="144"/>
        </w:trPr>
        <w:tc>
          <w:tcPr>
            <w:tcW w:w="1820" w:type="dxa"/>
            <w:tcBorders>
              <w:top w:val="nil"/>
              <w:left w:val="nil"/>
              <w:bottom w:val="nil"/>
              <w:right w:val="single" w:sz="4" w:space="0" w:color="auto"/>
            </w:tcBorders>
            <w:vAlign w:val="bottom"/>
          </w:tcPr>
          <w:p w14:paraId="60FC51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192</w:t>
            </w:r>
          </w:p>
        </w:tc>
        <w:tc>
          <w:tcPr>
            <w:tcW w:w="1019" w:type="dxa"/>
            <w:tcBorders>
              <w:top w:val="nil"/>
              <w:left w:val="single" w:sz="4" w:space="0" w:color="auto"/>
              <w:bottom w:val="nil"/>
              <w:right w:val="single" w:sz="4" w:space="0" w:color="auto"/>
            </w:tcBorders>
            <w:vAlign w:val="bottom"/>
          </w:tcPr>
          <w:p w14:paraId="4AD51D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CCD39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1C96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BC53C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A942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759BB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AE316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407B597" w14:textId="77777777" w:rsidTr="00652A78">
        <w:trPr>
          <w:trHeight w:val="144"/>
        </w:trPr>
        <w:tc>
          <w:tcPr>
            <w:tcW w:w="1820" w:type="dxa"/>
            <w:tcBorders>
              <w:top w:val="nil"/>
              <w:left w:val="nil"/>
              <w:bottom w:val="nil"/>
              <w:right w:val="single" w:sz="4" w:space="0" w:color="auto"/>
            </w:tcBorders>
            <w:vAlign w:val="bottom"/>
          </w:tcPr>
          <w:p w14:paraId="33FFA1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193</w:t>
            </w:r>
          </w:p>
        </w:tc>
        <w:tc>
          <w:tcPr>
            <w:tcW w:w="1019" w:type="dxa"/>
            <w:tcBorders>
              <w:top w:val="nil"/>
              <w:left w:val="single" w:sz="4" w:space="0" w:color="auto"/>
              <w:bottom w:val="nil"/>
              <w:right w:val="single" w:sz="4" w:space="0" w:color="auto"/>
            </w:tcBorders>
            <w:vAlign w:val="bottom"/>
          </w:tcPr>
          <w:p w14:paraId="70E27EB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C2411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EC2AE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DAC97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13BE14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3E8FA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081AB7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593947A0" w14:textId="77777777" w:rsidTr="00652A78">
        <w:trPr>
          <w:trHeight w:val="144"/>
        </w:trPr>
        <w:tc>
          <w:tcPr>
            <w:tcW w:w="1820" w:type="dxa"/>
            <w:tcBorders>
              <w:top w:val="nil"/>
              <w:left w:val="nil"/>
              <w:bottom w:val="nil"/>
              <w:right w:val="single" w:sz="4" w:space="0" w:color="auto"/>
            </w:tcBorders>
            <w:vAlign w:val="bottom"/>
          </w:tcPr>
          <w:p w14:paraId="36CE12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194</w:t>
            </w:r>
          </w:p>
        </w:tc>
        <w:tc>
          <w:tcPr>
            <w:tcW w:w="1019" w:type="dxa"/>
            <w:tcBorders>
              <w:top w:val="nil"/>
              <w:left w:val="single" w:sz="4" w:space="0" w:color="auto"/>
              <w:bottom w:val="nil"/>
              <w:right w:val="single" w:sz="4" w:space="0" w:color="auto"/>
            </w:tcBorders>
            <w:vAlign w:val="bottom"/>
          </w:tcPr>
          <w:p w14:paraId="1AB653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FBA673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16B7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8D28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16780C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AC4687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0BE7DD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0CD9C509" w14:textId="77777777" w:rsidTr="00652A78">
        <w:trPr>
          <w:trHeight w:val="144"/>
        </w:trPr>
        <w:tc>
          <w:tcPr>
            <w:tcW w:w="1820" w:type="dxa"/>
            <w:tcBorders>
              <w:top w:val="nil"/>
              <w:left w:val="nil"/>
              <w:bottom w:val="nil"/>
              <w:right w:val="single" w:sz="4" w:space="0" w:color="auto"/>
            </w:tcBorders>
            <w:vAlign w:val="bottom"/>
          </w:tcPr>
          <w:p w14:paraId="057DBB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195</w:t>
            </w:r>
          </w:p>
        </w:tc>
        <w:tc>
          <w:tcPr>
            <w:tcW w:w="1019" w:type="dxa"/>
            <w:tcBorders>
              <w:top w:val="nil"/>
              <w:left w:val="single" w:sz="4" w:space="0" w:color="auto"/>
              <w:bottom w:val="nil"/>
              <w:right w:val="single" w:sz="4" w:space="0" w:color="auto"/>
            </w:tcBorders>
            <w:vAlign w:val="bottom"/>
          </w:tcPr>
          <w:p w14:paraId="4389AA6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35A7C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1620B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5750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AC913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84BB8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C0452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3359AF28" w14:textId="77777777" w:rsidTr="00652A78">
        <w:trPr>
          <w:trHeight w:val="144"/>
        </w:trPr>
        <w:tc>
          <w:tcPr>
            <w:tcW w:w="1820" w:type="dxa"/>
            <w:tcBorders>
              <w:top w:val="nil"/>
              <w:left w:val="nil"/>
              <w:bottom w:val="nil"/>
              <w:right w:val="single" w:sz="4" w:space="0" w:color="auto"/>
            </w:tcBorders>
            <w:vAlign w:val="bottom"/>
          </w:tcPr>
          <w:p w14:paraId="1968A3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196</w:t>
            </w:r>
          </w:p>
        </w:tc>
        <w:tc>
          <w:tcPr>
            <w:tcW w:w="1019" w:type="dxa"/>
            <w:tcBorders>
              <w:top w:val="nil"/>
              <w:left w:val="single" w:sz="4" w:space="0" w:color="auto"/>
              <w:bottom w:val="nil"/>
              <w:right w:val="single" w:sz="4" w:space="0" w:color="auto"/>
            </w:tcBorders>
            <w:vAlign w:val="bottom"/>
          </w:tcPr>
          <w:p w14:paraId="5E5B8F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9AA18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6F48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3766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71C8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91E55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5BD5C7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401E2273" w14:textId="77777777" w:rsidTr="00652A78">
        <w:trPr>
          <w:trHeight w:val="144"/>
        </w:trPr>
        <w:tc>
          <w:tcPr>
            <w:tcW w:w="1820" w:type="dxa"/>
            <w:tcBorders>
              <w:top w:val="nil"/>
              <w:left w:val="nil"/>
              <w:bottom w:val="nil"/>
              <w:right w:val="single" w:sz="4" w:space="0" w:color="auto"/>
            </w:tcBorders>
            <w:vAlign w:val="bottom"/>
          </w:tcPr>
          <w:p w14:paraId="12A168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197</w:t>
            </w:r>
          </w:p>
        </w:tc>
        <w:tc>
          <w:tcPr>
            <w:tcW w:w="1019" w:type="dxa"/>
            <w:tcBorders>
              <w:top w:val="nil"/>
              <w:left w:val="single" w:sz="4" w:space="0" w:color="auto"/>
              <w:bottom w:val="nil"/>
              <w:right w:val="single" w:sz="4" w:space="0" w:color="auto"/>
            </w:tcBorders>
            <w:vAlign w:val="bottom"/>
          </w:tcPr>
          <w:p w14:paraId="553971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7D119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C845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D11E6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D6B7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243AE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99BFB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302CCAD" w14:textId="77777777" w:rsidTr="00652A78">
        <w:trPr>
          <w:trHeight w:val="144"/>
        </w:trPr>
        <w:tc>
          <w:tcPr>
            <w:tcW w:w="1820" w:type="dxa"/>
            <w:tcBorders>
              <w:top w:val="nil"/>
              <w:left w:val="nil"/>
              <w:bottom w:val="nil"/>
              <w:right w:val="single" w:sz="4" w:space="0" w:color="auto"/>
            </w:tcBorders>
            <w:vAlign w:val="bottom"/>
          </w:tcPr>
          <w:p w14:paraId="5F1C68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198</w:t>
            </w:r>
          </w:p>
        </w:tc>
        <w:tc>
          <w:tcPr>
            <w:tcW w:w="1019" w:type="dxa"/>
            <w:tcBorders>
              <w:top w:val="nil"/>
              <w:left w:val="single" w:sz="4" w:space="0" w:color="auto"/>
              <w:bottom w:val="nil"/>
              <w:right w:val="single" w:sz="4" w:space="0" w:color="auto"/>
            </w:tcBorders>
            <w:vAlign w:val="bottom"/>
          </w:tcPr>
          <w:p w14:paraId="5FF2FD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07F705A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AA0F7A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C4920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7E0F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2981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246D9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77476A87" w14:textId="77777777" w:rsidTr="00652A78">
        <w:trPr>
          <w:trHeight w:val="144"/>
        </w:trPr>
        <w:tc>
          <w:tcPr>
            <w:tcW w:w="1820" w:type="dxa"/>
            <w:tcBorders>
              <w:top w:val="nil"/>
              <w:left w:val="nil"/>
              <w:bottom w:val="nil"/>
              <w:right w:val="single" w:sz="4" w:space="0" w:color="auto"/>
            </w:tcBorders>
            <w:vAlign w:val="bottom"/>
          </w:tcPr>
          <w:p w14:paraId="3D72DE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199</w:t>
            </w:r>
          </w:p>
        </w:tc>
        <w:tc>
          <w:tcPr>
            <w:tcW w:w="1019" w:type="dxa"/>
            <w:tcBorders>
              <w:top w:val="nil"/>
              <w:left w:val="single" w:sz="4" w:space="0" w:color="auto"/>
              <w:bottom w:val="nil"/>
              <w:right w:val="single" w:sz="4" w:space="0" w:color="auto"/>
            </w:tcBorders>
            <w:vAlign w:val="bottom"/>
          </w:tcPr>
          <w:p w14:paraId="7AD9D25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1166F6C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614DE9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9AB51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C51E4B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CBF73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27C2CD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223</w:t>
            </w:r>
          </w:p>
        </w:tc>
      </w:tr>
      <w:tr w:rsidR="003341B5" w:rsidRPr="007838A8" w14:paraId="39E54134" w14:textId="77777777" w:rsidTr="00652A78">
        <w:trPr>
          <w:trHeight w:val="144"/>
        </w:trPr>
        <w:tc>
          <w:tcPr>
            <w:tcW w:w="1820" w:type="dxa"/>
            <w:tcBorders>
              <w:top w:val="nil"/>
              <w:left w:val="nil"/>
              <w:bottom w:val="nil"/>
              <w:right w:val="single" w:sz="4" w:space="0" w:color="auto"/>
            </w:tcBorders>
            <w:vAlign w:val="bottom"/>
          </w:tcPr>
          <w:p w14:paraId="09CEBC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200</w:t>
            </w:r>
          </w:p>
        </w:tc>
        <w:tc>
          <w:tcPr>
            <w:tcW w:w="1019" w:type="dxa"/>
            <w:tcBorders>
              <w:top w:val="nil"/>
              <w:left w:val="single" w:sz="4" w:space="0" w:color="auto"/>
              <w:bottom w:val="nil"/>
              <w:right w:val="single" w:sz="4" w:space="0" w:color="auto"/>
            </w:tcBorders>
            <w:vAlign w:val="bottom"/>
          </w:tcPr>
          <w:p w14:paraId="5B10EDB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37BE7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337E8C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8E002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4CA15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9BF3D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802" w:type="dxa"/>
            <w:tcBorders>
              <w:top w:val="nil"/>
              <w:left w:val="single" w:sz="4" w:space="0" w:color="auto"/>
              <w:bottom w:val="nil"/>
              <w:right w:val="nil"/>
            </w:tcBorders>
            <w:vAlign w:val="bottom"/>
          </w:tcPr>
          <w:p w14:paraId="74E615F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215</w:t>
            </w:r>
          </w:p>
        </w:tc>
      </w:tr>
      <w:tr w:rsidR="003341B5" w:rsidRPr="007838A8" w14:paraId="3A777C89" w14:textId="77777777" w:rsidTr="00652A78">
        <w:trPr>
          <w:trHeight w:val="144"/>
        </w:trPr>
        <w:tc>
          <w:tcPr>
            <w:tcW w:w="1820" w:type="dxa"/>
            <w:tcBorders>
              <w:top w:val="nil"/>
              <w:left w:val="nil"/>
              <w:bottom w:val="nil"/>
              <w:right w:val="single" w:sz="4" w:space="0" w:color="auto"/>
            </w:tcBorders>
            <w:vAlign w:val="bottom"/>
          </w:tcPr>
          <w:p w14:paraId="2B0342A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201</w:t>
            </w:r>
          </w:p>
        </w:tc>
        <w:tc>
          <w:tcPr>
            <w:tcW w:w="1019" w:type="dxa"/>
            <w:tcBorders>
              <w:top w:val="nil"/>
              <w:left w:val="single" w:sz="4" w:space="0" w:color="auto"/>
              <w:bottom w:val="nil"/>
              <w:right w:val="single" w:sz="4" w:space="0" w:color="auto"/>
            </w:tcBorders>
            <w:vAlign w:val="bottom"/>
          </w:tcPr>
          <w:p w14:paraId="371FF30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FBC2E6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14C5E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D94D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08A46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3AC65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7BF21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482B1D04" w14:textId="77777777" w:rsidTr="00652A78">
        <w:trPr>
          <w:trHeight w:val="144"/>
        </w:trPr>
        <w:tc>
          <w:tcPr>
            <w:tcW w:w="1820" w:type="dxa"/>
            <w:tcBorders>
              <w:top w:val="nil"/>
              <w:left w:val="nil"/>
              <w:bottom w:val="nil"/>
              <w:right w:val="single" w:sz="4" w:space="0" w:color="auto"/>
            </w:tcBorders>
            <w:vAlign w:val="bottom"/>
          </w:tcPr>
          <w:p w14:paraId="14F16AD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202</w:t>
            </w:r>
          </w:p>
        </w:tc>
        <w:tc>
          <w:tcPr>
            <w:tcW w:w="1019" w:type="dxa"/>
            <w:tcBorders>
              <w:top w:val="nil"/>
              <w:left w:val="single" w:sz="4" w:space="0" w:color="auto"/>
              <w:bottom w:val="nil"/>
              <w:right w:val="single" w:sz="4" w:space="0" w:color="auto"/>
            </w:tcBorders>
            <w:vAlign w:val="bottom"/>
          </w:tcPr>
          <w:p w14:paraId="0C9C70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8867A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A12A8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C96E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9D52E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81B6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34D510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043FE3F" w14:textId="77777777" w:rsidTr="00652A78">
        <w:trPr>
          <w:trHeight w:val="144"/>
        </w:trPr>
        <w:tc>
          <w:tcPr>
            <w:tcW w:w="1820" w:type="dxa"/>
            <w:tcBorders>
              <w:top w:val="nil"/>
              <w:left w:val="nil"/>
              <w:bottom w:val="nil"/>
              <w:right w:val="single" w:sz="4" w:space="0" w:color="auto"/>
            </w:tcBorders>
            <w:vAlign w:val="bottom"/>
          </w:tcPr>
          <w:p w14:paraId="3904EC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203</w:t>
            </w:r>
          </w:p>
        </w:tc>
        <w:tc>
          <w:tcPr>
            <w:tcW w:w="1019" w:type="dxa"/>
            <w:tcBorders>
              <w:top w:val="nil"/>
              <w:left w:val="single" w:sz="4" w:space="0" w:color="auto"/>
              <w:bottom w:val="nil"/>
              <w:right w:val="single" w:sz="4" w:space="0" w:color="auto"/>
            </w:tcBorders>
            <w:vAlign w:val="bottom"/>
          </w:tcPr>
          <w:p w14:paraId="0CE88D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08CF6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AD7B2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FD89A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A0F2B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8D36C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147BE6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5C905768" w14:textId="77777777" w:rsidTr="00652A78">
        <w:trPr>
          <w:trHeight w:val="144"/>
        </w:trPr>
        <w:tc>
          <w:tcPr>
            <w:tcW w:w="1820" w:type="dxa"/>
            <w:tcBorders>
              <w:top w:val="nil"/>
              <w:left w:val="nil"/>
              <w:bottom w:val="nil"/>
              <w:right w:val="single" w:sz="4" w:space="0" w:color="auto"/>
            </w:tcBorders>
            <w:vAlign w:val="bottom"/>
          </w:tcPr>
          <w:p w14:paraId="7B7DB37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204</w:t>
            </w:r>
          </w:p>
        </w:tc>
        <w:tc>
          <w:tcPr>
            <w:tcW w:w="1019" w:type="dxa"/>
            <w:tcBorders>
              <w:top w:val="nil"/>
              <w:left w:val="single" w:sz="4" w:space="0" w:color="auto"/>
              <w:bottom w:val="nil"/>
              <w:right w:val="single" w:sz="4" w:space="0" w:color="auto"/>
            </w:tcBorders>
            <w:vAlign w:val="bottom"/>
          </w:tcPr>
          <w:p w14:paraId="205BC5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BAD4E1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9B07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06B620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9BB51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7F802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86382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1701644" w14:textId="77777777" w:rsidTr="00652A78">
        <w:trPr>
          <w:trHeight w:val="144"/>
        </w:trPr>
        <w:tc>
          <w:tcPr>
            <w:tcW w:w="1820" w:type="dxa"/>
            <w:tcBorders>
              <w:top w:val="nil"/>
              <w:left w:val="nil"/>
              <w:bottom w:val="nil"/>
              <w:right w:val="single" w:sz="4" w:space="0" w:color="auto"/>
            </w:tcBorders>
            <w:vAlign w:val="bottom"/>
          </w:tcPr>
          <w:p w14:paraId="2876249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205</w:t>
            </w:r>
          </w:p>
        </w:tc>
        <w:tc>
          <w:tcPr>
            <w:tcW w:w="1019" w:type="dxa"/>
            <w:tcBorders>
              <w:top w:val="nil"/>
              <w:left w:val="single" w:sz="4" w:space="0" w:color="auto"/>
              <w:bottom w:val="nil"/>
              <w:right w:val="single" w:sz="4" w:space="0" w:color="auto"/>
            </w:tcBorders>
            <w:vAlign w:val="bottom"/>
          </w:tcPr>
          <w:p w14:paraId="5767BA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16CCE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455F1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5CE08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1F3E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B6B75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DA581C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E60728D" w14:textId="77777777" w:rsidTr="00652A78">
        <w:trPr>
          <w:trHeight w:val="144"/>
        </w:trPr>
        <w:tc>
          <w:tcPr>
            <w:tcW w:w="1820" w:type="dxa"/>
            <w:tcBorders>
              <w:top w:val="nil"/>
              <w:left w:val="nil"/>
              <w:bottom w:val="nil"/>
              <w:right w:val="single" w:sz="4" w:space="0" w:color="auto"/>
            </w:tcBorders>
            <w:vAlign w:val="bottom"/>
          </w:tcPr>
          <w:p w14:paraId="7413154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206</w:t>
            </w:r>
          </w:p>
        </w:tc>
        <w:tc>
          <w:tcPr>
            <w:tcW w:w="1019" w:type="dxa"/>
            <w:tcBorders>
              <w:top w:val="nil"/>
              <w:left w:val="single" w:sz="4" w:space="0" w:color="auto"/>
              <w:bottom w:val="nil"/>
              <w:right w:val="single" w:sz="4" w:space="0" w:color="auto"/>
            </w:tcBorders>
            <w:vAlign w:val="bottom"/>
          </w:tcPr>
          <w:p w14:paraId="1B24384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78F12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6C08A8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38FF4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49087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7A5825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63869DC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44DF281D" w14:textId="77777777" w:rsidTr="00652A78">
        <w:trPr>
          <w:trHeight w:val="144"/>
        </w:trPr>
        <w:tc>
          <w:tcPr>
            <w:tcW w:w="1820" w:type="dxa"/>
            <w:tcBorders>
              <w:top w:val="nil"/>
              <w:left w:val="nil"/>
              <w:bottom w:val="nil"/>
              <w:right w:val="single" w:sz="4" w:space="0" w:color="auto"/>
            </w:tcBorders>
            <w:vAlign w:val="bottom"/>
          </w:tcPr>
          <w:p w14:paraId="1517641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207</w:t>
            </w:r>
          </w:p>
        </w:tc>
        <w:tc>
          <w:tcPr>
            <w:tcW w:w="1019" w:type="dxa"/>
            <w:tcBorders>
              <w:top w:val="nil"/>
              <w:left w:val="single" w:sz="4" w:space="0" w:color="auto"/>
              <w:bottom w:val="nil"/>
              <w:right w:val="single" w:sz="4" w:space="0" w:color="auto"/>
            </w:tcBorders>
            <w:vAlign w:val="bottom"/>
          </w:tcPr>
          <w:p w14:paraId="3D678A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82C55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E6A2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EC50F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5EADF0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7B24C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53F9F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7475D91B" w14:textId="77777777" w:rsidTr="00652A78">
        <w:trPr>
          <w:trHeight w:val="144"/>
        </w:trPr>
        <w:tc>
          <w:tcPr>
            <w:tcW w:w="1820" w:type="dxa"/>
            <w:tcBorders>
              <w:top w:val="nil"/>
              <w:left w:val="nil"/>
              <w:bottom w:val="nil"/>
              <w:right w:val="single" w:sz="4" w:space="0" w:color="auto"/>
            </w:tcBorders>
            <w:vAlign w:val="bottom"/>
          </w:tcPr>
          <w:p w14:paraId="4012CB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208</w:t>
            </w:r>
          </w:p>
        </w:tc>
        <w:tc>
          <w:tcPr>
            <w:tcW w:w="1019" w:type="dxa"/>
            <w:tcBorders>
              <w:top w:val="nil"/>
              <w:left w:val="single" w:sz="4" w:space="0" w:color="auto"/>
              <w:bottom w:val="nil"/>
              <w:right w:val="single" w:sz="4" w:space="0" w:color="auto"/>
            </w:tcBorders>
            <w:vAlign w:val="bottom"/>
          </w:tcPr>
          <w:p w14:paraId="2C0E695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FEB3D8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EA4AD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9938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1810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146DE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36D3BF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8C90CB5" w14:textId="77777777" w:rsidTr="00652A78">
        <w:trPr>
          <w:trHeight w:val="144"/>
        </w:trPr>
        <w:tc>
          <w:tcPr>
            <w:tcW w:w="1820" w:type="dxa"/>
            <w:tcBorders>
              <w:top w:val="nil"/>
              <w:left w:val="nil"/>
              <w:bottom w:val="nil"/>
              <w:right w:val="single" w:sz="4" w:space="0" w:color="auto"/>
            </w:tcBorders>
            <w:vAlign w:val="bottom"/>
          </w:tcPr>
          <w:p w14:paraId="6816D8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209</w:t>
            </w:r>
          </w:p>
        </w:tc>
        <w:tc>
          <w:tcPr>
            <w:tcW w:w="1019" w:type="dxa"/>
            <w:tcBorders>
              <w:top w:val="nil"/>
              <w:left w:val="single" w:sz="4" w:space="0" w:color="auto"/>
              <w:bottom w:val="nil"/>
              <w:right w:val="single" w:sz="4" w:space="0" w:color="auto"/>
            </w:tcBorders>
            <w:vAlign w:val="bottom"/>
          </w:tcPr>
          <w:p w14:paraId="4F8F6F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CB92C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6FD72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43032A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81481C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5C421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103628D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55545DAD" w14:textId="77777777" w:rsidTr="00652A78">
        <w:trPr>
          <w:trHeight w:val="144"/>
        </w:trPr>
        <w:tc>
          <w:tcPr>
            <w:tcW w:w="1820" w:type="dxa"/>
            <w:tcBorders>
              <w:top w:val="nil"/>
              <w:left w:val="nil"/>
              <w:bottom w:val="nil"/>
              <w:right w:val="single" w:sz="4" w:space="0" w:color="auto"/>
            </w:tcBorders>
            <w:vAlign w:val="bottom"/>
          </w:tcPr>
          <w:p w14:paraId="23F93E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210</w:t>
            </w:r>
          </w:p>
        </w:tc>
        <w:tc>
          <w:tcPr>
            <w:tcW w:w="1019" w:type="dxa"/>
            <w:tcBorders>
              <w:top w:val="nil"/>
              <w:left w:val="single" w:sz="4" w:space="0" w:color="auto"/>
              <w:bottom w:val="nil"/>
              <w:right w:val="single" w:sz="4" w:space="0" w:color="auto"/>
            </w:tcBorders>
            <w:vAlign w:val="bottom"/>
          </w:tcPr>
          <w:p w14:paraId="2BDA61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3EDBF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2C988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8E8B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F8C8D7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1C1E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07DD716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61D9B5F7" w14:textId="77777777" w:rsidTr="00652A78">
        <w:trPr>
          <w:trHeight w:val="144"/>
        </w:trPr>
        <w:tc>
          <w:tcPr>
            <w:tcW w:w="1820" w:type="dxa"/>
            <w:tcBorders>
              <w:top w:val="nil"/>
              <w:left w:val="nil"/>
              <w:bottom w:val="nil"/>
              <w:right w:val="single" w:sz="4" w:space="0" w:color="auto"/>
            </w:tcBorders>
            <w:vAlign w:val="bottom"/>
          </w:tcPr>
          <w:p w14:paraId="209A86D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211</w:t>
            </w:r>
          </w:p>
        </w:tc>
        <w:tc>
          <w:tcPr>
            <w:tcW w:w="1019" w:type="dxa"/>
            <w:tcBorders>
              <w:top w:val="nil"/>
              <w:left w:val="single" w:sz="4" w:space="0" w:color="auto"/>
              <w:bottom w:val="nil"/>
              <w:right w:val="single" w:sz="4" w:space="0" w:color="auto"/>
            </w:tcBorders>
            <w:vAlign w:val="bottom"/>
          </w:tcPr>
          <w:p w14:paraId="6333F3D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B1F7E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56921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3027D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87563F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A897E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27BB91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21F5E05D" w14:textId="77777777" w:rsidTr="00652A78">
        <w:trPr>
          <w:trHeight w:val="144"/>
        </w:trPr>
        <w:tc>
          <w:tcPr>
            <w:tcW w:w="1820" w:type="dxa"/>
            <w:tcBorders>
              <w:top w:val="nil"/>
              <w:left w:val="nil"/>
              <w:bottom w:val="nil"/>
              <w:right w:val="single" w:sz="4" w:space="0" w:color="auto"/>
            </w:tcBorders>
            <w:vAlign w:val="bottom"/>
          </w:tcPr>
          <w:p w14:paraId="7826BD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212</w:t>
            </w:r>
          </w:p>
        </w:tc>
        <w:tc>
          <w:tcPr>
            <w:tcW w:w="1019" w:type="dxa"/>
            <w:tcBorders>
              <w:top w:val="nil"/>
              <w:left w:val="single" w:sz="4" w:space="0" w:color="auto"/>
              <w:bottom w:val="nil"/>
              <w:right w:val="single" w:sz="4" w:space="0" w:color="auto"/>
            </w:tcBorders>
            <w:vAlign w:val="bottom"/>
          </w:tcPr>
          <w:p w14:paraId="014143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FBFAC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746A81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AA6A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CA06F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7944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2456688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DDFDBA0" w14:textId="77777777" w:rsidTr="00652A78">
        <w:trPr>
          <w:trHeight w:val="144"/>
        </w:trPr>
        <w:tc>
          <w:tcPr>
            <w:tcW w:w="1820" w:type="dxa"/>
            <w:tcBorders>
              <w:top w:val="nil"/>
              <w:left w:val="nil"/>
              <w:bottom w:val="nil"/>
              <w:right w:val="single" w:sz="4" w:space="0" w:color="auto"/>
            </w:tcBorders>
            <w:vAlign w:val="bottom"/>
          </w:tcPr>
          <w:p w14:paraId="70AD076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213</w:t>
            </w:r>
          </w:p>
        </w:tc>
        <w:tc>
          <w:tcPr>
            <w:tcW w:w="1019" w:type="dxa"/>
            <w:tcBorders>
              <w:top w:val="nil"/>
              <w:left w:val="single" w:sz="4" w:space="0" w:color="auto"/>
              <w:bottom w:val="nil"/>
              <w:right w:val="single" w:sz="4" w:space="0" w:color="auto"/>
            </w:tcBorders>
            <w:vAlign w:val="bottom"/>
          </w:tcPr>
          <w:p w14:paraId="39027BD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55887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F60771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2C5D3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48D7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80BDE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102A7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009D02E6" w14:textId="77777777" w:rsidTr="00652A78">
        <w:trPr>
          <w:trHeight w:val="144"/>
        </w:trPr>
        <w:tc>
          <w:tcPr>
            <w:tcW w:w="1820" w:type="dxa"/>
            <w:tcBorders>
              <w:top w:val="nil"/>
              <w:left w:val="nil"/>
              <w:bottom w:val="nil"/>
              <w:right w:val="single" w:sz="4" w:space="0" w:color="auto"/>
            </w:tcBorders>
            <w:vAlign w:val="bottom"/>
          </w:tcPr>
          <w:p w14:paraId="5FF936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214</w:t>
            </w:r>
          </w:p>
        </w:tc>
        <w:tc>
          <w:tcPr>
            <w:tcW w:w="1019" w:type="dxa"/>
            <w:tcBorders>
              <w:top w:val="nil"/>
              <w:left w:val="single" w:sz="4" w:space="0" w:color="auto"/>
              <w:bottom w:val="nil"/>
              <w:right w:val="single" w:sz="4" w:space="0" w:color="auto"/>
            </w:tcBorders>
            <w:vAlign w:val="bottom"/>
          </w:tcPr>
          <w:p w14:paraId="76B0BBF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7527BC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78AA7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03050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589A88D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B7FC10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2F1CD82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17F22DBF" w14:textId="77777777" w:rsidTr="00652A78">
        <w:trPr>
          <w:trHeight w:val="144"/>
        </w:trPr>
        <w:tc>
          <w:tcPr>
            <w:tcW w:w="1820" w:type="dxa"/>
            <w:tcBorders>
              <w:top w:val="nil"/>
              <w:left w:val="nil"/>
              <w:bottom w:val="nil"/>
              <w:right w:val="single" w:sz="4" w:space="0" w:color="auto"/>
            </w:tcBorders>
            <w:vAlign w:val="bottom"/>
          </w:tcPr>
          <w:p w14:paraId="2284E3E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215</w:t>
            </w:r>
          </w:p>
        </w:tc>
        <w:tc>
          <w:tcPr>
            <w:tcW w:w="1019" w:type="dxa"/>
            <w:tcBorders>
              <w:top w:val="nil"/>
              <w:left w:val="single" w:sz="4" w:space="0" w:color="auto"/>
              <w:bottom w:val="nil"/>
              <w:right w:val="single" w:sz="4" w:space="0" w:color="auto"/>
            </w:tcBorders>
            <w:vAlign w:val="bottom"/>
          </w:tcPr>
          <w:p w14:paraId="5F2817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01B1F4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8C7DD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7C3F1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26D3F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39F9E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D99FFA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564A5915" w14:textId="77777777" w:rsidTr="00652A78">
        <w:trPr>
          <w:trHeight w:val="144"/>
        </w:trPr>
        <w:tc>
          <w:tcPr>
            <w:tcW w:w="1820" w:type="dxa"/>
            <w:tcBorders>
              <w:top w:val="nil"/>
              <w:left w:val="nil"/>
              <w:bottom w:val="nil"/>
              <w:right w:val="single" w:sz="4" w:space="0" w:color="auto"/>
            </w:tcBorders>
            <w:vAlign w:val="bottom"/>
          </w:tcPr>
          <w:p w14:paraId="40D1BE2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216</w:t>
            </w:r>
          </w:p>
        </w:tc>
        <w:tc>
          <w:tcPr>
            <w:tcW w:w="1019" w:type="dxa"/>
            <w:tcBorders>
              <w:top w:val="nil"/>
              <w:left w:val="single" w:sz="4" w:space="0" w:color="auto"/>
              <w:bottom w:val="nil"/>
              <w:right w:val="single" w:sz="4" w:space="0" w:color="auto"/>
            </w:tcBorders>
            <w:vAlign w:val="bottom"/>
          </w:tcPr>
          <w:p w14:paraId="49786F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C5693B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06DB0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14CF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5C21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18886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D9D4AC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79FFEA0" w14:textId="77777777" w:rsidTr="00652A78">
        <w:trPr>
          <w:trHeight w:val="144"/>
        </w:trPr>
        <w:tc>
          <w:tcPr>
            <w:tcW w:w="1820" w:type="dxa"/>
            <w:tcBorders>
              <w:top w:val="nil"/>
              <w:left w:val="nil"/>
              <w:bottom w:val="nil"/>
              <w:right w:val="single" w:sz="4" w:space="0" w:color="auto"/>
            </w:tcBorders>
            <w:vAlign w:val="bottom"/>
          </w:tcPr>
          <w:p w14:paraId="7D485B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217</w:t>
            </w:r>
          </w:p>
        </w:tc>
        <w:tc>
          <w:tcPr>
            <w:tcW w:w="1019" w:type="dxa"/>
            <w:tcBorders>
              <w:top w:val="nil"/>
              <w:left w:val="single" w:sz="4" w:space="0" w:color="auto"/>
              <w:bottom w:val="nil"/>
              <w:right w:val="single" w:sz="4" w:space="0" w:color="auto"/>
            </w:tcBorders>
            <w:vAlign w:val="bottom"/>
          </w:tcPr>
          <w:p w14:paraId="5BEE64F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3A4C2C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D1451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7153E29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A296C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30EE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A2D519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11A49012" w14:textId="77777777" w:rsidTr="00652A78">
        <w:trPr>
          <w:trHeight w:val="144"/>
        </w:trPr>
        <w:tc>
          <w:tcPr>
            <w:tcW w:w="1820" w:type="dxa"/>
            <w:tcBorders>
              <w:top w:val="nil"/>
              <w:left w:val="nil"/>
              <w:bottom w:val="nil"/>
              <w:right w:val="single" w:sz="4" w:space="0" w:color="auto"/>
            </w:tcBorders>
            <w:vAlign w:val="bottom"/>
          </w:tcPr>
          <w:p w14:paraId="1FF801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218</w:t>
            </w:r>
          </w:p>
        </w:tc>
        <w:tc>
          <w:tcPr>
            <w:tcW w:w="1019" w:type="dxa"/>
            <w:tcBorders>
              <w:top w:val="nil"/>
              <w:left w:val="single" w:sz="4" w:space="0" w:color="auto"/>
              <w:bottom w:val="nil"/>
              <w:right w:val="single" w:sz="4" w:space="0" w:color="auto"/>
            </w:tcBorders>
            <w:vAlign w:val="bottom"/>
          </w:tcPr>
          <w:p w14:paraId="0868742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A3DB02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1B9A83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1C4262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F8F7E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4ACF7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3.2</w:t>
            </w:r>
          </w:p>
        </w:tc>
        <w:tc>
          <w:tcPr>
            <w:tcW w:w="802" w:type="dxa"/>
            <w:tcBorders>
              <w:top w:val="nil"/>
              <w:left w:val="single" w:sz="4" w:space="0" w:color="auto"/>
              <w:bottom w:val="nil"/>
              <w:right w:val="nil"/>
            </w:tcBorders>
            <w:vAlign w:val="bottom"/>
          </w:tcPr>
          <w:p w14:paraId="5F06598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202</w:t>
            </w:r>
          </w:p>
        </w:tc>
      </w:tr>
      <w:tr w:rsidR="003341B5" w:rsidRPr="007838A8" w14:paraId="589C1139" w14:textId="77777777" w:rsidTr="00652A78">
        <w:trPr>
          <w:trHeight w:val="144"/>
        </w:trPr>
        <w:tc>
          <w:tcPr>
            <w:tcW w:w="1820" w:type="dxa"/>
            <w:tcBorders>
              <w:top w:val="nil"/>
              <w:left w:val="nil"/>
              <w:bottom w:val="nil"/>
              <w:right w:val="single" w:sz="4" w:space="0" w:color="auto"/>
            </w:tcBorders>
            <w:vAlign w:val="bottom"/>
          </w:tcPr>
          <w:p w14:paraId="7137AC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219</w:t>
            </w:r>
          </w:p>
        </w:tc>
        <w:tc>
          <w:tcPr>
            <w:tcW w:w="1019" w:type="dxa"/>
            <w:tcBorders>
              <w:top w:val="nil"/>
              <w:left w:val="single" w:sz="4" w:space="0" w:color="auto"/>
              <w:bottom w:val="nil"/>
              <w:right w:val="single" w:sz="4" w:space="0" w:color="auto"/>
            </w:tcBorders>
            <w:vAlign w:val="bottom"/>
          </w:tcPr>
          <w:p w14:paraId="7FEA19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2D41FB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ED1D0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232E5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5A908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0BBFA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w:t>
            </w:r>
          </w:p>
        </w:tc>
        <w:tc>
          <w:tcPr>
            <w:tcW w:w="802" w:type="dxa"/>
            <w:tcBorders>
              <w:top w:val="nil"/>
              <w:left w:val="single" w:sz="4" w:space="0" w:color="auto"/>
              <w:bottom w:val="nil"/>
              <w:right w:val="nil"/>
            </w:tcBorders>
            <w:vAlign w:val="bottom"/>
          </w:tcPr>
          <w:p w14:paraId="3682F27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174.5</w:t>
            </w:r>
          </w:p>
        </w:tc>
      </w:tr>
      <w:tr w:rsidR="003341B5" w:rsidRPr="007838A8" w14:paraId="5D1EA88B" w14:textId="77777777" w:rsidTr="00652A78">
        <w:trPr>
          <w:trHeight w:val="144"/>
        </w:trPr>
        <w:tc>
          <w:tcPr>
            <w:tcW w:w="1820" w:type="dxa"/>
            <w:tcBorders>
              <w:top w:val="nil"/>
              <w:left w:val="nil"/>
              <w:bottom w:val="nil"/>
              <w:right w:val="single" w:sz="4" w:space="0" w:color="auto"/>
            </w:tcBorders>
            <w:vAlign w:val="bottom"/>
          </w:tcPr>
          <w:p w14:paraId="764DA3A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220</w:t>
            </w:r>
          </w:p>
        </w:tc>
        <w:tc>
          <w:tcPr>
            <w:tcW w:w="1019" w:type="dxa"/>
            <w:tcBorders>
              <w:top w:val="nil"/>
              <w:left w:val="single" w:sz="4" w:space="0" w:color="auto"/>
              <w:bottom w:val="nil"/>
              <w:right w:val="single" w:sz="4" w:space="0" w:color="auto"/>
            </w:tcBorders>
            <w:vAlign w:val="bottom"/>
          </w:tcPr>
          <w:p w14:paraId="1B8D1A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0F34495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3EE446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6C30D4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3E1C2F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701A4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2508C94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223</w:t>
            </w:r>
          </w:p>
        </w:tc>
      </w:tr>
      <w:tr w:rsidR="003341B5" w:rsidRPr="007838A8" w14:paraId="4791367D" w14:textId="77777777" w:rsidTr="00652A78">
        <w:trPr>
          <w:trHeight w:val="144"/>
        </w:trPr>
        <w:tc>
          <w:tcPr>
            <w:tcW w:w="1820" w:type="dxa"/>
            <w:tcBorders>
              <w:top w:val="nil"/>
              <w:left w:val="nil"/>
              <w:bottom w:val="nil"/>
              <w:right w:val="single" w:sz="4" w:space="0" w:color="auto"/>
            </w:tcBorders>
            <w:vAlign w:val="bottom"/>
          </w:tcPr>
          <w:p w14:paraId="7C34D11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221</w:t>
            </w:r>
          </w:p>
        </w:tc>
        <w:tc>
          <w:tcPr>
            <w:tcW w:w="1019" w:type="dxa"/>
            <w:tcBorders>
              <w:top w:val="nil"/>
              <w:left w:val="single" w:sz="4" w:space="0" w:color="auto"/>
              <w:bottom w:val="nil"/>
              <w:right w:val="single" w:sz="4" w:space="0" w:color="auto"/>
            </w:tcBorders>
            <w:vAlign w:val="bottom"/>
          </w:tcPr>
          <w:p w14:paraId="114604B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913" w:type="dxa"/>
            <w:tcBorders>
              <w:top w:val="nil"/>
              <w:left w:val="single" w:sz="4" w:space="0" w:color="auto"/>
              <w:bottom w:val="nil"/>
              <w:right w:val="single" w:sz="4" w:space="0" w:color="auto"/>
            </w:tcBorders>
            <w:vAlign w:val="bottom"/>
          </w:tcPr>
          <w:p w14:paraId="4630DF7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F8B3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6F0C858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E6B88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0E5D852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2.8</w:t>
            </w:r>
          </w:p>
        </w:tc>
        <w:tc>
          <w:tcPr>
            <w:tcW w:w="802" w:type="dxa"/>
            <w:tcBorders>
              <w:top w:val="nil"/>
              <w:left w:val="single" w:sz="4" w:space="0" w:color="auto"/>
              <w:bottom w:val="nil"/>
              <w:right w:val="nil"/>
            </w:tcBorders>
            <w:vAlign w:val="bottom"/>
          </w:tcPr>
          <w:p w14:paraId="34CA14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223</w:t>
            </w:r>
          </w:p>
        </w:tc>
      </w:tr>
      <w:tr w:rsidR="003341B5" w:rsidRPr="007838A8" w14:paraId="147F44DE" w14:textId="77777777" w:rsidTr="00652A78">
        <w:trPr>
          <w:trHeight w:val="144"/>
        </w:trPr>
        <w:tc>
          <w:tcPr>
            <w:tcW w:w="1820" w:type="dxa"/>
            <w:tcBorders>
              <w:top w:val="nil"/>
              <w:left w:val="nil"/>
              <w:bottom w:val="nil"/>
              <w:right w:val="single" w:sz="4" w:space="0" w:color="auto"/>
            </w:tcBorders>
            <w:vAlign w:val="bottom"/>
          </w:tcPr>
          <w:p w14:paraId="28E43F5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222</w:t>
            </w:r>
          </w:p>
        </w:tc>
        <w:tc>
          <w:tcPr>
            <w:tcW w:w="1019" w:type="dxa"/>
            <w:tcBorders>
              <w:top w:val="nil"/>
              <w:left w:val="single" w:sz="4" w:space="0" w:color="auto"/>
              <w:bottom w:val="nil"/>
              <w:right w:val="single" w:sz="4" w:space="0" w:color="auto"/>
            </w:tcBorders>
            <w:vAlign w:val="bottom"/>
          </w:tcPr>
          <w:p w14:paraId="575DBB1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41DFA28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6AAC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668585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127B3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0CE25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3554E2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644FF75D" w14:textId="77777777" w:rsidTr="00652A78">
        <w:trPr>
          <w:trHeight w:val="144"/>
        </w:trPr>
        <w:tc>
          <w:tcPr>
            <w:tcW w:w="1820" w:type="dxa"/>
            <w:tcBorders>
              <w:top w:val="nil"/>
              <w:left w:val="nil"/>
              <w:bottom w:val="nil"/>
              <w:right w:val="single" w:sz="4" w:space="0" w:color="auto"/>
            </w:tcBorders>
            <w:vAlign w:val="bottom"/>
          </w:tcPr>
          <w:p w14:paraId="7181C73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223</w:t>
            </w:r>
          </w:p>
        </w:tc>
        <w:tc>
          <w:tcPr>
            <w:tcW w:w="1019" w:type="dxa"/>
            <w:tcBorders>
              <w:top w:val="nil"/>
              <w:left w:val="single" w:sz="4" w:space="0" w:color="auto"/>
              <w:bottom w:val="nil"/>
              <w:right w:val="single" w:sz="4" w:space="0" w:color="auto"/>
            </w:tcBorders>
            <w:vAlign w:val="bottom"/>
          </w:tcPr>
          <w:p w14:paraId="1AC5AA7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C2A0E6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47801A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E340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B2A6AC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54E8F4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1DBB23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0317A1A5" w14:textId="77777777" w:rsidTr="00652A78">
        <w:trPr>
          <w:trHeight w:val="144"/>
        </w:trPr>
        <w:tc>
          <w:tcPr>
            <w:tcW w:w="1820" w:type="dxa"/>
            <w:tcBorders>
              <w:top w:val="nil"/>
              <w:left w:val="nil"/>
              <w:bottom w:val="nil"/>
              <w:right w:val="single" w:sz="4" w:space="0" w:color="auto"/>
            </w:tcBorders>
            <w:vAlign w:val="bottom"/>
          </w:tcPr>
          <w:p w14:paraId="6AD184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224</w:t>
            </w:r>
          </w:p>
        </w:tc>
        <w:tc>
          <w:tcPr>
            <w:tcW w:w="1019" w:type="dxa"/>
            <w:tcBorders>
              <w:top w:val="nil"/>
              <w:left w:val="single" w:sz="4" w:space="0" w:color="auto"/>
              <w:bottom w:val="nil"/>
              <w:right w:val="single" w:sz="4" w:space="0" w:color="auto"/>
            </w:tcBorders>
            <w:vAlign w:val="bottom"/>
          </w:tcPr>
          <w:p w14:paraId="02D137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2F3F094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0539E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2EC88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33D3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A41A2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3118B3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4D6CA800" w14:textId="77777777" w:rsidTr="00652A78">
        <w:trPr>
          <w:trHeight w:val="144"/>
        </w:trPr>
        <w:tc>
          <w:tcPr>
            <w:tcW w:w="1820" w:type="dxa"/>
            <w:tcBorders>
              <w:top w:val="nil"/>
              <w:left w:val="nil"/>
              <w:bottom w:val="nil"/>
              <w:right w:val="single" w:sz="4" w:space="0" w:color="auto"/>
            </w:tcBorders>
            <w:vAlign w:val="bottom"/>
          </w:tcPr>
          <w:p w14:paraId="3CA0DB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225</w:t>
            </w:r>
          </w:p>
        </w:tc>
        <w:tc>
          <w:tcPr>
            <w:tcW w:w="1019" w:type="dxa"/>
            <w:tcBorders>
              <w:top w:val="nil"/>
              <w:left w:val="single" w:sz="4" w:space="0" w:color="auto"/>
              <w:bottom w:val="nil"/>
              <w:right w:val="single" w:sz="4" w:space="0" w:color="auto"/>
            </w:tcBorders>
            <w:vAlign w:val="bottom"/>
          </w:tcPr>
          <w:p w14:paraId="020EF66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130FF6C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67A376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9AD8EB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247EF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CB500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802" w:type="dxa"/>
            <w:tcBorders>
              <w:top w:val="nil"/>
              <w:left w:val="single" w:sz="4" w:space="0" w:color="auto"/>
              <w:bottom w:val="nil"/>
              <w:right w:val="nil"/>
            </w:tcBorders>
            <w:vAlign w:val="bottom"/>
          </w:tcPr>
          <w:p w14:paraId="76E1BF1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19</w:t>
            </w:r>
          </w:p>
        </w:tc>
      </w:tr>
      <w:tr w:rsidR="003341B5" w:rsidRPr="007838A8" w14:paraId="3C3DE492" w14:textId="77777777" w:rsidTr="00652A78">
        <w:trPr>
          <w:trHeight w:val="144"/>
        </w:trPr>
        <w:tc>
          <w:tcPr>
            <w:tcW w:w="1820" w:type="dxa"/>
            <w:tcBorders>
              <w:top w:val="nil"/>
              <w:left w:val="nil"/>
              <w:bottom w:val="nil"/>
              <w:right w:val="single" w:sz="4" w:space="0" w:color="auto"/>
            </w:tcBorders>
            <w:vAlign w:val="bottom"/>
          </w:tcPr>
          <w:p w14:paraId="5C75EF5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226</w:t>
            </w:r>
          </w:p>
        </w:tc>
        <w:tc>
          <w:tcPr>
            <w:tcW w:w="1019" w:type="dxa"/>
            <w:tcBorders>
              <w:top w:val="nil"/>
              <w:left w:val="single" w:sz="4" w:space="0" w:color="auto"/>
              <w:bottom w:val="nil"/>
              <w:right w:val="single" w:sz="4" w:space="0" w:color="auto"/>
            </w:tcBorders>
            <w:vAlign w:val="bottom"/>
          </w:tcPr>
          <w:p w14:paraId="336B2F8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320A0E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C801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1E69EA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760F8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E1EE2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1D2BA3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5173D97C" w14:textId="77777777" w:rsidTr="00652A78">
        <w:trPr>
          <w:trHeight w:val="144"/>
        </w:trPr>
        <w:tc>
          <w:tcPr>
            <w:tcW w:w="1820" w:type="dxa"/>
            <w:tcBorders>
              <w:top w:val="nil"/>
              <w:left w:val="nil"/>
              <w:bottom w:val="nil"/>
              <w:right w:val="single" w:sz="4" w:space="0" w:color="auto"/>
            </w:tcBorders>
            <w:vAlign w:val="bottom"/>
          </w:tcPr>
          <w:p w14:paraId="2D76938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227</w:t>
            </w:r>
          </w:p>
        </w:tc>
        <w:tc>
          <w:tcPr>
            <w:tcW w:w="1019" w:type="dxa"/>
            <w:tcBorders>
              <w:top w:val="nil"/>
              <w:left w:val="single" w:sz="4" w:space="0" w:color="auto"/>
              <w:bottom w:val="nil"/>
              <w:right w:val="single" w:sz="4" w:space="0" w:color="auto"/>
            </w:tcBorders>
            <w:vAlign w:val="bottom"/>
          </w:tcPr>
          <w:p w14:paraId="390657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43537DC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50C3A9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2FA44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4BBDAB9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6C35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0567FD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522AE2D7" w14:textId="77777777" w:rsidTr="00652A78">
        <w:trPr>
          <w:trHeight w:val="144"/>
        </w:trPr>
        <w:tc>
          <w:tcPr>
            <w:tcW w:w="1820" w:type="dxa"/>
            <w:tcBorders>
              <w:top w:val="nil"/>
              <w:left w:val="nil"/>
              <w:bottom w:val="nil"/>
              <w:right w:val="single" w:sz="4" w:space="0" w:color="auto"/>
            </w:tcBorders>
            <w:vAlign w:val="bottom"/>
          </w:tcPr>
          <w:p w14:paraId="646B5D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228</w:t>
            </w:r>
          </w:p>
        </w:tc>
        <w:tc>
          <w:tcPr>
            <w:tcW w:w="1019" w:type="dxa"/>
            <w:tcBorders>
              <w:top w:val="nil"/>
              <w:left w:val="single" w:sz="4" w:space="0" w:color="auto"/>
              <w:bottom w:val="nil"/>
              <w:right w:val="single" w:sz="4" w:space="0" w:color="auto"/>
            </w:tcBorders>
            <w:vAlign w:val="bottom"/>
          </w:tcPr>
          <w:p w14:paraId="05F220C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34E0519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CA75C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5B979F9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62D2271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3318E6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F307CA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D3B39BA" w14:textId="77777777" w:rsidTr="00652A78">
        <w:trPr>
          <w:trHeight w:val="144"/>
        </w:trPr>
        <w:tc>
          <w:tcPr>
            <w:tcW w:w="1820" w:type="dxa"/>
            <w:tcBorders>
              <w:top w:val="nil"/>
              <w:left w:val="nil"/>
              <w:bottom w:val="nil"/>
              <w:right w:val="single" w:sz="4" w:space="0" w:color="auto"/>
            </w:tcBorders>
            <w:vAlign w:val="bottom"/>
          </w:tcPr>
          <w:p w14:paraId="524D399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229</w:t>
            </w:r>
          </w:p>
        </w:tc>
        <w:tc>
          <w:tcPr>
            <w:tcW w:w="1019" w:type="dxa"/>
            <w:tcBorders>
              <w:top w:val="nil"/>
              <w:left w:val="single" w:sz="4" w:space="0" w:color="auto"/>
              <w:bottom w:val="nil"/>
              <w:right w:val="single" w:sz="4" w:space="0" w:color="auto"/>
            </w:tcBorders>
            <w:vAlign w:val="bottom"/>
          </w:tcPr>
          <w:p w14:paraId="77A6DD0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577AFFF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4BB2C4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3B9F8A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28956E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19D7DF3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099A3DA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555BF3D6" w14:textId="77777777" w:rsidTr="00652A78">
        <w:trPr>
          <w:trHeight w:val="144"/>
        </w:trPr>
        <w:tc>
          <w:tcPr>
            <w:tcW w:w="1820" w:type="dxa"/>
            <w:tcBorders>
              <w:top w:val="nil"/>
              <w:left w:val="nil"/>
              <w:bottom w:val="nil"/>
              <w:right w:val="single" w:sz="4" w:space="0" w:color="auto"/>
            </w:tcBorders>
            <w:vAlign w:val="bottom"/>
          </w:tcPr>
          <w:p w14:paraId="6422988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230</w:t>
            </w:r>
          </w:p>
        </w:tc>
        <w:tc>
          <w:tcPr>
            <w:tcW w:w="1019" w:type="dxa"/>
            <w:tcBorders>
              <w:top w:val="nil"/>
              <w:left w:val="single" w:sz="4" w:space="0" w:color="auto"/>
              <w:bottom w:val="nil"/>
              <w:right w:val="single" w:sz="4" w:space="0" w:color="auto"/>
            </w:tcBorders>
            <w:vAlign w:val="bottom"/>
          </w:tcPr>
          <w:p w14:paraId="1E41FB3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644F18B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974E77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24E1CF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5CF010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71663A3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79D401F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08E82F9" w14:textId="77777777" w:rsidTr="00652A78">
        <w:trPr>
          <w:trHeight w:val="144"/>
        </w:trPr>
        <w:tc>
          <w:tcPr>
            <w:tcW w:w="1820" w:type="dxa"/>
            <w:tcBorders>
              <w:top w:val="nil"/>
              <w:left w:val="nil"/>
              <w:bottom w:val="nil"/>
              <w:right w:val="single" w:sz="4" w:space="0" w:color="auto"/>
            </w:tcBorders>
            <w:vAlign w:val="bottom"/>
          </w:tcPr>
          <w:p w14:paraId="43A63ED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231</w:t>
            </w:r>
          </w:p>
        </w:tc>
        <w:tc>
          <w:tcPr>
            <w:tcW w:w="1019" w:type="dxa"/>
            <w:tcBorders>
              <w:top w:val="nil"/>
              <w:left w:val="single" w:sz="4" w:space="0" w:color="auto"/>
              <w:bottom w:val="nil"/>
              <w:right w:val="single" w:sz="4" w:space="0" w:color="auto"/>
            </w:tcBorders>
            <w:vAlign w:val="bottom"/>
          </w:tcPr>
          <w:p w14:paraId="5BC6BA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nil"/>
              <w:right w:val="single" w:sz="4" w:space="0" w:color="auto"/>
            </w:tcBorders>
            <w:vAlign w:val="bottom"/>
          </w:tcPr>
          <w:p w14:paraId="71F11AE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nil"/>
              <w:left w:val="single" w:sz="4" w:space="0" w:color="auto"/>
              <w:bottom w:val="nil"/>
              <w:right w:val="single" w:sz="4" w:space="0" w:color="auto"/>
            </w:tcBorders>
            <w:vAlign w:val="bottom"/>
          </w:tcPr>
          <w:p w14:paraId="49A301C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D8785D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327119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CDB222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6DB9160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342E0D6E" w14:textId="77777777" w:rsidTr="00652A78">
        <w:trPr>
          <w:trHeight w:val="144"/>
        </w:trPr>
        <w:tc>
          <w:tcPr>
            <w:tcW w:w="1820" w:type="dxa"/>
            <w:tcBorders>
              <w:top w:val="nil"/>
              <w:left w:val="nil"/>
              <w:bottom w:val="nil"/>
              <w:right w:val="single" w:sz="4" w:space="0" w:color="auto"/>
            </w:tcBorders>
            <w:vAlign w:val="bottom"/>
          </w:tcPr>
          <w:p w14:paraId="26437D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232</w:t>
            </w:r>
          </w:p>
        </w:tc>
        <w:tc>
          <w:tcPr>
            <w:tcW w:w="1019" w:type="dxa"/>
            <w:tcBorders>
              <w:top w:val="nil"/>
              <w:left w:val="single" w:sz="4" w:space="0" w:color="auto"/>
              <w:bottom w:val="nil"/>
              <w:right w:val="single" w:sz="4" w:space="0" w:color="auto"/>
            </w:tcBorders>
            <w:vAlign w:val="bottom"/>
          </w:tcPr>
          <w:p w14:paraId="06315DE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2EEC43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8ED3F1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009AC0E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BE8474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29040A7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1B129D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74FA704A" w14:textId="77777777" w:rsidTr="00652A78">
        <w:trPr>
          <w:trHeight w:val="144"/>
        </w:trPr>
        <w:tc>
          <w:tcPr>
            <w:tcW w:w="1820" w:type="dxa"/>
            <w:tcBorders>
              <w:top w:val="nil"/>
              <w:left w:val="nil"/>
              <w:bottom w:val="nil"/>
              <w:right w:val="single" w:sz="4" w:space="0" w:color="auto"/>
            </w:tcBorders>
            <w:vAlign w:val="bottom"/>
          </w:tcPr>
          <w:p w14:paraId="65C5FC97"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233</w:t>
            </w:r>
          </w:p>
        </w:tc>
        <w:tc>
          <w:tcPr>
            <w:tcW w:w="1019" w:type="dxa"/>
            <w:tcBorders>
              <w:top w:val="nil"/>
              <w:left w:val="single" w:sz="4" w:space="0" w:color="auto"/>
              <w:bottom w:val="nil"/>
              <w:right w:val="single" w:sz="4" w:space="0" w:color="auto"/>
            </w:tcBorders>
            <w:vAlign w:val="bottom"/>
          </w:tcPr>
          <w:p w14:paraId="77781F91"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nil"/>
              <w:left w:val="single" w:sz="4" w:space="0" w:color="auto"/>
              <w:bottom w:val="nil"/>
              <w:right w:val="single" w:sz="4" w:space="0" w:color="auto"/>
            </w:tcBorders>
            <w:vAlign w:val="bottom"/>
          </w:tcPr>
          <w:p w14:paraId="56600166"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3C228C7B"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nil"/>
              <w:right w:val="single" w:sz="4" w:space="0" w:color="auto"/>
            </w:tcBorders>
            <w:vAlign w:val="bottom"/>
          </w:tcPr>
          <w:p w14:paraId="14743024"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86786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nil"/>
              <w:right w:val="single" w:sz="4" w:space="0" w:color="auto"/>
            </w:tcBorders>
            <w:vAlign w:val="bottom"/>
          </w:tcPr>
          <w:p w14:paraId="4698452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w:t>
            </w:r>
          </w:p>
        </w:tc>
        <w:tc>
          <w:tcPr>
            <w:tcW w:w="802" w:type="dxa"/>
            <w:tcBorders>
              <w:top w:val="nil"/>
              <w:left w:val="single" w:sz="4" w:space="0" w:color="auto"/>
              <w:bottom w:val="nil"/>
              <w:right w:val="nil"/>
            </w:tcBorders>
            <w:vAlign w:val="bottom"/>
          </w:tcPr>
          <w:p w14:paraId="5AA131A5"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121</w:t>
            </w:r>
          </w:p>
        </w:tc>
      </w:tr>
      <w:tr w:rsidR="003341B5" w:rsidRPr="007838A8" w14:paraId="063859AB" w14:textId="77777777" w:rsidTr="00652A78">
        <w:trPr>
          <w:trHeight w:val="144"/>
        </w:trPr>
        <w:tc>
          <w:tcPr>
            <w:tcW w:w="1820" w:type="dxa"/>
            <w:tcBorders>
              <w:top w:val="nil"/>
              <w:left w:val="nil"/>
              <w:bottom w:val="single" w:sz="4" w:space="0" w:color="auto"/>
              <w:right w:val="single" w:sz="4" w:space="0" w:color="auto"/>
            </w:tcBorders>
            <w:vAlign w:val="bottom"/>
          </w:tcPr>
          <w:p w14:paraId="46B2AF8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234</w:t>
            </w:r>
          </w:p>
        </w:tc>
        <w:tc>
          <w:tcPr>
            <w:tcW w:w="1019" w:type="dxa"/>
            <w:tcBorders>
              <w:top w:val="nil"/>
              <w:left w:val="single" w:sz="4" w:space="0" w:color="auto"/>
              <w:bottom w:val="single" w:sz="4" w:space="0" w:color="auto"/>
              <w:right w:val="single" w:sz="4" w:space="0" w:color="auto"/>
            </w:tcBorders>
            <w:vAlign w:val="bottom"/>
          </w:tcPr>
          <w:p w14:paraId="5005D15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913" w:type="dxa"/>
            <w:tcBorders>
              <w:top w:val="nil"/>
              <w:left w:val="single" w:sz="4" w:space="0" w:color="auto"/>
              <w:bottom w:val="single" w:sz="4" w:space="0" w:color="auto"/>
              <w:right w:val="single" w:sz="4" w:space="0" w:color="auto"/>
            </w:tcBorders>
            <w:vAlign w:val="bottom"/>
          </w:tcPr>
          <w:p w14:paraId="0A3D195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6502594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2626D80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1019" w:type="dxa"/>
            <w:tcBorders>
              <w:top w:val="nil"/>
              <w:left w:val="single" w:sz="4" w:space="0" w:color="auto"/>
              <w:bottom w:val="single" w:sz="4" w:space="0" w:color="auto"/>
              <w:right w:val="single" w:sz="4" w:space="0" w:color="auto"/>
            </w:tcBorders>
            <w:vAlign w:val="bottom"/>
          </w:tcPr>
          <w:p w14:paraId="3B39331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nil"/>
              <w:left w:val="single" w:sz="4" w:space="0" w:color="auto"/>
              <w:bottom w:val="single" w:sz="4" w:space="0" w:color="auto"/>
              <w:right w:val="single" w:sz="4" w:space="0" w:color="auto"/>
            </w:tcBorders>
            <w:vAlign w:val="bottom"/>
          </w:tcPr>
          <w:p w14:paraId="1C6AEBC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3.8</w:t>
            </w:r>
          </w:p>
        </w:tc>
        <w:tc>
          <w:tcPr>
            <w:tcW w:w="802" w:type="dxa"/>
            <w:tcBorders>
              <w:top w:val="nil"/>
              <w:left w:val="single" w:sz="4" w:space="0" w:color="auto"/>
              <w:bottom w:val="nil"/>
              <w:right w:val="nil"/>
            </w:tcBorders>
            <w:vAlign w:val="bottom"/>
          </w:tcPr>
          <w:p w14:paraId="4CE4F28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62.5</w:t>
            </w:r>
          </w:p>
        </w:tc>
      </w:tr>
      <w:tr w:rsidR="003341B5" w:rsidRPr="007838A8" w14:paraId="25C13D0C"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3AD4B2F0"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AVERAGE</w:t>
            </w:r>
          </w:p>
        </w:tc>
        <w:tc>
          <w:tcPr>
            <w:tcW w:w="1019" w:type="dxa"/>
            <w:tcBorders>
              <w:top w:val="single" w:sz="4" w:space="0" w:color="auto"/>
              <w:left w:val="single" w:sz="4" w:space="0" w:color="auto"/>
              <w:bottom w:val="single" w:sz="4" w:space="0" w:color="auto"/>
              <w:right w:val="single" w:sz="4" w:space="0" w:color="auto"/>
            </w:tcBorders>
            <w:vAlign w:val="bottom"/>
          </w:tcPr>
          <w:p w14:paraId="0CE1756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3.491453</w:t>
            </w:r>
          </w:p>
        </w:tc>
        <w:tc>
          <w:tcPr>
            <w:tcW w:w="913" w:type="dxa"/>
            <w:tcBorders>
              <w:top w:val="single" w:sz="4" w:space="0" w:color="auto"/>
              <w:left w:val="single" w:sz="4" w:space="0" w:color="auto"/>
              <w:bottom w:val="single" w:sz="4" w:space="0" w:color="auto"/>
              <w:right w:val="single" w:sz="4" w:space="0" w:color="auto"/>
            </w:tcBorders>
            <w:vAlign w:val="bottom"/>
          </w:tcPr>
          <w:p w14:paraId="4061F6EA"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3.478632</w:t>
            </w:r>
          </w:p>
        </w:tc>
        <w:tc>
          <w:tcPr>
            <w:tcW w:w="1019" w:type="dxa"/>
            <w:tcBorders>
              <w:top w:val="single" w:sz="4" w:space="0" w:color="auto"/>
              <w:left w:val="single" w:sz="4" w:space="0" w:color="auto"/>
              <w:bottom w:val="single" w:sz="4" w:space="0" w:color="auto"/>
              <w:right w:val="single" w:sz="4" w:space="0" w:color="auto"/>
            </w:tcBorders>
            <w:vAlign w:val="bottom"/>
          </w:tcPr>
          <w:p w14:paraId="094A4A93"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3.440171</w:t>
            </w:r>
          </w:p>
        </w:tc>
        <w:tc>
          <w:tcPr>
            <w:tcW w:w="1019" w:type="dxa"/>
            <w:tcBorders>
              <w:top w:val="single" w:sz="4" w:space="0" w:color="auto"/>
              <w:left w:val="single" w:sz="4" w:space="0" w:color="auto"/>
              <w:bottom w:val="single" w:sz="4" w:space="0" w:color="auto"/>
              <w:right w:val="single" w:sz="4" w:space="0" w:color="auto"/>
            </w:tcBorders>
            <w:vAlign w:val="bottom"/>
          </w:tcPr>
          <w:p w14:paraId="021B9B89"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3.628205</w:t>
            </w:r>
          </w:p>
        </w:tc>
        <w:tc>
          <w:tcPr>
            <w:tcW w:w="1019" w:type="dxa"/>
            <w:tcBorders>
              <w:top w:val="single" w:sz="4" w:space="0" w:color="auto"/>
              <w:left w:val="single" w:sz="4" w:space="0" w:color="auto"/>
              <w:bottom w:val="single" w:sz="4" w:space="0" w:color="auto"/>
              <w:right w:val="single" w:sz="4" w:space="0" w:color="auto"/>
            </w:tcBorders>
            <w:vAlign w:val="bottom"/>
          </w:tcPr>
          <w:p w14:paraId="782A77BC"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3.730769</w:t>
            </w:r>
          </w:p>
        </w:tc>
        <w:tc>
          <w:tcPr>
            <w:tcW w:w="1019" w:type="dxa"/>
            <w:tcBorders>
              <w:top w:val="single" w:sz="4" w:space="0" w:color="auto"/>
              <w:left w:val="single" w:sz="4" w:space="0" w:color="auto"/>
              <w:bottom w:val="single" w:sz="4" w:space="0" w:color="auto"/>
              <w:right w:val="single" w:sz="4" w:space="0" w:color="auto"/>
            </w:tcBorders>
            <w:vAlign w:val="bottom"/>
          </w:tcPr>
          <w:p w14:paraId="10406482"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3.553846</w:t>
            </w:r>
          </w:p>
        </w:tc>
        <w:tc>
          <w:tcPr>
            <w:tcW w:w="802" w:type="dxa"/>
            <w:tcBorders>
              <w:top w:val="nil"/>
              <w:left w:val="single" w:sz="4" w:space="0" w:color="auto"/>
              <w:bottom w:val="nil"/>
              <w:right w:val="nil"/>
            </w:tcBorders>
            <w:vAlign w:val="bottom"/>
          </w:tcPr>
          <w:p w14:paraId="115C875A" w14:textId="77777777" w:rsidR="003341B5" w:rsidRPr="007838A8" w:rsidRDefault="003341B5" w:rsidP="00652A78">
            <w:pPr>
              <w:spacing w:line="276" w:lineRule="auto"/>
              <w:jc w:val="center"/>
              <w:rPr>
                <w:rFonts w:ascii="Arial" w:hAnsi="Arial" w:cs="Arial"/>
                <w:b/>
                <w:bCs/>
                <w:sz w:val="16"/>
                <w:szCs w:val="16"/>
              </w:rPr>
            </w:pPr>
          </w:p>
        </w:tc>
      </w:tr>
      <w:tr w:rsidR="003341B5" w:rsidRPr="007838A8" w14:paraId="56134DBB" w14:textId="77777777" w:rsidTr="00652A78">
        <w:trPr>
          <w:trHeight w:val="144"/>
        </w:trPr>
        <w:tc>
          <w:tcPr>
            <w:tcW w:w="18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bottom"/>
          </w:tcPr>
          <w:p w14:paraId="014FB56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b/>
                <w:bCs/>
                <w:color w:val="000000"/>
                <w:sz w:val="16"/>
                <w:szCs w:val="16"/>
              </w:rPr>
              <w:t>RANK</w:t>
            </w:r>
          </w:p>
        </w:tc>
        <w:tc>
          <w:tcPr>
            <w:tcW w:w="1019" w:type="dxa"/>
            <w:tcBorders>
              <w:top w:val="single" w:sz="4" w:space="0" w:color="auto"/>
              <w:left w:val="single" w:sz="4" w:space="0" w:color="auto"/>
              <w:bottom w:val="single" w:sz="4" w:space="0" w:color="auto"/>
              <w:right w:val="single" w:sz="4" w:space="0" w:color="auto"/>
            </w:tcBorders>
            <w:vAlign w:val="bottom"/>
          </w:tcPr>
          <w:p w14:paraId="69EFD5AF"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3</w:t>
            </w:r>
          </w:p>
        </w:tc>
        <w:tc>
          <w:tcPr>
            <w:tcW w:w="913" w:type="dxa"/>
            <w:tcBorders>
              <w:top w:val="single" w:sz="4" w:space="0" w:color="auto"/>
              <w:left w:val="single" w:sz="4" w:space="0" w:color="auto"/>
              <w:bottom w:val="single" w:sz="4" w:space="0" w:color="auto"/>
              <w:right w:val="single" w:sz="4" w:space="0" w:color="auto"/>
            </w:tcBorders>
            <w:vAlign w:val="bottom"/>
          </w:tcPr>
          <w:p w14:paraId="30E59888"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4</w:t>
            </w:r>
          </w:p>
        </w:tc>
        <w:tc>
          <w:tcPr>
            <w:tcW w:w="1019" w:type="dxa"/>
            <w:tcBorders>
              <w:top w:val="single" w:sz="4" w:space="0" w:color="auto"/>
              <w:left w:val="single" w:sz="4" w:space="0" w:color="auto"/>
              <w:bottom w:val="single" w:sz="4" w:space="0" w:color="auto"/>
              <w:right w:val="single" w:sz="4" w:space="0" w:color="auto"/>
            </w:tcBorders>
            <w:vAlign w:val="bottom"/>
          </w:tcPr>
          <w:p w14:paraId="7319654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5</w:t>
            </w:r>
          </w:p>
        </w:tc>
        <w:tc>
          <w:tcPr>
            <w:tcW w:w="1019" w:type="dxa"/>
            <w:tcBorders>
              <w:top w:val="single" w:sz="4" w:space="0" w:color="auto"/>
              <w:left w:val="single" w:sz="4" w:space="0" w:color="auto"/>
              <w:bottom w:val="single" w:sz="4" w:space="0" w:color="auto"/>
              <w:right w:val="single" w:sz="4" w:space="0" w:color="auto"/>
            </w:tcBorders>
            <w:vAlign w:val="bottom"/>
          </w:tcPr>
          <w:p w14:paraId="3050619D"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2</w:t>
            </w:r>
          </w:p>
        </w:tc>
        <w:tc>
          <w:tcPr>
            <w:tcW w:w="1019" w:type="dxa"/>
            <w:tcBorders>
              <w:top w:val="single" w:sz="4" w:space="0" w:color="auto"/>
              <w:left w:val="single" w:sz="4" w:space="0" w:color="auto"/>
              <w:bottom w:val="single" w:sz="4" w:space="0" w:color="auto"/>
              <w:right w:val="single" w:sz="4" w:space="0" w:color="auto"/>
            </w:tcBorders>
            <w:vAlign w:val="bottom"/>
          </w:tcPr>
          <w:p w14:paraId="16BD9CAE" w14:textId="77777777" w:rsidR="003341B5" w:rsidRPr="007838A8" w:rsidRDefault="003341B5" w:rsidP="00652A78">
            <w:pPr>
              <w:spacing w:line="276" w:lineRule="auto"/>
              <w:jc w:val="center"/>
              <w:rPr>
                <w:rFonts w:ascii="Arial" w:hAnsi="Arial" w:cs="Arial"/>
                <w:b/>
                <w:bCs/>
                <w:sz w:val="16"/>
                <w:szCs w:val="16"/>
              </w:rPr>
            </w:pPr>
            <w:r w:rsidRPr="007838A8">
              <w:rPr>
                <w:rFonts w:ascii="Arial" w:hAnsi="Arial" w:cs="Arial"/>
                <w:color w:val="000000"/>
                <w:sz w:val="16"/>
                <w:szCs w:val="16"/>
              </w:rPr>
              <w:t>1</w:t>
            </w:r>
          </w:p>
        </w:tc>
        <w:tc>
          <w:tcPr>
            <w:tcW w:w="1019" w:type="dxa"/>
            <w:tcBorders>
              <w:top w:val="single" w:sz="4" w:space="0" w:color="auto"/>
              <w:left w:val="single" w:sz="4" w:space="0" w:color="auto"/>
              <w:bottom w:val="nil"/>
              <w:right w:val="nil"/>
            </w:tcBorders>
            <w:vAlign w:val="bottom"/>
          </w:tcPr>
          <w:p w14:paraId="03306E1F" w14:textId="77777777" w:rsidR="003341B5" w:rsidRPr="007838A8" w:rsidRDefault="003341B5" w:rsidP="00652A78">
            <w:pPr>
              <w:spacing w:line="276" w:lineRule="auto"/>
              <w:jc w:val="center"/>
              <w:rPr>
                <w:rFonts w:ascii="Arial" w:hAnsi="Arial" w:cs="Arial"/>
                <w:b/>
                <w:bCs/>
                <w:sz w:val="16"/>
                <w:szCs w:val="16"/>
              </w:rPr>
            </w:pPr>
          </w:p>
        </w:tc>
        <w:tc>
          <w:tcPr>
            <w:tcW w:w="802" w:type="dxa"/>
            <w:tcBorders>
              <w:top w:val="nil"/>
              <w:left w:val="nil"/>
              <w:bottom w:val="nil"/>
              <w:right w:val="nil"/>
            </w:tcBorders>
            <w:vAlign w:val="bottom"/>
          </w:tcPr>
          <w:p w14:paraId="73FD437F" w14:textId="77777777" w:rsidR="003341B5" w:rsidRPr="007838A8" w:rsidRDefault="003341B5" w:rsidP="00652A78">
            <w:pPr>
              <w:spacing w:line="276" w:lineRule="auto"/>
              <w:jc w:val="center"/>
              <w:rPr>
                <w:rFonts w:ascii="Arial" w:hAnsi="Arial" w:cs="Arial"/>
                <w:b/>
                <w:bCs/>
                <w:sz w:val="16"/>
                <w:szCs w:val="16"/>
              </w:rPr>
            </w:pPr>
          </w:p>
        </w:tc>
      </w:tr>
    </w:tbl>
    <w:p w14:paraId="3D99F3BF" w14:textId="77777777" w:rsidR="003341B5" w:rsidRDefault="003341B5" w:rsidP="003341B5">
      <w:pPr>
        <w:spacing w:after="0" w:line="480" w:lineRule="auto"/>
        <w:rPr>
          <w:rFonts w:ascii="Arial" w:hAnsi="Arial" w:cs="Arial"/>
          <w:b/>
          <w:bCs/>
          <w:lang w:val="en-US"/>
        </w:rPr>
      </w:pPr>
    </w:p>
    <w:p w14:paraId="5628C70B"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7568D6F8" w14:textId="77777777" w:rsidR="003341B5" w:rsidRDefault="003341B5" w:rsidP="003341B5">
      <w:pPr>
        <w:spacing w:after="0" w:line="480" w:lineRule="auto"/>
        <w:jc w:val="center"/>
        <w:rPr>
          <w:rFonts w:ascii="Arial" w:hAnsi="Arial" w:cs="Arial"/>
          <w:b/>
          <w:bCs/>
          <w:lang w:val="en-US"/>
        </w:rPr>
      </w:pPr>
      <w:r>
        <w:rPr>
          <w:rFonts w:ascii="Arial" w:hAnsi="Arial" w:cs="Arial"/>
          <w:b/>
          <w:bCs/>
          <w:lang w:val="en-US"/>
        </w:rPr>
        <w:lastRenderedPageBreak/>
        <w:t>Correlational Analysis</w:t>
      </w:r>
    </w:p>
    <w:tbl>
      <w:tblPr>
        <w:tblW w:w="5023" w:type="pc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758"/>
        <w:gridCol w:w="1522"/>
        <w:gridCol w:w="2317"/>
        <w:gridCol w:w="1522"/>
        <w:gridCol w:w="1521"/>
      </w:tblGrid>
      <w:tr w:rsidR="003341B5" w14:paraId="2C064B30" w14:textId="77777777" w:rsidTr="00652A78">
        <w:trPr>
          <w:cantSplit/>
        </w:trPr>
        <w:tc>
          <w:tcPr>
            <w:tcW w:w="3239" w:type="pct"/>
            <w:gridSpan w:val="3"/>
            <w:tcBorders>
              <w:top w:val="single" w:sz="16" w:space="0" w:color="000000"/>
              <w:left w:val="single" w:sz="16" w:space="0" w:color="000000"/>
              <w:bottom w:val="single" w:sz="16" w:space="0" w:color="000000"/>
              <w:right w:val="nil"/>
            </w:tcBorders>
            <w:shd w:val="clear" w:color="auto" w:fill="FFFFFF"/>
          </w:tcPr>
          <w:p w14:paraId="520BF076" w14:textId="77777777" w:rsidR="003341B5" w:rsidRDefault="003341B5" w:rsidP="00652A78">
            <w:pPr>
              <w:spacing w:line="320" w:lineRule="atLeast"/>
              <w:ind w:left="60" w:right="60"/>
              <w:rPr>
                <w:rFonts w:ascii="Arial" w:hAnsi="Arial" w:cs="Arial"/>
                <w:sz w:val="18"/>
                <w:szCs w:val="18"/>
              </w:rPr>
            </w:pPr>
          </w:p>
        </w:tc>
        <w:tc>
          <w:tcPr>
            <w:tcW w:w="881" w:type="pct"/>
            <w:tcBorders>
              <w:top w:val="single" w:sz="16" w:space="0" w:color="000000"/>
              <w:left w:val="single" w:sz="16" w:space="0" w:color="000000"/>
              <w:bottom w:val="single" w:sz="16" w:space="0" w:color="000000"/>
            </w:tcBorders>
            <w:shd w:val="clear" w:color="auto" w:fill="FFFFFF"/>
          </w:tcPr>
          <w:p w14:paraId="2F14CF30" w14:textId="77777777" w:rsidR="003341B5" w:rsidRDefault="003341B5" w:rsidP="00652A78">
            <w:pPr>
              <w:spacing w:line="320" w:lineRule="atLeast"/>
              <w:ind w:left="60" w:right="60"/>
              <w:jc w:val="center"/>
              <w:rPr>
                <w:rFonts w:ascii="Arial" w:hAnsi="Arial" w:cs="Arial"/>
                <w:sz w:val="18"/>
                <w:szCs w:val="18"/>
              </w:rPr>
            </w:pPr>
            <w:r>
              <w:rPr>
                <w:rFonts w:ascii="Arial" w:hAnsi="Arial" w:cs="Arial"/>
                <w:sz w:val="18"/>
                <w:szCs w:val="18"/>
              </w:rPr>
              <w:t>GRAPHPERF</w:t>
            </w:r>
          </w:p>
        </w:tc>
        <w:tc>
          <w:tcPr>
            <w:tcW w:w="880" w:type="pct"/>
            <w:tcBorders>
              <w:top w:val="single" w:sz="16" w:space="0" w:color="000000"/>
              <w:bottom w:val="single" w:sz="16" w:space="0" w:color="000000"/>
              <w:right w:val="single" w:sz="16" w:space="0" w:color="000000"/>
            </w:tcBorders>
            <w:shd w:val="clear" w:color="auto" w:fill="FFFFFF"/>
          </w:tcPr>
          <w:p w14:paraId="4C5D22A1" w14:textId="77777777" w:rsidR="003341B5" w:rsidRDefault="003341B5" w:rsidP="00652A78">
            <w:pPr>
              <w:spacing w:line="320" w:lineRule="atLeast"/>
              <w:ind w:left="60" w:right="60"/>
              <w:jc w:val="center"/>
              <w:rPr>
                <w:rFonts w:ascii="Arial" w:hAnsi="Arial" w:cs="Arial"/>
                <w:sz w:val="18"/>
                <w:szCs w:val="18"/>
              </w:rPr>
            </w:pPr>
            <w:r>
              <w:rPr>
                <w:rFonts w:ascii="Arial" w:hAnsi="Arial" w:cs="Arial"/>
                <w:sz w:val="18"/>
                <w:szCs w:val="18"/>
              </w:rPr>
              <w:t>TRANSCONT</w:t>
            </w:r>
          </w:p>
        </w:tc>
      </w:tr>
      <w:tr w:rsidR="003341B5" w14:paraId="34B60899" w14:textId="77777777" w:rsidTr="00652A78">
        <w:trPr>
          <w:cantSplit/>
        </w:trPr>
        <w:tc>
          <w:tcPr>
            <w:tcW w:w="1017" w:type="pct"/>
            <w:vMerge w:val="restart"/>
            <w:tcBorders>
              <w:top w:val="single" w:sz="16" w:space="0" w:color="000000"/>
              <w:left w:val="single" w:sz="16" w:space="0" w:color="000000"/>
              <w:bottom w:val="single" w:sz="16" w:space="0" w:color="000000"/>
              <w:right w:val="nil"/>
            </w:tcBorders>
            <w:shd w:val="clear" w:color="auto" w:fill="FFFFFF"/>
            <w:vAlign w:val="center"/>
          </w:tcPr>
          <w:p w14:paraId="087F3BF8"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Spearman's rho</w:t>
            </w:r>
          </w:p>
        </w:tc>
        <w:tc>
          <w:tcPr>
            <w:tcW w:w="881" w:type="pct"/>
            <w:vMerge w:val="restart"/>
            <w:tcBorders>
              <w:top w:val="single" w:sz="16" w:space="0" w:color="000000"/>
              <w:left w:val="nil"/>
              <w:bottom w:val="nil"/>
              <w:right w:val="nil"/>
            </w:tcBorders>
            <w:shd w:val="clear" w:color="auto" w:fill="FFFFFF"/>
            <w:vAlign w:val="center"/>
          </w:tcPr>
          <w:p w14:paraId="142C502B"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USABILITY</w:t>
            </w:r>
          </w:p>
        </w:tc>
        <w:tc>
          <w:tcPr>
            <w:tcW w:w="1341" w:type="pct"/>
            <w:tcBorders>
              <w:top w:val="single" w:sz="16" w:space="0" w:color="000000"/>
              <w:left w:val="nil"/>
              <w:bottom w:val="nil"/>
              <w:right w:val="single" w:sz="16" w:space="0" w:color="000000"/>
            </w:tcBorders>
            <w:shd w:val="clear" w:color="auto" w:fill="FFFFFF"/>
            <w:vAlign w:val="center"/>
          </w:tcPr>
          <w:p w14:paraId="030C4882"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Correlation Coefficient</w:t>
            </w:r>
          </w:p>
        </w:tc>
        <w:tc>
          <w:tcPr>
            <w:tcW w:w="881" w:type="pct"/>
            <w:tcBorders>
              <w:top w:val="single" w:sz="16" w:space="0" w:color="000000"/>
              <w:left w:val="single" w:sz="16" w:space="0" w:color="000000"/>
              <w:bottom w:val="nil"/>
            </w:tcBorders>
            <w:shd w:val="clear" w:color="auto" w:fill="FFFFFF"/>
            <w:vAlign w:val="center"/>
          </w:tcPr>
          <w:p w14:paraId="09465043"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.346</w:t>
            </w:r>
          </w:p>
        </w:tc>
        <w:tc>
          <w:tcPr>
            <w:tcW w:w="880" w:type="pct"/>
            <w:tcBorders>
              <w:top w:val="single" w:sz="16" w:space="0" w:color="000000"/>
              <w:bottom w:val="nil"/>
              <w:right w:val="single" w:sz="16" w:space="0" w:color="000000"/>
            </w:tcBorders>
            <w:shd w:val="clear" w:color="auto" w:fill="FFFFFF"/>
            <w:vAlign w:val="center"/>
          </w:tcPr>
          <w:p w14:paraId="6981D42F"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.484</w:t>
            </w:r>
            <w:r>
              <w:rPr>
                <w:rFonts w:ascii="Arial" w:hAnsi="Arial" w:cs="Arial"/>
                <w:sz w:val="18"/>
                <w:szCs w:val="18"/>
                <w:vertAlign w:val="superscript"/>
              </w:rPr>
              <w:t>**</w:t>
            </w:r>
          </w:p>
        </w:tc>
      </w:tr>
      <w:tr w:rsidR="003341B5" w14:paraId="2D277766"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4674B7F6" w14:textId="77777777" w:rsidR="003341B5" w:rsidRDefault="003341B5" w:rsidP="00652A78">
            <w:pPr>
              <w:rPr>
                <w:rFonts w:ascii="Arial" w:hAnsi="Arial" w:cs="Arial"/>
                <w:sz w:val="18"/>
                <w:szCs w:val="18"/>
              </w:rPr>
            </w:pPr>
          </w:p>
        </w:tc>
        <w:tc>
          <w:tcPr>
            <w:tcW w:w="881" w:type="pct"/>
            <w:vMerge/>
            <w:tcBorders>
              <w:top w:val="single" w:sz="16" w:space="0" w:color="000000"/>
              <w:left w:val="nil"/>
              <w:bottom w:val="nil"/>
              <w:right w:val="nil"/>
            </w:tcBorders>
            <w:shd w:val="clear" w:color="auto" w:fill="FFFFFF"/>
            <w:vAlign w:val="center"/>
          </w:tcPr>
          <w:p w14:paraId="06C2452B"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65E42C34"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Sig. (2-tailed)</w:t>
            </w:r>
          </w:p>
        </w:tc>
        <w:tc>
          <w:tcPr>
            <w:tcW w:w="881" w:type="pct"/>
            <w:tcBorders>
              <w:top w:val="nil"/>
              <w:left w:val="single" w:sz="16" w:space="0" w:color="000000"/>
              <w:bottom w:val="nil"/>
            </w:tcBorders>
            <w:shd w:val="clear" w:color="auto" w:fill="FFFFFF"/>
            <w:vAlign w:val="center"/>
          </w:tcPr>
          <w:p w14:paraId="7D80BFD2"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c>
          <w:tcPr>
            <w:tcW w:w="880" w:type="pct"/>
            <w:tcBorders>
              <w:top w:val="nil"/>
              <w:bottom w:val="nil"/>
              <w:right w:val="single" w:sz="16" w:space="0" w:color="000000"/>
            </w:tcBorders>
            <w:shd w:val="clear" w:color="auto" w:fill="FFFFFF"/>
            <w:vAlign w:val="center"/>
          </w:tcPr>
          <w:p w14:paraId="4F4BE1EF"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r>
      <w:tr w:rsidR="003341B5" w14:paraId="64F7246F"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5E1C5B45" w14:textId="77777777" w:rsidR="003341B5" w:rsidRDefault="003341B5" w:rsidP="00652A78">
            <w:pPr>
              <w:rPr>
                <w:rFonts w:ascii="Arial" w:hAnsi="Arial" w:cs="Arial"/>
                <w:sz w:val="18"/>
                <w:szCs w:val="18"/>
              </w:rPr>
            </w:pPr>
          </w:p>
        </w:tc>
        <w:tc>
          <w:tcPr>
            <w:tcW w:w="881" w:type="pct"/>
            <w:vMerge/>
            <w:tcBorders>
              <w:top w:val="single" w:sz="16" w:space="0" w:color="000000"/>
              <w:left w:val="nil"/>
              <w:bottom w:val="nil"/>
              <w:right w:val="nil"/>
            </w:tcBorders>
            <w:shd w:val="clear" w:color="auto" w:fill="FFFFFF"/>
            <w:vAlign w:val="center"/>
          </w:tcPr>
          <w:p w14:paraId="00E65065"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1EA6DC81"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N</w:t>
            </w:r>
          </w:p>
        </w:tc>
        <w:tc>
          <w:tcPr>
            <w:tcW w:w="881" w:type="pct"/>
            <w:tcBorders>
              <w:top w:val="nil"/>
              <w:left w:val="single" w:sz="16" w:space="0" w:color="000000"/>
              <w:bottom w:val="nil"/>
            </w:tcBorders>
            <w:shd w:val="clear" w:color="auto" w:fill="FFFFFF"/>
            <w:vAlign w:val="center"/>
          </w:tcPr>
          <w:p w14:paraId="026601FB"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c>
          <w:tcPr>
            <w:tcW w:w="880" w:type="pct"/>
            <w:tcBorders>
              <w:top w:val="nil"/>
              <w:bottom w:val="nil"/>
              <w:right w:val="single" w:sz="16" w:space="0" w:color="000000"/>
            </w:tcBorders>
            <w:shd w:val="clear" w:color="auto" w:fill="FFFFFF"/>
            <w:vAlign w:val="center"/>
          </w:tcPr>
          <w:p w14:paraId="1E66B33E"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r>
      <w:tr w:rsidR="003341B5" w14:paraId="49BC77E4"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783D936B" w14:textId="77777777" w:rsidR="003341B5" w:rsidRDefault="003341B5" w:rsidP="00652A78">
            <w:pPr>
              <w:rPr>
                <w:rFonts w:ascii="Arial" w:hAnsi="Arial" w:cs="Arial"/>
                <w:sz w:val="18"/>
                <w:szCs w:val="18"/>
              </w:rPr>
            </w:pPr>
          </w:p>
        </w:tc>
        <w:tc>
          <w:tcPr>
            <w:tcW w:w="881" w:type="pct"/>
            <w:vMerge w:val="restart"/>
            <w:tcBorders>
              <w:top w:val="nil"/>
              <w:left w:val="nil"/>
              <w:bottom w:val="nil"/>
              <w:right w:val="nil"/>
            </w:tcBorders>
            <w:shd w:val="clear" w:color="auto" w:fill="FFFFFF"/>
            <w:vAlign w:val="center"/>
          </w:tcPr>
          <w:p w14:paraId="6D4D7757"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DESIGN</w:t>
            </w:r>
          </w:p>
        </w:tc>
        <w:tc>
          <w:tcPr>
            <w:tcW w:w="1341" w:type="pct"/>
            <w:tcBorders>
              <w:top w:val="nil"/>
              <w:left w:val="nil"/>
              <w:bottom w:val="nil"/>
              <w:right w:val="single" w:sz="16" w:space="0" w:color="000000"/>
            </w:tcBorders>
            <w:shd w:val="clear" w:color="auto" w:fill="FFFFFF"/>
            <w:vAlign w:val="center"/>
          </w:tcPr>
          <w:p w14:paraId="4FE82E07"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Correlation Coefficient</w:t>
            </w:r>
          </w:p>
        </w:tc>
        <w:tc>
          <w:tcPr>
            <w:tcW w:w="881" w:type="pct"/>
            <w:tcBorders>
              <w:top w:val="nil"/>
              <w:left w:val="single" w:sz="16" w:space="0" w:color="000000"/>
              <w:bottom w:val="nil"/>
            </w:tcBorders>
            <w:shd w:val="clear" w:color="auto" w:fill="FFFFFF"/>
            <w:vAlign w:val="center"/>
          </w:tcPr>
          <w:p w14:paraId="193AB244"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.535</w:t>
            </w:r>
            <w:r>
              <w:rPr>
                <w:rFonts w:ascii="Arial" w:hAnsi="Arial" w:cs="Arial"/>
                <w:sz w:val="18"/>
                <w:szCs w:val="18"/>
                <w:vertAlign w:val="superscript"/>
              </w:rPr>
              <w:t>**</w:t>
            </w:r>
          </w:p>
        </w:tc>
        <w:tc>
          <w:tcPr>
            <w:tcW w:w="880" w:type="pct"/>
            <w:tcBorders>
              <w:top w:val="nil"/>
              <w:bottom w:val="nil"/>
              <w:right w:val="single" w:sz="16" w:space="0" w:color="000000"/>
            </w:tcBorders>
            <w:shd w:val="clear" w:color="auto" w:fill="FFFFFF"/>
            <w:vAlign w:val="center"/>
          </w:tcPr>
          <w:p w14:paraId="7BD58782"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.254</w:t>
            </w:r>
          </w:p>
        </w:tc>
      </w:tr>
      <w:tr w:rsidR="003341B5" w14:paraId="0E4DEDC0"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5E5054CC" w14:textId="77777777" w:rsidR="003341B5" w:rsidRDefault="003341B5" w:rsidP="00652A78">
            <w:pPr>
              <w:rPr>
                <w:rFonts w:ascii="Arial" w:hAnsi="Arial" w:cs="Arial"/>
                <w:sz w:val="18"/>
                <w:szCs w:val="18"/>
              </w:rPr>
            </w:pPr>
          </w:p>
        </w:tc>
        <w:tc>
          <w:tcPr>
            <w:tcW w:w="881" w:type="pct"/>
            <w:vMerge/>
            <w:tcBorders>
              <w:top w:val="nil"/>
              <w:left w:val="nil"/>
              <w:bottom w:val="nil"/>
              <w:right w:val="nil"/>
            </w:tcBorders>
            <w:shd w:val="clear" w:color="auto" w:fill="FFFFFF"/>
            <w:vAlign w:val="center"/>
          </w:tcPr>
          <w:p w14:paraId="4AD1F053"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72FD6E4D"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Sig. (2-tailed)</w:t>
            </w:r>
          </w:p>
        </w:tc>
        <w:tc>
          <w:tcPr>
            <w:tcW w:w="881" w:type="pct"/>
            <w:tcBorders>
              <w:top w:val="nil"/>
              <w:left w:val="single" w:sz="16" w:space="0" w:color="000000"/>
              <w:bottom w:val="nil"/>
            </w:tcBorders>
            <w:shd w:val="clear" w:color="auto" w:fill="FFFFFF"/>
            <w:vAlign w:val="center"/>
          </w:tcPr>
          <w:p w14:paraId="7F7D6B1E"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c>
          <w:tcPr>
            <w:tcW w:w="880" w:type="pct"/>
            <w:tcBorders>
              <w:top w:val="nil"/>
              <w:bottom w:val="nil"/>
              <w:right w:val="single" w:sz="16" w:space="0" w:color="000000"/>
            </w:tcBorders>
            <w:shd w:val="clear" w:color="auto" w:fill="FFFFFF"/>
            <w:vAlign w:val="center"/>
          </w:tcPr>
          <w:p w14:paraId="09835483"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r>
      <w:tr w:rsidR="003341B5" w14:paraId="55FF3589"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5EA68F27" w14:textId="77777777" w:rsidR="003341B5" w:rsidRDefault="003341B5" w:rsidP="00652A78">
            <w:pPr>
              <w:rPr>
                <w:rFonts w:ascii="Arial" w:hAnsi="Arial" w:cs="Arial"/>
                <w:sz w:val="18"/>
                <w:szCs w:val="18"/>
              </w:rPr>
            </w:pPr>
          </w:p>
        </w:tc>
        <w:tc>
          <w:tcPr>
            <w:tcW w:w="881" w:type="pct"/>
            <w:vMerge/>
            <w:tcBorders>
              <w:top w:val="nil"/>
              <w:left w:val="nil"/>
              <w:bottom w:val="nil"/>
              <w:right w:val="nil"/>
            </w:tcBorders>
            <w:shd w:val="clear" w:color="auto" w:fill="FFFFFF"/>
            <w:vAlign w:val="center"/>
          </w:tcPr>
          <w:p w14:paraId="36CEB20C"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329138E6"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N</w:t>
            </w:r>
          </w:p>
        </w:tc>
        <w:tc>
          <w:tcPr>
            <w:tcW w:w="881" w:type="pct"/>
            <w:tcBorders>
              <w:top w:val="nil"/>
              <w:left w:val="single" w:sz="16" w:space="0" w:color="000000"/>
              <w:bottom w:val="nil"/>
            </w:tcBorders>
            <w:shd w:val="clear" w:color="auto" w:fill="FFFFFF"/>
            <w:vAlign w:val="center"/>
          </w:tcPr>
          <w:p w14:paraId="08408E6C"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c>
          <w:tcPr>
            <w:tcW w:w="880" w:type="pct"/>
            <w:tcBorders>
              <w:top w:val="nil"/>
              <w:bottom w:val="nil"/>
              <w:right w:val="single" w:sz="16" w:space="0" w:color="000000"/>
            </w:tcBorders>
            <w:shd w:val="clear" w:color="auto" w:fill="FFFFFF"/>
            <w:vAlign w:val="center"/>
          </w:tcPr>
          <w:p w14:paraId="2FA487EC"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r>
      <w:tr w:rsidR="003341B5" w14:paraId="0A1F3DAD"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3AB5A994" w14:textId="77777777" w:rsidR="003341B5" w:rsidRDefault="003341B5" w:rsidP="00652A78">
            <w:pPr>
              <w:rPr>
                <w:rFonts w:ascii="Arial" w:hAnsi="Arial" w:cs="Arial"/>
                <w:sz w:val="18"/>
                <w:szCs w:val="18"/>
              </w:rPr>
            </w:pPr>
          </w:p>
        </w:tc>
        <w:tc>
          <w:tcPr>
            <w:tcW w:w="881" w:type="pct"/>
            <w:vMerge w:val="restart"/>
            <w:tcBorders>
              <w:top w:val="nil"/>
              <w:left w:val="nil"/>
              <w:bottom w:val="nil"/>
              <w:right w:val="nil"/>
            </w:tcBorders>
            <w:shd w:val="clear" w:color="auto" w:fill="FFFFFF"/>
            <w:vAlign w:val="center"/>
          </w:tcPr>
          <w:p w14:paraId="66376050"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SECURITY</w:t>
            </w:r>
          </w:p>
        </w:tc>
        <w:tc>
          <w:tcPr>
            <w:tcW w:w="1341" w:type="pct"/>
            <w:tcBorders>
              <w:top w:val="nil"/>
              <w:left w:val="nil"/>
              <w:bottom w:val="nil"/>
              <w:right w:val="single" w:sz="16" w:space="0" w:color="000000"/>
            </w:tcBorders>
            <w:shd w:val="clear" w:color="auto" w:fill="FFFFFF"/>
            <w:vAlign w:val="center"/>
          </w:tcPr>
          <w:p w14:paraId="7576DD30"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Correlation Coefficient</w:t>
            </w:r>
          </w:p>
        </w:tc>
        <w:tc>
          <w:tcPr>
            <w:tcW w:w="881" w:type="pct"/>
            <w:tcBorders>
              <w:top w:val="nil"/>
              <w:left w:val="single" w:sz="16" w:space="0" w:color="000000"/>
              <w:bottom w:val="nil"/>
            </w:tcBorders>
            <w:shd w:val="clear" w:color="auto" w:fill="FFFFFF"/>
            <w:vAlign w:val="center"/>
          </w:tcPr>
          <w:p w14:paraId="6C106B80"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.301</w:t>
            </w:r>
            <w:r>
              <w:rPr>
                <w:rFonts w:ascii="Arial" w:hAnsi="Arial" w:cs="Arial"/>
                <w:sz w:val="18"/>
                <w:szCs w:val="18"/>
                <w:vertAlign w:val="superscript"/>
              </w:rPr>
              <w:t>**</w:t>
            </w:r>
          </w:p>
        </w:tc>
        <w:tc>
          <w:tcPr>
            <w:tcW w:w="880" w:type="pct"/>
            <w:tcBorders>
              <w:top w:val="nil"/>
              <w:bottom w:val="nil"/>
              <w:right w:val="single" w:sz="16" w:space="0" w:color="000000"/>
            </w:tcBorders>
            <w:shd w:val="clear" w:color="auto" w:fill="FFFFFF"/>
            <w:vAlign w:val="center"/>
          </w:tcPr>
          <w:p w14:paraId="4CF91173"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.348</w:t>
            </w:r>
            <w:r>
              <w:rPr>
                <w:rFonts w:ascii="Arial" w:hAnsi="Arial" w:cs="Arial"/>
                <w:sz w:val="18"/>
                <w:szCs w:val="18"/>
                <w:vertAlign w:val="superscript"/>
              </w:rPr>
              <w:t>**</w:t>
            </w:r>
          </w:p>
        </w:tc>
      </w:tr>
      <w:tr w:rsidR="003341B5" w14:paraId="5B0F6F6D"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6B8DC19A" w14:textId="77777777" w:rsidR="003341B5" w:rsidRDefault="003341B5" w:rsidP="00652A78">
            <w:pPr>
              <w:rPr>
                <w:rFonts w:ascii="Arial" w:hAnsi="Arial" w:cs="Arial"/>
                <w:sz w:val="18"/>
                <w:szCs w:val="18"/>
              </w:rPr>
            </w:pPr>
          </w:p>
        </w:tc>
        <w:tc>
          <w:tcPr>
            <w:tcW w:w="881" w:type="pct"/>
            <w:vMerge/>
            <w:tcBorders>
              <w:top w:val="nil"/>
              <w:left w:val="nil"/>
              <w:bottom w:val="nil"/>
              <w:right w:val="nil"/>
            </w:tcBorders>
            <w:shd w:val="clear" w:color="auto" w:fill="FFFFFF"/>
            <w:vAlign w:val="center"/>
          </w:tcPr>
          <w:p w14:paraId="38493425"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6B624B60"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Sig. (2-tailed)</w:t>
            </w:r>
          </w:p>
        </w:tc>
        <w:tc>
          <w:tcPr>
            <w:tcW w:w="881" w:type="pct"/>
            <w:tcBorders>
              <w:top w:val="nil"/>
              <w:left w:val="single" w:sz="16" w:space="0" w:color="000000"/>
              <w:bottom w:val="nil"/>
            </w:tcBorders>
            <w:shd w:val="clear" w:color="auto" w:fill="FFFFFF"/>
            <w:vAlign w:val="center"/>
          </w:tcPr>
          <w:p w14:paraId="34F29D35"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c>
          <w:tcPr>
            <w:tcW w:w="880" w:type="pct"/>
            <w:tcBorders>
              <w:top w:val="nil"/>
              <w:bottom w:val="nil"/>
              <w:right w:val="single" w:sz="16" w:space="0" w:color="000000"/>
            </w:tcBorders>
            <w:shd w:val="clear" w:color="auto" w:fill="FFFFFF"/>
            <w:vAlign w:val="center"/>
          </w:tcPr>
          <w:p w14:paraId="5A85D37E"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r>
      <w:tr w:rsidR="003341B5" w14:paraId="0D29DDD4"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7A327C97" w14:textId="77777777" w:rsidR="003341B5" w:rsidRDefault="003341B5" w:rsidP="00652A78">
            <w:pPr>
              <w:rPr>
                <w:rFonts w:ascii="Arial" w:hAnsi="Arial" w:cs="Arial"/>
                <w:sz w:val="18"/>
                <w:szCs w:val="18"/>
              </w:rPr>
            </w:pPr>
          </w:p>
        </w:tc>
        <w:tc>
          <w:tcPr>
            <w:tcW w:w="881" w:type="pct"/>
            <w:vMerge/>
            <w:tcBorders>
              <w:top w:val="nil"/>
              <w:left w:val="nil"/>
              <w:bottom w:val="nil"/>
              <w:right w:val="nil"/>
            </w:tcBorders>
            <w:shd w:val="clear" w:color="auto" w:fill="FFFFFF"/>
            <w:vAlign w:val="center"/>
          </w:tcPr>
          <w:p w14:paraId="7DE29E71"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79E56356"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N</w:t>
            </w:r>
          </w:p>
        </w:tc>
        <w:tc>
          <w:tcPr>
            <w:tcW w:w="881" w:type="pct"/>
            <w:tcBorders>
              <w:top w:val="nil"/>
              <w:left w:val="single" w:sz="16" w:space="0" w:color="000000"/>
              <w:bottom w:val="nil"/>
            </w:tcBorders>
            <w:shd w:val="clear" w:color="auto" w:fill="FFFFFF"/>
            <w:vAlign w:val="center"/>
          </w:tcPr>
          <w:p w14:paraId="7020D80B"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c>
          <w:tcPr>
            <w:tcW w:w="880" w:type="pct"/>
            <w:tcBorders>
              <w:top w:val="nil"/>
              <w:bottom w:val="nil"/>
              <w:right w:val="single" w:sz="16" w:space="0" w:color="000000"/>
            </w:tcBorders>
            <w:shd w:val="clear" w:color="auto" w:fill="FFFFFF"/>
            <w:vAlign w:val="center"/>
          </w:tcPr>
          <w:p w14:paraId="370D1D4D"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r>
      <w:tr w:rsidR="003341B5" w14:paraId="252E09AB"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1A2FD31A" w14:textId="77777777" w:rsidR="003341B5" w:rsidRDefault="003341B5" w:rsidP="00652A78">
            <w:pPr>
              <w:rPr>
                <w:rFonts w:ascii="Arial" w:hAnsi="Arial" w:cs="Arial"/>
                <w:sz w:val="18"/>
                <w:szCs w:val="18"/>
              </w:rPr>
            </w:pPr>
          </w:p>
        </w:tc>
        <w:tc>
          <w:tcPr>
            <w:tcW w:w="881" w:type="pct"/>
            <w:vMerge w:val="restart"/>
            <w:tcBorders>
              <w:top w:val="nil"/>
              <w:left w:val="nil"/>
              <w:bottom w:val="nil"/>
              <w:right w:val="nil"/>
            </w:tcBorders>
            <w:shd w:val="clear" w:color="auto" w:fill="FFFFFF"/>
            <w:vAlign w:val="center"/>
          </w:tcPr>
          <w:p w14:paraId="37C2520E"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GRAPHPERF</w:t>
            </w:r>
          </w:p>
        </w:tc>
        <w:tc>
          <w:tcPr>
            <w:tcW w:w="1341" w:type="pct"/>
            <w:tcBorders>
              <w:top w:val="nil"/>
              <w:left w:val="nil"/>
              <w:bottom w:val="nil"/>
              <w:right w:val="single" w:sz="16" w:space="0" w:color="000000"/>
            </w:tcBorders>
            <w:shd w:val="clear" w:color="auto" w:fill="FFFFFF"/>
            <w:vAlign w:val="center"/>
          </w:tcPr>
          <w:p w14:paraId="34D2B31C"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Correlation Coefficient</w:t>
            </w:r>
          </w:p>
        </w:tc>
        <w:tc>
          <w:tcPr>
            <w:tcW w:w="881" w:type="pct"/>
            <w:tcBorders>
              <w:top w:val="nil"/>
              <w:left w:val="single" w:sz="16" w:space="0" w:color="000000"/>
              <w:bottom w:val="nil"/>
            </w:tcBorders>
            <w:shd w:val="clear" w:color="auto" w:fill="FFFFFF"/>
            <w:vAlign w:val="center"/>
          </w:tcPr>
          <w:p w14:paraId="122E12B7"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1.000</w:t>
            </w:r>
            <w:r>
              <w:rPr>
                <w:rFonts w:ascii="Arial" w:hAnsi="Arial" w:cs="Arial"/>
                <w:sz w:val="18"/>
                <w:szCs w:val="18"/>
                <w:vertAlign w:val="superscript"/>
              </w:rPr>
              <w:t>**</w:t>
            </w:r>
          </w:p>
        </w:tc>
        <w:tc>
          <w:tcPr>
            <w:tcW w:w="880" w:type="pct"/>
            <w:tcBorders>
              <w:top w:val="nil"/>
              <w:bottom w:val="nil"/>
              <w:right w:val="single" w:sz="16" w:space="0" w:color="000000"/>
            </w:tcBorders>
            <w:shd w:val="clear" w:color="auto" w:fill="FFFFFF"/>
            <w:vAlign w:val="center"/>
          </w:tcPr>
          <w:p w14:paraId="0C90AC48"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.479</w:t>
            </w:r>
            <w:r>
              <w:rPr>
                <w:rFonts w:ascii="Arial" w:hAnsi="Arial" w:cs="Arial"/>
                <w:sz w:val="18"/>
                <w:szCs w:val="18"/>
                <w:vertAlign w:val="superscript"/>
              </w:rPr>
              <w:t>**</w:t>
            </w:r>
          </w:p>
        </w:tc>
      </w:tr>
      <w:tr w:rsidR="003341B5" w14:paraId="57F2FA52"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7235B1D8" w14:textId="77777777" w:rsidR="003341B5" w:rsidRDefault="003341B5" w:rsidP="00652A78">
            <w:pPr>
              <w:rPr>
                <w:rFonts w:ascii="Arial" w:hAnsi="Arial" w:cs="Arial"/>
                <w:sz w:val="18"/>
                <w:szCs w:val="18"/>
              </w:rPr>
            </w:pPr>
          </w:p>
        </w:tc>
        <w:tc>
          <w:tcPr>
            <w:tcW w:w="881" w:type="pct"/>
            <w:vMerge/>
            <w:tcBorders>
              <w:top w:val="nil"/>
              <w:left w:val="nil"/>
              <w:bottom w:val="nil"/>
              <w:right w:val="nil"/>
            </w:tcBorders>
            <w:shd w:val="clear" w:color="auto" w:fill="FFFFFF"/>
            <w:vAlign w:val="center"/>
          </w:tcPr>
          <w:p w14:paraId="10F4ABAD"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156AB73C"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Sig. (2-tailed)</w:t>
            </w:r>
          </w:p>
        </w:tc>
        <w:tc>
          <w:tcPr>
            <w:tcW w:w="881" w:type="pct"/>
            <w:tcBorders>
              <w:top w:val="nil"/>
              <w:left w:val="single" w:sz="16" w:space="0" w:color="000000"/>
              <w:bottom w:val="nil"/>
            </w:tcBorders>
            <w:shd w:val="clear" w:color="auto" w:fill="FFFFFF"/>
            <w:vAlign w:val="center"/>
          </w:tcPr>
          <w:p w14:paraId="3A0432CB"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w:t>
            </w:r>
          </w:p>
        </w:tc>
        <w:tc>
          <w:tcPr>
            <w:tcW w:w="880" w:type="pct"/>
            <w:tcBorders>
              <w:top w:val="nil"/>
              <w:bottom w:val="nil"/>
              <w:right w:val="single" w:sz="16" w:space="0" w:color="000000"/>
            </w:tcBorders>
            <w:shd w:val="clear" w:color="auto" w:fill="FFFFFF"/>
            <w:vAlign w:val="center"/>
          </w:tcPr>
          <w:p w14:paraId="4E1D5FDA"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r>
      <w:tr w:rsidR="003341B5" w14:paraId="15EDC4DD"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1F7A0A9C" w14:textId="77777777" w:rsidR="003341B5" w:rsidRDefault="003341B5" w:rsidP="00652A78">
            <w:pPr>
              <w:rPr>
                <w:rFonts w:ascii="Arial" w:hAnsi="Arial" w:cs="Arial"/>
                <w:sz w:val="18"/>
                <w:szCs w:val="18"/>
              </w:rPr>
            </w:pPr>
          </w:p>
        </w:tc>
        <w:tc>
          <w:tcPr>
            <w:tcW w:w="881" w:type="pct"/>
            <w:vMerge/>
            <w:tcBorders>
              <w:top w:val="nil"/>
              <w:left w:val="nil"/>
              <w:bottom w:val="nil"/>
              <w:right w:val="nil"/>
            </w:tcBorders>
            <w:shd w:val="clear" w:color="auto" w:fill="FFFFFF"/>
            <w:vAlign w:val="center"/>
          </w:tcPr>
          <w:p w14:paraId="27F5CEF3"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1C1116AC"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N</w:t>
            </w:r>
          </w:p>
        </w:tc>
        <w:tc>
          <w:tcPr>
            <w:tcW w:w="881" w:type="pct"/>
            <w:tcBorders>
              <w:top w:val="nil"/>
              <w:left w:val="single" w:sz="16" w:space="0" w:color="000000"/>
              <w:bottom w:val="nil"/>
            </w:tcBorders>
            <w:shd w:val="clear" w:color="auto" w:fill="FFFFFF"/>
            <w:vAlign w:val="center"/>
          </w:tcPr>
          <w:p w14:paraId="569F8885"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c>
          <w:tcPr>
            <w:tcW w:w="880" w:type="pct"/>
            <w:tcBorders>
              <w:top w:val="nil"/>
              <w:bottom w:val="nil"/>
              <w:right w:val="single" w:sz="16" w:space="0" w:color="000000"/>
            </w:tcBorders>
            <w:shd w:val="clear" w:color="auto" w:fill="FFFFFF"/>
            <w:vAlign w:val="center"/>
          </w:tcPr>
          <w:p w14:paraId="41452D75"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r>
      <w:tr w:rsidR="003341B5" w14:paraId="7C452774"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5DA60037" w14:textId="77777777" w:rsidR="003341B5" w:rsidRDefault="003341B5" w:rsidP="00652A78">
            <w:pPr>
              <w:rPr>
                <w:rFonts w:ascii="Arial" w:hAnsi="Arial" w:cs="Arial"/>
                <w:sz w:val="18"/>
                <w:szCs w:val="18"/>
              </w:rPr>
            </w:pPr>
          </w:p>
        </w:tc>
        <w:tc>
          <w:tcPr>
            <w:tcW w:w="881" w:type="pct"/>
            <w:vMerge w:val="restart"/>
            <w:tcBorders>
              <w:top w:val="nil"/>
              <w:left w:val="nil"/>
              <w:bottom w:val="single" w:sz="16" w:space="0" w:color="000000"/>
              <w:right w:val="nil"/>
            </w:tcBorders>
            <w:shd w:val="clear" w:color="auto" w:fill="FFFFFF"/>
            <w:vAlign w:val="center"/>
          </w:tcPr>
          <w:p w14:paraId="44632515"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TRANSCONT</w:t>
            </w:r>
          </w:p>
        </w:tc>
        <w:tc>
          <w:tcPr>
            <w:tcW w:w="1341" w:type="pct"/>
            <w:tcBorders>
              <w:top w:val="nil"/>
              <w:left w:val="nil"/>
              <w:bottom w:val="nil"/>
              <w:right w:val="single" w:sz="16" w:space="0" w:color="000000"/>
            </w:tcBorders>
            <w:shd w:val="clear" w:color="auto" w:fill="FFFFFF"/>
            <w:vAlign w:val="center"/>
          </w:tcPr>
          <w:p w14:paraId="2A926E12"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Correlation Coefficient</w:t>
            </w:r>
          </w:p>
        </w:tc>
        <w:tc>
          <w:tcPr>
            <w:tcW w:w="881" w:type="pct"/>
            <w:tcBorders>
              <w:top w:val="nil"/>
              <w:left w:val="single" w:sz="16" w:space="0" w:color="000000"/>
              <w:bottom w:val="nil"/>
            </w:tcBorders>
            <w:shd w:val="clear" w:color="auto" w:fill="FFFFFF"/>
            <w:vAlign w:val="center"/>
          </w:tcPr>
          <w:p w14:paraId="4E958167"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.479</w:t>
            </w:r>
            <w:r>
              <w:rPr>
                <w:rFonts w:ascii="Arial" w:hAnsi="Arial" w:cs="Arial"/>
                <w:sz w:val="18"/>
                <w:szCs w:val="18"/>
                <w:vertAlign w:val="superscript"/>
              </w:rPr>
              <w:t>**</w:t>
            </w:r>
          </w:p>
        </w:tc>
        <w:tc>
          <w:tcPr>
            <w:tcW w:w="880" w:type="pct"/>
            <w:tcBorders>
              <w:top w:val="nil"/>
              <w:bottom w:val="nil"/>
              <w:right w:val="single" w:sz="16" w:space="0" w:color="000000"/>
            </w:tcBorders>
            <w:shd w:val="clear" w:color="auto" w:fill="FFFFFF"/>
            <w:vAlign w:val="center"/>
          </w:tcPr>
          <w:p w14:paraId="58923697"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1.000</w:t>
            </w:r>
            <w:r>
              <w:rPr>
                <w:rFonts w:ascii="Arial" w:hAnsi="Arial" w:cs="Arial"/>
                <w:sz w:val="18"/>
                <w:szCs w:val="18"/>
                <w:vertAlign w:val="superscript"/>
              </w:rPr>
              <w:t>**</w:t>
            </w:r>
          </w:p>
        </w:tc>
      </w:tr>
      <w:tr w:rsidR="003341B5" w14:paraId="5CB8A74B"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04077CDD" w14:textId="77777777" w:rsidR="003341B5" w:rsidRDefault="003341B5" w:rsidP="00652A78">
            <w:pPr>
              <w:rPr>
                <w:rFonts w:ascii="Arial" w:hAnsi="Arial" w:cs="Arial"/>
                <w:sz w:val="18"/>
                <w:szCs w:val="18"/>
              </w:rPr>
            </w:pPr>
          </w:p>
        </w:tc>
        <w:tc>
          <w:tcPr>
            <w:tcW w:w="881" w:type="pct"/>
            <w:vMerge/>
            <w:tcBorders>
              <w:top w:val="nil"/>
              <w:left w:val="nil"/>
              <w:bottom w:val="single" w:sz="16" w:space="0" w:color="000000"/>
              <w:right w:val="nil"/>
            </w:tcBorders>
            <w:shd w:val="clear" w:color="auto" w:fill="FFFFFF"/>
            <w:vAlign w:val="center"/>
          </w:tcPr>
          <w:p w14:paraId="2E4DD72B" w14:textId="77777777" w:rsidR="003341B5" w:rsidRDefault="003341B5" w:rsidP="00652A78">
            <w:pPr>
              <w:rPr>
                <w:rFonts w:ascii="Arial" w:hAnsi="Arial" w:cs="Arial"/>
                <w:sz w:val="18"/>
                <w:szCs w:val="18"/>
              </w:rPr>
            </w:pPr>
          </w:p>
        </w:tc>
        <w:tc>
          <w:tcPr>
            <w:tcW w:w="1341" w:type="pct"/>
            <w:tcBorders>
              <w:top w:val="nil"/>
              <w:left w:val="nil"/>
              <w:bottom w:val="nil"/>
              <w:right w:val="single" w:sz="16" w:space="0" w:color="000000"/>
            </w:tcBorders>
            <w:shd w:val="clear" w:color="auto" w:fill="FFFFFF"/>
            <w:vAlign w:val="center"/>
          </w:tcPr>
          <w:p w14:paraId="7B445EE4"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Sig. (2-tailed)</w:t>
            </w:r>
          </w:p>
        </w:tc>
        <w:tc>
          <w:tcPr>
            <w:tcW w:w="881" w:type="pct"/>
            <w:tcBorders>
              <w:top w:val="nil"/>
              <w:left w:val="single" w:sz="16" w:space="0" w:color="000000"/>
              <w:bottom w:val="nil"/>
            </w:tcBorders>
            <w:shd w:val="clear" w:color="auto" w:fill="FFFFFF"/>
            <w:vAlign w:val="center"/>
          </w:tcPr>
          <w:p w14:paraId="08F93B9B"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.000</w:t>
            </w:r>
          </w:p>
        </w:tc>
        <w:tc>
          <w:tcPr>
            <w:tcW w:w="880" w:type="pct"/>
            <w:tcBorders>
              <w:top w:val="nil"/>
              <w:bottom w:val="nil"/>
              <w:right w:val="single" w:sz="16" w:space="0" w:color="000000"/>
            </w:tcBorders>
            <w:shd w:val="clear" w:color="auto" w:fill="FFFFFF"/>
            <w:vAlign w:val="center"/>
          </w:tcPr>
          <w:p w14:paraId="5C7056A4"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w:t>
            </w:r>
          </w:p>
        </w:tc>
      </w:tr>
      <w:tr w:rsidR="003341B5" w14:paraId="26446D34" w14:textId="77777777" w:rsidTr="00652A78">
        <w:trPr>
          <w:cantSplit/>
        </w:trPr>
        <w:tc>
          <w:tcPr>
            <w:tcW w:w="1017" w:type="pct"/>
            <w:vMerge/>
            <w:tcBorders>
              <w:top w:val="single" w:sz="16" w:space="0" w:color="000000"/>
              <w:left w:val="single" w:sz="16" w:space="0" w:color="000000"/>
              <w:bottom w:val="single" w:sz="16" w:space="0" w:color="000000"/>
              <w:right w:val="nil"/>
            </w:tcBorders>
            <w:shd w:val="clear" w:color="auto" w:fill="FFFFFF"/>
            <w:vAlign w:val="center"/>
          </w:tcPr>
          <w:p w14:paraId="32F6E0A8" w14:textId="77777777" w:rsidR="003341B5" w:rsidRDefault="003341B5" w:rsidP="00652A78">
            <w:pPr>
              <w:rPr>
                <w:rFonts w:ascii="Arial" w:hAnsi="Arial" w:cs="Arial"/>
                <w:sz w:val="18"/>
                <w:szCs w:val="18"/>
              </w:rPr>
            </w:pPr>
          </w:p>
        </w:tc>
        <w:tc>
          <w:tcPr>
            <w:tcW w:w="881" w:type="pct"/>
            <w:vMerge/>
            <w:tcBorders>
              <w:top w:val="nil"/>
              <w:left w:val="nil"/>
              <w:bottom w:val="single" w:sz="16" w:space="0" w:color="000000"/>
              <w:right w:val="nil"/>
            </w:tcBorders>
            <w:shd w:val="clear" w:color="auto" w:fill="FFFFFF"/>
            <w:vAlign w:val="center"/>
          </w:tcPr>
          <w:p w14:paraId="441562E6" w14:textId="77777777" w:rsidR="003341B5" w:rsidRDefault="003341B5" w:rsidP="00652A78">
            <w:pPr>
              <w:rPr>
                <w:rFonts w:ascii="Arial" w:hAnsi="Arial" w:cs="Arial"/>
                <w:sz w:val="18"/>
                <w:szCs w:val="18"/>
              </w:rPr>
            </w:pPr>
          </w:p>
        </w:tc>
        <w:tc>
          <w:tcPr>
            <w:tcW w:w="1341" w:type="pct"/>
            <w:tcBorders>
              <w:top w:val="nil"/>
              <w:left w:val="nil"/>
              <w:bottom w:val="single" w:sz="16" w:space="0" w:color="000000"/>
              <w:right w:val="single" w:sz="16" w:space="0" w:color="000000"/>
            </w:tcBorders>
            <w:shd w:val="clear" w:color="auto" w:fill="FFFFFF"/>
            <w:vAlign w:val="center"/>
          </w:tcPr>
          <w:p w14:paraId="037FF18B" w14:textId="77777777" w:rsidR="003341B5" w:rsidRDefault="003341B5" w:rsidP="00652A78">
            <w:pPr>
              <w:spacing w:line="320" w:lineRule="atLeast"/>
              <w:ind w:left="60" w:right="60"/>
              <w:rPr>
                <w:rFonts w:ascii="Arial" w:hAnsi="Arial" w:cs="Arial"/>
                <w:sz w:val="18"/>
                <w:szCs w:val="18"/>
              </w:rPr>
            </w:pPr>
            <w:r>
              <w:rPr>
                <w:rFonts w:ascii="Arial" w:hAnsi="Arial" w:cs="Arial"/>
                <w:sz w:val="18"/>
                <w:szCs w:val="18"/>
              </w:rPr>
              <w:t>N</w:t>
            </w:r>
          </w:p>
        </w:tc>
        <w:tc>
          <w:tcPr>
            <w:tcW w:w="881" w:type="pct"/>
            <w:tcBorders>
              <w:top w:val="nil"/>
              <w:left w:val="single" w:sz="16" w:space="0" w:color="000000"/>
              <w:bottom w:val="single" w:sz="16" w:space="0" w:color="000000"/>
            </w:tcBorders>
            <w:shd w:val="clear" w:color="auto" w:fill="FFFFFF"/>
            <w:vAlign w:val="center"/>
          </w:tcPr>
          <w:p w14:paraId="5E6208C2"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c>
          <w:tcPr>
            <w:tcW w:w="880" w:type="pct"/>
            <w:tcBorders>
              <w:top w:val="nil"/>
              <w:bottom w:val="single" w:sz="16" w:space="0" w:color="000000"/>
              <w:right w:val="single" w:sz="16" w:space="0" w:color="000000"/>
            </w:tcBorders>
            <w:shd w:val="clear" w:color="auto" w:fill="FFFFFF"/>
            <w:vAlign w:val="center"/>
          </w:tcPr>
          <w:p w14:paraId="71F6DB35" w14:textId="77777777" w:rsidR="003341B5" w:rsidRDefault="003341B5" w:rsidP="00652A78">
            <w:pPr>
              <w:spacing w:line="320" w:lineRule="atLeast"/>
              <w:ind w:left="60" w:right="60"/>
              <w:jc w:val="right"/>
              <w:rPr>
                <w:rFonts w:ascii="Arial" w:hAnsi="Arial" w:cs="Arial"/>
                <w:sz w:val="18"/>
                <w:szCs w:val="18"/>
              </w:rPr>
            </w:pPr>
            <w:r>
              <w:rPr>
                <w:rFonts w:ascii="Arial" w:hAnsi="Arial" w:cs="Arial"/>
                <w:sz w:val="18"/>
                <w:szCs w:val="18"/>
              </w:rPr>
              <w:t>255</w:t>
            </w:r>
          </w:p>
        </w:tc>
      </w:tr>
    </w:tbl>
    <w:p w14:paraId="2A1E1B90" w14:textId="77777777" w:rsidR="003341B5" w:rsidRDefault="003341B5" w:rsidP="003341B5">
      <w:pPr>
        <w:spacing w:line="320" w:lineRule="atLeast"/>
        <w:ind w:left="60" w:right="60"/>
        <w:rPr>
          <w:rFonts w:ascii="Arial" w:hAnsi="Arial" w:cs="Arial"/>
          <w:sz w:val="18"/>
          <w:szCs w:val="18"/>
        </w:rPr>
      </w:pPr>
      <w:r>
        <w:rPr>
          <w:rFonts w:ascii="Arial" w:hAnsi="Arial" w:cs="Arial"/>
          <w:sz w:val="18"/>
          <w:szCs w:val="18"/>
        </w:rPr>
        <w:t>**. Correlation is significant at the 0.01 level (2-tailed).</w:t>
      </w:r>
    </w:p>
    <w:p w14:paraId="60143B94" w14:textId="77777777" w:rsidR="003341B5" w:rsidRDefault="003341B5" w:rsidP="003341B5">
      <w:pPr>
        <w:spacing w:line="259" w:lineRule="auto"/>
        <w:rPr>
          <w:rFonts w:ascii="Arial" w:hAnsi="Arial" w:cs="Arial"/>
          <w:sz w:val="18"/>
          <w:szCs w:val="18"/>
        </w:rPr>
      </w:pPr>
      <w:r>
        <w:rPr>
          <w:rFonts w:ascii="Arial" w:hAnsi="Arial" w:cs="Arial"/>
          <w:sz w:val="18"/>
          <w:szCs w:val="18"/>
        </w:rPr>
        <w:br w:type="page"/>
      </w:r>
    </w:p>
    <w:p w14:paraId="033E758F" w14:textId="77777777" w:rsidR="003341B5" w:rsidRDefault="003341B5" w:rsidP="003341B5">
      <w:pPr>
        <w:spacing w:after="0" w:line="240" w:lineRule="auto"/>
        <w:jc w:val="center"/>
        <w:rPr>
          <w:rFonts w:ascii="Arial" w:hAnsi="Arial" w:cs="Arial"/>
          <w:b/>
          <w:bCs/>
          <w:lang w:val="en-US"/>
        </w:rPr>
      </w:pPr>
      <w:r>
        <w:rPr>
          <w:rFonts w:ascii="Arial" w:hAnsi="Arial" w:cs="Arial"/>
          <w:b/>
          <w:bCs/>
          <w:lang w:val="en-US"/>
        </w:rPr>
        <w:lastRenderedPageBreak/>
        <w:t>APPENDIX G</w:t>
      </w:r>
      <w:r>
        <w:rPr>
          <w:rFonts w:ascii="Arial" w:hAnsi="Arial" w:cs="Arial"/>
          <w:b/>
          <w:bCs/>
          <w:lang w:val="en-US"/>
        </w:rPr>
        <w:br/>
        <w:t>Storyboard</w:t>
      </w:r>
    </w:p>
    <w:p w14:paraId="0E30ABCB" w14:textId="77777777" w:rsidR="003341B5" w:rsidRDefault="003341B5" w:rsidP="003341B5">
      <w:pPr>
        <w:spacing w:after="0" w:line="240" w:lineRule="auto"/>
        <w:rPr>
          <w:rFonts w:ascii="Arial" w:hAnsi="Arial" w:cs="Arial"/>
          <w:b/>
          <w:bCs/>
          <w:lang w:val="en-US"/>
        </w:rPr>
      </w:pPr>
    </w:p>
    <w:p w14:paraId="7C3B511A" w14:textId="77777777" w:rsidR="003341B5" w:rsidRDefault="003341B5" w:rsidP="003341B5">
      <w:pPr>
        <w:spacing w:after="0" w:line="240" w:lineRule="auto"/>
        <w:rPr>
          <w:rFonts w:ascii="Arial" w:hAnsi="Arial" w:cs="Arial"/>
          <w:b/>
          <w:bCs/>
          <w:lang w:val="en-US"/>
        </w:rPr>
      </w:pPr>
      <w:r>
        <w:rPr>
          <w:rFonts w:ascii="Arial" w:hAnsi="Arial" w:cs="Arial"/>
          <w:b/>
          <w:bCs/>
          <w:lang w:val="en-US"/>
        </w:rPr>
        <w:t>Expected Output from Title Proposal</w:t>
      </w:r>
    </w:p>
    <w:p w14:paraId="0AA358CC" w14:textId="77777777" w:rsidR="003341B5" w:rsidRDefault="003341B5" w:rsidP="003341B5">
      <w:pPr>
        <w:spacing w:after="0" w:line="240" w:lineRule="auto"/>
        <w:rPr>
          <w:rFonts w:ascii="Arial" w:hAnsi="Arial" w:cs="Arial"/>
          <w:b/>
          <w:bCs/>
          <w:lang w:val="en-US"/>
        </w:rPr>
      </w:pPr>
    </w:p>
    <w:p w14:paraId="37923173"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473A3849" wp14:editId="1F8E1E8A">
            <wp:extent cx="1631885" cy="3499485"/>
            <wp:effectExtent l="0" t="0" r="6985" b="5715"/>
            <wp:docPr id="1559371732" name="Picture 2">
              <a:extLst xmlns:a="http://schemas.openxmlformats.org/drawingml/2006/main">
                <a:ext uri="{FF2B5EF4-FFF2-40B4-BE49-F238E27FC236}">
                  <a16:creationId xmlns:a16="http://schemas.microsoft.com/office/drawing/2014/main" id="{5810F85E-CEE5-046A-EE79-AB2DEC727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810F85E-CEE5-046A-EE79-AB2DEC727909}"/>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43557" cy="3524515"/>
                    </a:xfrm>
                    <a:prstGeom prst="rect">
                      <a:avLst/>
                    </a:prstGeom>
                  </pic:spPr>
                </pic:pic>
              </a:graphicData>
            </a:graphic>
          </wp:inline>
        </w:drawing>
      </w:r>
    </w:p>
    <w:p w14:paraId="7E7FCA1D" w14:textId="77777777" w:rsidR="003341B5" w:rsidRDefault="003341B5" w:rsidP="003341B5">
      <w:pPr>
        <w:spacing w:after="0" w:line="240" w:lineRule="auto"/>
        <w:rPr>
          <w:rFonts w:ascii="Arial" w:hAnsi="Arial" w:cs="Arial"/>
          <w:b/>
          <w:bCs/>
          <w:lang w:val="en-US"/>
        </w:rPr>
      </w:pPr>
    </w:p>
    <w:p w14:paraId="0779A35D" w14:textId="77777777" w:rsidR="003341B5" w:rsidRDefault="003341B5" w:rsidP="003341B5">
      <w:pPr>
        <w:spacing w:after="0" w:line="240" w:lineRule="auto"/>
        <w:rPr>
          <w:rFonts w:ascii="Arial" w:hAnsi="Arial" w:cs="Arial"/>
          <w:b/>
          <w:bCs/>
          <w:lang w:val="en-US"/>
        </w:rPr>
      </w:pPr>
      <w:r>
        <w:rPr>
          <w:rFonts w:ascii="Arial" w:hAnsi="Arial" w:cs="Arial"/>
          <w:b/>
          <w:bCs/>
          <w:lang w:val="en-US"/>
        </w:rPr>
        <w:t>First Stable Prototype</w:t>
      </w:r>
    </w:p>
    <w:p w14:paraId="607CDEC1" w14:textId="77777777" w:rsidR="003341B5" w:rsidRDefault="003341B5" w:rsidP="003341B5">
      <w:pPr>
        <w:spacing w:after="0" w:line="240" w:lineRule="auto"/>
        <w:rPr>
          <w:rFonts w:ascii="Arial" w:hAnsi="Arial" w:cs="Arial"/>
          <w:b/>
          <w:bCs/>
          <w:lang w:val="en-US"/>
        </w:rPr>
      </w:pPr>
    </w:p>
    <w:p w14:paraId="317A8641"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2A365BB1" wp14:editId="21E15078">
            <wp:extent cx="1685510" cy="3250720"/>
            <wp:effectExtent l="0" t="0" r="0" b="6985"/>
            <wp:docPr id="4" name="Picture 3">
              <a:extLst xmlns:a="http://schemas.openxmlformats.org/drawingml/2006/main">
                <a:ext uri="{FF2B5EF4-FFF2-40B4-BE49-F238E27FC236}">
                  <a16:creationId xmlns:a16="http://schemas.microsoft.com/office/drawing/2014/main" id="{FA8FCF0E-C871-049E-F29C-CB0DF9E4E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A8FCF0E-C871-049E-F29C-CB0DF9E4E5C2}"/>
                        </a:ext>
                      </a:extLst>
                    </pic:cNvPr>
                    <pic:cNvPicPr>
                      <a:picLocks noChangeAspect="1"/>
                    </pic:cNvPicPr>
                  </pic:nvPicPr>
                  <pic:blipFill>
                    <a:blip r:embed="rId20" cstate="print">
                      <a:extLst>
                        <a:ext uri="{28A0092B-C50C-407E-A947-70E740481C1C}">
                          <a14:useLocalDpi xmlns:a14="http://schemas.microsoft.com/office/drawing/2010/main" val="0"/>
                        </a:ext>
                      </a:extLst>
                    </a:blip>
                    <a:srcRect t="3518" b="5126"/>
                    <a:stretch>
                      <a:fillRect/>
                    </a:stretch>
                  </pic:blipFill>
                  <pic:spPr>
                    <a:xfrm>
                      <a:off x="0" y="0"/>
                      <a:ext cx="1698534" cy="3275838"/>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786BCD0E" wp14:editId="5AA677FD">
            <wp:extent cx="1685097" cy="3249927"/>
            <wp:effectExtent l="0" t="0" r="0" b="8255"/>
            <wp:docPr id="10" name="Picture 9">
              <a:extLst xmlns:a="http://schemas.openxmlformats.org/drawingml/2006/main">
                <a:ext uri="{FF2B5EF4-FFF2-40B4-BE49-F238E27FC236}">
                  <a16:creationId xmlns:a16="http://schemas.microsoft.com/office/drawing/2014/main" id="{505D96A4-9AB7-D761-1B70-6CE2195836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05D96A4-9AB7-D761-1B70-6CE219583628}"/>
                        </a:ext>
                      </a:extLst>
                    </pic:cNvPr>
                    <pic:cNvPicPr>
                      <a:picLocks noChangeAspect="1"/>
                    </pic:cNvPicPr>
                  </pic:nvPicPr>
                  <pic:blipFill>
                    <a:blip r:embed="rId21" cstate="print">
                      <a:extLst>
                        <a:ext uri="{28A0092B-C50C-407E-A947-70E740481C1C}">
                          <a14:useLocalDpi xmlns:a14="http://schemas.microsoft.com/office/drawing/2010/main" val="0"/>
                        </a:ext>
                      </a:extLst>
                    </a:blip>
                    <a:srcRect t="3324" b="5321"/>
                    <a:stretch>
                      <a:fillRect/>
                    </a:stretch>
                  </pic:blipFill>
                  <pic:spPr>
                    <a:xfrm>
                      <a:off x="0" y="0"/>
                      <a:ext cx="1701484" cy="3281532"/>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3F561707" wp14:editId="64BE3385">
            <wp:extent cx="1534601" cy="3265600"/>
            <wp:effectExtent l="0" t="0" r="8890" b="0"/>
            <wp:docPr id="12" name="Picture 11">
              <a:extLst xmlns:a="http://schemas.openxmlformats.org/drawingml/2006/main">
                <a:ext uri="{FF2B5EF4-FFF2-40B4-BE49-F238E27FC236}">
                  <a16:creationId xmlns:a16="http://schemas.microsoft.com/office/drawing/2014/main" id="{1230643F-5596-0540-1DF8-6926A25F1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230643F-5596-0540-1DF8-6926A25F184E}"/>
                        </a:ext>
                      </a:extLst>
                    </pic:cNvPr>
                    <pic:cNvPicPr>
                      <a:picLocks noChangeAspect="1"/>
                    </pic:cNvPicPr>
                  </pic:nvPicPr>
                  <pic:blipFill>
                    <a:blip r:embed="rId22" cstate="print">
                      <a:extLst>
                        <a:ext uri="{28A0092B-C50C-407E-A947-70E740481C1C}">
                          <a14:useLocalDpi xmlns:a14="http://schemas.microsoft.com/office/drawing/2010/main" val="0"/>
                        </a:ext>
                      </a:extLst>
                    </a:blip>
                    <a:srcRect t="4456" b="1198"/>
                    <a:stretch>
                      <a:fillRect/>
                    </a:stretch>
                  </pic:blipFill>
                  <pic:spPr>
                    <a:xfrm>
                      <a:off x="0" y="0"/>
                      <a:ext cx="1547230" cy="3292473"/>
                    </a:xfrm>
                    <a:prstGeom prst="rect">
                      <a:avLst/>
                    </a:prstGeom>
                  </pic:spPr>
                </pic:pic>
              </a:graphicData>
            </a:graphic>
          </wp:inline>
        </w:drawing>
      </w:r>
    </w:p>
    <w:p w14:paraId="447D33EB" w14:textId="77777777" w:rsidR="003341B5" w:rsidRDefault="003341B5" w:rsidP="003341B5">
      <w:pPr>
        <w:spacing w:after="0" w:line="240" w:lineRule="auto"/>
        <w:rPr>
          <w:rFonts w:ascii="Arial" w:hAnsi="Arial" w:cs="Arial"/>
          <w:b/>
          <w:bCs/>
          <w:lang w:val="en-US"/>
        </w:rPr>
      </w:pPr>
      <w:r>
        <w:rPr>
          <w:rFonts w:ascii="Arial" w:hAnsi="Arial" w:cs="Arial"/>
          <w:b/>
          <w:bCs/>
          <w:lang w:val="en-US"/>
        </w:rPr>
        <w:lastRenderedPageBreak/>
        <w:t>Development of the Application</w:t>
      </w:r>
    </w:p>
    <w:p w14:paraId="123DA314" w14:textId="77777777" w:rsidR="003341B5" w:rsidRDefault="003341B5" w:rsidP="003341B5">
      <w:pPr>
        <w:spacing w:after="0" w:line="240" w:lineRule="auto"/>
        <w:rPr>
          <w:rFonts w:ascii="Arial" w:hAnsi="Arial" w:cs="Arial"/>
          <w:b/>
          <w:bCs/>
          <w:lang w:val="en-US"/>
        </w:rPr>
      </w:pPr>
    </w:p>
    <w:p w14:paraId="61A5EE89"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6FCB5632" wp14:editId="66B6B70B">
            <wp:extent cx="2528514" cy="1896386"/>
            <wp:effectExtent l="0" t="0" r="5715" b="8890"/>
            <wp:docPr id="11" name="Picture 10">
              <a:extLst xmlns:a="http://schemas.openxmlformats.org/drawingml/2006/main">
                <a:ext uri="{FF2B5EF4-FFF2-40B4-BE49-F238E27FC236}">
                  <a16:creationId xmlns:a16="http://schemas.microsoft.com/office/drawing/2014/main" id="{E57DE3FA-9880-467E-0821-85C1144EFD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57DE3FA-9880-467E-0821-85C1144EFDEE}"/>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5501" cy="1901626"/>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0A991D02" wp14:editId="2EFA7A71">
            <wp:extent cx="2504661" cy="1878496"/>
            <wp:effectExtent l="0" t="0" r="0" b="7620"/>
            <wp:docPr id="16" name="Picture 15">
              <a:extLst xmlns:a="http://schemas.openxmlformats.org/drawingml/2006/main">
                <a:ext uri="{FF2B5EF4-FFF2-40B4-BE49-F238E27FC236}">
                  <a16:creationId xmlns:a16="http://schemas.microsoft.com/office/drawing/2014/main" id="{7586B668-9876-C581-C2B8-B4E5733953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7586B668-9876-C581-C2B8-B4E5733953B1}"/>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14439" cy="1885830"/>
                    </a:xfrm>
                    <a:prstGeom prst="rect">
                      <a:avLst/>
                    </a:prstGeom>
                  </pic:spPr>
                </pic:pic>
              </a:graphicData>
            </a:graphic>
          </wp:inline>
        </w:drawing>
      </w:r>
    </w:p>
    <w:p w14:paraId="35BCE76B" w14:textId="77777777" w:rsidR="003341B5" w:rsidRDefault="003341B5" w:rsidP="003341B5">
      <w:pPr>
        <w:spacing w:after="0" w:line="240" w:lineRule="auto"/>
        <w:jc w:val="center"/>
        <w:rPr>
          <w:rFonts w:ascii="Arial" w:hAnsi="Arial" w:cs="Arial"/>
          <w:b/>
          <w:bCs/>
          <w:lang w:val="en-US"/>
        </w:rPr>
      </w:pPr>
    </w:p>
    <w:p w14:paraId="2B06D20F"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5A381B0A" wp14:editId="35722E3E">
            <wp:extent cx="2496709" cy="1872532"/>
            <wp:effectExtent l="0" t="0" r="0" b="0"/>
            <wp:docPr id="1979336642" name="Picture 2">
              <a:extLst xmlns:a="http://schemas.openxmlformats.org/drawingml/2006/main">
                <a:ext uri="{FF2B5EF4-FFF2-40B4-BE49-F238E27FC236}">
                  <a16:creationId xmlns:a16="http://schemas.microsoft.com/office/drawing/2014/main" id="{1305536F-3588-B72B-9FB9-2BEFE799E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305536F-3588-B72B-9FB9-2BEFE799EAF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2429" cy="1876822"/>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7864D1AB" wp14:editId="4ECC8275">
            <wp:extent cx="2797521" cy="1785631"/>
            <wp:effectExtent l="0" t="0" r="3175" b="5080"/>
            <wp:docPr id="14" name="Picture 13">
              <a:extLst xmlns:a="http://schemas.openxmlformats.org/drawingml/2006/main">
                <a:ext uri="{FF2B5EF4-FFF2-40B4-BE49-F238E27FC236}">
                  <a16:creationId xmlns:a16="http://schemas.microsoft.com/office/drawing/2014/main" id="{79575EFD-A7E1-2181-38CD-EF68224E31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9575EFD-A7E1-2181-38CD-EF68224E31EA}"/>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r="16095" b="28592"/>
                    <a:stretch>
                      <a:fillRect/>
                    </a:stretch>
                  </pic:blipFill>
                  <pic:spPr bwMode="auto">
                    <a:xfrm>
                      <a:off x="0" y="0"/>
                      <a:ext cx="2873411" cy="1834071"/>
                    </a:xfrm>
                    <a:prstGeom prst="rect">
                      <a:avLst/>
                    </a:prstGeom>
                    <a:ln>
                      <a:noFill/>
                    </a:ln>
                    <a:extLst>
                      <a:ext uri="{53640926-AAD7-44D8-BBD7-CCE9431645EC}">
                        <a14:shadowObscured xmlns:a14="http://schemas.microsoft.com/office/drawing/2010/main"/>
                      </a:ext>
                    </a:extLst>
                  </pic:spPr>
                </pic:pic>
              </a:graphicData>
            </a:graphic>
          </wp:inline>
        </w:drawing>
      </w:r>
    </w:p>
    <w:p w14:paraId="3FB5494A" w14:textId="77777777" w:rsidR="003341B5" w:rsidRDefault="003341B5" w:rsidP="003341B5">
      <w:pPr>
        <w:spacing w:after="0" w:line="240" w:lineRule="auto"/>
        <w:jc w:val="center"/>
        <w:rPr>
          <w:rFonts w:ascii="Arial" w:hAnsi="Arial" w:cs="Arial"/>
          <w:b/>
          <w:bCs/>
          <w:lang w:val="en-US"/>
        </w:rPr>
      </w:pPr>
    </w:p>
    <w:p w14:paraId="28C96C6F" w14:textId="77777777" w:rsidR="003341B5" w:rsidRDefault="003341B5" w:rsidP="003341B5">
      <w:pPr>
        <w:spacing w:after="0" w:line="240" w:lineRule="auto"/>
        <w:rPr>
          <w:rFonts w:ascii="Arial" w:hAnsi="Arial" w:cs="Arial"/>
          <w:b/>
          <w:bCs/>
          <w:lang w:val="en-US"/>
        </w:rPr>
      </w:pPr>
      <w:r w:rsidRPr="001605D4">
        <w:rPr>
          <w:rFonts w:ascii="Arial" w:hAnsi="Arial" w:cs="Arial"/>
          <w:b/>
          <w:bCs/>
          <w:lang w:val="en-US"/>
        </w:rPr>
        <w:t>Repository Commits within the Development of the Application</w:t>
      </w:r>
    </w:p>
    <w:p w14:paraId="52519BEA" w14:textId="77777777" w:rsidR="003341B5" w:rsidRDefault="003341B5" w:rsidP="003341B5">
      <w:pPr>
        <w:spacing w:after="0" w:line="240" w:lineRule="auto"/>
        <w:rPr>
          <w:rFonts w:ascii="Arial" w:hAnsi="Arial" w:cs="Arial"/>
          <w:b/>
          <w:bCs/>
          <w:lang w:val="en-US"/>
        </w:rPr>
      </w:pPr>
    </w:p>
    <w:p w14:paraId="1FD745B0"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16B5ADBB" wp14:editId="7C31E9BF">
            <wp:extent cx="1231272" cy="3117263"/>
            <wp:effectExtent l="0" t="0" r="6985" b="6985"/>
            <wp:docPr id="20" name="Picture 19">
              <a:extLst xmlns:a="http://schemas.openxmlformats.org/drawingml/2006/main">
                <a:ext uri="{FF2B5EF4-FFF2-40B4-BE49-F238E27FC236}">
                  <a16:creationId xmlns:a16="http://schemas.microsoft.com/office/drawing/2014/main" id="{AF8F8B24-C42A-6340-9415-D742FD8A5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AF8F8B24-C42A-6340-9415-D742FD8A5D6E}"/>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57288" cy="3183128"/>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0C513C9B" wp14:editId="26AAA969">
            <wp:extent cx="1213164" cy="3071628"/>
            <wp:effectExtent l="0" t="0" r="6350" b="0"/>
            <wp:docPr id="18" name="Picture 17">
              <a:extLst xmlns:a="http://schemas.openxmlformats.org/drawingml/2006/main">
                <a:ext uri="{FF2B5EF4-FFF2-40B4-BE49-F238E27FC236}">
                  <a16:creationId xmlns:a16="http://schemas.microsoft.com/office/drawing/2014/main" id="{9EE59235-C783-DD01-E857-67ED42305C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9EE59235-C783-DD01-E857-67ED42305C2D}"/>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7350" cy="3132866"/>
                    </a:xfrm>
                    <a:prstGeom prst="rect">
                      <a:avLst/>
                    </a:prstGeom>
                  </pic:spPr>
                </pic:pic>
              </a:graphicData>
            </a:graphic>
          </wp:inline>
        </w:drawing>
      </w:r>
    </w:p>
    <w:p w14:paraId="20993713" w14:textId="77777777" w:rsidR="003341B5" w:rsidRDefault="003341B5" w:rsidP="003341B5">
      <w:pPr>
        <w:spacing w:after="0" w:line="240" w:lineRule="auto"/>
        <w:rPr>
          <w:rFonts w:ascii="Arial" w:hAnsi="Arial" w:cs="Arial"/>
          <w:b/>
          <w:bCs/>
          <w:lang w:val="en-US"/>
        </w:rPr>
      </w:pPr>
    </w:p>
    <w:p w14:paraId="30E287FB" w14:textId="77777777" w:rsidR="003341B5" w:rsidRDefault="003341B5" w:rsidP="003341B5">
      <w:pPr>
        <w:spacing w:after="0" w:line="240" w:lineRule="auto"/>
        <w:rPr>
          <w:rFonts w:ascii="Arial" w:hAnsi="Arial" w:cs="Arial"/>
          <w:b/>
          <w:bCs/>
          <w:lang w:val="en-US"/>
        </w:rPr>
      </w:pPr>
      <w:r>
        <w:rPr>
          <w:rFonts w:ascii="Arial" w:hAnsi="Arial" w:cs="Arial"/>
          <w:b/>
          <w:bCs/>
          <w:lang w:val="en-US"/>
        </w:rPr>
        <w:lastRenderedPageBreak/>
        <w:t>Final Output</w:t>
      </w:r>
    </w:p>
    <w:p w14:paraId="7D8764DF" w14:textId="77777777" w:rsidR="003341B5" w:rsidRDefault="003341B5" w:rsidP="003341B5">
      <w:pPr>
        <w:spacing w:after="0" w:line="240" w:lineRule="auto"/>
        <w:rPr>
          <w:rFonts w:ascii="Arial" w:hAnsi="Arial" w:cs="Arial"/>
          <w:b/>
          <w:bCs/>
          <w:lang w:val="en-US"/>
        </w:rPr>
      </w:pPr>
    </w:p>
    <w:p w14:paraId="4E35C429"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35438826" wp14:editId="7ACAF4C4">
            <wp:extent cx="2688879" cy="1585007"/>
            <wp:effectExtent l="0" t="0" r="0" b="0"/>
            <wp:docPr id="8" name="Picture 7">
              <a:extLst xmlns:a="http://schemas.openxmlformats.org/drawingml/2006/main">
                <a:ext uri="{FF2B5EF4-FFF2-40B4-BE49-F238E27FC236}">
                  <a16:creationId xmlns:a16="http://schemas.microsoft.com/office/drawing/2014/main" id="{EAB3B06A-93A5-EE51-3E25-BB60F8224D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AB3B06A-93A5-EE51-3E25-BB60F8224D92}"/>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93522" cy="1587744"/>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571CF0AC" wp14:editId="0C49DEDD">
            <wp:extent cx="2616451" cy="1543827"/>
            <wp:effectExtent l="0" t="0" r="0" b="0"/>
            <wp:docPr id="1073756837" name="Picture 2">
              <a:extLst xmlns:a="http://schemas.openxmlformats.org/drawingml/2006/main">
                <a:ext uri="{FF2B5EF4-FFF2-40B4-BE49-F238E27FC236}">
                  <a16:creationId xmlns:a16="http://schemas.microsoft.com/office/drawing/2014/main" id="{722DE4AB-2945-EBFF-6E8A-20EF58D48A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22DE4AB-2945-EBFF-6E8A-20EF58D48AA4}"/>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37191" cy="1556065"/>
                    </a:xfrm>
                    <a:prstGeom prst="rect">
                      <a:avLst/>
                    </a:prstGeom>
                  </pic:spPr>
                </pic:pic>
              </a:graphicData>
            </a:graphic>
          </wp:inline>
        </w:drawing>
      </w:r>
    </w:p>
    <w:p w14:paraId="7FB32A30" w14:textId="77777777" w:rsidR="003341B5" w:rsidRDefault="003341B5" w:rsidP="003341B5">
      <w:pPr>
        <w:spacing w:after="0" w:line="240" w:lineRule="auto"/>
        <w:jc w:val="center"/>
        <w:rPr>
          <w:rFonts w:ascii="Arial" w:hAnsi="Arial" w:cs="Arial"/>
          <w:b/>
          <w:bCs/>
          <w:lang w:val="en-US"/>
        </w:rPr>
      </w:pPr>
    </w:p>
    <w:p w14:paraId="176676B7"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08F778BD" wp14:editId="18DFA3D5">
            <wp:extent cx="2734146" cy="1606311"/>
            <wp:effectExtent l="0" t="0" r="0" b="0"/>
            <wp:docPr id="1949484355" name="Picture 9">
              <a:extLst xmlns:a="http://schemas.openxmlformats.org/drawingml/2006/main">
                <a:ext uri="{FF2B5EF4-FFF2-40B4-BE49-F238E27FC236}">
                  <a16:creationId xmlns:a16="http://schemas.microsoft.com/office/drawing/2014/main" id="{CCE84E49-BD65-8C3B-9F6C-9DEFD776E5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CE84E49-BD65-8C3B-9F6C-9DEFD776E596}"/>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34146" cy="1606311"/>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569CEC8F" wp14:editId="5D2BFD0B">
            <wp:extent cx="2516863" cy="1648196"/>
            <wp:effectExtent l="0" t="0" r="0" b="9525"/>
            <wp:docPr id="1846050665" name="Picture 11">
              <a:extLst xmlns:a="http://schemas.openxmlformats.org/drawingml/2006/main">
                <a:ext uri="{FF2B5EF4-FFF2-40B4-BE49-F238E27FC236}">
                  <a16:creationId xmlns:a16="http://schemas.microsoft.com/office/drawing/2014/main" id="{D5FF56E2-2153-4B37-D380-E31A182CB4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5FF56E2-2153-4B37-D380-E31A182CB493}"/>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16863" cy="1648196"/>
                    </a:xfrm>
                    <a:prstGeom prst="rect">
                      <a:avLst/>
                    </a:prstGeom>
                  </pic:spPr>
                </pic:pic>
              </a:graphicData>
            </a:graphic>
          </wp:inline>
        </w:drawing>
      </w:r>
    </w:p>
    <w:p w14:paraId="50E506F2" w14:textId="77777777" w:rsidR="003341B5" w:rsidRDefault="003341B5" w:rsidP="003341B5">
      <w:pPr>
        <w:spacing w:after="0" w:line="240" w:lineRule="auto"/>
        <w:jc w:val="center"/>
        <w:rPr>
          <w:rFonts w:ascii="Arial" w:hAnsi="Arial" w:cs="Arial"/>
          <w:b/>
          <w:bCs/>
          <w:lang w:val="en-US"/>
        </w:rPr>
      </w:pPr>
    </w:p>
    <w:p w14:paraId="7D486227"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7B9779B1" wp14:editId="7D246E50">
            <wp:extent cx="2681580" cy="1756372"/>
            <wp:effectExtent l="0" t="0" r="5080" b="0"/>
            <wp:docPr id="86096064" name="Picture 15">
              <a:extLst xmlns:a="http://schemas.openxmlformats.org/drawingml/2006/main">
                <a:ext uri="{FF2B5EF4-FFF2-40B4-BE49-F238E27FC236}">
                  <a16:creationId xmlns:a16="http://schemas.microsoft.com/office/drawing/2014/main" id="{642F1FAC-77C3-11A1-C7D2-80F57BFD6D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42F1FAC-77C3-11A1-C7D2-80F57BFD6D6A}"/>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97917" cy="1767073"/>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79A8EC5E" wp14:editId="6080D559">
            <wp:extent cx="2716039" cy="1778943"/>
            <wp:effectExtent l="0" t="0" r="8255" b="0"/>
            <wp:docPr id="1209307506" name="Picture 13">
              <a:extLst xmlns:a="http://schemas.openxmlformats.org/drawingml/2006/main">
                <a:ext uri="{FF2B5EF4-FFF2-40B4-BE49-F238E27FC236}">
                  <a16:creationId xmlns:a16="http://schemas.microsoft.com/office/drawing/2014/main" id="{A083F4A0-AF8F-9E36-1C5C-01D402E409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083F4A0-AF8F-9E36-1C5C-01D402E40905}"/>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43150" cy="1796700"/>
                    </a:xfrm>
                    <a:prstGeom prst="rect">
                      <a:avLst/>
                    </a:prstGeom>
                  </pic:spPr>
                </pic:pic>
              </a:graphicData>
            </a:graphic>
          </wp:inline>
        </w:drawing>
      </w:r>
    </w:p>
    <w:p w14:paraId="5CEA761E"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lastRenderedPageBreak/>
        <w:drawing>
          <wp:inline distT="0" distB="0" distL="0" distR="0" wp14:anchorId="49859345" wp14:editId="00B7CFC7">
            <wp:extent cx="2598345" cy="3464460"/>
            <wp:effectExtent l="0" t="0" r="0" b="3175"/>
            <wp:docPr id="1158408664" name="Picture 2">
              <a:extLst xmlns:a="http://schemas.openxmlformats.org/drawingml/2006/main">
                <a:ext uri="{FF2B5EF4-FFF2-40B4-BE49-F238E27FC236}">
                  <a16:creationId xmlns:a16="http://schemas.microsoft.com/office/drawing/2014/main" id="{329A3024-60A4-1064-5E27-3757E90122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29A3024-60A4-1064-5E27-3757E901220B}"/>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08758" cy="3478344"/>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6768995B" wp14:editId="32D03723">
            <wp:extent cx="1641246" cy="3494638"/>
            <wp:effectExtent l="0" t="0" r="0" b="0"/>
            <wp:docPr id="15" name="Picture 14">
              <a:extLst xmlns:a="http://schemas.openxmlformats.org/drawingml/2006/main">
                <a:ext uri="{FF2B5EF4-FFF2-40B4-BE49-F238E27FC236}">
                  <a16:creationId xmlns:a16="http://schemas.microsoft.com/office/drawing/2014/main" id="{DD4344CA-860F-79FF-7E0A-C127BA835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D4344CA-860F-79FF-7E0A-C127BA835C02}"/>
                        </a:ext>
                      </a:extLst>
                    </pic:cNvPr>
                    <pic:cNvPicPr>
                      <a:picLocks noChangeAspect="1"/>
                    </pic:cNvPicPr>
                  </pic:nvPicPr>
                  <pic:blipFill>
                    <a:blip r:embed="rId36" cstate="print">
                      <a:extLst>
                        <a:ext uri="{28A0092B-C50C-407E-A947-70E740481C1C}">
                          <a14:useLocalDpi xmlns:a14="http://schemas.microsoft.com/office/drawing/2010/main" val="0"/>
                        </a:ext>
                      </a:extLst>
                    </a:blip>
                    <a:srcRect t="3449" b="2148"/>
                    <a:stretch>
                      <a:fillRect/>
                    </a:stretch>
                  </pic:blipFill>
                  <pic:spPr>
                    <a:xfrm>
                      <a:off x="0" y="0"/>
                      <a:ext cx="1653282" cy="3520266"/>
                    </a:xfrm>
                    <a:prstGeom prst="rect">
                      <a:avLst/>
                    </a:prstGeom>
                  </pic:spPr>
                </pic:pic>
              </a:graphicData>
            </a:graphic>
          </wp:inline>
        </w:drawing>
      </w:r>
    </w:p>
    <w:p w14:paraId="29C231CB" w14:textId="77777777" w:rsidR="003341B5" w:rsidRDefault="003341B5" w:rsidP="003341B5">
      <w:pPr>
        <w:spacing w:after="0" w:line="240" w:lineRule="auto"/>
        <w:jc w:val="center"/>
        <w:rPr>
          <w:rFonts w:ascii="Arial" w:hAnsi="Arial" w:cs="Arial"/>
          <w:b/>
          <w:bCs/>
          <w:lang w:val="en-US"/>
        </w:rPr>
      </w:pPr>
    </w:p>
    <w:p w14:paraId="19FD0ADF"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78E015F3" wp14:editId="5741571D">
            <wp:extent cx="1629282" cy="3476530"/>
            <wp:effectExtent l="0" t="0" r="9525" b="0"/>
            <wp:docPr id="497901022" name="Picture 17">
              <a:extLst xmlns:a="http://schemas.openxmlformats.org/drawingml/2006/main">
                <a:ext uri="{FF2B5EF4-FFF2-40B4-BE49-F238E27FC236}">
                  <a16:creationId xmlns:a16="http://schemas.microsoft.com/office/drawing/2014/main" id="{29B68F71-B522-B131-CF94-5553D9B28D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29B68F71-B522-B131-CF94-5553D9B28DA8}"/>
                        </a:ext>
                      </a:extLst>
                    </pic:cNvPr>
                    <pic:cNvPicPr>
                      <a:picLocks noChangeAspect="1"/>
                    </pic:cNvPicPr>
                  </pic:nvPicPr>
                  <pic:blipFill>
                    <a:blip r:embed="rId37" cstate="print">
                      <a:extLst>
                        <a:ext uri="{28A0092B-C50C-407E-A947-70E740481C1C}">
                          <a14:useLocalDpi xmlns:a14="http://schemas.microsoft.com/office/drawing/2010/main" val="0"/>
                        </a:ext>
                      </a:extLst>
                    </a:blip>
                    <a:srcRect t="3778" b="1619"/>
                    <a:stretch>
                      <a:fillRect/>
                    </a:stretch>
                  </pic:blipFill>
                  <pic:spPr>
                    <a:xfrm>
                      <a:off x="0" y="0"/>
                      <a:ext cx="1640983" cy="3501497"/>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51F2FA04" wp14:editId="716E539A">
            <wp:extent cx="1642194" cy="3503691"/>
            <wp:effectExtent l="0" t="0" r="0" b="1905"/>
            <wp:docPr id="1438146581" name="Picture 19">
              <a:extLst xmlns:a="http://schemas.openxmlformats.org/drawingml/2006/main">
                <a:ext uri="{FF2B5EF4-FFF2-40B4-BE49-F238E27FC236}">
                  <a16:creationId xmlns:a16="http://schemas.microsoft.com/office/drawing/2014/main" id="{F7CA3928-17B3-A7D6-9A37-465FAD26A3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F7CA3928-17B3-A7D6-9A37-465FAD26A3AD}"/>
                        </a:ext>
                      </a:extLst>
                    </pic:cNvPr>
                    <pic:cNvPicPr>
                      <a:picLocks noChangeAspect="1"/>
                    </pic:cNvPicPr>
                  </pic:nvPicPr>
                  <pic:blipFill>
                    <a:blip r:embed="rId38" cstate="print">
                      <a:extLst>
                        <a:ext uri="{28A0092B-C50C-407E-A947-70E740481C1C}">
                          <a14:useLocalDpi xmlns:a14="http://schemas.microsoft.com/office/drawing/2010/main" val="0"/>
                        </a:ext>
                      </a:extLst>
                    </a:blip>
                    <a:srcRect l="-516" t="2964" r="516" b="2444"/>
                    <a:stretch>
                      <a:fillRect/>
                    </a:stretch>
                  </pic:blipFill>
                  <pic:spPr>
                    <a:xfrm>
                      <a:off x="0" y="0"/>
                      <a:ext cx="1650251" cy="3520880"/>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308A2738" wp14:editId="3F0F54F4">
            <wp:extent cx="1656784" cy="3545890"/>
            <wp:effectExtent l="0" t="0" r="635" b="0"/>
            <wp:docPr id="1531105495" name="Picture 1">
              <a:extLst xmlns:a="http://schemas.openxmlformats.org/drawingml/2006/main">
                <a:ext uri="{FF2B5EF4-FFF2-40B4-BE49-F238E27FC236}">
                  <a16:creationId xmlns:a16="http://schemas.microsoft.com/office/drawing/2014/main" id="{E7C8FBBA-C96F-6F5F-B3DD-C08DBC5BDB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7C8FBBA-C96F-6F5F-B3DD-C08DBC5BDB78}"/>
                        </a:ext>
                      </a:extLst>
                    </pic:cNvPr>
                    <pic:cNvPicPr>
                      <a:picLocks noChangeAspect="1"/>
                    </pic:cNvPicPr>
                  </pic:nvPicPr>
                  <pic:blipFill>
                    <a:blip r:embed="rId39" cstate="print">
                      <a:extLst>
                        <a:ext uri="{28A0092B-C50C-407E-A947-70E740481C1C}">
                          <a14:useLocalDpi xmlns:a14="http://schemas.microsoft.com/office/drawing/2010/main" val="0"/>
                        </a:ext>
                      </a:extLst>
                    </a:blip>
                    <a:srcRect t="2924" b="2187"/>
                    <a:stretch>
                      <a:fillRect/>
                    </a:stretch>
                  </pic:blipFill>
                  <pic:spPr>
                    <a:xfrm>
                      <a:off x="0" y="0"/>
                      <a:ext cx="1667947" cy="3569782"/>
                    </a:xfrm>
                    <a:prstGeom prst="rect">
                      <a:avLst/>
                    </a:prstGeom>
                  </pic:spPr>
                </pic:pic>
              </a:graphicData>
            </a:graphic>
          </wp:inline>
        </w:drawing>
      </w:r>
    </w:p>
    <w:p w14:paraId="1B96C37D"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lastRenderedPageBreak/>
        <w:drawing>
          <wp:inline distT="0" distB="0" distL="0" distR="0" wp14:anchorId="4A3AE4AA" wp14:editId="5063274C">
            <wp:extent cx="1327010" cy="2840100"/>
            <wp:effectExtent l="0" t="0" r="6985" b="0"/>
            <wp:docPr id="26" name="Picture 25">
              <a:extLst xmlns:a="http://schemas.openxmlformats.org/drawingml/2006/main">
                <a:ext uri="{FF2B5EF4-FFF2-40B4-BE49-F238E27FC236}">
                  <a16:creationId xmlns:a16="http://schemas.microsoft.com/office/drawing/2014/main" id="{6CD6B43C-F918-A4D8-3807-8BF15E0707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6CD6B43C-F918-A4D8-3807-8BF15E0707D4}"/>
                        </a:ext>
                      </a:extLst>
                    </pic:cNvPr>
                    <pic:cNvPicPr>
                      <a:picLocks noChangeAspect="1"/>
                    </pic:cNvPicPr>
                  </pic:nvPicPr>
                  <pic:blipFill>
                    <a:blip r:embed="rId40" cstate="print">
                      <a:extLst>
                        <a:ext uri="{28A0092B-C50C-407E-A947-70E740481C1C}">
                          <a14:useLocalDpi xmlns:a14="http://schemas.microsoft.com/office/drawing/2010/main" val="0"/>
                        </a:ext>
                      </a:extLst>
                    </a:blip>
                    <a:srcRect t="3665" b="1447"/>
                    <a:stretch>
                      <a:fillRect/>
                    </a:stretch>
                  </pic:blipFill>
                  <pic:spPr>
                    <a:xfrm>
                      <a:off x="0" y="0"/>
                      <a:ext cx="1345474" cy="2879617"/>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06E76AC6" wp14:editId="76F7F170">
            <wp:extent cx="1339913" cy="2851307"/>
            <wp:effectExtent l="0" t="0" r="0" b="6350"/>
            <wp:docPr id="24" name="Picture 23">
              <a:extLst xmlns:a="http://schemas.openxmlformats.org/drawingml/2006/main">
                <a:ext uri="{FF2B5EF4-FFF2-40B4-BE49-F238E27FC236}">
                  <a16:creationId xmlns:a16="http://schemas.microsoft.com/office/drawing/2014/main" id="{F4373C95-6DA5-8B06-3ADE-9D35D9B9F7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F4373C95-6DA5-8B06-3ADE-9D35D9B9F7DD}"/>
                        </a:ext>
                      </a:extLst>
                    </pic:cNvPr>
                    <pic:cNvPicPr>
                      <a:picLocks noChangeAspect="1"/>
                    </pic:cNvPicPr>
                  </pic:nvPicPr>
                  <pic:blipFill>
                    <a:blip r:embed="rId41" cstate="print">
                      <a:extLst>
                        <a:ext uri="{28A0092B-C50C-407E-A947-70E740481C1C}">
                          <a14:useLocalDpi xmlns:a14="http://schemas.microsoft.com/office/drawing/2010/main" val="0"/>
                        </a:ext>
                      </a:extLst>
                    </a:blip>
                    <a:srcRect t="3505" b="2148"/>
                    <a:stretch>
                      <a:fillRect/>
                    </a:stretch>
                  </pic:blipFill>
                  <pic:spPr>
                    <a:xfrm>
                      <a:off x="0" y="0"/>
                      <a:ext cx="1350631" cy="2874115"/>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20F648C8" wp14:editId="2352D422">
            <wp:extent cx="1195580" cy="2516863"/>
            <wp:effectExtent l="0" t="0" r="5080" b="0"/>
            <wp:docPr id="840956549" name="Picture 11">
              <a:extLst xmlns:a="http://schemas.openxmlformats.org/drawingml/2006/main">
                <a:ext uri="{FF2B5EF4-FFF2-40B4-BE49-F238E27FC236}">
                  <a16:creationId xmlns:a16="http://schemas.microsoft.com/office/drawing/2014/main" id="{61026566-FE4B-94AB-BC81-6B880272A8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1026566-FE4B-94AB-BC81-6B880272A850}"/>
                        </a:ext>
                      </a:extLst>
                    </pic:cNvPr>
                    <pic:cNvPicPr>
                      <a:picLocks noChangeAspect="1"/>
                    </pic:cNvPicPr>
                  </pic:nvPicPr>
                  <pic:blipFill>
                    <a:blip r:embed="rId42" cstate="print">
                      <a:extLst>
                        <a:ext uri="{28A0092B-C50C-407E-A947-70E740481C1C}">
                          <a14:useLocalDpi xmlns:a14="http://schemas.microsoft.com/office/drawing/2010/main" val="0"/>
                        </a:ext>
                      </a:extLst>
                    </a:blip>
                    <a:srcRect t="2906" b="3760"/>
                    <a:stretch>
                      <a:fillRect/>
                    </a:stretch>
                  </pic:blipFill>
                  <pic:spPr>
                    <a:xfrm>
                      <a:off x="0" y="0"/>
                      <a:ext cx="1205625" cy="2538010"/>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3BA0EE06" wp14:editId="27D83592">
            <wp:extent cx="1351252" cy="2878436"/>
            <wp:effectExtent l="0" t="0" r="1905" b="0"/>
            <wp:docPr id="605487096" name="Picture 7">
              <a:extLst xmlns:a="http://schemas.openxmlformats.org/drawingml/2006/main">
                <a:ext uri="{FF2B5EF4-FFF2-40B4-BE49-F238E27FC236}">
                  <a16:creationId xmlns:a16="http://schemas.microsoft.com/office/drawing/2014/main" id="{66D58F6C-9D50-15E3-F2A1-2D3559A01D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6D58F6C-9D50-15E3-F2A1-2D3559A01D43}"/>
                        </a:ext>
                      </a:extLst>
                    </pic:cNvPr>
                    <pic:cNvPicPr>
                      <a:picLocks noChangeAspect="1"/>
                    </pic:cNvPicPr>
                  </pic:nvPicPr>
                  <pic:blipFill>
                    <a:blip r:embed="rId43" cstate="print">
                      <a:extLst>
                        <a:ext uri="{28A0092B-C50C-407E-A947-70E740481C1C}">
                          <a14:useLocalDpi xmlns:a14="http://schemas.microsoft.com/office/drawing/2010/main" val="0"/>
                        </a:ext>
                      </a:extLst>
                    </a:blip>
                    <a:srcRect t="3489" b="2065"/>
                    <a:stretch>
                      <a:fillRect/>
                    </a:stretch>
                  </pic:blipFill>
                  <pic:spPr>
                    <a:xfrm>
                      <a:off x="0" y="0"/>
                      <a:ext cx="1360021" cy="2897116"/>
                    </a:xfrm>
                    <a:prstGeom prst="rect">
                      <a:avLst/>
                    </a:prstGeom>
                  </pic:spPr>
                </pic:pic>
              </a:graphicData>
            </a:graphic>
          </wp:inline>
        </w:drawing>
      </w:r>
    </w:p>
    <w:p w14:paraId="01D647EA" w14:textId="77777777" w:rsidR="003341B5" w:rsidRDefault="003341B5" w:rsidP="003341B5">
      <w:pPr>
        <w:spacing w:after="0" w:line="240" w:lineRule="auto"/>
        <w:jc w:val="center"/>
        <w:rPr>
          <w:rFonts w:ascii="Arial" w:hAnsi="Arial" w:cs="Arial"/>
          <w:b/>
          <w:bCs/>
          <w:lang w:val="en-US"/>
        </w:rPr>
      </w:pPr>
    </w:p>
    <w:p w14:paraId="149183A6" w14:textId="77777777" w:rsidR="003341B5" w:rsidRDefault="003341B5" w:rsidP="003341B5">
      <w:pPr>
        <w:spacing w:after="0" w:line="240" w:lineRule="auto"/>
        <w:jc w:val="center"/>
        <w:rPr>
          <w:rFonts w:ascii="Arial" w:hAnsi="Arial" w:cs="Arial"/>
          <w:b/>
          <w:bCs/>
          <w:lang w:val="en-US"/>
        </w:rPr>
      </w:pPr>
      <w:r w:rsidRPr="001605D4">
        <w:rPr>
          <w:rFonts w:ascii="Arial" w:hAnsi="Arial" w:cs="Arial"/>
          <w:b/>
          <w:bCs/>
          <w:noProof/>
        </w:rPr>
        <w:drawing>
          <wp:inline distT="0" distB="0" distL="0" distR="0" wp14:anchorId="2C8BF044" wp14:editId="0F8D2C75">
            <wp:extent cx="1580559" cy="3358983"/>
            <wp:effectExtent l="0" t="0" r="635" b="0"/>
            <wp:docPr id="1993657994" name="Picture 9">
              <a:extLst xmlns:a="http://schemas.openxmlformats.org/drawingml/2006/main">
                <a:ext uri="{FF2B5EF4-FFF2-40B4-BE49-F238E27FC236}">
                  <a16:creationId xmlns:a16="http://schemas.microsoft.com/office/drawing/2014/main" id="{E039CB88-9642-AB21-7401-F3854F7BC6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039CB88-9642-AB21-7401-F3854F7BC68C}"/>
                        </a:ext>
                      </a:extLst>
                    </pic:cNvPr>
                    <pic:cNvPicPr>
                      <a:picLocks noChangeAspect="1"/>
                    </pic:cNvPicPr>
                  </pic:nvPicPr>
                  <pic:blipFill>
                    <a:blip r:embed="rId44" cstate="print">
                      <a:extLst>
                        <a:ext uri="{28A0092B-C50C-407E-A947-70E740481C1C}">
                          <a14:useLocalDpi xmlns:a14="http://schemas.microsoft.com/office/drawing/2010/main" val="0"/>
                        </a:ext>
                      </a:extLst>
                    </a:blip>
                    <a:srcRect t="3351" b="2426"/>
                    <a:stretch>
                      <a:fillRect/>
                    </a:stretch>
                  </pic:blipFill>
                  <pic:spPr>
                    <a:xfrm>
                      <a:off x="0" y="0"/>
                      <a:ext cx="1597853" cy="3395736"/>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35EF507B" wp14:editId="75D714AE">
            <wp:extent cx="1541213" cy="3290820"/>
            <wp:effectExtent l="0" t="0" r="1905" b="5080"/>
            <wp:docPr id="1015275990" name="Picture 3">
              <a:extLst xmlns:a="http://schemas.openxmlformats.org/drawingml/2006/main">
                <a:ext uri="{FF2B5EF4-FFF2-40B4-BE49-F238E27FC236}">
                  <a16:creationId xmlns:a16="http://schemas.microsoft.com/office/drawing/2014/main" id="{4245E713-2205-0515-7E7E-3D6C265304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245E713-2205-0515-7E7E-3D6C26530413}"/>
                        </a:ext>
                      </a:extLst>
                    </pic:cNvPr>
                    <pic:cNvPicPr>
                      <a:picLocks noChangeAspect="1"/>
                    </pic:cNvPicPr>
                  </pic:nvPicPr>
                  <pic:blipFill>
                    <a:blip r:embed="rId45" cstate="print">
                      <a:extLst>
                        <a:ext uri="{28A0092B-C50C-407E-A947-70E740481C1C}">
                          <a14:useLocalDpi xmlns:a14="http://schemas.microsoft.com/office/drawing/2010/main" val="0"/>
                        </a:ext>
                      </a:extLst>
                    </a:blip>
                    <a:srcRect t="3490" b="1843"/>
                    <a:stretch>
                      <a:fillRect/>
                    </a:stretch>
                  </pic:blipFill>
                  <pic:spPr>
                    <a:xfrm>
                      <a:off x="0" y="0"/>
                      <a:ext cx="1554124" cy="3318388"/>
                    </a:xfrm>
                    <a:prstGeom prst="rect">
                      <a:avLst/>
                    </a:prstGeom>
                  </pic:spPr>
                </pic:pic>
              </a:graphicData>
            </a:graphic>
          </wp:inline>
        </w:drawing>
      </w:r>
      <w:r>
        <w:rPr>
          <w:rFonts w:ascii="Arial" w:hAnsi="Arial" w:cs="Arial"/>
          <w:b/>
          <w:bCs/>
          <w:lang w:val="en-US"/>
        </w:rPr>
        <w:t xml:space="preserve"> </w:t>
      </w:r>
      <w:r w:rsidRPr="001605D4">
        <w:rPr>
          <w:rFonts w:ascii="Arial" w:hAnsi="Arial" w:cs="Arial"/>
          <w:b/>
          <w:bCs/>
          <w:noProof/>
        </w:rPr>
        <w:drawing>
          <wp:inline distT="0" distB="0" distL="0" distR="0" wp14:anchorId="52321232" wp14:editId="65F0DDCE">
            <wp:extent cx="1605613" cy="3428325"/>
            <wp:effectExtent l="0" t="0" r="0" b="1270"/>
            <wp:docPr id="1983743029" name="Picture 10">
              <a:extLst xmlns:a="http://schemas.openxmlformats.org/drawingml/2006/main">
                <a:ext uri="{FF2B5EF4-FFF2-40B4-BE49-F238E27FC236}">
                  <a16:creationId xmlns:a16="http://schemas.microsoft.com/office/drawing/2014/main" id="{1EEBB5D6-947F-A0AD-1237-5BA75B0BF9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EEBB5D6-947F-A0AD-1237-5BA75B0BF929}"/>
                        </a:ext>
                      </a:extLst>
                    </pic:cNvPr>
                    <pic:cNvPicPr>
                      <a:picLocks noChangeAspect="1"/>
                    </pic:cNvPicPr>
                  </pic:nvPicPr>
                  <pic:blipFill>
                    <a:blip r:embed="rId46" cstate="print">
                      <a:extLst>
                        <a:ext uri="{28A0092B-C50C-407E-A947-70E740481C1C}">
                          <a14:useLocalDpi xmlns:a14="http://schemas.microsoft.com/office/drawing/2010/main" val="0"/>
                        </a:ext>
                      </a:extLst>
                    </a:blip>
                    <a:srcRect t="3343" b="1991"/>
                    <a:stretch>
                      <a:fillRect/>
                    </a:stretch>
                  </pic:blipFill>
                  <pic:spPr>
                    <a:xfrm>
                      <a:off x="0" y="0"/>
                      <a:ext cx="1616784" cy="3452178"/>
                    </a:xfrm>
                    <a:prstGeom prst="rect">
                      <a:avLst/>
                    </a:prstGeom>
                  </pic:spPr>
                </pic:pic>
              </a:graphicData>
            </a:graphic>
          </wp:inline>
        </w:drawing>
      </w:r>
    </w:p>
    <w:p w14:paraId="2D742E28"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5D1B7D83" w14:textId="77777777" w:rsidR="003341B5" w:rsidRDefault="003341B5" w:rsidP="003341B5">
      <w:pPr>
        <w:spacing w:after="0" w:line="240" w:lineRule="auto"/>
        <w:jc w:val="center"/>
        <w:rPr>
          <w:rFonts w:ascii="Arial" w:hAnsi="Arial" w:cs="Arial"/>
          <w:b/>
          <w:bCs/>
          <w:lang w:val="en-US"/>
        </w:rPr>
      </w:pPr>
      <w:r>
        <w:rPr>
          <w:rFonts w:ascii="Arial" w:hAnsi="Arial" w:cs="Arial"/>
          <w:b/>
          <w:bCs/>
          <w:lang w:val="en-US"/>
        </w:rPr>
        <w:lastRenderedPageBreak/>
        <w:t>APPENDIX H</w:t>
      </w:r>
    </w:p>
    <w:p w14:paraId="02AAE149" w14:textId="77777777" w:rsidR="003341B5" w:rsidRDefault="003341B5" w:rsidP="003341B5">
      <w:pPr>
        <w:spacing w:after="0" w:line="360" w:lineRule="auto"/>
        <w:jc w:val="center"/>
        <w:rPr>
          <w:rFonts w:ascii="Arial" w:hAnsi="Arial" w:cs="Arial"/>
          <w:b/>
          <w:bCs/>
          <w:lang w:val="en-US"/>
        </w:rPr>
      </w:pPr>
      <w:r>
        <w:rPr>
          <w:rFonts w:ascii="Arial" w:hAnsi="Arial" w:cs="Arial"/>
          <w:b/>
          <w:bCs/>
          <w:lang w:val="en-US"/>
        </w:rPr>
        <w:t>BROCHURE</w:t>
      </w:r>
    </w:p>
    <w:p w14:paraId="70916710" w14:textId="77777777" w:rsidR="003341B5" w:rsidRDefault="003341B5" w:rsidP="003341B5">
      <w:pPr>
        <w:spacing w:after="0" w:line="240" w:lineRule="auto"/>
        <w:rPr>
          <w:rFonts w:ascii="Arial" w:hAnsi="Arial" w:cs="Arial"/>
          <w:b/>
          <w:bCs/>
          <w:lang w:val="en-US"/>
        </w:rPr>
      </w:pPr>
      <w:r>
        <w:rPr>
          <w:rFonts w:ascii="Arial" w:hAnsi="Arial" w:cs="Arial"/>
          <w:b/>
          <w:bCs/>
          <w:noProof/>
          <w:lang w:val="en-US"/>
        </w:rPr>
        <w:drawing>
          <wp:inline distT="0" distB="0" distL="0" distR="0" wp14:anchorId="647A1947" wp14:editId="3B2892C8">
            <wp:extent cx="7730501" cy="5465120"/>
            <wp:effectExtent l="8890" t="0" r="0" b="0"/>
            <wp:docPr id="158722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28697"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rot="5400000">
                      <a:off x="0" y="0"/>
                      <a:ext cx="7730501" cy="5465120"/>
                    </a:xfrm>
                    <a:prstGeom prst="rect">
                      <a:avLst/>
                    </a:prstGeom>
                    <a:noFill/>
                    <a:ln>
                      <a:noFill/>
                    </a:ln>
                  </pic:spPr>
                </pic:pic>
              </a:graphicData>
            </a:graphic>
          </wp:inline>
        </w:drawing>
      </w:r>
    </w:p>
    <w:p w14:paraId="152BBDD7" w14:textId="77777777" w:rsidR="003341B5" w:rsidRDefault="003341B5" w:rsidP="003341B5">
      <w:pPr>
        <w:spacing w:after="0" w:line="240" w:lineRule="auto"/>
        <w:rPr>
          <w:rFonts w:ascii="Arial" w:hAnsi="Arial" w:cs="Arial"/>
          <w:b/>
          <w:bCs/>
          <w:lang w:val="en-US"/>
        </w:rPr>
      </w:pPr>
      <w:r>
        <w:rPr>
          <w:rFonts w:ascii="Arial" w:hAnsi="Arial" w:cs="Arial"/>
          <w:b/>
          <w:bCs/>
          <w:noProof/>
          <w:lang w:val="en-US"/>
        </w:rPr>
        <w:lastRenderedPageBreak/>
        <w:drawing>
          <wp:inline distT="0" distB="0" distL="0" distR="0" wp14:anchorId="1E93E244" wp14:editId="2A5C1BDA">
            <wp:extent cx="7743151" cy="5474063"/>
            <wp:effectExtent l="0" t="8572" r="2222" b="2223"/>
            <wp:docPr id="64365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9392"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rot="5400000">
                      <a:off x="0" y="0"/>
                      <a:ext cx="7743151" cy="5474063"/>
                    </a:xfrm>
                    <a:prstGeom prst="rect">
                      <a:avLst/>
                    </a:prstGeom>
                    <a:noFill/>
                    <a:ln>
                      <a:noFill/>
                    </a:ln>
                  </pic:spPr>
                </pic:pic>
              </a:graphicData>
            </a:graphic>
          </wp:inline>
        </w:drawing>
      </w:r>
    </w:p>
    <w:p w14:paraId="4A1E903C" w14:textId="77777777" w:rsidR="003341B5" w:rsidRDefault="003341B5" w:rsidP="003341B5">
      <w:pPr>
        <w:spacing w:line="259" w:lineRule="auto"/>
        <w:rPr>
          <w:rFonts w:ascii="Arial" w:hAnsi="Arial" w:cs="Arial"/>
          <w:b/>
          <w:bCs/>
          <w:lang w:val="en-US"/>
        </w:rPr>
      </w:pPr>
      <w:r>
        <w:rPr>
          <w:rFonts w:ascii="Arial" w:hAnsi="Arial" w:cs="Arial"/>
          <w:b/>
          <w:bCs/>
          <w:lang w:val="en-US"/>
        </w:rPr>
        <w:br w:type="page"/>
      </w:r>
    </w:p>
    <w:p w14:paraId="1190314E" w14:textId="77777777" w:rsidR="003341B5" w:rsidRDefault="003341B5" w:rsidP="003341B5">
      <w:pPr>
        <w:spacing w:after="0" w:line="240" w:lineRule="auto"/>
        <w:jc w:val="center"/>
        <w:rPr>
          <w:rFonts w:ascii="Arial" w:hAnsi="Arial" w:cs="Arial"/>
          <w:b/>
          <w:bCs/>
          <w:lang w:val="en-US"/>
        </w:rPr>
      </w:pPr>
      <w:r>
        <w:rPr>
          <w:rFonts w:ascii="Arial" w:hAnsi="Arial" w:cs="Arial"/>
          <w:b/>
          <w:bCs/>
          <w:lang w:val="en-US"/>
        </w:rPr>
        <w:lastRenderedPageBreak/>
        <w:t>APPENDIX I</w:t>
      </w:r>
    </w:p>
    <w:p w14:paraId="63C03934" w14:textId="77777777" w:rsidR="003341B5" w:rsidRDefault="003341B5" w:rsidP="003341B5">
      <w:pPr>
        <w:spacing w:after="0" w:line="240" w:lineRule="auto"/>
        <w:jc w:val="center"/>
        <w:rPr>
          <w:rFonts w:ascii="Arial" w:hAnsi="Arial" w:cs="Arial"/>
          <w:b/>
          <w:bCs/>
          <w:lang w:val="en-US"/>
        </w:rPr>
      </w:pPr>
      <w:r>
        <w:rPr>
          <w:rFonts w:ascii="Arial" w:hAnsi="Arial" w:cs="Arial"/>
          <w:b/>
          <w:bCs/>
          <w:lang w:val="en-US"/>
        </w:rPr>
        <w:t>Final Oral Presentation</w:t>
      </w:r>
    </w:p>
    <w:p w14:paraId="605F5EC0" w14:textId="77777777" w:rsidR="003341B5" w:rsidRDefault="003341B5" w:rsidP="003341B5">
      <w:pPr>
        <w:spacing w:after="0" w:line="240" w:lineRule="auto"/>
        <w:jc w:val="center"/>
        <w:rPr>
          <w:rFonts w:ascii="Arial" w:hAnsi="Arial" w:cs="Arial"/>
          <w:b/>
          <w:bCs/>
          <w:lang w:val="en-US"/>
        </w:rPr>
      </w:pPr>
    </w:p>
    <w:p w14:paraId="45C2C3F1" w14:textId="77777777" w:rsidR="003341B5" w:rsidRDefault="003341B5" w:rsidP="003341B5">
      <w:pPr>
        <w:spacing w:after="0" w:line="240" w:lineRule="auto"/>
        <w:jc w:val="center"/>
        <w:rPr>
          <w:rFonts w:ascii="Arial" w:hAnsi="Arial" w:cs="Arial"/>
          <w:b/>
          <w:bCs/>
          <w:lang w:val="en-US"/>
        </w:rPr>
      </w:pPr>
      <w:r>
        <w:rPr>
          <w:rFonts w:ascii="Arial" w:hAnsi="Arial" w:cs="Arial"/>
          <w:b/>
          <w:bCs/>
          <w:noProof/>
          <w:lang w:val="en-US"/>
        </w:rPr>
        <w:drawing>
          <wp:inline distT="0" distB="0" distL="0" distR="0" wp14:anchorId="2AA5492C" wp14:editId="21F4E1B2">
            <wp:extent cx="2475186" cy="1390874"/>
            <wp:effectExtent l="0" t="0" r="1905" b="0"/>
            <wp:docPr id="125056551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82850" cy="1395181"/>
                    </a:xfrm>
                    <a:prstGeom prst="rect">
                      <a:avLst/>
                    </a:prstGeom>
                    <a:noFill/>
                    <a:ln>
                      <a:noFill/>
                    </a:ln>
                  </pic:spPr>
                </pic:pic>
              </a:graphicData>
            </a:graphic>
          </wp:inline>
        </w:drawing>
      </w:r>
      <w:r>
        <w:rPr>
          <w:rFonts w:ascii="Arial" w:hAnsi="Arial" w:cs="Arial"/>
          <w:b/>
          <w:bCs/>
          <w:lang w:val="en-US"/>
        </w:rPr>
        <w:t xml:space="preserve">  </w:t>
      </w:r>
      <w:r>
        <w:rPr>
          <w:rFonts w:ascii="Arial" w:hAnsi="Arial" w:cs="Arial"/>
          <w:b/>
          <w:bCs/>
          <w:noProof/>
          <w:lang w:val="en-US"/>
        </w:rPr>
        <w:drawing>
          <wp:inline distT="0" distB="0" distL="0" distR="0" wp14:anchorId="4A8332CB" wp14:editId="26407A60">
            <wp:extent cx="2473434" cy="1389888"/>
            <wp:effectExtent l="0" t="0" r="3175" b="1270"/>
            <wp:docPr id="27534036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73434" cy="1389888"/>
                    </a:xfrm>
                    <a:prstGeom prst="rect">
                      <a:avLst/>
                    </a:prstGeom>
                    <a:noFill/>
                    <a:ln>
                      <a:noFill/>
                    </a:ln>
                  </pic:spPr>
                </pic:pic>
              </a:graphicData>
            </a:graphic>
          </wp:inline>
        </w:drawing>
      </w:r>
    </w:p>
    <w:p w14:paraId="5BE3C65F" w14:textId="77777777" w:rsidR="003341B5" w:rsidRDefault="003341B5" w:rsidP="003341B5">
      <w:pPr>
        <w:spacing w:after="0" w:line="240" w:lineRule="auto"/>
        <w:jc w:val="center"/>
        <w:rPr>
          <w:rFonts w:ascii="Arial" w:hAnsi="Arial" w:cs="Arial"/>
          <w:b/>
          <w:bCs/>
          <w:lang w:val="en-US"/>
        </w:rPr>
      </w:pPr>
    </w:p>
    <w:p w14:paraId="4C3E11D6" w14:textId="77777777" w:rsidR="003341B5" w:rsidRDefault="003341B5" w:rsidP="003341B5">
      <w:pPr>
        <w:spacing w:after="0" w:line="240" w:lineRule="auto"/>
        <w:jc w:val="center"/>
        <w:rPr>
          <w:rFonts w:ascii="Arial" w:hAnsi="Arial" w:cs="Arial"/>
          <w:b/>
          <w:bCs/>
          <w:lang w:val="en-US"/>
        </w:rPr>
      </w:pPr>
      <w:r>
        <w:rPr>
          <w:rFonts w:ascii="Arial" w:hAnsi="Arial" w:cs="Arial"/>
          <w:b/>
          <w:bCs/>
          <w:noProof/>
          <w:lang w:val="en-US"/>
        </w:rPr>
        <w:drawing>
          <wp:inline distT="0" distB="0" distL="0" distR="0" wp14:anchorId="12A38C8B" wp14:editId="275377E8">
            <wp:extent cx="2473432" cy="1389888"/>
            <wp:effectExtent l="0" t="0" r="3175" b="1270"/>
            <wp:docPr id="157860312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r>
        <w:rPr>
          <w:rFonts w:ascii="Arial" w:hAnsi="Arial" w:cs="Arial"/>
          <w:b/>
          <w:bCs/>
          <w:lang w:val="en-US"/>
        </w:rPr>
        <w:t xml:space="preserve">  </w:t>
      </w:r>
      <w:r>
        <w:rPr>
          <w:rFonts w:ascii="Arial" w:hAnsi="Arial" w:cs="Arial"/>
          <w:b/>
          <w:bCs/>
          <w:noProof/>
          <w:lang w:val="en-US"/>
        </w:rPr>
        <w:drawing>
          <wp:inline distT="0" distB="0" distL="0" distR="0" wp14:anchorId="482BB6BA" wp14:editId="500DE74B">
            <wp:extent cx="2473432" cy="1389888"/>
            <wp:effectExtent l="0" t="0" r="3175" b="1270"/>
            <wp:docPr id="200406433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p>
    <w:p w14:paraId="043F2B18" w14:textId="77777777" w:rsidR="003341B5" w:rsidRDefault="003341B5" w:rsidP="003341B5">
      <w:pPr>
        <w:spacing w:after="0" w:line="240" w:lineRule="auto"/>
        <w:jc w:val="center"/>
        <w:rPr>
          <w:rFonts w:ascii="Arial" w:hAnsi="Arial" w:cs="Arial"/>
          <w:b/>
          <w:bCs/>
          <w:lang w:val="en-US"/>
        </w:rPr>
      </w:pPr>
    </w:p>
    <w:p w14:paraId="0664DDDC" w14:textId="77777777" w:rsidR="003341B5" w:rsidRDefault="003341B5" w:rsidP="003341B5">
      <w:pPr>
        <w:spacing w:after="0" w:line="240" w:lineRule="auto"/>
        <w:jc w:val="center"/>
        <w:rPr>
          <w:rFonts w:ascii="Arial" w:hAnsi="Arial" w:cs="Arial"/>
          <w:b/>
          <w:bCs/>
          <w:lang w:val="en-US"/>
        </w:rPr>
      </w:pPr>
      <w:r>
        <w:rPr>
          <w:rFonts w:ascii="Arial" w:hAnsi="Arial" w:cs="Arial"/>
          <w:b/>
          <w:bCs/>
          <w:noProof/>
          <w:lang w:val="en-US"/>
        </w:rPr>
        <w:drawing>
          <wp:inline distT="0" distB="0" distL="0" distR="0" wp14:anchorId="406F0D66" wp14:editId="7F61E422">
            <wp:extent cx="2473432" cy="1389888"/>
            <wp:effectExtent l="0" t="0" r="3175" b="1270"/>
            <wp:docPr id="180381561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r>
        <w:rPr>
          <w:rFonts w:ascii="Arial" w:hAnsi="Arial" w:cs="Arial"/>
          <w:b/>
          <w:bCs/>
          <w:lang w:val="en-US"/>
        </w:rPr>
        <w:t xml:space="preserve"> </w:t>
      </w:r>
      <w:r>
        <w:rPr>
          <w:rFonts w:ascii="Arial" w:hAnsi="Arial" w:cs="Arial"/>
          <w:b/>
          <w:bCs/>
          <w:noProof/>
          <w:lang w:val="en-US"/>
        </w:rPr>
        <w:drawing>
          <wp:inline distT="0" distB="0" distL="0" distR="0" wp14:anchorId="6979E3A3" wp14:editId="041EC4A7">
            <wp:extent cx="2473432" cy="1389888"/>
            <wp:effectExtent l="0" t="0" r="3175" b="1270"/>
            <wp:docPr id="1319026666"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p>
    <w:p w14:paraId="66A005DB" w14:textId="77777777" w:rsidR="003341B5" w:rsidRDefault="003341B5" w:rsidP="003341B5">
      <w:pPr>
        <w:spacing w:after="0" w:line="240" w:lineRule="auto"/>
        <w:jc w:val="center"/>
        <w:rPr>
          <w:rFonts w:ascii="Arial" w:hAnsi="Arial" w:cs="Arial"/>
          <w:b/>
          <w:bCs/>
          <w:lang w:val="en-US"/>
        </w:rPr>
      </w:pPr>
    </w:p>
    <w:p w14:paraId="240D8098" w14:textId="77777777" w:rsidR="003341B5" w:rsidRDefault="003341B5" w:rsidP="003341B5">
      <w:pPr>
        <w:spacing w:after="0" w:line="240" w:lineRule="auto"/>
        <w:jc w:val="center"/>
        <w:rPr>
          <w:rFonts w:ascii="Arial" w:hAnsi="Arial" w:cs="Arial"/>
          <w:b/>
          <w:bCs/>
          <w:lang w:val="en-US"/>
        </w:rPr>
      </w:pPr>
      <w:r>
        <w:rPr>
          <w:rFonts w:ascii="Arial" w:hAnsi="Arial" w:cs="Arial"/>
          <w:b/>
          <w:bCs/>
          <w:noProof/>
          <w:lang w:val="en-US"/>
        </w:rPr>
        <w:drawing>
          <wp:inline distT="0" distB="0" distL="0" distR="0" wp14:anchorId="2B6AE561" wp14:editId="3EEE823F">
            <wp:extent cx="2473432" cy="1389888"/>
            <wp:effectExtent l="0" t="0" r="3175" b="1270"/>
            <wp:docPr id="137949820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r>
        <w:rPr>
          <w:rFonts w:ascii="Arial" w:hAnsi="Arial" w:cs="Arial"/>
          <w:b/>
          <w:bCs/>
          <w:lang w:val="en-US"/>
        </w:rPr>
        <w:t xml:space="preserve">  </w:t>
      </w:r>
      <w:r>
        <w:rPr>
          <w:rFonts w:ascii="Arial" w:hAnsi="Arial" w:cs="Arial"/>
          <w:b/>
          <w:bCs/>
          <w:noProof/>
          <w:lang w:val="en-US"/>
        </w:rPr>
        <w:drawing>
          <wp:inline distT="0" distB="0" distL="0" distR="0" wp14:anchorId="5F0773B7" wp14:editId="3BEF229A">
            <wp:extent cx="2473432" cy="1389888"/>
            <wp:effectExtent l="0" t="0" r="3175" b="1270"/>
            <wp:docPr id="213802237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p>
    <w:p w14:paraId="350B1F7C" w14:textId="77777777" w:rsidR="003341B5" w:rsidRDefault="003341B5" w:rsidP="003341B5">
      <w:pPr>
        <w:spacing w:after="0" w:line="240" w:lineRule="auto"/>
        <w:jc w:val="center"/>
        <w:rPr>
          <w:rFonts w:ascii="Arial" w:hAnsi="Arial" w:cs="Arial"/>
          <w:b/>
          <w:bCs/>
          <w:lang w:val="en-US"/>
        </w:rPr>
      </w:pPr>
    </w:p>
    <w:p w14:paraId="06C3B0D7" w14:textId="77777777" w:rsidR="003341B5" w:rsidRDefault="003341B5" w:rsidP="003341B5">
      <w:pPr>
        <w:spacing w:after="0" w:line="240" w:lineRule="auto"/>
        <w:jc w:val="center"/>
        <w:rPr>
          <w:rFonts w:ascii="Arial" w:hAnsi="Arial" w:cs="Arial"/>
          <w:b/>
          <w:bCs/>
          <w:lang w:val="en-US"/>
        </w:rPr>
      </w:pPr>
    </w:p>
    <w:p w14:paraId="1C63E4F3" w14:textId="77777777" w:rsidR="003341B5" w:rsidRDefault="003341B5" w:rsidP="003341B5">
      <w:pPr>
        <w:spacing w:after="0" w:line="240" w:lineRule="auto"/>
        <w:jc w:val="center"/>
        <w:rPr>
          <w:rFonts w:ascii="Arial" w:hAnsi="Arial" w:cs="Arial"/>
          <w:b/>
          <w:bCs/>
          <w:lang w:val="en-US"/>
        </w:rPr>
      </w:pPr>
      <w:r>
        <w:rPr>
          <w:rFonts w:ascii="Arial" w:hAnsi="Arial" w:cs="Arial"/>
          <w:b/>
          <w:bCs/>
          <w:noProof/>
          <w:lang w:val="en-US"/>
        </w:rPr>
        <w:lastRenderedPageBreak/>
        <w:drawing>
          <wp:inline distT="0" distB="0" distL="0" distR="0" wp14:anchorId="600F2FBB" wp14:editId="41A70535">
            <wp:extent cx="2473432" cy="1389888"/>
            <wp:effectExtent l="0" t="0" r="3175" b="1270"/>
            <wp:docPr id="141037029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r>
        <w:rPr>
          <w:rFonts w:ascii="Arial" w:hAnsi="Arial" w:cs="Arial"/>
          <w:b/>
          <w:bCs/>
          <w:lang w:val="en-US"/>
        </w:rPr>
        <w:t xml:space="preserve">  </w:t>
      </w:r>
      <w:r>
        <w:rPr>
          <w:rFonts w:ascii="Arial" w:hAnsi="Arial" w:cs="Arial"/>
          <w:b/>
          <w:bCs/>
          <w:noProof/>
          <w:lang w:val="en-US"/>
        </w:rPr>
        <w:drawing>
          <wp:inline distT="0" distB="0" distL="0" distR="0" wp14:anchorId="3F7F87CA" wp14:editId="1A891971">
            <wp:extent cx="2473432" cy="1389888"/>
            <wp:effectExtent l="0" t="0" r="3175" b="1270"/>
            <wp:docPr id="109510576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p>
    <w:p w14:paraId="3F5304A3" w14:textId="77777777" w:rsidR="003341B5" w:rsidRDefault="003341B5" w:rsidP="003341B5">
      <w:pPr>
        <w:spacing w:after="0" w:line="240" w:lineRule="auto"/>
        <w:jc w:val="center"/>
        <w:rPr>
          <w:rFonts w:ascii="Arial" w:hAnsi="Arial" w:cs="Arial"/>
          <w:b/>
          <w:bCs/>
          <w:lang w:val="en-US"/>
        </w:rPr>
      </w:pPr>
    </w:p>
    <w:p w14:paraId="6EE5AA31" w14:textId="77777777" w:rsidR="003341B5" w:rsidRPr="00AF4EAC" w:rsidRDefault="003341B5" w:rsidP="003341B5">
      <w:pPr>
        <w:spacing w:after="0" w:line="240" w:lineRule="auto"/>
        <w:jc w:val="center"/>
        <w:rPr>
          <w:rFonts w:ascii="Arial" w:hAnsi="Arial" w:cs="Arial"/>
          <w:b/>
          <w:bCs/>
          <w:lang w:val="en-US"/>
        </w:rPr>
      </w:pPr>
      <w:r>
        <w:rPr>
          <w:rFonts w:ascii="Arial" w:hAnsi="Arial" w:cs="Arial"/>
          <w:b/>
          <w:bCs/>
          <w:noProof/>
          <w:lang w:val="en-US"/>
        </w:rPr>
        <w:drawing>
          <wp:inline distT="0" distB="0" distL="0" distR="0" wp14:anchorId="18A1BB5A" wp14:editId="0F9D211F">
            <wp:extent cx="2473432" cy="1389888"/>
            <wp:effectExtent l="0" t="0" r="3175" b="1270"/>
            <wp:docPr id="144877206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r>
        <w:rPr>
          <w:rFonts w:ascii="Arial" w:hAnsi="Arial" w:cs="Arial"/>
          <w:b/>
          <w:bCs/>
          <w:lang w:val="en-US"/>
        </w:rPr>
        <w:t xml:space="preserve">  </w:t>
      </w:r>
      <w:r>
        <w:rPr>
          <w:rFonts w:ascii="Arial" w:hAnsi="Arial" w:cs="Arial"/>
          <w:b/>
          <w:bCs/>
          <w:noProof/>
          <w:lang w:val="en-US"/>
        </w:rPr>
        <w:drawing>
          <wp:inline distT="0" distB="0" distL="0" distR="0" wp14:anchorId="1A0C694C" wp14:editId="69304393">
            <wp:extent cx="2473432" cy="1389888"/>
            <wp:effectExtent l="0" t="0" r="3175" b="1270"/>
            <wp:docPr id="1298639509"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73432" cy="1389888"/>
                    </a:xfrm>
                    <a:prstGeom prst="rect">
                      <a:avLst/>
                    </a:prstGeom>
                    <a:noFill/>
                    <a:ln>
                      <a:noFill/>
                    </a:ln>
                  </pic:spPr>
                </pic:pic>
              </a:graphicData>
            </a:graphic>
          </wp:inline>
        </w:drawing>
      </w:r>
    </w:p>
    <w:p w14:paraId="3E098E0E" w14:textId="660F7185" w:rsidR="0017253A" w:rsidRDefault="0017253A">
      <w:pPr>
        <w:spacing w:line="259" w:lineRule="auto"/>
        <w:rPr>
          <w:rFonts w:ascii="Arial" w:hAnsi="Arial" w:cs="Arial"/>
          <w:b/>
          <w:color w:val="000000" w:themeColor="text1"/>
        </w:rPr>
      </w:pPr>
      <w:r>
        <w:rPr>
          <w:rFonts w:ascii="Arial" w:hAnsi="Arial" w:cs="Arial"/>
          <w:b/>
          <w:color w:val="000000" w:themeColor="text1"/>
        </w:rPr>
        <w:br w:type="page"/>
      </w:r>
    </w:p>
    <w:p w14:paraId="5D1E23BF" w14:textId="77777777" w:rsidR="00B4563E" w:rsidRDefault="00B4563E" w:rsidP="00B4563E">
      <w:pPr>
        <w:spacing w:after="0" w:line="259" w:lineRule="auto"/>
        <w:jc w:val="center"/>
        <w:rPr>
          <w:rFonts w:ascii="Arial" w:eastAsia="Arial" w:hAnsi="Arial" w:cs="Arial"/>
          <w:b/>
        </w:rPr>
      </w:pPr>
      <w:r>
        <w:rPr>
          <w:rFonts w:ascii="Arial" w:eastAsia="Arial" w:hAnsi="Arial" w:cs="Arial"/>
          <w:b/>
        </w:rPr>
        <w:lastRenderedPageBreak/>
        <w:t>CURRICULUM VITAE</w:t>
      </w:r>
    </w:p>
    <w:p w14:paraId="684E47AD" w14:textId="77777777" w:rsidR="00B4563E" w:rsidRDefault="00B4563E" w:rsidP="00B4563E">
      <w:pPr>
        <w:spacing w:after="0" w:line="259" w:lineRule="auto"/>
        <w:ind w:left="439"/>
        <w:jc w:val="center"/>
      </w:pPr>
      <w:r>
        <w:rPr>
          <w:noProof/>
        </w:rPr>
        <w:drawing>
          <wp:anchor distT="0" distB="0" distL="114300" distR="114300" simplePos="0" relativeHeight="251689984" behindDoc="1" locked="0" layoutInCell="1" allowOverlap="1" wp14:anchorId="513C046D" wp14:editId="06829B46">
            <wp:simplePos x="0" y="0"/>
            <wp:positionH relativeFrom="margin">
              <wp:posOffset>3826042</wp:posOffset>
            </wp:positionH>
            <wp:positionV relativeFrom="margin">
              <wp:posOffset>200526</wp:posOffset>
            </wp:positionV>
            <wp:extent cx="1439545" cy="1439545"/>
            <wp:effectExtent l="0" t="0" r="8255" b="8255"/>
            <wp:wrapNone/>
            <wp:docPr id="9913149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4983" name="Picture 12"/>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90" t="5256" r="-190" b="23340"/>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5B8B7F74" wp14:editId="11A579BB">
            <wp:simplePos x="0" y="0"/>
            <wp:positionH relativeFrom="margin">
              <wp:posOffset>3832581</wp:posOffset>
            </wp:positionH>
            <wp:positionV relativeFrom="margin">
              <wp:posOffset>200025</wp:posOffset>
            </wp:positionV>
            <wp:extent cx="1439545" cy="1439545"/>
            <wp:effectExtent l="0" t="0" r="8255" b="8255"/>
            <wp:wrapNone/>
            <wp:docPr id="739213470"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3195" b="25365"/>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 </w:t>
      </w:r>
      <w:r>
        <w:rPr>
          <w:rFonts w:ascii="Arial" w:eastAsia="Arial" w:hAnsi="Arial" w:cs="Arial"/>
          <w:b/>
        </w:rPr>
        <w:tab/>
        <w:t xml:space="preserve"> </w:t>
      </w:r>
    </w:p>
    <w:p w14:paraId="1E20AA44" w14:textId="77777777" w:rsidR="00B4563E" w:rsidRDefault="00B4563E" w:rsidP="00B4563E">
      <w:pPr>
        <w:spacing w:line="240" w:lineRule="auto"/>
        <w:rPr>
          <w:rFonts w:ascii="Arial" w:hAnsi="Arial" w:cs="Arial"/>
          <w:b/>
          <w:bCs/>
        </w:rPr>
      </w:pPr>
      <w:r>
        <w:rPr>
          <w:rFonts w:ascii="Arial" w:hAnsi="Arial" w:cs="Arial"/>
          <w:b/>
          <w:bCs/>
        </w:rPr>
        <w:t>IVAN ALEX D. RECINTO</w:t>
      </w:r>
    </w:p>
    <w:p w14:paraId="6630B430" w14:textId="77777777" w:rsidR="00B4563E" w:rsidRDefault="00B4563E" w:rsidP="00B4563E">
      <w:pPr>
        <w:spacing w:line="240" w:lineRule="auto"/>
        <w:rPr>
          <w:rFonts w:ascii="Arial" w:hAnsi="Arial" w:cs="Arial"/>
        </w:rPr>
      </w:pPr>
      <w:r>
        <w:rPr>
          <w:rFonts w:ascii="Arial" w:hAnsi="Arial" w:cs="Arial"/>
        </w:rPr>
        <w:t>Brgy. Cambuja, Santa Maria, Laguna</w:t>
      </w:r>
    </w:p>
    <w:p w14:paraId="757D8C32" w14:textId="77777777" w:rsidR="00B4563E" w:rsidRDefault="00B4563E" w:rsidP="00B4563E">
      <w:pPr>
        <w:spacing w:line="240" w:lineRule="auto"/>
        <w:rPr>
          <w:rFonts w:ascii="Arial" w:hAnsi="Arial" w:cs="Arial"/>
        </w:rPr>
      </w:pPr>
      <w:r>
        <w:rPr>
          <w:rFonts w:ascii="Arial" w:hAnsi="Arial" w:cs="Arial"/>
        </w:rPr>
        <w:t xml:space="preserve">Contact No.: +63 </w:t>
      </w:r>
      <w:r w:rsidRPr="003E6171">
        <w:rPr>
          <w:rFonts w:ascii="Arial" w:hAnsi="Arial" w:cs="Arial"/>
        </w:rPr>
        <w:t>910 2439 495</w:t>
      </w:r>
    </w:p>
    <w:p w14:paraId="6C78568B" w14:textId="77777777" w:rsidR="00B4563E" w:rsidRDefault="00B4563E" w:rsidP="00B4563E">
      <w:pPr>
        <w:pBdr>
          <w:bottom w:val="single" w:sz="12" w:space="1" w:color="auto"/>
        </w:pBdr>
        <w:spacing w:line="240" w:lineRule="auto"/>
        <w:rPr>
          <w:rFonts w:ascii="Arial" w:hAnsi="Arial" w:cs="Arial"/>
          <w:color w:val="000000" w:themeColor="text1"/>
        </w:rPr>
      </w:pPr>
      <w:r>
        <w:rPr>
          <w:rFonts w:ascii="Arial" w:hAnsi="Arial" w:cs="Arial"/>
        </w:rPr>
        <w:t xml:space="preserve">Email Address: </w:t>
      </w:r>
      <w:r w:rsidRPr="0038733C">
        <w:rPr>
          <w:rFonts w:ascii="Arial" w:hAnsi="Arial" w:cs="Arial"/>
          <w:color w:val="000000" w:themeColor="text1"/>
        </w:rPr>
        <w:t>ivanalexrecinto07@gmail.com</w:t>
      </w:r>
    </w:p>
    <w:p w14:paraId="5F9D006A" w14:textId="77777777" w:rsidR="00B4563E" w:rsidRDefault="00B4563E" w:rsidP="00B4563E">
      <w:pPr>
        <w:pBdr>
          <w:bottom w:val="single" w:sz="12" w:space="1" w:color="auto"/>
        </w:pBdr>
        <w:spacing w:line="240" w:lineRule="auto"/>
        <w:rPr>
          <w:rFonts w:ascii="Arial" w:hAnsi="Arial" w:cs="Arial"/>
        </w:rPr>
      </w:pPr>
    </w:p>
    <w:p w14:paraId="2525CE55" w14:textId="77777777" w:rsidR="00B4563E" w:rsidRPr="00100B4C" w:rsidRDefault="00B4563E" w:rsidP="00B4563E">
      <w:pPr>
        <w:pBdr>
          <w:bottom w:val="single" w:sz="12" w:space="1" w:color="auto"/>
        </w:pBdr>
        <w:spacing w:line="240" w:lineRule="auto"/>
        <w:rPr>
          <w:rFonts w:ascii="Arial" w:hAnsi="Arial" w:cs="Arial"/>
        </w:rPr>
      </w:pPr>
    </w:p>
    <w:p w14:paraId="366954F7" w14:textId="77777777" w:rsidR="00B4563E" w:rsidRDefault="00B4563E" w:rsidP="00B4563E">
      <w:pPr>
        <w:spacing w:line="240" w:lineRule="auto"/>
        <w:rPr>
          <w:rFonts w:ascii="Arial" w:hAnsi="Arial" w:cs="Arial"/>
          <w:b/>
          <w:bCs/>
        </w:rPr>
      </w:pPr>
      <w:r>
        <w:rPr>
          <w:rFonts w:ascii="Arial" w:hAnsi="Arial" w:cs="Arial"/>
          <w:b/>
          <w:bCs/>
        </w:rPr>
        <w:t>PERSONAL DATA</w:t>
      </w:r>
    </w:p>
    <w:p w14:paraId="01ED6984" w14:textId="77777777" w:rsidR="00B4563E" w:rsidRDefault="00B4563E" w:rsidP="00B4563E">
      <w:pPr>
        <w:spacing w:line="240" w:lineRule="auto"/>
        <w:rPr>
          <w:rFonts w:ascii="Arial" w:hAnsi="Arial" w:cs="Arial"/>
        </w:rPr>
      </w:pPr>
      <w:r>
        <w:rPr>
          <w:rFonts w:ascii="Arial" w:hAnsi="Arial" w:cs="Arial"/>
        </w:rPr>
        <w:t>Date of Birth</w:t>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w:t>
      </w:r>
      <w:r>
        <w:rPr>
          <w:rFonts w:ascii="Arial" w:hAnsi="Arial" w:cs="Arial"/>
        </w:rPr>
        <w:tab/>
        <w:t>May 16, 2008</w:t>
      </w:r>
    </w:p>
    <w:p w14:paraId="0BF5A202" w14:textId="77777777" w:rsidR="00B4563E" w:rsidRDefault="00B4563E" w:rsidP="00B4563E">
      <w:pPr>
        <w:spacing w:line="240" w:lineRule="auto"/>
        <w:rPr>
          <w:rFonts w:ascii="Arial" w:hAnsi="Arial" w:cs="Arial"/>
        </w:rPr>
      </w:pPr>
      <w:r>
        <w:rPr>
          <w:rFonts w:ascii="Arial" w:hAnsi="Arial" w:cs="Arial"/>
        </w:rPr>
        <w:t xml:space="preserve">Place of Birth </w:t>
      </w:r>
      <w:r>
        <w:rPr>
          <w:rFonts w:ascii="Arial" w:hAnsi="Arial" w:cs="Arial"/>
        </w:rPr>
        <w:tab/>
      </w:r>
      <w:r>
        <w:rPr>
          <w:rFonts w:ascii="Arial" w:hAnsi="Arial" w:cs="Arial"/>
        </w:rPr>
        <w:tab/>
      </w:r>
      <w:r>
        <w:rPr>
          <w:rFonts w:ascii="Arial" w:hAnsi="Arial" w:cs="Arial"/>
        </w:rPr>
        <w:tab/>
        <w:t xml:space="preserve">       :</w:t>
      </w:r>
      <w:r>
        <w:rPr>
          <w:rFonts w:ascii="Arial" w:hAnsi="Arial" w:cs="Arial"/>
        </w:rPr>
        <w:tab/>
        <w:t>Santa Maria, Laguna</w:t>
      </w:r>
    </w:p>
    <w:p w14:paraId="6954CAEB" w14:textId="77777777" w:rsidR="00B4563E" w:rsidRDefault="00B4563E" w:rsidP="00B4563E">
      <w:pPr>
        <w:spacing w:line="240" w:lineRule="auto"/>
        <w:rPr>
          <w:rFonts w:ascii="Arial" w:hAnsi="Arial" w:cs="Arial"/>
        </w:rPr>
      </w:pPr>
      <w:r>
        <w:rPr>
          <w:rFonts w:ascii="Arial" w:hAnsi="Arial" w:cs="Arial"/>
        </w:rPr>
        <w:t xml:space="preserve">Age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17</w:t>
      </w:r>
    </w:p>
    <w:p w14:paraId="74F97FF0" w14:textId="77777777" w:rsidR="00B4563E" w:rsidRDefault="00B4563E" w:rsidP="00B4563E">
      <w:pPr>
        <w:spacing w:line="240" w:lineRule="auto"/>
        <w:rPr>
          <w:rFonts w:ascii="Arial" w:hAnsi="Arial" w:cs="Arial"/>
        </w:rPr>
      </w:pPr>
      <w:r>
        <w:rPr>
          <w:rFonts w:ascii="Arial" w:hAnsi="Arial" w:cs="Arial"/>
        </w:rPr>
        <w:t xml:space="preserve">Sex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Male</w:t>
      </w:r>
    </w:p>
    <w:p w14:paraId="22ADFE4B" w14:textId="77777777" w:rsidR="00B4563E" w:rsidRDefault="00B4563E" w:rsidP="00B4563E">
      <w:pPr>
        <w:spacing w:line="240" w:lineRule="auto"/>
        <w:rPr>
          <w:rFonts w:ascii="Arial" w:hAnsi="Arial" w:cs="Arial"/>
        </w:rPr>
      </w:pPr>
      <w:r>
        <w:rPr>
          <w:rFonts w:ascii="Arial" w:hAnsi="Arial" w:cs="Arial"/>
        </w:rPr>
        <w:t xml:space="preserve">Nationality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Filipino</w:t>
      </w:r>
    </w:p>
    <w:p w14:paraId="08015080" w14:textId="77777777" w:rsidR="00B4563E" w:rsidRDefault="00B4563E" w:rsidP="00B4563E">
      <w:pPr>
        <w:spacing w:line="240" w:lineRule="auto"/>
        <w:rPr>
          <w:rFonts w:ascii="Arial" w:hAnsi="Arial" w:cs="Arial"/>
        </w:rPr>
      </w:pPr>
      <w:r>
        <w:rPr>
          <w:rFonts w:ascii="Arial" w:hAnsi="Arial" w:cs="Arial"/>
        </w:rPr>
        <w:t xml:space="preserve">Civil Status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Single</w:t>
      </w:r>
    </w:p>
    <w:p w14:paraId="3579FC64" w14:textId="77777777" w:rsidR="00B4563E" w:rsidRDefault="00B4563E" w:rsidP="00B4563E">
      <w:pPr>
        <w:spacing w:line="240" w:lineRule="auto"/>
        <w:rPr>
          <w:rFonts w:ascii="Arial" w:hAnsi="Arial" w:cs="Arial"/>
        </w:rPr>
      </w:pPr>
      <w:r>
        <w:rPr>
          <w:rFonts w:ascii="Arial" w:hAnsi="Arial" w:cs="Arial"/>
        </w:rPr>
        <w:t xml:space="preserve">Religion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Roman Catholic</w:t>
      </w:r>
    </w:p>
    <w:p w14:paraId="23D46385" w14:textId="77777777" w:rsidR="00B4563E" w:rsidRDefault="00B4563E" w:rsidP="00B4563E">
      <w:pPr>
        <w:pBdr>
          <w:bottom w:val="single" w:sz="12" w:space="1" w:color="auto"/>
        </w:pBdr>
        <w:spacing w:line="240" w:lineRule="auto"/>
        <w:rPr>
          <w:rFonts w:ascii="Arial" w:hAnsi="Arial" w:cs="Arial"/>
        </w:rPr>
      </w:pPr>
    </w:p>
    <w:p w14:paraId="25FA9AF8" w14:textId="77777777" w:rsidR="00B4563E" w:rsidRDefault="00B4563E" w:rsidP="00B4563E">
      <w:pPr>
        <w:spacing w:line="240" w:lineRule="auto"/>
        <w:rPr>
          <w:rFonts w:ascii="Arial" w:hAnsi="Arial" w:cs="Arial"/>
          <w:b/>
          <w:bCs/>
        </w:rPr>
      </w:pPr>
      <w:r>
        <w:rPr>
          <w:rFonts w:ascii="Arial" w:hAnsi="Arial" w:cs="Arial"/>
          <w:b/>
          <w:bCs/>
        </w:rPr>
        <w:t>EDUCATIONAL ATTAINMENT</w:t>
      </w:r>
    </w:p>
    <w:p w14:paraId="1A17D1AC" w14:textId="77777777" w:rsidR="00B4563E" w:rsidRDefault="00B4563E" w:rsidP="00B4563E">
      <w:pPr>
        <w:spacing w:line="240" w:lineRule="auto"/>
        <w:rPr>
          <w:rFonts w:ascii="Arial" w:hAnsi="Arial" w:cs="Arial"/>
        </w:rPr>
      </w:pPr>
      <w:r>
        <w:rPr>
          <w:rFonts w:ascii="Arial" w:hAnsi="Arial" w:cs="Arial"/>
        </w:rPr>
        <w:t>Secondary Education</w:t>
      </w:r>
      <w:r>
        <w:rPr>
          <w:rFonts w:ascii="Arial" w:hAnsi="Arial" w:cs="Arial"/>
        </w:rPr>
        <w:tab/>
      </w:r>
      <w:r>
        <w:rPr>
          <w:rFonts w:ascii="Arial" w:hAnsi="Arial" w:cs="Arial"/>
        </w:rPr>
        <w:tab/>
        <w:t xml:space="preserve">       :</w:t>
      </w:r>
      <w:r>
        <w:rPr>
          <w:rFonts w:ascii="Arial" w:hAnsi="Arial" w:cs="Arial"/>
        </w:rPr>
        <w:tab/>
        <w:t>Sta. Maria Integrated High School</w:t>
      </w:r>
    </w:p>
    <w:p w14:paraId="1ED36218"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Senior High School</w:t>
      </w:r>
    </w:p>
    <w:p w14:paraId="2E66E572"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3C7D1F21"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2720113A"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Academic Track </w:t>
      </w:r>
      <w:r>
        <w:rPr>
          <w:rFonts w:ascii="Arial" w:hAnsi="Arial" w:cs="Arial"/>
        </w:rPr>
        <w:sym w:font="Symbol" w:char="F02D"/>
      </w:r>
      <w:r>
        <w:rPr>
          <w:rFonts w:ascii="Arial" w:hAnsi="Arial" w:cs="Arial"/>
        </w:rPr>
        <w:t xml:space="preserve"> STEM</w:t>
      </w:r>
    </w:p>
    <w:p w14:paraId="1441A88D" w14:textId="77777777" w:rsidR="00B4563E" w:rsidRPr="00611C39" w:rsidRDefault="00B4563E" w:rsidP="00B4563E">
      <w:pPr>
        <w:spacing w:line="240" w:lineRule="auto"/>
        <w:ind w:left="3600" w:firstLine="720"/>
        <w:rPr>
          <w:rFonts w:ascii="Arial" w:hAnsi="Arial" w:cs="Arial"/>
        </w:rPr>
      </w:pPr>
      <w:r>
        <w:rPr>
          <w:rFonts w:ascii="Arial" w:hAnsi="Arial" w:cs="Arial"/>
        </w:rPr>
        <w:t>(A.</w:t>
      </w:r>
      <w:r w:rsidRPr="00611C39">
        <w:rPr>
          <w:rFonts w:ascii="Arial" w:hAnsi="Arial" w:cs="Arial"/>
        </w:rPr>
        <w:t>Y. 2024 - 2026)</w:t>
      </w:r>
    </w:p>
    <w:p w14:paraId="35EBF1D4" w14:textId="77777777" w:rsidR="00B4563E" w:rsidRDefault="00B4563E" w:rsidP="00B4563E">
      <w:pPr>
        <w:spacing w:line="240" w:lineRule="auto"/>
        <w:rPr>
          <w:rFonts w:ascii="Arial" w:hAnsi="Arial" w:cs="Arial"/>
        </w:rPr>
      </w:pPr>
    </w:p>
    <w:p w14:paraId="37A92C3B"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Sta. Maria Integrated High School</w:t>
      </w:r>
    </w:p>
    <w:p w14:paraId="7012A195"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Junior High School </w:t>
      </w:r>
    </w:p>
    <w:p w14:paraId="15CDBC47"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10BCC00B"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34202E14" w14:textId="77777777" w:rsidR="00B4563E" w:rsidRPr="00782F80" w:rsidRDefault="00B4563E" w:rsidP="00B4563E">
      <w:pPr>
        <w:spacing w:line="240" w:lineRule="auto"/>
        <w:ind w:left="3600" w:firstLine="720"/>
        <w:rPr>
          <w:rFonts w:ascii="Arial" w:hAnsi="Arial" w:cs="Arial"/>
        </w:rPr>
      </w:pPr>
      <w:r>
        <w:rPr>
          <w:rFonts w:ascii="Arial" w:hAnsi="Arial" w:cs="Arial"/>
        </w:rPr>
        <w:t>(A.Y</w:t>
      </w:r>
      <w:r w:rsidRPr="00782F80">
        <w:rPr>
          <w:rFonts w:ascii="Arial" w:hAnsi="Arial" w:cs="Arial"/>
        </w:rPr>
        <w:t>. 2020</w:t>
      </w:r>
      <w:r>
        <w:rPr>
          <w:rFonts w:ascii="Arial" w:hAnsi="Arial" w:cs="Arial"/>
        </w:rPr>
        <w:t xml:space="preserve"> </w:t>
      </w:r>
      <w:r w:rsidRPr="00782F80">
        <w:rPr>
          <w:rFonts w:ascii="Arial" w:hAnsi="Arial" w:cs="Arial"/>
        </w:rPr>
        <w:t>-</w:t>
      </w:r>
      <w:r>
        <w:rPr>
          <w:rFonts w:ascii="Arial" w:hAnsi="Arial" w:cs="Arial"/>
        </w:rPr>
        <w:t xml:space="preserve"> </w:t>
      </w:r>
      <w:r w:rsidRPr="00782F80">
        <w:rPr>
          <w:rFonts w:ascii="Arial" w:hAnsi="Arial" w:cs="Arial"/>
        </w:rPr>
        <w:t>2024)</w:t>
      </w:r>
    </w:p>
    <w:p w14:paraId="51948510" w14:textId="77777777" w:rsidR="00B4563E" w:rsidRDefault="00B4563E" w:rsidP="00B4563E">
      <w:pPr>
        <w:spacing w:line="240" w:lineRule="auto"/>
        <w:rPr>
          <w:rFonts w:ascii="Arial" w:hAnsi="Arial" w:cs="Arial"/>
        </w:rPr>
      </w:pPr>
    </w:p>
    <w:p w14:paraId="49C1A1CF" w14:textId="77777777" w:rsidR="00B4563E" w:rsidRDefault="00B4563E" w:rsidP="00B4563E">
      <w:pPr>
        <w:spacing w:line="240" w:lineRule="auto"/>
        <w:rPr>
          <w:rFonts w:ascii="Arial" w:hAnsi="Arial" w:cs="Arial"/>
        </w:rPr>
      </w:pPr>
      <w:r>
        <w:rPr>
          <w:rFonts w:ascii="Arial" w:hAnsi="Arial" w:cs="Arial"/>
        </w:rPr>
        <w:t xml:space="preserve">Primary Education </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sidRPr="003E6171">
        <w:rPr>
          <w:rFonts w:ascii="Arial" w:hAnsi="Arial" w:cs="Arial"/>
        </w:rPr>
        <w:t>Paang Bundok Elementary School</w:t>
      </w:r>
    </w:p>
    <w:p w14:paraId="24696ABA"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3E6171">
        <w:rPr>
          <w:rFonts w:ascii="Arial" w:hAnsi="Arial" w:cs="Arial"/>
        </w:rPr>
        <w:t>Brgy. Cambuja</w:t>
      </w:r>
      <w:r>
        <w:rPr>
          <w:rFonts w:ascii="Arial" w:hAnsi="Arial" w:cs="Arial"/>
        </w:rPr>
        <w:t>,</w:t>
      </w:r>
    </w:p>
    <w:p w14:paraId="7B3023F4"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00E0454D" w14:textId="77777777" w:rsidR="00B4563E" w:rsidRPr="00782F80" w:rsidRDefault="00B4563E" w:rsidP="00B4563E">
      <w:pPr>
        <w:spacing w:line="240" w:lineRule="auto"/>
        <w:ind w:left="4320"/>
        <w:rPr>
          <w:rFonts w:ascii="Arial" w:hAnsi="Arial" w:cs="Arial"/>
        </w:rPr>
      </w:pPr>
      <w:r>
        <w:rPr>
          <w:rFonts w:ascii="Arial" w:hAnsi="Arial" w:cs="Arial"/>
        </w:rPr>
        <w:t>(A.</w:t>
      </w:r>
      <w:r w:rsidRPr="00782F80">
        <w:rPr>
          <w:rFonts w:ascii="Arial" w:hAnsi="Arial" w:cs="Arial"/>
        </w:rPr>
        <w:t>Y. 2014</w:t>
      </w:r>
      <w:r>
        <w:rPr>
          <w:rFonts w:ascii="Arial" w:hAnsi="Arial" w:cs="Arial"/>
        </w:rPr>
        <w:t xml:space="preserve"> </w:t>
      </w:r>
      <w:r w:rsidRPr="00782F80">
        <w:rPr>
          <w:rFonts w:ascii="Arial" w:hAnsi="Arial" w:cs="Arial"/>
        </w:rPr>
        <w:t>-</w:t>
      </w:r>
      <w:r>
        <w:rPr>
          <w:rFonts w:ascii="Arial" w:hAnsi="Arial" w:cs="Arial"/>
        </w:rPr>
        <w:t xml:space="preserve"> </w:t>
      </w:r>
      <w:r w:rsidRPr="00782F80">
        <w:rPr>
          <w:rFonts w:ascii="Arial" w:hAnsi="Arial" w:cs="Arial"/>
        </w:rPr>
        <w:t>2020)</w:t>
      </w:r>
    </w:p>
    <w:p w14:paraId="36CF3F9D" w14:textId="77777777" w:rsidR="00B4563E" w:rsidRPr="005167A9" w:rsidRDefault="00B4563E" w:rsidP="00B4563E">
      <w:pPr>
        <w:pBdr>
          <w:bottom w:val="single" w:sz="12" w:space="1" w:color="auto"/>
        </w:pBdr>
        <w:spacing w:line="240" w:lineRule="auto"/>
        <w:rPr>
          <w:rFonts w:ascii="Arial" w:hAnsi="Arial" w:cs="Arial"/>
        </w:rPr>
      </w:pPr>
    </w:p>
    <w:p w14:paraId="47C83D0F" w14:textId="77777777" w:rsidR="00B4563E" w:rsidRDefault="00B4563E" w:rsidP="00B4563E">
      <w:pPr>
        <w:spacing w:line="240" w:lineRule="auto"/>
        <w:rPr>
          <w:rFonts w:ascii="Arial" w:hAnsi="Arial" w:cs="Arial"/>
          <w:b/>
          <w:bCs/>
        </w:rPr>
      </w:pPr>
      <w:r>
        <w:rPr>
          <w:rFonts w:ascii="Arial" w:hAnsi="Arial" w:cs="Arial"/>
          <w:b/>
          <w:bCs/>
        </w:rPr>
        <w:t>HONORS AND AWARDS RECEIVED</w:t>
      </w:r>
    </w:p>
    <w:p w14:paraId="67DB3147" w14:textId="77777777" w:rsidR="00B4563E" w:rsidRDefault="00B4563E" w:rsidP="00B4563E">
      <w:pPr>
        <w:spacing w:line="240" w:lineRule="auto"/>
        <w:rPr>
          <w:rFonts w:ascii="Arial" w:hAnsi="Arial" w:cs="Arial"/>
        </w:rPr>
      </w:pPr>
      <w:r w:rsidRPr="00B778E9">
        <w:rPr>
          <w:rFonts w:ascii="Arial" w:hAnsi="Arial" w:cs="Arial"/>
        </w:rPr>
        <w:t>A.</w:t>
      </w:r>
      <w:r>
        <w:rPr>
          <w:rFonts w:ascii="Arial" w:hAnsi="Arial" w:cs="Arial"/>
        </w:rPr>
        <w:t xml:space="preserve"> </w:t>
      </w:r>
      <w:r w:rsidRPr="00B778E9">
        <w:rPr>
          <w:rFonts w:ascii="Arial" w:hAnsi="Arial" w:cs="Arial"/>
        </w:rPr>
        <w:t>Y.</w:t>
      </w:r>
      <w:r>
        <w:rPr>
          <w:rFonts w:ascii="Arial" w:hAnsi="Arial" w:cs="Arial"/>
        </w:rPr>
        <w:t xml:space="preserve"> 2020 - 2021</w:t>
      </w:r>
      <w:r>
        <w:rPr>
          <w:rFonts w:ascii="Arial" w:hAnsi="Arial" w:cs="Arial"/>
        </w:rPr>
        <w:tab/>
      </w:r>
      <w:r>
        <w:rPr>
          <w:rFonts w:ascii="Arial" w:hAnsi="Arial" w:cs="Arial"/>
        </w:rPr>
        <w:tab/>
      </w:r>
      <w:r>
        <w:rPr>
          <w:rFonts w:ascii="Arial" w:hAnsi="Arial" w:cs="Arial"/>
        </w:rPr>
        <w:tab/>
      </w:r>
      <w:r>
        <w:rPr>
          <w:rFonts w:ascii="Arial" w:hAnsi="Arial" w:cs="Arial"/>
        </w:rPr>
        <w:tab/>
      </w:r>
    </w:p>
    <w:p w14:paraId="5EFE5FE9" w14:textId="77777777" w:rsidR="00B4563E" w:rsidRPr="00E42BA2" w:rsidRDefault="00B4563E" w:rsidP="00B4563E">
      <w:pPr>
        <w:pStyle w:val="ListParagraph"/>
        <w:numPr>
          <w:ilvl w:val="0"/>
          <w:numId w:val="15"/>
        </w:numPr>
        <w:spacing w:line="360" w:lineRule="auto"/>
        <w:rPr>
          <w:rFonts w:ascii="Arial" w:hAnsi="Arial" w:cs="Arial"/>
        </w:rPr>
      </w:pPr>
      <w:r>
        <w:rPr>
          <w:rFonts w:ascii="Arial" w:hAnsi="Arial" w:cs="Arial"/>
        </w:rPr>
        <w:t>Achiever</w:t>
      </w:r>
    </w:p>
    <w:p w14:paraId="5FB255CB" w14:textId="77777777" w:rsidR="00B4563E" w:rsidRDefault="00B4563E" w:rsidP="00B4563E">
      <w:pPr>
        <w:spacing w:line="240" w:lineRule="auto"/>
        <w:rPr>
          <w:rFonts w:ascii="Arial" w:hAnsi="Arial" w:cs="Arial"/>
        </w:rPr>
      </w:pPr>
      <w:r w:rsidRPr="00B778E9">
        <w:rPr>
          <w:rFonts w:ascii="Arial" w:hAnsi="Arial" w:cs="Arial"/>
        </w:rPr>
        <w:t>A.</w:t>
      </w:r>
      <w:r>
        <w:rPr>
          <w:rFonts w:ascii="Arial" w:hAnsi="Arial" w:cs="Arial"/>
        </w:rPr>
        <w:t xml:space="preserve"> </w:t>
      </w:r>
      <w:r w:rsidRPr="00B778E9">
        <w:rPr>
          <w:rFonts w:ascii="Arial" w:hAnsi="Arial" w:cs="Arial"/>
        </w:rPr>
        <w:t>Y.</w:t>
      </w:r>
      <w:r>
        <w:rPr>
          <w:rFonts w:ascii="Arial" w:hAnsi="Arial" w:cs="Arial"/>
        </w:rPr>
        <w:t xml:space="preserve"> 2021 - 2022</w:t>
      </w:r>
      <w:r>
        <w:rPr>
          <w:rFonts w:ascii="Arial" w:hAnsi="Arial" w:cs="Arial"/>
        </w:rPr>
        <w:tab/>
      </w:r>
      <w:r>
        <w:rPr>
          <w:rFonts w:ascii="Arial" w:hAnsi="Arial" w:cs="Arial"/>
        </w:rPr>
        <w:tab/>
      </w:r>
      <w:r>
        <w:rPr>
          <w:rFonts w:ascii="Arial" w:hAnsi="Arial" w:cs="Arial"/>
        </w:rPr>
        <w:tab/>
      </w:r>
      <w:r>
        <w:rPr>
          <w:rFonts w:ascii="Arial" w:hAnsi="Arial" w:cs="Arial"/>
        </w:rPr>
        <w:tab/>
      </w:r>
    </w:p>
    <w:p w14:paraId="57923904" w14:textId="77777777" w:rsidR="00B4563E" w:rsidRPr="00E42BA2" w:rsidRDefault="00B4563E" w:rsidP="00B4563E">
      <w:pPr>
        <w:pStyle w:val="ListParagraph"/>
        <w:numPr>
          <w:ilvl w:val="0"/>
          <w:numId w:val="15"/>
        </w:numPr>
        <w:spacing w:line="360" w:lineRule="auto"/>
        <w:rPr>
          <w:rFonts w:ascii="Arial" w:hAnsi="Arial" w:cs="Arial"/>
        </w:rPr>
      </w:pPr>
      <w:r>
        <w:rPr>
          <w:rFonts w:ascii="Arial" w:hAnsi="Arial" w:cs="Arial"/>
        </w:rPr>
        <w:t>Achiever</w:t>
      </w:r>
    </w:p>
    <w:p w14:paraId="1FA23A5A" w14:textId="77777777" w:rsidR="00B4563E" w:rsidRDefault="00B4563E" w:rsidP="00B4563E">
      <w:pPr>
        <w:spacing w:line="240" w:lineRule="auto"/>
        <w:rPr>
          <w:rFonts w:ascii="Arial" w:hAnsi="Arial" w:cs="Arial"/>
        </w:rPr>
      </w:pPr>
      <w:r w:rsidRPr="00B778E9">
        <w:rPr>
          <w:rFonts w:ascii="Arial" w:hAnsi="Arial" w:cs="Arial"/>
        </w:rPr>
        <w:t>A.</w:t>
      </w:r>
      <w:r>
        <w:rPr>
          <w:rFonts w:ascii="Arial" w:hAnsi="Arial" w:cs="Arial"/>
        </w:rPr>
        <w:t xml:space="preserve"> </w:t>
      </w:r>
      <w:r w:rsidRPr="00B778E9">
        <w:rPr>
          <w:rFonts w:ascii="Arial" w:hAnsi="Arial" w:cs="Arial"/>
        </w:rPr>
        <w:t>Y.</w:t>
      </w:r>
      <w:r>
        <w:rPr>
          <w:rFonts w:ascii="Arial" w:hAnsi="Arial" w:cs="Arial"/>
        </w:rPr>
        <w:t xml:space="preserve"> 2022 - 2023 </w:t>
      </w:r>
      <w:r>
        <w:rPr>
          <w:rFonts w:ascii="Arial" w:hAnsi="Arial" w:cs="Arial"/>
        </w:rPr>
        <w:tab/>
      </w:r>
      <w:r>
        <w:rPr>
          <w:rFonts w:ascii="Arial" w:hAnsi="Arial" w:cs="Arial"/>
        </w:rPr>
        <w:tab/>
      </w:r>
      <w:r>
        <w:rPr>
          <w:rFonts w:ascii="Arial" w:hAnsi="Arial" w:cs="Arial"/>
        </w:rPr>
        <w:tab/>
      </w:r>
      <w:r>
        <w:rPr>
          <w:rFonts w:ascii="Arial" w:hAnsi="Arial" w:cs="Arial"/>
        </w:rPr>
        <w:tab/>
      </w:r>
    </w:p>
    <w:p w14:paraId="2DA557C0" w14:textId="77777777" w:rsidR="00B4563E" w:rsidRPr="00E42BA2" w:rsidRDefault="00B4563E" w:rsidP="00B4563E">
      <w:pPr>
        <w:pStyle w:val="ListParagraph"/>
        <w:numPr>
          <w:ilvl w:val="0"/>
          <w:numId w:val="15"/>
        </w:numPr>
        <w:spacing w:line="360" w:lineRule="auto"/>
        <w:rPr>
          <w:rFonts w:ascii="Arial" w:hAnsi="Arial" w:cs="Arial"/>
        </w:rPr>
      </w:pPr>
      <w:r w:rsidRPr="00D51D2C">
        <w:rPr>
          <w:rFonts w:ascii="Arial" w:hAnsi="Arial" w:cs="Arial"/>
        </w:rPr>
        <w:t>With Honors</w:t>
      </w:r>
    </w:p>
    <w:p w14:paraId="3B243E69" w14:textId="77777777" w:rsidR="00B4563E" w:rsidRDefault="00B4563E" w:rsidP="00B4563E">
      <w:pPr>
        <w:spacing w:line="240" w:lineRule="auto"/>
        <w:rPr>
          <w:rFonts w:ascii="Arial" w:hAnsi="Arial" w:cs="Arial"/>
        </w:rPr>
      </w:pPr>
      <w:r>
        <w:rPr>
          <w:rFonts w:ascii="Arial" w:hAnsi="Arial" w:cs="Arial"/>
        </w:rPr>
        <w:t>A. Y. 2023 - 2024</w:t>
      </w:r>
      <w:r>
        <w:rPr>
          <w:rFonts w:ascii="Arial" w:hAnsi="Arial" w:cs="Arial"/>
        </w:rPr>
        <w:tab/>
      </w:r>
      <w:r>
        <w:rPr>
          <w:rFonts w:ascii="Arial" w:hAnsi="Arial" w:cs="Arial"/>
        </w:rPr>
        <w:tab/>
      </w:r>
    </w:p>
    <w:p w14:paraId="787B1DEE" w14:textId="77777777" w:rsidR="00B4563E" w:rsidRPr="00E42BA2" w:rsidRDefault="00B4563E" w:rsidP="00B4563E">
      <w:pPr>
        <w:pStyle w:val="ListParagraph"/>
        <w:numPr>
          <w:ilvl w:val="0"/>
          <w:numId w:val="15"/>
        </w:numPr>
        <w:spacing w:line="360" w:lineRule="auto"/>
        <w:rPr>
          <w:rFonts w:ascii="Arial" w:hAnsi="Arial" w:cs="Arial"/>
        </w:rPr>
      </w:pPr>
      <w:r>
        <w:rPr>
          <w:rFonts w:ascii="Arial" w:hAnsi="Arial" w:cs="Arial"/>
        </w:rPr>
        <w:t>Achiever</w:t>
      </w:r>
    </w:p>
    <w:p w14:paraId="263820DC" w14:textId="77777777" w:rsidR="00B4563E" w:rsidRDefault="00B4563E" w:rsidP="00B4563E">
      <w:pPr>
        <w:spacing w:line="240" w:lineRule="auto"/>
        <w:rPr>
          <w:rFonts w:ascii="Arial" w:hAnsi="Arial" w:cs="Arial"/>
        </w:rPr>
      </w:pPr>
      <w:r w:rsidRPr="00D51D2C">
        <w:rPr>
          <w:rFonts w:ascii="Arial" w:hAnsi="Arial" w:cs="Arial"/>
        </w:rPr>
        <w:t>A.</w:t>
      </w:r>
      <w:r>
        <w:rPr>
          <w:rFonts w:ascii="Arial" w:hAnsi="Arial" w:cs="Arial"/>
        </w:rPr>
        <w:t xml:space="preserve"> Y. 2024 - 2025</w:t>
      </w:r>
    </w:p>
    <w:p w14:paraId="525152E4" w14:textId="77777777" w:rsidR="00B4563E" w:rsidRDefault="00B4563E" w:rsidP="00B4563E">
      <w:pPr>
        <w:pStyle w:val="ListParagraph"/>
        <w:numPr>
          <w:ilvl w:val="0"/>
          <w:numId w:val="16"/>
        </w:numPr>
        <w:spacing w:line="276" w:lineRule="auto"/>
        <w:rPr>
          <w:rFonts w:ascii="Arial" w:hAnsi="Arial" w:cs="Arial"/>
        </w:rPr>
      </w:pPr>
      <w:r>
        <w:rPr>
          <w:rFonts w:ascii="Arial" w:hAnsi="Arial" w:cs="Arial"/>
        </w:rPr>
        <w:t>With Honors</w:t>
      </w:r>
    </w:p>
    <w:p w14:paraId="14E5CCCC" w14:textId="77777777" w:rsidR="00B4563E" w:rsidRDefault="00B4563E" w:rsidP="00B4563E">
      <w:pPr>
        <w:pStyle w:val="ListParagraph"/>
        <w:numPr>
          <w:ilvl w:val="0"/>
          <w:numId w:val="16"/>
        </w:numPr>
        <w:spacing w:line="360" w:lineRule="auto"/>
        <w:rPr>
          <w:rFonts w:ascii="Arial" w:hAnsi="Arial" w:cs="Arial"/>
          <w:b/>
          <w:bCs/>
        </w:rPr>
      </w:pPr>
      <w:r>
        <w:rPr>
          <w:rFonts w:ascii="Arial" w:hAnsi="Arial" w:cs="Arial"/>
        </w:rPr>
        <w:t>Science Chant Making Champion</w:t>
      </w:r>
      <w:r>
        <w:rPr>
          <w:rFonts w:ascii="Arial" w:hAnsi="Arial" w:cs="Arial"/>
          <w:b/>
          <w:bCs/>
        </w:rPr>
        <w:br w:type="page"/>
      </w:r>
    </w:p>
    <w:p w14:paraId="4EEE6B07" w14:textId="77777777" w:rsidR="00B4563E" w:rsidRPr="00B8590C" w:rsidRDefault="00B4563E" w:rsidP="00B4563E">
      <w:pPr>
        <w:spacing w:line="240" w:lineRule="auto"/>
        <w:rPr>
          <w:rFonts w:ascii="Arial" w:hAnsi="Arial" w:cs="Arial"/>
          <w:b/>
          <w:bCs/>
        </w:rPr>
      </w:pPr>
      <w:r>
        <w:rPr>
          <w:noProof/>
        </w:rPr>
        <w:lastRenderedPageBreak/>
        <w:drawing>
          <wp:anchor distT="0" distB="0" distL="114300" distR="114300" simplePos="0" relativeHeight="251691008" behindDoc="0" locked="0" layoutInCell="1" allowOverlap="1" wp14:anchorId="143BC6B0" wp14:editId="544219EA">
            <wp:simplePos x="0" y="0"/>
            <wp:positionH relativeFrom="column">
              <wp:posOffset>3828197</wp:posOffset>
            </wp:positionH>
            <wp:positionV relativeFrom="paragraph">
              <wp:posOffset>-177421</wp:posOffset>
            </wp:positionV>
            <wp:extent cx="1439545" cy="1439545"/>
            <wp:effectExtent l="0" t="0" r="8255" b="8255"/>
            <wp:wrapNone/>
            <wp:docPr id="904698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98014" name="Picture 13"/>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777" b="25799"/>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06E906E5" wp14:editId="34BA2D59">
            <wp:simplePos x="0" y="0"/>
            <wp:positionH relativeFrom="column">
              <wp:posOffset>3824621</wp:posOffset>
            </wp:positionH>
            <wp:positionV relativeFrom="paragraph">
              <wp:posOffset>-178420</wp:posOffset>
            </wp:positionV>
            <wp:extent cx="1439545" cy="1439545"/>
            <wp:effectExtent l="0" t="0" r="8255" b="8255"/>
            <wp:wrapNone/>
            <wp:docPr id="621353636"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3515" b="25015"/>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rPr>
        <w:t>MARC PHILIP A. LANDICHO</w:t>
      </w:r>
    </w:p>
    <w:p w14:paraId="2B8CB8DF" w14:textId="77777777" w:rsidR="00B4563E" w:rsidRDefault="00B4563E" w:rsidP="00B4563E">
      <w:pPr>
        <w:spacing w:line="240" w:lineRule="auto"/>
        <w:rPr>
          <w:rFonts w:ascii="Arial" w:hAnsi="Arial" w:cs="Arial"/>
        </w:rPr>
      </w:pPr>
      <w:r>
        <w:rPr>
          <w:rFonts w:ascii="Arial" w:hAnsi="Arial" w:cs="Arial"/>
        </w:rPr>
        <w:t>Brgy. IV, Santa Maria, Laguna</w:t>
      </w:r>
    </w:p>
    <w:p w14:paraId="509D07DF" w14:textId="77777777" w:rsidR="00B4563E" w:rsidRDefault="00B4563E" w:rsidP="00B4563E">
      <w:pPr>
        <w:spacing w:line="240" w:lineRule="auto"/>
        <w:rPr>
          <w:rFonts w:ascii="Arial" w:hAnsi="Arial" w:cs="Arial"/>
        </w:rPr>
      </w:pPr>
      <w:r>
        <w:rPr>
          <w:rFonts w:ascii="Arial" w:hAnsi="Arial" w:cs="Arial"/>
        </w:rPr>
        <w:t xml:space="preserve">Contact No.: </w:t>
      </w:r>
      <w:r w:rsidRPr="003E6171">
        <w:rPr>
          <w:rFonts w:ascii="Arial" w:hAnsi="Arial" w:cs="Arial"/>
        </w:rPr>
        <w:t>‎+63 9</w:t>
      </w:r>
      <w:r>
        <w:rPr>
          <w:rFonts w:ascii="Arial" w:hAnsi="Arial" w:cs="Arial"/>
        </w:rPr>
        <w:t>56 0550 608</w:t>
      </w:r>
    </w:p>
    <w:p w14:paraId="3343CD14" w14:textId="77777777" w:rsidR="00B4563E" w:rsidRDefault="00B4563E" w:rsidP="00B4563E">
      <w:pPr>
        <w:pBdr>
          <w:bottom w:val="single" w:sz="12" w:space="1" w:color="auto"/>
        </w:pBdr>
        <w:spacing w:line="240" w:lineRule="auto"/>
        <w:rPr>
          <w:rFonts w:ascii="Arial" w:hAnsi="Arial" w:cs="Arial"/>
        </w:rPr>
      </w:pPr>
      <w:r>
        <w:rPr>
          <w:rFonts w:ascii="Arial" w:hAnsi="Arial" w:cs="Arial"/>
        </w:rPr>
        <w:t xml:space="preserve">Email Address: </w:t>
      </w:r>
      <w:r w:rsidRPr="0038733C">
        <w:rPr>
          <w:rFonts w:ascii="Arial" w:hAnsi="Arial" w:cs="Arial"/>
        </w:rPr>
        <w:t>philiparmada.landicho@gmail.com</w:t>
      </w:r>
    </w:p>
    <w:p w14:paraId="4B1F54A7" w14:textId="77777777" w:rsidR="00B4563E" w:rsidRDefault="00B4563E" w:rsidP="00B4563E">
      <w:pPr>
        <w:pBdr>
          <w:bottom w:val="single" w:sz="12" w:space="1" w:color="auto"/>
        </w:pBdr>
        <w:spacing w:line="240" w:lineRule="auto"/>
        <w:rPr>
          <w:rFonts w:ascii="Arial" w:hAnsi="Arial" w:cs="Arial"/>
        </w:rPr>
      </w:pPr>
      <w:r>
        <w:rPr>
          <w:rFonts w:ascii="Arial" w:hAnsi="Arial" w:cs="Arial"/>
        </w:rPr>
        <w:t xml:space="preserve">Website: </w:t>
      </w:r>
      <w:r w:rsidRPr="0038733C">
        <w:rPr>
          <w:rFonts w:ascii="Arial" w:hAnsi="Arial" w:cs="Arial"/>
        </w:rPr>
        <w:t>calmbubbles.github.io</w:t>
      </w:r>
    </w:p>
    <w:p w14:paraId="0BFF6316" w14:textId="77777777" w:rsidR="00B4563E" w:rsidRPr="0081689D" w:rsidRDefault="00B4563E" w:rsidP="00B4563E">
      <w:pPr>
        <w:pBdr>
          <w:bottom w:val="single" w:sz="12" w:space="1" w:color="auto"/>
        </w:pBdr>
        <w:spacing w:line="240" w:lineRule="auto"/>
        <w:rPr>
          <w:rFonts w:ascii="Arial" w:hAnsi="Arial" w:cs="Arial"/>
        </w:rPr>
      </w:pPr>
    </w:p>
    <w:p w14:paraId="5F89035B" w14:textId="77777777" w:rsidR="00B4563E" w:rsidRDefault="00B4563E" w:rsidP="00B4563E">
      <w:pPr>
        <w:spacing w:line="240" w:lineRule="auto"/>
        <w:rPr>
          <w:rFonts w:ascii="Arial" w:hAnsi="Arial" w:cs="Arial"/>
          <w:b/>
          <w:bCs/>
        </w:rPr>
      </w:pPr>
      <w:r w:rsidRPr="00016536">
        <w:rPr>
          <w:rFonts w:ascii="Arial" w:hAnsi="Arial" w:cs="Arial"/>
          <w:b/>
          <w:bCs/>
        </w:rPr>
        <w:t>PERSONAL DATA</w:t>
      </w:r>
    </w:p>
    <w:p w14:paraId="26529506" w14:textId="77777777" w:rsidR="00B4563E" w:rsidRDefault="00B4563E" w:rsidP="00B4563E">
      <w:pPr>
        <w:spacing w:line="240" w:lineRule="auto"/>
        <w:rPr>
          <w:rFonts w:ascii="Arial" w:hAnsi="Arial" w:cs="Arial"/>
        </w:rPr>
      </w:pPr>
      <w:r>
        <w:rPr>
          <w:rFonts w:ascii="Arial" w:hAnsi="Arial" w:cs="Arial"/>
        </w:rPr>
        <w:t>Date of Birth</w:t>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w:t>
      </w:r>
      <w:r>
        <w:rPr>
          <w:rFonts w:ascii="Arial" w:hAnsi="Arial" w:cs="Arial"/>
        </w:rPr>
        <w:tab/>
        <w:t>May 6, 2008</w:t>
      </w:r>
    </w:p>
    <w:p w14:paraId="492BCE49" w14:textId="77777777" w:rsidR="00B4563E" w:rsidRDefault="00B4563E" w:rsidP="00B4563E">
      <w:pPr>
        <w:spacing w:line="240" w:lineRule="auto"/>
        <w:rPr>
          <w:rFonts w:ascii="Arial" w:hAnsi="Arial" w:cs="Arial"/>
        </w:rPr>
      </w:pPr>
      <w:r>
        <w:rPr>
          <w:rFonts w:ascii="Arial" w:hAnsi="Arial" w:cs="Arial"/>
        </w:rPr>
        <w:t xml:space="preserve">Place of Birth </w:t>
      </w:r>
      <w:r>
        <w:rPr>
          <w:rFonts w:ascii="Arial" w:hAnsi="Arial" w:cs="Arial"/>
        </w:rPr>
        <w:tab/>
      </w:r>
      <w:r>
        <w:rPr>
          <w:rFonts w:ascii="Arial" w:hAnsi="Arial" w:cs="Arial"/>
        </w:rPr>
        <w:tab/>
      </w:r>
      <w:r>
        <w:rPr>
          <w:rFonts w:ascii="Arial" w:hAnsi="Arial" w:cs="Arial"/>
        </w:rPr>
        <w:tab/>
        <w:t xml:space="preserve">       :</w:t>
      </w:r>
      <w:r>
        <w:rPr>
          <w:rFonts w:ascii="Arial" w:hAnsi="Arial" w:cs="Arial"/>
        </w:rPr>
        <w:tab/>
        <w:t>Santa Maria, Laguna</w:t>
      </w:r>
    </w:p>
    <w:p w14:paraId="3095AED2" w14:textId="77777777" w:rsidR="00B4563E" w:rsidRDefault="00B4563E" w:rsidP="00B4563E">
      <w:pPr>
        <w:spacing w:line="240" w:lineRule="auto"/>
        <w:rPr>
          <w:rFonts w:ascii="Arial" w:hAnsi="Arial" w:cs="Arial"/>
        </w:rPr>
      </w:pPr>
      <w:r>
        <w:rPr>
          <w:rFonts w:ascii="Arial" w:hAnsi="Arial" w:cs="Arial"/>
        </w:rPr>
        <w:t xml:space="preserve">Age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17</w:t>
      </w:r>
    </w:p>
    <w:p w14:paraId="79608221" w14:textId="77777777" w:rsidR="00B4563E" w:rsidRDefault="00B4563E" w:rsidP="00B4563E">
      <w:pPr>
        <w:spacing w:line="240" w:lineRule="auto"/>
        <w:rPr>
          <w:rFonts w:ascii="Arial" w:hAnsi="Arial" w:cs="Arial"/>
        </w:rPr>
      </w:pPr>
      <w:r>
        <w:rPr>
          <w:rFonts w:ascii="Arial" w:hAnsi="Arial" w:cs="Arial"/>
        </w:rPr>
        <w:t xml:space="preserve">Sex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Male</w:t>
      </w:r>
    </w:p>
    <w:p w14:paraId="066D3603" w14:textId="77777777" w:rsidR="00B4563E" w:rsidRDefault="00B4563E" w:rsidP="00B4563E">
      <w:pPr>
        <w:spacing w:line="240" w:lineRule="auto"/>
        <w:rPr>
          <w:rFonts w:ascii="Arial" w:hAnsi="Arial" w:cs="Arial"/>
        </w:rPr>
      </w:pPr>
      <w:r>
        <w:rPr>
          <w:rFonts w:ascii="Arial" w:hAnsi="Arial" w:cs="Arial"/>
        </w:rPr>
        <w:t xml:space="preserve">Nationality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Filipino</w:t>
      </w:r>
    </w:p>
    <w:p w14:paraId="26BDB4AF" w14:textId="77777777" w:rsidR="00B4563E" w:rsidRDefault="00B4563E" w:rsidP="00B4563E">
      <w:pPr>
        <w:spacing w:line="240" w:lineRule="auto"/>
        <w:rPr>
          <w:rFonts w:ascii="Arial" w:hAnsi="Arial" w:cs="Arial"/>
        </w:rPr>
      </w:pPr>
      <w:r>
        <w:rPr>
          <w:rFonts w:ascii="Arial" w:hAnsi="Arial" w:cs="Arial"/>
        </w:rPr>
        <w:t xml:space="preserve">Civil Status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Single</w:t>
      </w:r>
    </w:p>
    <w:p w14:paraId="56C95BC3" w14:textId="77777777" w:rsidR="00B4563E" w:rsidRDefault="00B4563E" w:rsidP="00B4563E">
      <w:pPr>
        <w:spacing w:line="240" w:lineRule="auto"/>
        <w:rPr>
          <w:rFonts w:ascii="Arial" w:hAnsi="Arial" w:cs="Arial"/>
        </w:rPr>
      </w:pPr>
      <w:r>
        <w:rPr>
          <w:rFonts w:ascii="Arial" w:hAnsi="Arial" w:cs="Arial"/>
        </w:rPr>
        <w:t xml:space="preserve">Religion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Roman Catholic</w:t>
      </w:r>
    </w:p>
    <w:p w14:paraId="05D23EE8" w14:textId="77777777" w:rsidR="00B4563E" w:rsidRDefault="00B4563E" w:rsidP="00B4563E">
      <w:pPr>
        <w:pBdr>
          <w:bottom w:val="single" w:sz="12" w:space="1" w:color="auto"/>
        </w:pBdr>
        <w:spacing w:line="240" w:lineRule="auto"/>
        <w:rPr>
          <w:rFonts w:ascii="Arial" w:hAnsi="Arial" w:cs="Arial"/>
        </w:rPr>
      </w:pPr>
    </w:p>
    <w:p w14:paraId="6DC3EF71" w14:textId="77777777" w:rsidR="00B4563E" w:rsidRDefault="00B4563E" w:rsidP="00B4563E">
      <w:pPr>
        <w:spacing w:line="240" w:lineRule="auto"/>
        <w:rPr>
          <w:rFonts w:ascii="Arial" w:hAnsi="Arial" w:cs="Arial"/>
          <w:b/>
          <w:bCs/>
        </w:rPr>
      </w:pPr>
      <w:r>
        <w:rPr>
          <w:rFonts w:ascii="Arial" w:hAnsi="Arial" w:cs="Arial"/>
          <w:b/>
          <w:bCs/>
        </w:rPr>
        <w:t>EDUCATIONAL ATTAINMENT</w:t>
      </w:r>
    </w:p>
    <w:p w14:paraId="10C5C5DA" w14:textId="77777777" w:rsidR="00B4563E" w:rsidRDefault="00B4563E" w:rsidP="00B4563E">
      <w:pPr>
        <w:spacing w:line="240" w:lineRule="auto"/>
        <w:rPr>
          <w:rFonts w:ascii="Arial" w:hAnsi="Arial" w:cs="Arial"/>
        </w:rPr>
      </w:pPr>
      <w:r>
        <w:rPr>
          <w:rFonts w:ascii="Arial" w:hAnsi="Arial" w:cs="Arial"/>
        </w:rPr>
        <w:t>Secondary Education</w:t>
      </w:r>
      <w:r>
        <w:rPr>
          <w:rFonts w:ascii="Arial" w:hAnsi="Arial" w:cs="Arial"/>
        </w:rPr>
        <w:tab/>
      </w:r>
      <w:r>
        <w:rPr>
          <w:rFonts w:ascii="Arial" w:hAnsi="Arial" w:cs="Arial"/>
        </w:rPr>
        <w:tab/>
        <w:t xml:space="preserve">       :</w:t>
      </w:r>
      <w:r>
        <w:rPr>
          <w:rFonts w:ascii="Arial" w:hAnsi="Arial" w:cs="Arial"/>
        </w:rPr>
        <w:tab/>
        <w:t>Sta. Maria Integrated High School</w:t>
      </w:r>
    </w:p>
    <w:p w14:paraId="0E440328"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Senior High School</w:t>
      </w:r>
    </w:p>
    <w:p w14:paraId="6239C988"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5DF5427E"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2504BEAE"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Academic Track </w:t>
      </w:r>
      <w:r>
        <w:rPr>
          <w:rFonts w:ascii="Arial" w:hAnsi="Arial" w:cs="Arial"/>
        </w:rPr>
        <w:sym w:font="Symbol" w:char="F02D"/>
      </w:r>
      <w:r>
        <w:rPr>
          <w:rFonts w:ascii="Arial" w:hAnsi="Arial" w:cs="Arial"/>
        </w:rPr>
        <w:t xml:space="preserve"> STEM</w:t>
      </w:r>
    </w:p>
    <w:p w14:paraId="4213EA0F" w14:textId="77777777" w:rsidR="00B4563E" w:rsidRPr="00611C39" w:rsidRDefault="00B4563E" w:rsidP="00B4563E">
      <w:pPr>
        <w:spacing w:line="240" w:lineRule="auto"/>
        <w:ind w:left="3600" w:firstLine="720"/>
        <w:rPr>
          <w:rFonts w:ascii="Arial" w:hAnsi="Arial" w:cs="Arial"/>
        </w:rPr>
      </w:pPr>
      <w:r>
        <w:rPr>
          <w:rFonts w:ascii="Arial" w:hAnsi="Arial" w:cs="Arial"/>
        </w:rPr>
        <w:t>(A.</w:t>
      </w:r>
      <w:r w:rsidRPr="00611C39">
        <w:rPr>
          <w:rFonts w:ascii="Arial" w:hAnsi="Arial" w:cs="Arial"/>
        </w:rPr>
        <w:t>Y. 2024</w:t>
      </w:r>
      <w:r>
        <w:rPr>
          <w:rFonts w:ascii="Arial" w:hAnsi="Arial" w:cs="Arial"/>
        </w:rPr>
        <w:t xml:space="preserve"> </w:t>
      </w:r>
      <w:r w:rsidRPr="00611C39">
        <w:rPr>
          <w:rFonts w:ascii="Arial" w:hAnsi="Arial" w:cs="Arial"/>
        </w:rPr>
        <w:t>-</w:t>
      </w:r>
      <w:r>
        <w:rPr>
          <w:rFonts w:ascii="Arial" w:hAnsi="Arial" w:cs="Arial"/>
        </w:rPr>
        <w:t xml:space="preserve"> </w:t>
      </w:r>
      <w:r w:rsidRPr="00611C39">
        <w:rPr>
          <w:rFonts w:ascii="Arial" w:hAnsi="Arial" w:cs="Arial"/>
        </w:rPr>
        <w:t>2026)</w:t>
      </w:r>
    </w:p>
    <w:p w14:paraId="11071AEB" w14:textId="77777777" w:rsidR="00B4563E" w:rsidRDefault="00B4563E" w:rsidP="00B4563E">
      <w:pPr>
        <w:spacing w:line="240" w:lineRule="auto"/>
        <w:rPr>
          <w:rFonts w:ascii="Arial" w:hAnsi="Arial" w:cs="Arial"/>
        </w:rPr>
      </w:pPr>
    </w:p>
    <w:p w14:paraId="58A05833"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Sta. Maria Integrated High School</w:t>
      </w:r>
    </w:p>
    <w:p w14:paraId="1A648A86"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Junior High School </w:t>
      </w:r>
    </w:p>
    <w:p w14:paraId="1E230309"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40382744" w14:textId="77777777" w:rsidR="00B4563E" w:rsidRDefault="00B4563E" w:rsidP="00B4563E">
      <w:pPr>
        <w:spacing w:line="240" w:lineRule="auto"/>
        <w:rPr>
          <w:rFonts w:ascii="Arial" w:hAnsi="Arial" w:cs="Arial"/>
        </w:rPr>
      </w:pPr>
      <w:r>
        <w:rPr>
          <w:rFonts w:ascii="Arial" w:hAnsi="Arial" w:cs="Arial"/>
        </w:rPr>
        <w:t xml:space="preserve">                                                                 Santa Maria, Laguna</w:t>
      </w:r>
    </w:p>
    <w:p w14:paraId="454741FB" w14:textId="77777777" w:rsidR="00B4563E" w:rsidRPr="00611C39" w:rsidRDefault="00B4563E" w:rsidP="00B4563E">
      <w:pPr>
        <w:spacing w:line="240" w:lineRule="auto"/>
        <w:ind w:left="4320"/>
        <w:rPr>
          <w:rFonts w:ascii="Arial" w:hAnsi="Arial" w:cs="Arial"/>
        </w:rPr>
      </w:pPr>
      <w:r>
        <w:rPr>
          <w:rFonts w:ascii="Arial" w:hAnsi="Arial" w:cs="Arial"/>
        </w:rPr>
        <w:t>(A.</w:t>
      </w:r>
      <w:r w:rsidRPr="00611C39">
        <w:rPr>
          <w:rFonts w:ascii="Arial" w:hAnsi="Arial" w:cs="Arial"/>
        </w:rPr>
        <w:t>Y. 2020</w:t>
      </w:r>
      <w:r>
        <w:rPr>
          <w:rFonts w:ascii="Arial" w:hAnsi="Arial" w:cs="Arial"/>
        </w:rPr>
        <w:t xml:space="preserve"> </w:t>
      </w:r>
      <w:r w:rsidRPr="00611C39">
        <w:rPr>
          <w:rFonts w:ascii="Arial" w:hAnsi="Arial" w:cs="Arial"/>
        </w:rPr>
        <w:t>-</w:t>
      </w:r>
      <w:r>
        <w:rPr>
          <w:rFonts w:ascii="Arial" w:hAnsi="Arial" w:cs="Arial"/>
        </w:rPr>
        <w:t xml:space="preserve"> </w:t>
      </w:r>
      <w:r w:rsidRPr="00611C39">
        <w:rPr>
          <w:rFonts w:ascii="Arial" w:hAnsi="Arial" w:cs="Arial"/>
        </w:rPr>
        <w:t>2024)</w:t>
      </w:r>
    </w:p>
    <w:p w14:paraId="59BB11B3" w14:textId="77777777" w:rsidR="00B4563E" w:rsidRDefault="00B4563E" w:rsidP="00B4563E">
      <w:pPr>
        <w:spacing w:line="240" w:lineRule="auto"/>
        <w:rPr>
          <w:rFonts w:ascii="Arial" w:hAnsi="Arial" w:cs="Arial"/>
        </w:rPr>
      </w:pPr>
    </w:p>
    <w:p w14:paraId="78A2DFDC" w14:textId="77777777" w:rsidR="00B4563E" w:rsidRDefault="00B4563E" w:rsidP="00B4563E">
      <w:pPr>
        <w:spacing w:line="240" w:lineRule="auto"/>
        <w:rPr>
          <w:rFonts w:ascii="Arial" w:hAnsi="Arial" w:cs="Arial"/>
        </w:rPr>
      </w:pPr>
    </w:p>
    <w:p w14:paraId="1B72E0FA" w14:textId="77777777" w:rsidR="00B4563E" w:rsidRDefault="00B4563E" w:rsidP="00B4563E">
      <w:pPr>
        <w:spacing w:line="240" w:lineRule="auto"/>
        <w:rPr>
          <w:rFonts w:ascii="Arial" w:hAnsi="Arial" w:cs="Arial"/>
        </w:rPr>
      </w:pPr>
      <w:r>
        <w:rPr>
          <w:rFonts w:ascii="Arial" w:hAnsi="Arial" w:cs="Arial"/>
        </w:rPr>
        <w:t xml:space="preserve">Primary Education </w:t>
      </w:r>
      <w:r>
        <w:rPr>
          <w:rFonts w:ascii="Arial" w:hAnsi="Arial" w:cs="Arial"/>
        </w:rPr>
        <w:tab/>
      </w:r>
      <w:r>
        <w:rPr>
          <w:rFonts w:ascii="Arial" w:hAnsi="Arial" w:cs="Arial"/>
        </w:rPr>
        <w:tab/>
      </w:r>
      <w:r>
        <w:rPr>
          <w:rFonts w:ascii="Arial" w:hAnsi="Arial" w:cs="Arial"/>
        </w:rPr>
        <w:tab/>
        <w:t xml:space="preserve">       :</w:t>
      </w:r>
      <w:r>
        <w:rPr>
          <w:rFonts w:ascii="Arial" w:hAnsi="Arial" w:cs="Arial"/>
        </w:rPr>
        <w:tab/>
        <w:t>Santa Maria Elementary School</w:t>
      </w:r>
    </w:p>
    <w:p w14:paraId="212D9995"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6D69BCE5" w14:textId="77777777" w:rsidR="00B4563E" w:rsidRPr="00611C39" w:rsidRDefault="00B4563E" w:rsidP="00B4563E">
      <w:pPr>
        <w:spacing w:line="240" w:lineRule="auto"/>
        <w:ind w:left="3600" w:firstLine="720"/>
        <w:rPr>
          <w:rFonts w:ascii="Arial" w:hAnsi="Arial" w:cs="Arial"/>
        </w:rPr>
      </w:pPr>
      <w:r>
        <w:rPr>
          <w:rFonts w:ascii="Arial" w:hAnsi="Arial" w:cs="Arial"/>
        </w:rPr>
        <w:t>(A.</w:t>
      </w:r>
      <w:r w:rsidRPr="00611C39">
        <w:rPr>
          <w:rFonts w:ascii="Arial" w:hAnsi="Arial" w:cs="Arial"/>
        </w:rPr>
        <w:t>Y. 2014</w:t>
      </w:r>
      <w:r>
        <w:rPr>
          <w:rFonts w:ascii="Arial" w:hAnsi="Arial" w:cs="Arial"/>
        </w:rPr>
        <w:t xml:space="preserve"> </w:t>
      </w:r>
      <w:r w:rsidRPr="00611C39">
        <w:rPr>
          <w:rFonts w:ascii="Arial" w:hAnsi="Arial" w:cs="Arial"/>
        </w:rPr>
        <w:t>-</w:t>
      </w:r>
      <w:r>
        <w:rPr>
          <w:rFonts w:ascii="Arial" w:hAnsi="Arial" w:cs="Arial"/>
        </w:rPr>
        <w:t xml:space="preserve"> </w:t>
      </w:r>
      <w:r w:rsidRPr="00611C39">
        <w:rPr>
          <w:rFonts w:ascii="Arial" w:hAnsi="Arial" w:cs="Arial"/>
        </w:rPr>
        <w:t>2020)</w:t>
      </w:r>
    </w:p>
    <w:p w14:paraId="0C80A03F" w14:textId="77777777" w:rsidR="00B4563E" w:rsidRDefault="00B4563E" w:rsidP="00B4563E">
      <w:pPr>
        <w:pBdr>
          <w:bottom w:val="single" w:sz="12" w:space="1" w:color="auto"/>
        </w:pBdr>
        <w:spacing w:line="240" w:lineRule="auto"/>
        <w:rPr>
          <w:rFonts w:ascii="Arial" w:hAnsi="Arial" w:cs="Arial"/>
          <w:b/>
          <w:bCs/>
        </w:rPr>
      </w:pPr>
    </w:p>
    <w:p w14:paraId="3D903886" w14:textId="77777777" w:rsidR="00B4563E" w:rsidRDefault="00B4563E" w:rsidP="00B4563E">
      <w:pPr>
        <w:spacing w:line="240" w:lineRule="auto"/>
        <w:rPr>
          <w:rFonts w:ascii="Arial" w:hAnsi="Arial" w:cs="Arial"/>
          <w:b/>
          <w:bCs/>
        </w:rPr>
      </w:pPr>
      <w:r>
        <w:rPr>
          <w:rFonts w:ascii="Arial" w:hAnsi="Arial" w:cs="Arial"/>
          <w:b/>
          <w:bCs/>
        </w:rPr>
        <w:t>AFFILIATIONS</w:t>
      </w:r>
    </w:p>
    <w:p w14:paraId="60D549E4" w14:textId="77777777" w:rsidR="00B4563E" w:rsidRDefault="00B4563E" w:rsidP="00B4563E">
      <w:pPr>
        <w:pBdr>
          <w:bottom w:val="single" w:sz="12" w:space="1" w:color="auto"/>
        </w:pBdr>
        <w:spacing w:line="240" w:lineRule="auto"/>
        <w:rPr>
          <w:rFonts w:ascii="Arial" w:hAnsi="Arial" w:cs="Arial"/>
          <w:lang w:val="en-US"/>
        </w:rPr>
      </w:pPr>
      <w:r w:rsidRPr="00611C39">
        <w:rPr>
          <w:rFonts w:ascii="Arial" w:hAnsi="Arial" w:cs="Arial"/>
          <w:lang w:val="en-US"/>
        </w:rPr>
        <w:t>Infinitrix Club</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 xml:space="preserve">       :</w:t>
      </w:r>
      <w:r>
        <w:rPr>
          <w:rFonts w:ascii="Arial" w:hAnsi="Arial" w:cs="Arial"/>
          <w:lang w:val="en-US"/>
        </w:rPr>
        <w:tab/>
      </w:r>
      <w:r w:rsidRPr="00611C39">
        <w:rPr>
          <w:rFonts w:ascii="Arial" w:hAnsi="Arial" w:cs="Arial"/>
          <w:lang w:val="en-US"/>
        </w:rPr>
        <w:t>Public Information Officer</w:t>
      </w:r>
    </w:p>
    <w:p w14:paraId="7180882A" w14:textId="77777777" w:rsidR="00B4563E" w:rsidRDefault="00B4563E" w:rsidP="00B4563E">
      <w:pPr>
        <w:pBdr>
          <w:bottom w:val="single" w:sz="12" w:space="1" w:color="auto"/>
        </w:pBdr>
        <w:spacing w:line="240" w:lineRule="auto"/>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611C39">
        <w:rPr>
          <w:rFonts w:ascii="Arial" w:hAnsi="Arial" w:cs="Arial"/>
          <w:lang w:val="en-US"/>
        </w:rPr>
        <w:t>(2021</w:t>
      </w:r>
      <w:r>
        <w:rPr>
          <w:rFonts w:ascii="Arial" w:hAnsi="Arial" w:cs="Arial"/>
          <w:lang w:val="en-US"/>
        </w:rPr>
        <w:t xml:space="preserve"> </w:t>
      </w:r>
      <w:r w:rsidRPr="00611C39">
        <w:rPr>
          <w:rFonts w:ascii="Arial" w:hAnsi="Arial" w:cs="Arial"/>
          <w:lang w:val="en-US"/>
        </w:rPr>
        <w:t>-</w:t>
      </w:r>
      <w:r>
        <w:rPr>
          <w:rFonts w:ascii="Arial" w:hAnsi="Arial" w:cs="Arial"/>
          <w:lang w:val="en-US"/>
        </w:rPr>
        <w:t xml:space="preserve"> </w:t>
      </w:r>
      <w:r w:rsidRPr="00611C39">
        <w:rPr>
          <w:rFonts w:ascii="Arial" w:hAnsi="Arial" w:cs="Arial"/>
          <w:lang w:val="en-US"/>
        </w:rPr>
        <w:t>2022)</w:t>
      </w:r>
    </w:p>
    <w:p w14:paraId="6AF4B961" w14:textId="77777777" w:rsidR="00B4563E" w:rsidRPr="00611C39" w:rsidRDefault="00B4563E" w:rsidP="00B4563E">
      <w:pPr>
        <w:pBdr>
          <w:bottom w:val="single" w:sz="12" w:space="1" w:color="auto"/>
        </w:pBdr>
        <w:spacing w:line="240" w:lineRule="auto"/>
        <w:rPr>
          <w:rFonts w:ascii="Arial" w:hAnsi="Arial" w:cs="Arial"/>
          <w:lang w:val="en-US"/>
        </w:rPr>
      </w:pPr>
    </w:p>
    <w:p w14:paraId="49789D79" w14:textId="77777777" w:rsidR="00B4563E" w:rsidRDefault="00B4563E" w:rsidP="00B4563E">
      <w:pPr>
        <w:pBdr>
          <w:bottom w:val="single" w:sz="12" w:space="1" w:color="auto"/>
        </w:pBdr>
        <w:spacing w:line="240" w:lineRule="auto"/>
        <w:rPr>
          <w:rFonts w:ascii="Arial" w:hAnsi="Arial" w:cs="Arial"/>
          <w:lang w:val="en-US"/>
        </w:rPr>
      </w:pPr>
      <w:r w:rsidRPr="00611C39">
        <w:rPr>
          <w:rFonts w:ascii="Arial" w:hAnsi="Arial" w:cs="Arial"/>
          <w:lang w:val="en-US"/>
        </w:rPr>
        <w:t>YES-O</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 xml:space="preserve">       :</w:t>
      </w:r>
      <w:r>
        <w:rPr>
          <w:rFonts w:ascii="Arial" w:hAnsi="Arial" w:cs="Arial"/>
          <w:lang w:val="en-US"/>
        </w:rPr>
        <w:tab/>
      </w:r>
      <w:r w:rsidRPr="00611C39">
        <w:rPr>
          <w:rFonts w:ascii="Arial" w:hAnsi="Arial" w:cs="Arial"/>
          <w:lang w:val="en-US"/>
        </w:rPr>
        <w:t>Public Information Officer</w:t>
      </w:r>
    </w:p>
    <w:p w14:paraId="333DFFB4" w14:textId="77777777" w:rsidR="00B4563E" w:rsidRDefault="00B4563E" w:rsidP="00B4563E">
      <w:pPr>
        <w:pBdr>
          <w:bottom w:val="single" w:sz="12" w:space="1" w:color="auto"/>
        </w:pBdr>
        <w:spacing w:line="240" w:lineRule="auto"/>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611C39">
        <w:rPr>
          <w:rFonts w:ascii="Arial" w:hAnsi="Arial" w:cs="Arial"/>
          <w:lang w:val="en-US"/>
        </w:rPr>
        <w:t>(2022</w:t>
      </w:r>
      <w:r>
        <w:rPr>
          <w:rFonts w:ascii="Arial" w:hAnsi="Arial" w:cs="Arial"/>
          <w:lang w:val="en-US"/>
        </w:rPr>
        <w:t xml:space="preserve"> </w:t>
      </w:r>
      <w:r w:rsidRPr="00611C39">
        <w:rPr>
          <w:rFonts w:ascii="Arial" w:hAnsi="Arial" w:cs="Arial"/>
          <w:lang w:val="en-US"/>
        </w:rPr>
        <w:t>-</w:t>
      </w:r>
      <w:r>
        <w:rPr>
          <w:rFonts w:ascii="Arial" w:hAnsi="Arial" w:cs="Arial"/>
          <w:lang w:val="en-US"/>
        </w:rPr>
        <w:t xml:space="preserve"> </w:t>
      </w:r>
      <w:r w:rsidRPr="00611C39">
        <w:rPr>
          <w:rFonts w:ascii="Arial" w:hAnsi="Arial" w:cs="Arial"/>
          <w:lang w:val="en-US"/>
        </w:rPr>
        <w:t>2023)</w:t>
      </w:r>
    </w:p>
    <w:p w14:paraId="6C876093" w14:textId="77777777" w:rsidR="00B4563E" w:rsidRPr="00611C39" w:rsidRDefault="00B4563E" w:rsidP="00B4563E">
      <w:pPr>
        <w:pBdr>
          <w:bottom w:val="single" w:sz="12" w:space="1" w:color="auto"/>
        </w:pBdr>
        <w:spacing w:line="240" w:lineRule="auto"/>
        <w:rPr>
          <w:rFonts w:ascii="Arial" w:hAnsi="Arial" w:cs="Arial"/>
          <w:lang w:val="en-US"/>
        </w:rPr>
      </w:pPr>
    </w:p>
    <w:p w14:paraId="2090CC7C" w14:textId="77777777" w:rsidR="00B4563E" w:rsidRDefault="00B4563E" w:rsidP="00B4563E">
      <w:pPr>
        <w:pBdr>
          <w:bottom w:val="single" w:sz="12" w:space="1" w:color="auto"/>
        </w:pBdr>
        <w:spacing w:line="240" w:lineRule="auto"/>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 xml:space="preserve">       :</w:t>
      </w:r>
      <w:r>
        <w:rPr>
          <w:rFonts w:ascii="Arial" w:hAnsi="Arial" w:cs="Arial"/>
          <w:lang w:val="en-US"/>
        </w:rPr>
        <w:tab/>
      </w:r>
      <w:r w:rsidRPr="00611C39">
        <w:rPr>
          <w:rFonts w:ascii="Arial" w:hAnsi="Arial" w:cs="Arial"/>
          <w:lang w:val="en-US"/>
        </w:rPr>
        <w:t>Grade 10 Representative</w:t>
      </w:r>
    </w:p>
    <w:p w14:paraId="6E0165DE" w14:textId="77777777" w:rsidR="00B4563E" w:rsidRDefault="00B4563E" w:rsidP="00B4563E">
      <w:pPr>
        <w:pBdr>
          <w:bottom w:val="single" w:sz="12" w:space="1" w:color="auto"/>
        </w:pBdr>
        <w:spacing w:line="240" w:lineRule="auto"/>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611C39">
        <w:rPr>
          <w:rFonts w:ascii="Arial" w:hAnsi="Arial" w:cs="Arial"/>
          <w:lang w:val="en-US"/>
        </w:rPr>
        <w:t>(2023</w:t>
      </w:r>
      <w:r>
        <w:rPr>
          <w:rFonts w:ascii="Arial" w:hAnsi="Arial" w:cs="Arial"/>
          <w:lang w:val="en-US"/>
        </w:rPr>
        <w:t xml:space="preserve"> </w:t>
      </w:r>
      <w:r w:rsidRPr="00611C39">
        <w:rPr>
          <w:rFonts w:ascii="Arial" w:hAnsi="Arial" w:cs="Arial"/>
          <w:lang w:val="en-US"/>
        </w:rPr>
        <w:t>-</w:t>
      </w:r>
      <w:r>
        <w:rPr>
          <w:rFonts w:ascii="Arial" w:hAnsi="Arial" w:cs="Arial"/>
          <w:lang w:val="en-US"/>
        </w:rPr>
        <w:t xml:space="preserve"> </w:t>
      </w:r>
      <w:r w:rsidRPr="00611C39">
        <w:rPr>
          <w:rFonts w:ascii="Arial" w:hAnsi="Arial" w:cs="Arial"/>
          <w:lang w:val="en-US"/>
        </w:rPr>
        <w:t>2024)</w:t>
      </w:r>
    </w:p>
    <w:p w14:paraId="46ADF806" w14:textId="77777777" w:rsidR="00B4563E" w:rsidRDefault="00B4563E" w:rsidP="00B4563E">
      <w:pPr>
        <w:pBdr>
          <w:bottom w:val="single" w:sz="12" w:space="1" w:color="auto"/>
        </w:pBdr>
        <w:spacing w:line="240" w:lineRule="auto"/>
        <w:rPr>
          <w:rFonts w:ascii="Arial" w:hAnsi="Arial" w:cs="Arial"/>
          <w:lang w:val="en-US"/>
        </w:rPr>
      </w:pPr>
    </w:p>
    <w:p w14:paraId="1B10DA1F" w14:textId="77777777" w:rsidR="00B4563E" w:rsidRDefault="00B4563E" w:rsidP="00B4563E">
      <w:pPr>
        <w:pBdr>
          <w:bottom w:val="single" w:sz="12" w:space="1" w:color="auto"/>
        </w:pBdr>
        <w:spacing w:line="240" w:lineRule="auto"/>
        <w:rPr>
          <w:rFonts w:ascii="Arial" w:hAnsi="Arial" w:cs="Arial"/>
          <w:lang w:val="en-US"/>
        </w:rPr>
      </w:pPr>
      <w:r>
        <w:rPr>
          <w:rFonts w:ascii="Arial" w:hAnsi="Arial" w:cs="Arial"/>
          <w:lang w:val="en-US"/>
        </w:rPr>
        <w:t>Desert Lake</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 xml:space="preserve">       :</w:t>
      </w:r>
      <w:r>
        <w:rPr>
          <w:rFonts w:ascii="Arial" w:hAnsi="Arial" w:cs="Arial"/>
          <w:lang w:val="en-US"/>
        </w:rPr>
        <w:tab/>
        <w:t>Main Developer</w:t>
      </w:r>
    </w:p>
    <w:p w14:paraId="708C85DD" w14:textId="77777777" w:rsidR="00B4563E" w:rsidRPr="00611C39" w:rsidRDefault="00B4563E" w:rsidP="00B4563E">
      <w:pPr>
        <w:pBdr>
          <w:bottom w:val="single" w:sz="12" w:space="1" w:color="auto"/>
        </w:pBdr>
        <w:spacing w:line="240" w:lineRule="auto"/>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(2022 - Present)</w:t>
      </w:r>
    </w:p>
    <w:p w14:paraId="59F86EBD" w14:textId="77777777" w:rsidR="00B4563E" w:rsidRPr="00611C39" w:rsidRDefault="00B4563E" w:rsidP="00B4563E">
      <w:pPr>
        <w:pBdr>
          <w:bottom w:val="single" w:sz="12" w:space="1" w:color="auto"/>
        </w:pBdr>
        <w:spacing w:line="240" w:lineRule="auto"/>
        <w:rPr>
          <w:rFonts w:ascii="Arial" w:hAnsi="Arial" w:cs="Arial"/>
          <w:lang w:val="en-US"/>
        </w:rPr>
      </w:pPr>
      <w:r w:rsidRPr="00611C39">
        <w:rPr>
          <w:rFonts w:ascii="Arial" w:hAnsi="Arial" w:cs="Arial"/>
          <w:lang w:val="en-US"/>
        </w:rPr>
        <w:t> </w:t>
      </w:r>
    </w:p>
    <w:p w14:paraId="2ABD2174" w14:textId="77777777" w:rsidR="00B4563E" w:rsidRDefault="00B4563E" w:rsidP="00B4563E">
      <w:pPr>
        <w:spacing w:line="240" w:lineRule="auto"/>
        <w:rPr>
          <w:rFonts w:ascii="Arial" w:hAnsi="Arial" w:cs="Arial"/>
          <w:b/>
          <w:bCs/>
        </w:rPr>
      </w:pPr>
      <w:r>
        <w:rPr>
          <w:rFonts w:ascii="Arial" w:hAnsi="Arial" w:cs="Arial"/>
          <w:b/>
          <w:bCs/>
        </w:rPr>
        <w:t>HONORS AND AWARDS RECEIVED</w:t>
      </w:r>
    </w:p>
    <w:p w14:paraId="34B91BFC" w14:textId="77777777" w:rsidR="00B4563E" w:rsidRDefault="00B4563E" w:rsidP="00B4563E">
      <w:pPr>
        <w:spacing w:line="240" w:lineRule="auto"/>
        <w:rPr>
          <w:rFonts w:ascii="Arial" w:hAnsi="Arial" w:cs="Arial"/>
        </w:rPr>
      </w:pPr>
      <w:r>
        <w:rPr>
          <w:rFonts w:ascii="Arial" w:hAnsi="Arial" w:cs="Arial"/>
        </w:rPr>
        <w:t>A. Y. 2020 - 2021</w:t>
      </w:r>
    </w:p>
    <w:p w14:paraId="3C7358E8" w14:textId="77777777" w:rsidR="00B4563E" w:rsidRPr="005B2C53" w:rsidRDefault="00B4563E" w:rsidP="00B4563E">
      <w:pPr>
        <w:pStyle w:val="ListParagraph"/>
        <w:numPr>
          <w:ilvl w:val="0"/>
          <w:numId w:val="17"/>
        </w:numPr>
        <w:spacing w:line="360" w:lineRule="auto"/>
        <w:rPr>
          <w:rFonts w:ascii="Arial" w:hAnsi="Arial" w:cs="Arial"/>
        </w:rPr>
      </w:pPr>
      <w:r>
        <w:rPr>
          <w:rFonts w:ascii="Arial" w:hAnsi="Arial" w:cs="Arial"/>
        </w:rPr>
        <w:t>With Honors</w:t>
      </w:r>
    </w:p>
    <w:p w14:paraId="30268543" w14:textId="77777777" w:rsidR="00B4563E" w:rsidRDefault="00B4563E" w:rsidP="00B4563E">
      <w:pPr>
        <w:spacing w:line="240" w:lineRule="auto"/>
        <w:rPr>
          <w:rFonts w:ascii="Arial" w:hAnsi="Arial" w:cs="Arial"/>
        </w:rPr>
      </w:pPr>
      <w:r>
        <w:rPr>
          <w:rFonts w:ascii="Arial" w:hAnsi="Arial" w:cs="Arial"/>
        </w:rPr>
        <w:t>A. Y. 2021 - 2022</w:t>
      </w:r>
    </w:p>
    <w:p w14:paraId="50D33208" w14:textId="77777777" w:rsidR="00B4563E" w:rsidRDefault="00B4563E" w:rsidP="00B4563E">
      <w:pPr>
        <w:pStyle w:val="ListParagraph"/>
        <w:numPr>
          <w:ilvl w:val="0"/>
          <w:numId w:val="17"/>
        </w:numPr>
        <w:spacing w:line="276" w:lineRule="auto"/>
        <w:rPr>
          <w:rFonts w:ascii="Arial" w:hAnsi="Arial" w:cs="Arial"/>
        </w:rPr>
      </w:pPr>
      <w:r>
        <w:rPr>
          <w:rFonts w:ascii="Arial" w:hAnsi="Arial" w:cs="Arial"/>
        </w:rPr>
        <w:t>With High Honors</w:t>
      </w:r>
    </w:p>
    <w:p w14:paraId="51333CD0" w14:textId="77777777" w:rsidR="00B4563E" w:rsidRPr="005B2C53" w:rsidRDefault="00B4563E" w:rsidP="00B4563E">
      <w:pPr>
        <w:pStyle w:val="ListParagraph"/>
        <w:numPr>
          <w:ilvl w:val="0"/>
          <w:numId w:val="17"/>
        </w:numPr>
        <w:spacing w:line="360" w:lineRule="auto"/>
        <w:rPr>
          <w:rFonts w:ascii="Arial" w:hAnsi="Arial" w:cs="Arial"/>
        </w:rPr>
      </w:pPr>
      <w:r>
        <w:rPr>
          <w:rFonts w:ascii="Arial" w:hAnsi="Arial" w:cs="Arial"/>
        </w:rPr>
        <w:t>Science Quiz Bee Champion</w:t>
      </w:r>
    </w:p>
    <w:p w14:paraId="35B0E496" w14:textId="77777777" w:rsidR="00B4563E" w:rsidRDefault="00B4563E" w:rsidP="00B4563E">
      <w:pPr>
        <w:spacing w:line="240" w:lineRule="auto"/>
        <w:rPr>
          <w:rFonts w:ascii="Arial" w:hAnsi="Arial" w:cs="Arial"/>
        </w:rPr>
      </w:pPr>
      <w:r>
        <w:rPr>
          <w:rFonts w:ascii="Arial" w:hAnsi="Arial" w:cs="Arial"/>
        </w:rPr>
        <w:t>A. Y. 2022 - 2023</w:t>
      </w:r>
    </w:p>
    <w:p w14:paraId="5E3E0CFB" w14:textId="77777777" w:rsidR="00B4563E" w:rsidRDefault="00B4563E" w:rsidP="00B4563E">
      <w:pPr>
        <w:pStyle w:val="ListParagraph"/>
        <w:numPr>
          <w:ilvl w:val="0"/>
          <w:numId w:val="17"/>
        </w:numPr>
        <w:spacing w:line="276" w:lineRule="auto"/>
        <w:rPr>
          <w:rFonts w:ascii="Arial" w:hAnsi="Arial" w:cs="Arial"/>
        </w:rPr>
      </w:pPr>
      <w:r>
        <w:rPr>
          <w:rFonts w:ascii="Arial" w:hAnsi="Arial" w:cs="Arial"/>
        </w:rPr>
        <w:t>With Honors</w:t>
      </w:r>
    </w:p>
    <w:p w14:paraId="0D84E5C2" w14:textId="77777777" w:rsidR="00B4563E" w:rsidRDefault="00B4563E" w:rsidP="00B4563E">
      <w:pPr>
        <w:pStyle w:val="ListParagraph"/>
        <w:numPr>
          <w:ilvl w:val="0"/>
          <w:numId w:val="17"/>
        </w:numPr>
        <w:spacing w:line="360" w:lineRule="auto"/>
        <w:rPr>
          <w:rFonts w:ascii="Arial" w:hAnsi="Arial" w:cs="Arial"/>
        </w:rPr>
      </w:pPr>
      <w:r>
        <w:rPr>
          <w:rFonts w:ascii="Arial" w:hAnsi="Arial" w:cs="Arial"/>
        </w:rPr>
        <w:t>Science Quiz Bee Champion</w:t>
      </w:r>
    </w:p>
    <w:p w14:paraId="3E6EFE85" w14:textId="77777777" w:rsidR="00B4563E" w:rsidRDefault="00B4563E" w:rsidP="00B4563E">
      <w:pPr>
        <w:spacing w:line="360" w:lineRule="auto"/>
        <w:rPr>
          <w:rFonts w:ascii="Arial" w:hAnsi="Arial" w:cs="Arial"/>
        </w:rPr>
      </w:pPr>
    </w:p>
    <w:p w14:paraId="43271340" w14:textId="77777777" w:rsidR="00B4563E" w:rsidRDefault="00B4563E" w:rsidP="00B4563E">
      <w:pPr>
        <w:spacing w:line="240" w:lineRule="auto"/>
        <w:rPr>
          <w:rFonts w:ascii="Arial" w:hAnsi="Arial" w:cs="Arial"/>
          <w:b/>
          <w:bCs/>
        </w:rPr>
      </w:pPr>
      <w:r>
        <w:rPr>
          <w:rFonts w:ascii="Arial" w:hAnsi="Arial" w:cs="Arial"/>
        </w:rPr>
        <w:lastRenderedPageBreak/>
        <w:t>A. Y. 2023 - 2024</w:t>
      </w:r>
    </w:p>
    <w:p w14:paraId="4D1A5D69" w14:textId="77777777" w:rsidR="00B4563E" w:rsidRPr="00D2233C" w:rsidRDefault="00B4563E" w:rsidP="00B4563E">
      <w:pPr>
        <w:pStyle w:val="ListParagraph"/>
        <w:numPr>
          <w:ilvl w:val="0"/>
          <w:numId w:val="17"/>
        </w:numPr>
        <w:spacing w:line="276" w:lineRule="auto"/>
        <w:rPr>
          <w:rFonts w:ascii="Arial" w:hAnsi="Arial" w:cs="Arial"/>
          <w:b/>
          <w:bCs/>
        </w:rPr>
      </w:pPr>
      <w:r>
        <w:rPr>
          <w:rFonts w:ascii="Arial" w:hAnsi="Arial" w:cs="Arial"/>
        </w:rPr>
        <w:t>With High Honors</w:t>
      </w:r>
    </w:p>
    <w:p w14:paraId="077E52D9" w14:textId="77777777" w:rsidR="00B4563E" w:rsidRPr="00D2233C" w:rsidRDefault="00B4563E" w:rsidP="00B4563E">
      <w:pPr>
        <w:pStyle w:val="ListParagraph"/>
        <w:numPr>
          <w:ilvl w:val="0"/>
          <w:numId w:val="17"/>
        </w:numPr>
        <w:spacing w:line="276" w:lineRule="auto"/>
        <w:rPr>
          <w:rFonts w:ascii="Arial" w:hAnsi="Arial" w:cs="Arial"/>
          <w:b/>
          <w:bCs/>
        </w:rPr>
      </w:pPr>
      <w:r>
        <w:rPr>
          <w:rFonts w:ascii="Arial" w:hAnsi="Arial" w:cs="Arial"/>
        </w:rPr>
        <w:t>Science Quiz Bee Participant</w:t>
      </w:r>
    </w:p>
    <w:p w14:paraId="143D102C" w14:textId="77777777" w:rsidR="00B4563E" w:rsidRPr="0042299B" w:rsidRDefault="00B4563E" w:rsidP="00B4563E">
      <w:pPr>
        <w:pStyle w:val="ListParagraph"/>
        <w:numPr>
          <w:ilvl w:val="0"/>
          <w:numId w:val="17"/>
        </w:numPr>
        <w:spacing w:line="276" w:lineRule="auto"/>
        <w:rPr>
          <w:rFonts w:ascii="Arial" w:hAnsi="Arial" w:cs="Arial"/>
          <w:b/>
          <w:bCs/>
        </w:rPr>
      </w:pPr>
      <w:r>
        <w:rPr>
          <w:rFonts w:ascii="Arial" w:hAnsi="Arial" w:cs="Arial"/>
        </w:rPr>
        <w:t>Historical Quiz Bee National Level Qualifier</w:t>
      </w:r>
    </w:p>
    <w:p w14:paraId="05A22A73" w14:textId="77777777" w:rsidR="00B4563E" w:rsidRPr="0042299B" w:rsidRDefault="00B4563E" w:rsidP="00B4563E">
      <w:pPr>
        <w:pStyle w:val="ListParagraph"/>
        <w:numPr>
          <w:ilvl w:val="0"/>
          <w:numId w:val="17"/>
        </w:numPr>
        <w:spacing w:line="276" w:lineRule="auto"/>
        <w:rPr>
          <w:rFonts w:ascii="Arial" w:hAnsi="Arial" w:cs="Arial"/>
          <w:b/>
          <w:bCs/>
        </w:rPr>
      </w:pPr>
      <w:r>
        <w:rPr>
          <w:rFonts w:ascii="Arial" w:hAnsi="Arial" w:cs="Arial"/>
        </w:rPr>
        <w:t>Best in Science</w:t>
      </w:r>
    </w:p>
    <w:p w14:paraId="394335AD" w14:textId="77777777" w:rsidR="00B4563E" w:rsidRPr="00D2233C" w:rsidRDefault="00B4563E" w:rsidP="00B4563E">
      <w:pPr>
        <w:pStyle w:val="ListParagraph"/>
        <w:numPr>
          <w:ilvl w:val="0"/>
          <w:numId w:val="17"/>
        </w:numPr>
        <w:spacing w:line="360" w:lineRule="auto"/>
        <w:rPr>
          <w:rFonts w:ascii="Arial" w:hAnsi="Arial" w:cs="Arial"/>
          <w:b/>
          <w:bCs/>
        </w:rPr>
      </w:pPr>
      <w:r>
        <w:rPr>
          <w:rFonts w:ascii="Arial" w:hAnsi="Arial" w:cs="Arial"/>
        </w:rPr>
        <w:t>Best in Social Science</w:t>
      </w:r>
    </w:p>
    <w:p w14:paraId="626EF4A7" w14:textId="77777777" w:rsidR="00B4563E" w:rsidRDefault="00B4563E" w:rsidP="00B4563E">
      <w:pPr>
        <w:spacing w:line="240" w:lineRule="auto"/>
        <w:rPr>
          <w:rFonts w:ascii="Arial" w:hAnsi="Arial" w:cs="Arial"/>
        </w:rPr>
      </w:pPr>
      <w:r w:rsidRPr="00401CE1">
        <w:rPr>
          <w:rFonts w:ascii="Arial" w:hAnsi="Arial" w:cs="Arial"/>
        </w:rPr>
        <w:t>A. Y. 2024</w:t>
      </w:r>
      <w:r>
        <w:rPr>
          <w:rFonts w:ascii="Arial" w:hAnsi="Arial" w:cs="Arial"/>
        </w:rPr>
        <w:t xml:space="preserve"> </w:t>
      </w:r>
      <w:r w:rsidRPr="00401CE1">
        <w:rPr>
          <w:rFonts w:ascii="Arial" w:hAnsi="Arial" w:cs="Arial"/>
        </w:rPr>
        <w:t>-</w:t>
      </w:r>
      <w:r>
        <w:rPr>
          <w:rFonts w:ascii="Arial" w:hAnsi="Arial" w:cs="Arial"/>
        </w:rPr>
        <w:t xml:space="preserve"> </w:t>
      </w:r>
      <w:r w:rsidRPr="00401CE1">
        <w:rPr>
          <w:rFonts w:ascii="Arial" w:hAnsi="Arial" w:cs="Arial"/>
        </w:rPr>
        <w:t>2025</w:t>
      </w:r>
    </w:p>
    <w:p w14:paraId="55AC9D75" w14:textId="77777777" w:rsidR="00B4563E" w:rsidRDefault="00B4563E" w:rsidP="00B4563E">
      <w:pPr>
        <w:pStyle w:val="ListParagraph"/>
        <w:numPr>
          <w:ilvl w:val="0"/>
          <w:numId w:val="19"/>
        </w:numPr>
        <w:spacing w:line="276" w:lineRule="auto"/>
        <w:rPr>
          <w:rFonts w:ascii="Arial" w:hAnsi="Arial" w:cs="Arial"/>
        </w:rPr>
      </w:pPr>
      <w:r w:rsidRPr="00030C5C">
        <w:rPr>
          <w:rFonts w:ascii="Arial" w:hAnsi="Arial" w:cs="Arial"/>
        </w:rPr>
        <w:t xml:space="preserve">With </w:t>
      </w:r>
      <w:r>
        <w:rPr>
          <w:rFonts w:ascii="Arial" w:hAnsi="Arial" w:cs="Arial"/>
        </w:rPr>
        <w:t xml:space="preserve">High </w:t>
      </w:r>
      <w:r w:rsidRPr="00030C5C">
        <w:rPr>
          <w:rFonts w:ascii="Arial" w:hAnsi="Arial" w:cs="Arial"/>
        </w:rPr>
        <w:t xml:space="preserve">Honors </w:t>
      </w:r>
    </w:p>
    <w:p w14:paraId="5A2175D5" w14:textId="77777777" w:rsidR="00B4563E" w:rsidRDefault="00B4563E" w:rsidP="00B4563E">
      <w:pPr>
        <w:pStyle w:val="ListParagraph"/>
        <w:numPr>
          <w:ilvl w:val="0"/>
          <w:numId w:val="19"/>
        </w:numPr>
        <w:spacing w:line="276" w:lineRule="auto"/>
        <w:rPr>
          <w:rFonts w:ascii="Arial" w:hAnsi="Arial" w:cs="Arial"/>
        </w:rPr>
      </w:pPr>
      <w:r w:rsidRPr="00030C5C">
        <w:rPr>
          <w:rFonts w:ascii="Arial" w:hAnsi="Arial" w:cs="Arial"/>
        </w:rPr>
        <w:t>PopEd Quiz Bee Participant</w:t>
      </w:r>
    </w:p>
    <w:p w14:paraId="50B24E89" w14:textId="77777777" w:rsidR="00B4563E" w:rsidRDefault="00B4563E" w:rsidP="00B4563E">
      <w:pPr>
        <w:pStyle w:val="ListParagraph"/>
        <w:numPr>
          <w:ilvl w:val="0"/>
          <w:numId w:val="19"/>
        </w:numPr>
        <w:spacing w:line="276" w:lineRule="auto"/>
        <w:rPr>
          <w:rFonts w:ascii="Arial" w:hAnsi="Arial" w:cs="Arial"/>
        </w:rPr>
      </w:pPr>
      <w:r>
        <w:rPr>
          <w:rFonts w:ascii="Arial" w:hAnsi="Arial" w:cs="Arial"/>
        </w:rPr>
        <w:t>DSTF Best in School Shoutout</w:t>
      </w:r>
    </w:p>
    <w:p w14:paraId="637BB5A9" w14:textId="77777777" w:rsidR="00B4563E" w:rsidRDefault="00B4563E" w:rsidP="00B4563E">
      <w:pPr>
        <w:pStyle w:val="ListParagraph"/>
        <w:numPr>
          <w:ilvl w:val="0"/>
          <w:numId w:val="19"/>
        </w:numPr>
        <w:spacing w:line="276" w:lineRule="auto"/>
        <w:rPr>
          <w:rFonts w:ascii="Arial" w:hAnsi="Arial" w:cs="Arial"/>
        </w:rPr>
      </w:pPr>
      <w:r w:rsidRPr="00030C5C">
        <w:rPr>
          <w:rFonts w:ascii="Arial" w:hAnsi="Arial" w:cs="Arial"/>
        </w:rPr>
        <w:t xml:space="preserve">DSPC TV Broadcasting – Technical Director </w:t>
      </w:r>
      <w:r>
        <w:rPr>
          <w:rFonts w:ascii="Arial" w:hAnsi="Arial" w:cs="Arial"/>
        </w:rPr>
        <w:t>–</w:t>
      </w:r>
      <w:r w:rsidRPr="00030C5C">
        <w:rPr>
          <w:rFonts w:ascii="Arial" w:hAnsi="Arial" w:cs="Arial"/>
        </w:rPr>
        <w:t xml:space="preserve"> Participant</w:t>
      </w:r>
    </w:p>
    <w:p w14:paraId="1BF4F0B5" w14:textId="77777777" w:rsidR="00B4563E" w:rsidRDefault="00B4563E" w:rsidP="00B4563E">
      <w:pPr>
        <w:pStyle w:val="ListParagraph"/>
        <w:numPr>
          <w:ilvl w:val="0"/>
          <w:numId w:val="19"/>
        </w:numPr>
        <w:spacing w:line="360" w:lineRule="auto"/>
        <w:rPr>
          <w:rFonts w:ascii="Arial" w:hAnsi="Arial" w:cs="Arial"/>
        </w:rPr>
      </w:pPr>
      <w:r w:rsidRPr="0005492B">
        <w:rPr>
          <w:rFonts w:ascii="Arial" w:hAnsi="Arial" w:cs="Arial"/>
        </w:rPr>
        <w:t>Science Chant Making Champion</w:t>
      </w:r>
    </w:p>
    <w:p w14:paraId="1EC32134" w14:textId="77777777" w:rsidR="00B4563E" w:rsidRDefault="00B4563E" w:rsidP="00B4563E">
      <w:pPr>
        <w:spacing w:line="240" w:lineRule="auto"/>
        <w:rPr>
          <w:rFonts w:ascii="Arial" w:hAnsi="Arial" w:cs="Arial"/>
        </w:rPr>
      </w:pPr>
      <w:r>
        <w:rPr>
          <w:rFonts w:ascii="Arial" w:hAnsi="Arial" w:cs="Arial"/>
        </w:rPr>
        <w:t>A. Y. 2025 – 2026</w:t>
      </w:r>
    </w:p>
    <w:p w14:paraId="3EDD8C60" w14:textId="77777777" w:rsidR="00B4563E" w:rsidRDefault="00B4563E" w:rsidP="00B4563E">
      <w:pPr>
        <w:pStyle w:val="ListParagraph"/>
        <w:numPr>
          <w:ilvl w:val="0"/>
          <w:numId w:val="19"/>
        </w:numPr>
        <w:spacing w:line="276" w:lineRule="auto"/>
        <w:rPr>
          <w:rFonts w:ascii="Arial" w:hAnsi="Arial" w:cs="Arial"/>
        </w:rPr>
      </w:pPr>
      <w:r>
        <w:rPr>
          <w:rFonts w:ascii="Arial" w:hAnsi="Arial" w:cs="Arial"/>
        </w:rPr>
        <w:t xml:space="preserve">DSPC TV Broadcasting </w:t>
      </w:r>
      <w:r w:rsidRPr="00030C5C">
        <w:rPr>
          <w:rFonts w:ascii="Arial" w:hAnsi="Arial" w:cs="Arial"/>
        </w:rPr>
        <w:t xml:space="preserve">– Technical Director </w:t>
      </w:r>
      <w:r>
        <w:rPr>
          <w:rFonts w:ascii="Arial" w:hAnsi="Arial" w:cs="Arial"/>
        </w:rPr>
        <w:t>–</w:t>
      </w:r>
      <w:r w:rsidRPr="00030C5C">
        <w:rPr>
          <w:rFonts w:ascii="Arial" w:hAnsi="Arial" w:cs="Arial"/>
        </w:rPr>
        <w:t xml:space="preserve"> </w:t>
      </w:r>
      <w:r>
        <w:rPr>
          <w:rFonts w:ascii="Arial" w:hAnsi="Arial" w:cs="Arial"/>
        </w:rPr>
        <w:t>3</w:t>
      </w:r>
      <w:r w:rsidRPr="00535970">
        <w:rPr>
          <w:rFonts w:ascii="Arial" w:hAnsi="Arial" w:cs="Arial"/>
          <w:vertAlign w:val="superscript"/>
        </w:rPr>
        <w:t>rd</w:t>
      </w:r>
      <w:r>
        <w:rPr>
          <w:rFonts w:ascii="Arial" w:hAnsi="Arial" w:cs="Arial"/>
        </w:rPr>
        <w:t xml:space="preserve"> Place</w:t>
      </w:r>
    </w:p>
    <w:p w14:paraId="545F1976" w14:textId="77777777" w:rsidR="00B4563E" w:rsidRPr="00895C10" w:rsidRDefault="00B4563E" w:rsidP="00B4563E">
      <w:pPr>
        <w:pStyle w:val="ListParagraph"/>
        <w:numPr>
          <w:ilvl w:val="0"/>
          <w:numId w:val="19"/>
        </w:numPr>
        <w:spacing w:line="276" w:lineRule="auto"/>
        <w:rPr>
          <w:rFonts w:ascii="Arial" w:hAnsi="Arial" w:cs="Arial"/>
          <w:b/>
          <w:bCs/>
        </w:rPr>
      </w:pPr>
      <w:r w:rsidRPr="00535970">
        <w:rPr>
          <w:rFonts w:ascii="Arial" w:hAnsi="Arial" w:cs="Arial"/>
        </w:rPr>
        <w:t>ARAL Reading Program Documentary</w:t>
      </w:r>
      <w:r>
        <w:rPr>
          <w:rFonts w:ascii="Arial" w:hAnsi="Arial" w:cs="Arial"/>
        </w:rPr>
        <w:t xml:space="preserve"> </w:t>
      </w:r>
      <w:r w:rsidRPr="00535970">
        <w:rPr>
          <w:rFonts w:ascii="Arial" w:hAnsi="Arial" w:cs="Arial"/>
        </w:rPr>
        <w:t>Festival 2026</w:t>
      </w:r>
      <w:r>
        <w:rPr>
          <w:rFonts w:ascii="Arial" w:hAnsi="Arial" w:cs="Arial"/>
        </w:rPr>
        <w:t xml:space="preserve"> –</w:t>
      </w:r>
      <w:r w:rsidRPr="00535970">
        <w:rPr>
          <w:rFonts w:ascii="Arial" w:hAnsi="Arial" w:cs="Arial"/>
        </w:rPr>
        <w:t>Videographer/Cinematographer and Video Editor</w:t>
      </w:r>
      <w:r w:rsidRPr="00895C10">
        <w:rPr>
          <w:rFonts w:ascii="Arial" w:hAnsi="Arial" w:cs="Arial"/>
        </w:rPr>
        <w:br/>
      </w:r>
      <w:r>
        <w:rPr>
          <w:rFonts w:ascii="Arial" w:hAnsi="Arial" w:cs="Arial"/>
        </w:rPr>
        <w:t xml:space="preserve">: </w:t>
      </w:r>
      <w:r w:rsidRPr="00895C10">
        <w:rPr>
          <w:rFonts w:ascii="Arial" w:hAnsi="Arial" w:cs="Arial"/>
        </w:rPr>
        <w:t>Special Jury Citation Key Stage 3 Basic</w:t>
      </w:r>
      <w:r w:rsidRPr="00895C10">
        <w:rPr>
          <w:rFonts w:ascii="Arial" w:hAnsi="Arial" w:cs="Arial"/>
        </w:rPr>
        <w:br/>
      </w:r>
      <w:r>
        <w:rPr>
          <w:rFonts w:ascii="Arial" w:hAnsi="Arial" w:cs="Arial"/>
        </w:rPr>
        <w:t xml:space="preserve">: </w:t>
      </w:r>
      <w:r w:rsidRPr="00895C10">
        <w:rPr>
          <w:rFonts w:ascii="Arial" w:hAnsi="Arial" w:cs="Arial"/>
        </w:rPr>
        <w:t>Creative Poster Distinction Award</w:t>
      </w:r>
      <w:r w:rsidRPr="00895C10">
        <w:rPr>
          <w:rFonts w:ascii="Arial" w:hAnsi="Arial" w:cs="Arial"/>
          <w:b/>
          <w:bCs/>
        </w:rPr>
        <w:t xml:space="preserve"> </w:t>
      </w:r>
    </w:p>
    <w:p w14:paraId="5F60B4DC" w14:textId="77777777" w:rsidR="00B4563E" w:rsidRPr="00535970" w:rsidRDefault="00B4563E" w:rsidP="00B4563E">
      <w:pPr>
        <w:spacing w:line="240" w:lineRule="auto"/>
        <w:rPr>
          <w:rFonts w:ascii="Arial" w:hAnsi="Arial" w:cs="Arial"/>
        </w:rPr>
      </w:pPr>
      <w:r w:rsidRPr="00535970">
        <w:rPr>
          <w:rFonts w:ascii="Arial" w:hAnsi="Arial" w:cs="Arial"/>
          <w:b/>
          <w:bCs/>
        </w:rPr>
        <w:br w:type="page"/>
      </w:r>
    </w:p>
    <w:p w14:paraId="1C073277" w14:textId="77777777" w:rsidR="00B4563E" w:rsidRDefault="00B4563E" w:rsidP="00B4563E">
      <w:pPr>
        <w:spacing w:line="240" w:lineRule="auto"/>
        <w:rPr>
          <w:rFonts w:ascii="Arial" w:hAnsi="Arial" w:cs="Arial"/>
          <w:b/>
          <w:bCs/>
        </w:rPr>
      </w:pPr>
      <w:r>
        <w:rPr>
          <w:noProof/>
        </w:rPr>
        <w:lastRenderedPageBreak/>
        <w:drawing>
          <wp:anchor distT="0" distB="0" distL="114300" distR="114300" simplePos="0" relativeHeight="251692032" behindDoc="0" locked="0" layoutInCell="1" allowOverlap="1" wp14:anchorId="656A84F9" wp14:editId="427C35E6">
            <wp:simplePos x="0" y="0"/>
            <wp:positionH relativeFrom="margin">
              <wp:posOffset>3870183</wp:posOffset>
            </wp:positionH>
            <wp:positionV relativeFrom="paragraph">
              <wp:posOffset>-174726</wp:posOffset>
            </wp:positionV>
            <wp:extent cx="1439545" cy="1439545"/>
            <wp:effectExtent l="0" t="0" r="8255" b="8255"/>
            <wp:wrapNone/>
            <wp:docPr id="6312073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07317" name="Picture 14"/>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46" t="3191" r="-246" b="25357"/>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322C928B" wp14:editId="72FEBE1A">
            <wp:simplePos x="0" y="0"/>
            <wp:positionH relativeFrom="margin">
              <wp:posOffset>3867429</wp:posOffset>
            </wp:positionH>
            <wp:positionV relativeFrom="paragraph">
              <wp:posOffset>-177800</wp:posOffset>
            </wp:positionV>
            <wp:extent cx="1439545" cy="1439545"/>
            <wp:effectExtent l="0" t="0" r="8255" b="8255"/>
            <wp:wrapNone/>
            <wp:docPr id="106493884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963" b="24585"/>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rPr>
        <w:t>RIANER JUSTIN O. NAMUCO</w:t>
      </w:r>
    </w:p>
    <w:p w14:paraId="5B27D133" w14:textId="77777777" w:rsidR="00B4563E" w:rsidRPr="008910C8" w:rsidRDefault="00B4563E" w:rsidP="00B4563E">
      <w:pPr>
        <w:spacing w:line="240" w:lineRule="auto"/>
        <w:rPr>
          <w:rFonts w:ascii="Arial" w:hAnsi="Arial" w:cs="Arial"/>
        </w:rPr>
      </w:pPr>
      <w:r w:rsidRPr="0076301A">
        <w:rPr>
          <w:rFonts w:ascii="Arial" w:hAnsi="Arial" w:cs="Arial"/>
        </w:rPr>
        <w:t>Sitio Ibaba, Brgy. Nanguma</w:t>
      </w:r>
    </w:p>
    <w:p w14:paraId="219186CB" w14:textId="77777777" w:rsidR="00B4563E" w:rsidRDefault="00B4563E" w:rsidP="00B4563E">
      <w:pPr>
        <w:spacing w:line="240" w:lineRule="auto"/>
        <w:rPr>
          <w:rFonts w:ascii="Arial" w:hAnsi="Arial" w:cs="Arial"/>
        </w:rPr>
      </w:pPr>
      <w:r>
        <w:rPr>
          <w:rFonts w:ascii="Arial" w:hAnsi="Arial" w:cs="Arial"/>
        </w:rPr>
        <w:t>Mabitac, Laguna</w:t>
      </w:r>
    </w:p>
    <w:p w14:paraId="66ECD77C" w14:textId="77777777" w:rsidR="00B4563E" w:rsidRDefault="00B4563E" w:rsidP="00B4563E">
      <w:pPr>
        <w:pBdr>
          <w:bottom w:val="single" w:sz="12" w:space="1" w:color="auto"/>
        </w:pBdr>
        <w:spacing w:line="240" w:lineRule="auto"/>
        <w:rPr>
          <w:rFonts w:ascii="Arial" w:hAnsi="Arial" w:cs="Arial"/>
        </w:rPr>
      </w:pPr>
      <w:r>
        <w:rPr>
          <w:rFonts w:ascii="Arial" w:hAnsi="Arial" w:cs="Arial"/>
        </w:rPr>
        <w:t xml:space="preserve">Email Address: </w:t>
      </w:r>
      <w:r w:rsidRPr="0038733C">
        <w:rPr>
          <w:rFonts w:ascii="Arial" w:hAnsi="Arial" w:cs="Arial"/>
        </w:rPr>
        <w:t>rjrianer30@gmail.com</w:t>
      </w:r>
    </w:p>
    <w:p w14:paraId="2713A3AA" w14:textId="77777777" w:rsidR="00B4563E" w:rsidRDefault="00B4563E" w:rsidP="00B4563E">
      <w:pPr>
        <w:pBdr>
          <w:bottom w:val="single" w:sz="12" w:space="1" w:color="auto"/>
        </w:pBdr>
        <w:spacing w:line="240" w:lineRule="auto"/>
        <w:rPr>
          <w:rFonts w:ascii="Arial" w:hAnsi="Arial" w:cs="Arial"/>
        </w:rPr>
      </w:pPr>
    </w:p>
    <w:p w14:paraId="377A6EA6" w14:textId="77777777" w:rsidR="00B4563E" w:rsidRDefault="00B4563E" w:rsidP="00B4563E">
      <w:pPr>
        <w:pBdr>
          <w:bottom w:val="single" w:sz="12" w:space="1" w:color="auto"/>
        </w:pBdr>
        <w:spacing w:line="240" w:lineRule="auto"/>
        <w:rPr>
          <w:rFonts w:ascii="Arial" w:hAnsi="Arial" w:cs="Arial"/>
        </w:rPr>
      </w:pPr>
    </w:p>
    <w:p w14:paraId="6EF3B17D" w14:textId="77777777" w:rsidR="00B4563E" w:rsidRDefault="00B4563E" w:rsidP="00B4563E">
      <w:pPr>
        <w:spacing w:line="240" w:lineRule="auto"/>
        <w:rPr>
          <w:rFonts w:ascii="Arial" w:hAnsi="Arial" w:cs="Arial"/>
          <w:b/>
          <w:bCs/>
        </w:rPr>
      </w:pPr>
      <w:r>
        <w:rPr>
          <w:rFonts w:ascii="Arial" w:hAnsi="Arial" w:cs="Arial"/>
          <w:b/>
          <w:bCs/>
        </w:rPr>
        <w:t>PERSONAL DATA</w:t>
      </w:r>
    </w:p>
    <w:p w14:paraId="15ED0ACA" w14:textId="77777777" w:rsidR="00B4563E" w:rsidRDefault="00B4563E" w:rsidP="00B4563E">
      <w:pPr>
        <w:spacing w:line="240" w:lineRule="auto"/>
        <w:rPr>
          <w:rFonts w:ascii="Arial" w:hAnsi="Arial" w:cs="Arial"/>
        </w:rPr>
      </w:pPr>
      <w:r>
        <w:rPr>
          <w:rFonts w:ascii="Arial" w:hAnsi="Arial" w:cs="Arial"/>
        </w:rPr>
        <w:t>Date of Birth</w:t>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w:t>
      </w:r>
      <w:r>
        <w:rPr>
          <w:rFonts w:ascii="Arial" w:hAnsi="Arial" w:cs="Arial"/>
        </w:rPr>
        <w:tab/>
        <w:t>January 30, 2008</w:t>
      </w:r>
    </w:p>
    <w:p w14:paraId="41C39CF5" w14:textId="77777777" w:rsidR="00B4563E" w:rsidRDefault="00B4563E" w:rsidP="00B4563E">
      <w:pPr>
        <w:spacing w:line="240" w:lineRule="auto"/>
        <w:rPr>
          <w:rFonts w:ascii="Arial" w:hAnsi="Arial" w:cs="Arial"/>
        </w:rPr>
      </w:pPr>
      <w:r>
        <w:rPr>
          <w:rFonts w:ascii="Arial" w:hAnsi="Arial" w:cs="Arial"/>
        </w:rPr>
        <w:t xml:space="preserve">Place of Birth </w:t>
      </w:r>
      <w:r>
        <w:rPr>
          <w:rFonts w:ascii="Arial" w:hAnsi="Arial" w:cs="Arial"/>
        </w:rPr>
        <w:tab/>
      </w:r>
      <w:r>
        <w:rPr>
          <w:rFonts w:ascii="Arial" w:hAnsi="Arial" w:cs="Arial"/>
        </w:rPr>
        <w:tab/>
      </w:r>
      <w:r>
        <w:rPr>
          <w:rFonts w:ascii="Arial" w:hAnsi="Arial" w:cs="Arial"/>
        </w:rPr>
        <w:tab/>
        <w:t xml:space="preserve">       :</w:t>
      </w:r>
      <w:r>
        <w:rPr>
          <w:rFonts w:ascii="Arial" w:hAnsi="Arial" w:cs="Arial"/>
        </w:rPr>
        <w:tab/>
        <w:t>Mabitac, Laguna</w:t>
      </w:r>
    </w:p>
    <w:p w14:paraId="086937FA" w14:textId="77777777" w:rsidR="00B4563E" w:rsidRDefault="00B4563E" w:rsidP="00B4563E">
      <w:pPr>
        <w:spacing w:line="240" w:lineRule="auto"/>
        <w:rPr>
          <w:rFonts w:ascii="Arial" w:hAnsi="Arial" w:cs="Arial"/>
        </w:rPr>
      </w:pPr>
      <w:r>
        <w:rPr>
          <w:rFonts w:ascii="Arial" w:hAnsi="Arial" w:cs="Arial"/>
        </w:rPr>
        <w:t xml:space="preserve">Age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18</w:t>
      </w:r>
    </w:p>
    <w:p w14:paraId="4795248C" w14:textId="77777777" w:rsidR="00B4563E" w:rsidRDefault="00B4563E" w:rsidP="00B4563E">
      <w:pPr>
        <w:spacing w:line="240" w:lineRule="auto"/>
        <w:rPr>
          <w:rFonts w:ascii="Arial" w:hAnsi="Arial" w:cs="Arial"/>
        </w:rPr>
      </w:pPr>
      <w:r>
        <w:rPr>
          <w:rFonts w:ascii="Arial" w:hAnsi="Arial" w:cs="Arial"/>
        </w:rPr>
        <w:t xml:space="preserve">Sex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Male</w:t>
      </w:r>
    </w:p>
    <w:p w14:paraId="3FA7E793" w14:textId="77777777" w:rsidR="00B4563E" w:rsidRDefault="00B4563E" w:rsidP="00B4563E">
      <w:pPr>
        <w:spacing w:line="240" w:lineRule="auto"/>
        <w:rPr>
          <w:rFonts w:ascii="Arial" w:hAnsi="Arial" w:cs="Arial"/>
        </w:rPr>
      </w:pPr>
      <w:r>
        <w:rPr>
          <w:rFonts w:ascii="Arial" w:hAnsi="Arial" w:cs="Arial"/>
        </w:rPr>
        <w:t xml:space="preserve">Nationality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Filipino</w:t>
      </w:r>
    </w:p>
    <w:p w14:paraId="276BCEA4" w14:textId="77777777" w:rsidR="00B4563E" w:rsidRDefault="00B4563E" w:rsidP="00B4563E">
      <w:pPr>
        <w:spacing w:line="240" w:lineRule="auto"/>
        <w:rPr>
          <w:rFonts w:ascii="Arial" w:hAnsi="Arial" w:cs="Arial"/>
        </w:rPr>
      </w:pPr>
      <w:r>
        <w:rPr>
          <w:rFonts w:ascii="Arial" w:hAnsi="Arial" w:cs="Arial"/>
        </w:rPr>
        <w:t xml:space="preserve">Civil Status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Single</w:t>
      </w:r>
    </w:p>
    <w:p w14:paraId="6DE3340E" w14:textId="77777777" w:rsidR="00B4563E" w:rsidRDefault="00B4563E" w:rsidP="00B4563E">
      <w:pPr>
        <w:spacing w:line="240" w:lineRule="auto"/>
        <w:rPr>
          <w:rFonts w:ascii="Arial" w:hAnsi="Arial" w:cs="Arial"/>
        </w:rPr>
      </w:pPr>
      <w:r>
        <w:rPr>
          <w:rFonts w:ascii="Arial" w:hAnsi="Arial" w:cs="Arial"/>
        </w:rPr>
        <w:t xml:space="preserve">Religion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Roman Catholic</w:t>
      </w:r>
    </w:p>
    <w:p w14:paraId="4050EC0E" w14:textId="77777777" w:rsidR="00B4563E" w:rsidRDefault="00B4563E" w:rsidP="00B4563E">
      <w:pPr>
        <w:pBdr>
          <w:bottom w:val="single" w:sz="12" w:space="1" w:color="auto"/>
        </w:pBdr>
        <w:spacing w:line="240" w:lineRule="auto"/>
        <w:rPr>
          <w:rFonts w:ascii="Arial" w:hAnsi="Arial" w:cs="Arial"/>
        </w:rPr>
      </w:pPr>
    </w:p>
    <w:p w14:paraId="7B7CAF5F" w14:textId="77777777" w:rsidR="00B4563E" w:rsidRDefault="00B4563E" w:rsidP="00B4563E">
      <w:pPr>
        <w:spacing w:line="240" w:lineRule="auto"/>
        <w:rPr>
          <w:rFonts w:ascii="Arial" w:hAnsi="Arial" w:cs="Arial"/>
          <w:b/>
          <w:bCs/>
        </w:rPr>
      </w:pPr>
      <w:r>
        <w:rPr>
          <w:rFonts w:ascii="Arial" w:hAnsi="Arial" w:cs="Arial"/>
          <w:b/>
          <w:bCs/>
        </w:rPr>
        <w:t>EDUCATIONAL ATTAINMENT</w:t>
      </w:r>
    </w:p>
    <w:p w14:paraId="7960CAFE" w14:textId="77777777" w:rsidR="00B4563E" w:rsidRDefault="00B4563E" w:rsidP="00B4563E">
      <w:pPr>
        <w:spacing w:line="240" w:lineRule="auto"/>
        <w:rPr>
          <w:rFonts w:ascii="Arial" w:hAnsi="Arial" w:cs="Arial"/>
        </w:rPr>
      </w:pPr>
      <w:r>
        <w:rPr>
          <w:rFonts w:ascii="Arial" w:hAnsi="Arial" w:cs="Arial"/>
        </w:rPr>
        <w:t>Secondary Education</w:t>
      </w:r>
      <w:r>
        <w:rPr>
          <w:rFonts w:ascii="Arial" w:hAnsi="Arial" w:cs="Arial"/>
        </w:rPr>
        <w:tab/>
      </w:r>
      <w:r>
        <w:rPr>
          <w:rFonts w:ascii="Arial" w:hAnsi="Arial" w:cs="Arial"/>
        </w:rPr>
        <w:tab/>
        <w:t xml:space="preserve">       :</w:t>
      </w:r>
      <w:r>
        <w:rPr>
          <w:rFonts w:ascii="Arial" w:hAnsi="Arial" w:cs="Arial"/>
        </w:rPr>
        <w:tab/>
        <w:t>Sta. Maria Integrated High School</w:t>
      </w:r>
    </w:p>
    <w:p w14:paraId="1158594E"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Senior High School</w:t>
      </w:r>
    </w:p>
    <w:p w14:paraId="0566AF86"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4F686545"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7301EDBE"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Academic Track </w:t>
      </w:r>
      <w:r>
        <w:rPr>
          <w:rFonts w:ascii="Arial" w:hAnsi="Arial" w:cs="Arial"/>
        </w:rPr>
        <w:sym w:font="Symbol" w:char="F02D"/>
      </w:r>
      <w:r>
        <w:rPr>
          <w:rFonts w:ascii="Arial" w:hAnsi="Arial" w:cs="Arial"/>
        </w:rPr>
        <w:t xml:space="preserve"> STEM</w:t>
      </w:r>
    </w:p>
    <w:p w14:paraId="2C0A7E85" w14:textId="77777777" w:rsidR="00B4563E" w:rsidRPr="00691659" w:rsidRDefault="00B4563E" w:rsidP="00B4563E">
      <w:pPr>
        <w:spacing w:line="240" w:lineRule="auto"/>
        <w:ind w:left="3600" w:firstLine="720"/>
        <w:rPr>
          <w:rFonts w:ascii="Arial" w:hAnsi="Arial" w:cs="Arial"/>
        </w:rPr>
      </w:pPr>
      <w:r>
        <w:rPr>
          <w:rFonts w:ascii="Arial" w:hAnsi="Arial" w:cs="Arial"/>
        </w:rPr>
        <w:t>(A.</w:t>
      </w:r>
      <w:r w:rsidRPr="00691659">
        <w:rPr>
          <w:rFonts w:ascii="Arial" w:hAnsi="Arial" w:cs="Arial"/>
        </w:rPr>
        <w:t>Y. 2024 - 2026)</w:t>
      </w:r>
    </w:p>
    <w:p w14:paraId="29A48EC2" w14:textId="77777777" w:rsidR="00B4563E" w:rsidRDefault="00B4563E" w:rsidP="00B4563E">
      <w:pPr>
        <w:spacing w:line="240" w:lineRule="auto"/>
        <w:rPr>
          <w:rFonts w:ascii="Arial" w:hAnsi="Arial" w:cs="Arial"/>
        </w:rPr>
      </w:pPr>
    </w:p>
    <w:p w14:paraId="2905652C"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Sta. Maria Integrated High School</w:t>
      </w:r>
    </w:p>
    <w:p w14:paraId="4F070168"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Junior High School </w:t>
      </w:r>
    </w:p>
    <w:p w14:paraId="5ACDC401"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22E5304F" w14:textId="77777777" w:rsidR="00B4563E" w:rsidRDefault="00B4563E" w:rsidP="00B4563E">
      <w:pPr>
        <w:spacing w:line="240" w:lineRule="auto"/>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4D7B0749" w14:textId="77777777" w:rsidR="00B4563E" w:rsidRPr="00691659" w:rsidRDefault="00B4563E" w:rsidP="00B4563E">
      <w:pPr>
        <w:spacing w:line="240" w:lineRule="auto"/>
        <w:ind w:left="3600" w:firstLine="720"/>
        <w:rPr>
          <w:rFonts w:ascii="Arial" w:hAnsi="Arial" w:cs="Arial"/>
        </w:rPr>
      </w:pPr>
      <w:r>
        <w:rPr>
          <w:rFonts w:ascii="Arial" w:hAnsi="Arial" w:cs="Arial"/>
        </w:rPr>
        <w:t>(A.</w:t>
      </w:r>
      <w:r w:rsidRPr="00691659">
        <w:rPr>
          <w:rFonts w:ascii="Arial" w:hAnsi="Arial" w:cs="Arial"/>
        </w:rPr>
        <w:t>Y. 2020 - 2024)</w:t>
      </w:r>
    </w:p>
    <w:p w14:paraId="03D36B64" w14:textId="77777777" w:rsidR="00B4563E" w:rsidRDefault="00B4563E" w:rsidP="00B4563E">
      <w:pPr>
        <w:spacing w:line="240" w:lineRule="auto"/>
        <w:rPr>
          <w:rFonts w:ascii="Arial" w:hAnsi="Arial" w:cs="Arial"/>
        </w:rPr>
      </w:pPr>
    </w:p>
    <w:p w14:paraId="60CB9612" w14:textId="77777777" w:rsidR="00B4563E" w:rsidRDefault="00B4563E" w:rsidP="00B4563E">
      <w:pPr>
        <w:spacing w:line="240" w:lineRule="auto"/>
        <w:rPr>
          <w:rFonts w:ascii="Arial" w:hAnsi="Arial" w:cs="Arial"/>
        </w:rPr>
      </w:pPr>
    </w:p>
    <w:p w14:paraId="7D4919F6" w14:textId="77777777" w:rsidR="00B4563E" w:rsidRDefault="00B4563E" w:rsidP="00B4563E">
      <w:pPr>
        <w:spacing w:line="240" w:lineRule="auto"/>
        <w:rPr>
          <w:rFonts w:ascii="Arial" w:hAnsi="Arial" w:cs="Arial"/>
        </w:rPr>
      </w:pPr>
      <w:r>
        <w:rPr>
          <w:rFonts w:ascii="Arial" w:hAnsi="Arial" w:cs="Arial"/>
        </w:rPr>
        <w:t xml:space="preserve">Primary Education </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sidRPr="00BC793E">
        <w:rPr>
          <w:rFonts w:ascii="Arial" w:hAnsi="Arial" w:cs="Arial"/>
        </w:rPr>
        <w:t>Nanguma Elementary School</w:t>
      </w:r>
      <w:r>
        <w:rPr>
          <w:rFonts w:ascii="Arial" w:hAnsi="Arial" w:cs="Arial"/>
        </w:rPr>
        <w:t>,</w:t>
      </w:r>
    </w:p>
    <w:p w14:paraId="7875E202"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BC793E">
        <w:rPr>
          <w:rFonts w:ascii="Arial" w:hAnsi="Arial" w:cs="Arial"/>
        </w:rPr>
        <w:t>Brgy. Nanguma,</w:t>
      </w:r>
    </w:p>
    <w:p w14:paraId="5D6C5971" w14:textId="77777777" w:rsidR="00B4563E" w:rsidRDefault="00B4563E" w:rsidP="00B4563E">
      <w:pPr>
        <w:spacing w:line="240" w:lineRule="auto"/>
        <w:ind w:left="3600" w:firstLine="720"/>
        <w:rPr>
          <w:rFonts w:ascii="Arial" w:hAnsi="Arial" w:cs="Arial"/>
        </w:rPr>
      </w:pPr>
      <w:r w:rsidRPr="00BC793E">
        <w:rPr>
          <w:rFonts w:ascii="Arial" w:hAnsi="Arial" w:cs="Arial"/>
        </w:rPr>
        <w:t>Mabitac, Laguna</w:t>
      </w:r>
    </w:p>
    <w:p w14:paraId="20B0217D" w14:textId="77777777" w:rsidR="00B4563E" w:rsidRDefault="00B4563E" w:rsidP="00B4563E">
      <w:pPr>
        <w:pBdr>
          <w:bottom w:val="single" w:sz="12" w:space="1" w:color="auto"/>
        </w:pBdr>
        <w:spacing w:line="240" w:lineRule="auto"/>
        <w:rPr>
          <w:rFonts w:ascii="Arial" w:hAnsi="Arial" w:cs="Arial"/>
        </w:rPr>
      </w:pPr>
      <w:r>
        <w:rPr>
          <w:rFonts w:ascii="Arial" w:hAnsi="Arial" w:cs="Arial"/>
        </w:rPr>
        <w:t xml:space="preserve">                                                                 (A.Y. 2014 - 2020)</w:t>
      </w:r>
    </w:p>
    <w:p w14:paraId="20017F4B" w14:textId="77777777" w:rsidR="00B4563E" w:rsidRPr="005167A9" w:rsidRDefault="00B4563E" w:rsidP="00B4563E">
      <w:pPr>
        <w:pBdr>
          <w:bottom w:val="single" w:sz="12" w:space="1" w:color="auto"/>
        </w:pBdr>
        <w:spacing w:line="240" w:lineRule="auto"/>
        <w:rPr>
          <w:rFonts w:ascii="Arial" w:hAnsi="Arial" w:cs="Arial"/>
        </w:rPr>
      </w:pPr>
    </w:p>
    <w:p w14:paraId="747D33A3" w14:textId="77777777" w:rsidR="00B4563E" w:rsidRDefault="00B4563E" w:rsidP="00B4563E">
      <w:pPr>
        <w:spacing w:line="240" w:lineRule="auto"/>
        <w:rPr>
          <w:rFonts w:ascii="Arial" w:hAnsi="Arial" w:cs="Arial"/>
          <w:b/>
          <w:bCs/>
        </w:rPr>
      </w:pPr>
      <w:r>
        <w:rPr>
          <w:rFonts w:ascii="Arial" w:hAnsi="Arial" w:cs="Arial"/>
          <w:b/>
          <w:bCs/>
        </w:rPr>
        <w:t>HONORS AND AWARDS RECEIVED</w:t>
      </w:r>
    </w:p>
    <w:p w14:paraId="0232FACA" w14:textId="77777777" w:rsidR="00B4563E" w:rsidRDefault="00B4563E" w:rsidP="00B4563E">
      <w:pPr>
        <w:spacing w:line="240" w:lineRule="auto"/>
        <w:rPr>
          <w:rFonts w:ascii="Arial" w:hAnsi="Arial" w:cs="Arial"/>
        </w:rPr>
      </w:pPr>
      <w:r>
        <w:rPr>
          <w:rFonts w:ascii="Arial" w:hAnsi="Arial" w:cs="Arial"/>
        </w:rPr>
        <w:t>A. Y. 2021 - 2022</w:t>
      </w:r>
    </w:p>
    <w:p w14:paraId="78CBD38C" w14:textId="77777777" w:rsidR="00B4563E" w:rsidRPr="00874FA8" w:rsidRDefault="00B4563E" w:rsidP="00B4563E">
      <w:pPr>
        <w:pStyle w:val="ListParagraph"/>
        <w:numPr>
          <w:ilvl w:val="0"/>
          <w:numId w:val="17"/>
        </w:numPr>
        <w:spacing w:line="360" w:lineRule="auto"/>
        <w:rPr>
          <w:rFonts w:ascii="Arial" w:hAnsi="Arial" w:cs="Arial"/>
        </w:rPr>
      </w:pPr>
      <w:r>
        <w:rPr>
          <w:rFonts w:ascii="Arial" w:hAnsi="Arial" w:cs="Arial"/>
        </w:rPr>
        <w:t>With Honor</w:t>
      </w:r>
    </w:p>
    <w:p w14:paraId="3E7F9C98" w14:textId="77777777" w:rsidR="00B4563E" w:rsidRDefault="00B4563E" w:rsidP="00B4563E">
      <w:pPr>
        <w:spacing w:line="240" w:lineRule="auto"/>
        <w:rPr>
          <w:rFonts w:ascii="Arial" w:hAnsi="Arial" w:cs="Arial"/>
        </w:rPr>
      </w:pPr>
      <w:r>
        <w:rPr>
          <w:rFonts w:ascii="Arial" w:hAnsi="Arial" w:cs="Arial"/>
        </w:rPr>
        <w:t>A. Y. 2022 - 2023</w:t>
      </w:r>
    </w:p>
    <w:p w14:paraId="40A75201" w14:textId="77777777" w:rsidR="00B4563E" w:rsidRPr="006E7727" w:rsidRDefault="00B4563E" w:rsidP="00B4563E">
      <w:pPr>
        <w:pStyle w:val="ListParagraph"/>
        <w:numPr>
          <w:ilvl w:val="0"/>
          <w:numId w:val="17"/>
        </w:numPr>
        <w:spacing w:line="360" w:lineRule="auto"/>
        <w:rPr>
          <w:rFonts w:ascii="Arial" w:hAnsi="Arial" w:cs="Arial"/>
        </w:rPr>
      </w:pPr>
      <w:r>
        <w:rPr>
          <w:rFonts w:ascii="Arial" w:hAnsi="Arial" w:cs="Arial"/>
        </w:rPr>
        <w:t>With Honor</w:t>
      </w:r>
    </w:p>
    <w:p w14:paraId="6E01C195" w14:textId="77777777" w:rsidR="00B4563E" w:rsidRDefault="00B4563E" w:rsidP="00B4563E">
      <w:pPr>
        <w:spacing w:line="240" w:lineRule="auto"/>
        <w:rPr>
          <w:rFonts w:ascii="Arial" w:hAnsi="Arial" w:cs="Arial"/>
          <w:b/>
          <w:bCs/>
        </w:rPr>
      </w:pPr>
      <w:r>
        <w:rPr>
          <w:rFonts w:ascii="Arial" w:hAnsi="Arial" w:cs="Arial"/>
        </w:rPr>
        <w:t>A. Y. 2023 - 2024</w:t>
      </w:r>
    </w:p>
    <w:p w14:paraId="546C6D6F" w14:textId="77777777" w:rsidR="00B4563E" w:rsidRPr="006E7727" w:rsidRDefault="00B4563E" w:rsidP="00B4563E">
      <w:pPr>
        <w:pStyle w:val="ListParagraph"/>
        <w:numPr>
          <w:ilvl w:val="0"/>
          <w:numId w:val="15"/>
        </w:numPr>
        <w:spacing w:line="360" w:lineRule="auto"/>
        <w:rPr>
          <w:rFonts w:ascii="Arial" w:hAnsi="Arial" w:cs="Arial"/>
        </w:rPr>
      </w:pPr>
      <w:r>
        <w:rPr>
          <w:rFonts w:ascii="Arial" w:hAnsi="Arial" w:cs="Arial"/>
        </w:rPr>
        <w:t>With Honor</w:t>
      </w:r>
    </w:p>
    <w:p w14:paraId="5EAF2259" w14:textId="77777777" w:rsidR="00B4563E" w:rsidRDefault="00B4563E" w:rsidP="00B4563E">
      <w:pPr>
        <w:spacing w:line="240" w:lineRule="auto"/>
        <w:rPr>
          <w:rFonts w:ascii="Arial" w:hAnsi="Arial" w:cs="Arial"/>
        </w:rPr>
      </w:pPr>
      <w:r w:rsidRPr="00401CE1">
        <w:rPr>
          <w:rFonts w:ascii="Arial" w:hAnsi="Arial" w:cs="Arial"/>
        </w:rPr>
        <w:t>A. Y. 2024</w:t>
      </w:r>
      <w:r>
        <w:rPr>
          <w:rFonts w:ascii="Arial" w:hAnsi="Arial" w:cs="Arial"/>
        </w:rPr>
        <w:t xml:space="preserve"> </w:t>
      </w:r>
      <w:r w:rsidRPr="00401CE1">
        <w:rPr>
          <w:rFonts w:ascii="Arial" w:hAnsi="Arial" w:cs="Arial"/>
        </w:rPr>
        <w:t>-</w:t>
      </w:r>
      <w:r>
        <w:rPr>
          <w:rFonts w:ascii="Arial" w:hAnsi="Arial" w:cs="Arial"/>
        </w:rPr>
        <w:t xml:space="preserve"> </w:t>
      </w:r>
      <w:r w:rsidRPr="00401CE1">
        <w:rPr>
          <w:rFonts w:ascii="Arial" w:hAnsi="Arial" w:cs="Arial"/>
        </w:rPr>
        <w:t>2025</w:t>
      </w:r>
    </w:p>
    <w:p w14:paraId="7FC5A72A" w14:textId="77777777" w:rsidR="00B4563E" w:rsidRDefault="00B4563E" w:rsidP="00B4563E">
      <w:pPr>
        <w:pStyle w:val="ListParagraph"/>
        <w:numPr>
          <w:ilvl w:val="0"/>
          <w:numId w:val="15"/>
        </w:numPr>
        <w:spacing w:line="276" w:lineRule="auto"/>
        <w:rPr>
          <w:rFonts w:ascii="Arial" w:hAnsi="Arial" w:cs="Arial"/>
        </w:rPr>
      </w:pPr>
      <w:r w:rsidRPr="000768F7">
        <w:rPr>
          <w:rFonts w:ascii="Arial" w:hAnsi="Arial" w:cs="Arial"/>
        </w:rPr>
        <w:t xml:space="preserve">With Honors </w:t>
      </w:r>
    </w:p>
    <w:p w14:paraId="5CAAF99B" w14:textId="77777777" w:rsidR="00B4563E" w:rsidRPr="000768F7" w:rsidRDefault="00B4563E" w:rsidP="00B4563E">
      <w:pPr>
        <w:pStyle w:val="ListParagraph"/>
        <w:numPr>
          <w:ilvl w:val="0"/>
          <w:numId w:val="15"/>
        </w:numPr>
        <w:spacing w:line="240" w:lineRule="auto"/>
        <w:rPr>
          <w:rFonts w:ascii="Arial" w:hAnsi="Arial" w:cs="Arial"/>
        </w:rPr>
      </w:pPr>
      <w:r w:rsidRPr="000768F7">
        <w:rPr>
          <w:rFonts w:ascii="Arial" w:hAnsi="Arial" w:cs="Arial"/>
        </w:rPr>
        <w:t>Science Chant Making Champion</w:t>
      </w:r>
    </w:p>
    <w:p w14:paraId="2636992F" w14:textId="77777777" w:rsidR="00B4563E" w:rsidRDefault="00B4563E" w:rsidP="00B4563E">
      <w:pPr>
        <w:rPr>
          <w:rFonts w:ascii="Arial" w:hAnsi="Arial" w:cs="Arial"/>
          <w:b/>
          <w:bCs/>
        </w:rPr>
      </w:pPr>
      <w:r>
        <w:rPr>
          <w:rFonts w:ascii="Arial" w:hAnsi="Arial" w:cs="Arial"/>
          <w:b/>
          <w:bCs/>
        </w:rPr>
        <w:br w:type="page"/>
      </w:r>
    </w:p>
    <w:p w14:paraId="179F6CCE" w14:textId="77777777" w:rsidR="00B4563E" w:rsidRDefault="00B4563E" w:rsidP="00B4563E">
      <w:pPr>
        <w:spacing w:line="240" w:lineRule="auto"/>
        <w:rPr>
          <w:rFonts w:ascii="Arial" w:hAnsi="Arial" w:cs="Arial"/>
          <w:b/>
          <w:bCs/>
        </w:rPr>
      </w:pPr>
      <w:r>
        <w:rPr>
          <w:noProof/>
        </w:rPr>
        <w:lastRenderedPageBreak/>
        <w:drawing>
          <wp:anchor distT="0" distB="0" distL="114300" distR="114300" simplePos="0" relativeHeight="251688960" behindDoc="0" locked="0" layoutInCell="1" allowOverlap="1" wp14:anchorId="31CFE2F5" wp14:editId="0F42A00E">
            <wp:simplePos x="0" y="0"/>
            <wp:positionH relativeFrom="column">
              <wp:posOffset>3878705</wp:posOffset>
            </wp:positionH>
            <wp:positionV relativeFrom="paragraph">
              <wp:posOffset>-187377</wp:posOffset>
            </wp:positionV>
            <wp:extent cx="1439545" cy="1439545"/>
            <wp:effectExtent l="0" t="0" r="8255" b="8255"/>
            <wp:wrapNone/>
            <wp:docPr id="977664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6421" name="Picture 15"/>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521" t="1068" r="-521" b="27480"/>
                    <a:stretch>
                      <a:fillRect/>
                    </a:stretch>
                  </pic:blipFill>
                  <pic:spPr bwMode="auto">
                    <a:xfrm>
                      <a:off x="0" y="0"/>
                      <a:ext cx="1439545" cy="1439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rPr>
        <w:t>ZCHERHEINE A. TORRERANCA</w:t>
      </w:r>
      <w:r w:rsidRPr="000C3A18">
        <w:t xml:space="preserve"> </w:t>
      </w:r>
    </w:p>
    <w:p w14:paraId="5A1DCE4F" w14:textId="77777777" w:rsidR="00B4563E" w:rsidRDefault="00B4563E" w:rsidP="00B4563E">
      <w:pPr>
        <w:spacing w:line="240" w:lineRule="auto"/>
        <w:rPr>
          <w:rFonts w:ascii="Arial" w:hAnsi="Arial" w:cs="Arial"/>
        </w:rPr>
      </w:pPr>
      <w:r w:rsidRPr="00BC793E">
        <w:rPr>
          <w:rFonts w:ascii="Arial" w:hAnsi="Arial" w:cs="Arial"/>
        </w:rPr>
        <w:t>Padre Burgos St., Brgy.</w:t>
      </w:r>
      <w:r>
        <w:rPr>
          <w:rFonts w:ascii="Arial" w:hAnsi="Arial" w:cs="Arial"/>
        </w:rPr>
        <w:t xml:space="preserve"> </w:t>
      </w:r>
      <w:r w:rsidRPr="00BC793E">
        <w:rPr>
          <w:rFonts w:ascii="Arial" w:hAnsi="Arial" w:cs="Arial"/>
        </w:rPr>
        <w:t>II</w:t>
      </w:r>
      <w:r>
        <w:rPr>
          <w:rFonts w:ascii="Arial" w:hAnsi="Arial" w:cs="Arial"/>
        </w:rPr>
        <w:t>,</w:t>
      </w:r>
    </w:p>
    <w:p w14:paraId="4480A4BC" w14:textId="77777777" w:rsidR="00B4563E" w:rsidRDefault="00B4563E" w:rsidP="00B4563E">
      <w:pPr>
        <w:spacing w:line="240" w:lineRule="auto"/>
        <w:rPr>
          <w:rFonts w:ascii="Arial" w:hAnsi="Arial" w:cs="Arial"/>
        </w:rPr>
      </w:pPr>
      <w:r>
        <w:rPr>
          <w:rFonts w:ascii="Arial" w:hAnsi="Arial" w:cs="Arial"/>
        </w:rPr>
        <w:t>Santa Maria, Laguna</w:t>
      </w:r>
    </w:p>
    <w:p w14:paraId="163C99B0" w14:textId="77777777" w:rsidR="00B4563E" w:rsidRDefault="00B4563E" w:rsidP="00B4563E">
      <w:pPr>
        <w:pBdr>
          <w:bottom w:val="single" w:sz="12" w:space="1" w:color="auto"/>
        </w:pBdr>
        <w:spacing w:line="240" w:lineRule="auto"/>
        <w:rPr>
          <w:rFonts w:ascii="Arial" w:hAnsi="Arial" w:cs="Arial"/>
        </w:rPr>
      </w:pPr>
      <w:r>
        <w:rPr>
          <w:rFonts w:ascii="Arial" w:hAnsi="Arial" w:cs="Arial"/>
        </w:rPr>
        <w:t xml:space="preserve">Email Address: </w:t>
      </w:r>
      <w:r w:rsidRPr="0038733C">
        <w:rPr>
          <w:rFonts w:ascii="Arial" w:hAnsi="Arial" w:cs="Arial"/>
        </w:rPr>
        <w:t>zcherheinetorrefranca@gmail.com</w:t>
      </w:r>
    </w:p>
    <w:p w14:paraId="2DE0C32A" w14:textId="77777777" w:rsidR="00B4563E" w:rsidRDefault="00B4563E" w:rsidP="00B4563E">
      <w:pPr>
        <w:pBdr>
          <w:bottom w:val="single" w:sz="12" w:space="1" w:color="auto"/>
        </w:pBdr>
        <w:spacing w:line="240" w:lineRule="auto"/>
        <w:rPr>
          <w:rFonts w:ascii="Arial" w:hAnsi="Arial" w:cs="Arial"/>
        </w:rPr>
      </w:pPr>
    </w:p>
    <w:p w14:paraId="22ABEE03" w14:textId="77777777" w:rsidR="00B4563E" w:rsidRDefault="00B4563E" w:rsidP="00B4563E">
      <w:pPr>
        <w:pBdr>
          <w:bottom w:val="single" w:sz="12" w:space="1" w:color="auto"/>
        </w:pBdr>
        <w:spacing w:line="240" w:lineRule="auto"/>
        <w:rPr>
          <w:rFonts w:ascii="Arial" w:hAnsi="Arial" w:cs="Arial"/>
        </w:rPr>
      </w:pPr>
    </w:p>
    <w:p w14:paraId="38D6B511" w14:textId="77777777" w:rsidR="00B4563E" w:rsidRDefault="00B4563E" w:rsidP="00B4563E">
      <w:pPr>
        <w:spacing w:line="240" w:lineRule="auto"/>
        <w:rPr>
          <w:rFonts w:ascii="Arial" w:hAnsi="Arial" w:cs="Arial"/>
          <w:b/>
          <w:bCs/>
        </w:rPr>
      </w:pPr>
      <w:r>
        <w:rPr>
          <w:rFonts w:ascii="Arial" w:hAnsi="Arial" w:cs="Arial"/>
          <w:b/>
          <w:bCs/>
        </w:rPr>
        <w:t>PERSONAL DATA</w:t>
      </w:r>
    </w:p>
    <w:p w14:paraId="1FED2E0F" w14:textId="77777777" w:rsidR="00B4563E" w:rsidRDefault="00B4563E" w:rsidP="00B4563E">
      <w:pPr>
        <w:spacing w:line="240" w:lineRule="auto"/>
        <w:rPr>
          <w:rFonts w:ascii="Arial" w:hAnsi="Arial" w:cs="Arial"/>
        </w:rPr>
      </w:pPr>
      <w:r>
        <w:rPr>
          <w:rFonts w:ascii="Arial" w:hAnsi="Arial" w:cs="Arial"/>
        </w:rPr>
        <w:t>Date of Birth</w:t>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w:t>
      </w:r>
      <w:r>
        <w:rPr>
          <w:rFonts w:ascii="Arial" w:hAnsi="Arial" w:cs="Arial"/>
        </w:rPr>
        <w:tab/>
        <w:t>December 19, 2007</w:t>
      </w:r>
    </w:p>
    <w:p w14:paraId="690CC9F7" w14:textId="77777777" w:rsidR="00B4563E" w:rsidRDefault="00B4563E" w:rsidP="00B4563E">
      <w:pPr>
        <w:spacing w:line="240" w:lineRule="auto"/>
        <w:rPr>
          <w:rFonts w:ascii="Arial" w:hAnsi="Arial" w:cs="Arial"/>
        </w:rPr>
      </w:pPr>
      <w:r>
        <w:rPr>
          <w:rFonts w:ascii="Arial" w:hAnsi="Arial" w:cs="Arial"/>
        </w:rPr>
        <w:t xml:space="preserve">Place of Birth </w:t>
      </w:r>
      <w:r>
        <w:rPr>
          <w:rFonts w:ascii="Arial" w:hAnsi="Arial" w:cs="Arial"/>
        </w:rPr>
        <w:tab/>
      </w:r>
      <w:r>
        <w:rPr>
          <w:rFonts w:ascii="Arial" w:hAnsi="Arial" w:cs="Arial"/>
        </w:rPr>
        <w:tab/>
      </w:r>
      <w:r>
        <w:rPr>
          <w:rFonts w:ascii="Arial" w:hAnsi="Arial" w:cs="Arial"/>
        </w:rPr>
        <w:tab/>
        <w:t xml:space="preserve">       :</w:t>
      </w:r>
      <w:r>
        <w:rPr>
          <w:rFonts w:ascii="Arial" w:hAnsi="Arial" w:cs="Arial"/>
        </w:rPr>
        <w:tab/>
        <w:t>Santa Maria, Laguna</w:t>
      </w:r>
    </w:p>
    <w:p w14:paraId="2AAD04BD" w14:textId="77777777" w:rsidR="00B4563E" w:rsidRDefault="00B4563E" w:rsidP="00B4563E">
      <w:pPr>
        <w:spacing w:line="240" w:lineRule="auto"/>
        <w:rPr>
          <w:rFonts w:ascii="Arial" w:hAnsi="Arial" w:cs="Arial"/>
        </w:rPr>
      </w:pPr>
      <w:r>
        <w:rPr>
          <w:rFonts w:ascii="Arial" w:hAnsi="Arial" w:cs="Arial"/>
        </w:rPr>
        <w:t xml:space="preserve">Age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18</w:t>
      </w:r>
    </w:p>
    <w:p w14:paraId="4A9B91BD" w14:textId="77777777" w:rsidR="00B4563E" w:rsidRDefault="00B4563E" w:rsidP="00B4563E">
      <w:pPr>
        <w:spacing w:line="240" w:lineRule="auto"/>
        <w:rPr>
          <w:rFonts w:ascii="Arial" w:hAnsi="Arial" w:cs="Arial"/>
        </w:rPr>
      </w:pPr>
      <w:r>
        <w:rPr>
          <w:rFonts w:ascii="Arial" w:hAnsi="Arial" w:cs="Arial"/>
        </w:rPr>
        <w:t xml:space="preserve">Sex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Female</w:t>
      </w:r>
    </w:p>
    <w:p w14:paraId="4D32D9A6" w14:textId="77777777" w:rsidR="00B4563E" w:rsidRDefault="00B4563E" w:rsidP="00B4563E">
      <w:pPr>
        <w:spacing w:line="240" w:lineRule="auto"/>
        <w:rPr>
          <w:rFonts w:ascii="Arial" w:hAnsi="Arial" w:cs="Arial"/>
        </w:rPr>
      </w:pPr>
      <w:r>
        <w:rPr>
          <w:rFonts w:ascii="Arial" w:hAnsi="Arial" w:cs="Arial"/>
        </w:rPr>
        <w:t xml:space="preserve">Nationality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Filipino</w:t>
      </w:r>
    </w:p>
    <w:p w14:paraId="32D494EA" w14:textId="77777777" w:rsidR="00B4563E" w:rsidRDefault="00B4563E" w:rsidP="00B4563E">
      <w:pPr>
        <w:spacing w:line="240" w:lineRule="auto"/>
        <w:rPr>
          <w:rFonts w:ascii="Arial" w:hAnsi="Arial" w:cs="Arial"/>
        </w:rPr>
      </w:pPr>
      <w:r>
        <w:rPr>
          <w:rFonts w:ascii="Arial" w:hAnsi="Arial" w:cs="Arial"/>
        </w:rPr>
        <w:t xml:space="preserve">Civil Status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Single</w:t>
      </w:r>
    </w:p>
    <w:p w14:paraId="2061A628" w14:textId="77777777" w:rsidR="00B4563E" w:rsidRDefault="00B4563E" w:rsidP="00B4563E">
      <w:pPr>
        <w:spacing w:line="240" w:lineRule="auto"/>
        <w:rPr>
          <w:rFonts w:ascii="Arial" w:hAnsi="Arial" w:cs="Arial"/>
        </w:rPr>
      </w:pPr>
      <w:r>
        <w:rPr>
          <w:rFonts w:ascii="Arial" w:hAnsi="Arial" w:cs="Arial"/>
        </w:rPr>
        <w:t xml:space="preserve">Religion </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Roman Catholic</w:t>
      </w:r>
    </w:p>
    <w:p w14:paraId="5D301B81" w14:textId="77777777" w:rsidR="00B4563E" w:rsidRDefault="00B4563E" w:rsidP="00B4563E">
      <w:pPr>
        <w:pBdr>
          <w:bottom w:val="single" w:sz="12" w:space="1" w:color="auto"/>
        </w:pBdr>
        <w:spacing w:line="240" w:lineRule="auto"/>
        <w:rPr>
          <w:rFonts w:ascii="Arial" w:hAnsi="Arial" w:cs="Arial"/>
        </w:rPr>
      </w:pPr>
    </w:p>
    <w:p w14:paraId="199C0EF0" w14:textId="77777777" w:rsidR="00B4563E" w:rsidRDefault="00B4563E" w:rsidP="00B4563E">
      <w:pPr>
        <w:spacing w:line="240" w:lineRule="auto"/>
        <w:rPr>
          <w:rFonts w:ascii="Arial" w:hAnsi="Arial" w:cs="Arial"/>
          <w:b/>
          <w:bCs/>
        </w:rPr>
      </w:pPr>
      <w:r>
        <w:rPr>
          <w:rFonts w:ascii="Arial" w:hAnsi="Arial" w:cs="Arial"/>
          <w:b/>
          <w:bCs/>
        </w:rPr>
        <w:t>EDUCATIONAL ATTAINMENT</w:t>
      </w:r>
    </w:p>
    <w:p w14:paraId="12F5D652" w14:textId="77777777" w:rsidR="00B4563E" w:rsidRDefault="00B4563E" w:rsidP="00B4563E">
      <w:pPr>
        <w:spacing w:line="240" w:lineRule="auto"/>
        <w:rPr>
          <w:rFonts w:ascii="Arial" w:hAnsi="Arial" w:cs="Arial"/>
        </w:rPr>
      </w:pPr>
      <w:r>
        <w:rPr>
          <w:rFonts w:ascii="Arial" w:hAnsi="Arial" w:cs="Arial"/>
        </w:rPr>
        <w:t>Secondary Education</w:t>
      </w:r>
      <w:r>
        <w:rPr>
          <w:rFonts w:ascii="Arial" w:hAnsi="Arial" w:cs="Arial"/>
        </w:rPr>
        <w:tab/>
      </w:r>
      <w:r>
        <w:rPr>
          <w:rFonts w:ascii="Arial" w:hAnsi="Arial" w:cs="Arial"/>
        </w:rPr>
        <w:tab/>
        <w:t xml:space="preserve">       :</w:t>
      </w:r>
      <w:r>
        <w:rPr>
          <w:rFonts w:ascii="Arial" w:hAnsi="Arial" w:cs="Arial"/>
        </w:rPr>
        <w:tab/>
        <w:t>Sta. Maria Integrated High School</w:t>
      </w:r>
    </w:p>
    <w:p w14:paraId="7C2BC60D"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Senior High School</w:t>
      </w:r>
    </w:p>
    <w:p w14:paraId="3659DEC1"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30C359AC"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5153E0DE"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Academic Track </w:t>
      </w:r>
      <w:r>
        <w:rPr>
          <w:rFonts w:ascii="Arial" w:hAnsi="Arial" w:cs="Arial"/>
        </w:rPr>
        <w:sym w:font="Symbol" w:char="F02D"/>
      </w:r>
      <w:r>
        <w:rPr>
          <w:rFonts w:ascii="Arial" w:hAnsi="Arial" w:cs="Arial"/>
        </w:rPr>
        <w:t xml:space="preserve"> STEM</w:t>
      </w:r>
    </w:p>
    <w:p w14:paraId="19E68622" w14:textId="77777777" w:rsidR="00B4563E" w:rsidRPr="00A032EC" w:rsidRDefault="00B4563E" w:rsidP="00B4563E">
      <w:pPr>
        <w:spacing w:line="240" w:lineRule="auto"/>
        <w:ind w:left="4320"/>
        <w:rPr>
          <w:rFonts w:ascii="Arial" w:hAnsi="Arial" w:cs="Arial"/>
        </w:rPr>
      </w:pPr>
      <w:r>
        <w:rPr>
          <w:rFonts w:ascii="Arial" w:hAnsi="Arial" w:cs="Arial"/>
        </w:rPr>
        <w:t>(A.</w:t>
      </w:r>
      <w:r w:rsidRPr="00A032EC">
        <w:rPr>
          <w:rFonts w:ascii="Arial" w:hAnsi="Arial" w:cs="Arial"/>
        </w:rPr>
        <w:t>Y. 2024</w:t>
      </w:r>
      <w:r>
        <w:rPr>
          <w:rFonts w:ascii="Arial" w:hAnsi="Arial" w:cs="Arial"/>
        </w:rPr>
        <w:t xml:space="preserve"> </w:t>
      </w:r>
      <w:r w:rsidRPr="00A032EC">
        <w:rPr>
          <w:rFonts w:ascii="Arial" w:hAnsi="Arial" w:cs="Arial"/>
        </w:rPr>
        <w:t>-</w:t>
      </w:r>
      <w:r>
        <w:rPr>
          <w:rFonts w:ascii="Arial" w:hAnsi="Arial" w:cs="Arial"/>
        </w:rPr>
        <w:t xml:space="preserve"> </w:t>
      </w:r>
      <w:r w:rsidRPr="00A032EC">
        <w:rPr>
          <w:rFonts w:ascii="Arial" w:hAnsi="Arial" w:cs="Arial"/>
        </w:rPr>
        <w:t>2026)</w:t>
      </w:r>
    </w:p>
    <w:p w14:paraId="3BB485E4" w14:textId="77777777" w:rsidR="00B4563E" w:rsidRDefault="00B4563E" w:rsidP="00B4563E">
      <w:pPr>
        <w:spacing w:line="240" w:lineRule="auto"/>
        <w:rPr>
          <w:rFonts w:ascii="Arial" w:hAnsi="Arial" w:cs="Arial"/>
        </w:rPr>
      </w:pPr>
    </w:p>
    <w:p w14:paraId="178156DE"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Sta. Maria Integrated High School</w:t>
      </w:r>
    </w:p>
    <w:p w14:paraId="57EE50B9"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Junior High School </w:t>
      </w:r>
    </w:p>
    <w:p w14:paraId="6C9BAD62"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NUSEDELA St., Brgy. Poblacion IV,</w:t>
      </w:r>
    </w:p>
    <w:p w14:paraId="2B578330" w14:textId="77777777" w:rsidR="00B4563E" w:rsidRDefault="00B4563E" w:rsidP="00B4563E">
      <w:pPr>
        <w:spacing w:line="240" w:lineRule="auto"/>
        <w:rPr>
          <w:rFonts w:ascii="Arial" w:hAnsi="Arial" w:cs="Arial"/>
        </w:rPr>
      </w:pPr>
      <w:r>
        <w:rPr>
          <w:rFonts w:ascii="Arial" w:hAnsi="Arial" w:cs="Arial"/>
        </w:rPr>
        <w:t xml:space="preserve">                                                                 Santa Maria, Laguna</w:t>
      </w:r>
    </w:p>
    <w:p w14:paraId="57508235" w14:textId="77777777" w:rsidR="00B4563E" w:rsidRPr="00A032EC" w:rsidRDefault="00B4563E" w:rsidP="00B4563E">
      <w:pPr>
        <w:spacing w:line="240" w:lineRule="auto"/>
        <w:ind w:left="4320"/>
        <w:rPr>
          <w:rFonts w:ascii="Arial" w:hAnsi="Arial" w:cs="Arial"/>
        </w:rPr>
      </w:pPr>
      <w:r>
        <w:rPr>
          <w:rFonts w:ascii="Arial" w:hAnsi="Arial" w:cs="Arial"/>
        </w:rPr>
        <w:t>(A.</w:t>
      </w:r>
      <w:r w:rsidRPr="00A032EC">
        <w:rPr>
          <w:rFonts w:ascii="Arial" w:hAnsi="Arial" w:cs="Arial"/>
        </w:rPr>
        <w:t>Y. 2020</w:t>
      </w:r>
      <w:r>
        <w:rPr>
          <w:rFonts w:ascii="Arial" w:hAnsi="Arial" w:cs="Arial"/>
        </w:rPr>
        <w:t xml:space="preserve"> </w:t>
      </w:r>
      <w:r w:rsidRPr="00A032EC">
        <w:rPr>
          <w:rFonts w:ascii="Arial" w:hAnsi="Arial" w:cs="Arial"/>
        </w:rPr>
        <w:t>-</w:t>
      </w:r>
      <w:r>
        <w:rPr>
          <w:rFonts w:ascii="Arial" w:hAnsi="Arial" w:cs="Arial"/>
        </w:rPr>
        <w:t xml:space="preserve"> </w:t>
      </w:r>
      <w:r w:rsidRPr="00A032EC">
        <w:rPr>
          <w:rFonts w:ascii="Arial" w:hAnsi="Arial" w:cs="Arial"/>
        </w:rPr>
        <w:t>2024)</w:t>
      </w:r>
    </w:p>
    <w:p w14:paraId="46A006D1" w14:textId="77777777" w:rsidR="00B4563E" w:rsidRDefault="00B4563E" w:rsidP="00B4563E">
      <w:pPr>
        <w:spacing w:line="240" w:lineRule="auto"/>
        <w:rPr>
          <w:rFonts w:ascii="Arial" w:hAnsi="Arial" w:cs="Arial"/>
        </w:rPr>
      </w:pPr>
    </w:p>
    <w:p w14:paraId="0432586C" w14:textId="77777777" w:rsidR="00B4563E" w:rsidRDefault="00B4563E" w:rsidP="00B4563E">
      <w:pPr>
        <w:spacing w:line="240" w:lineRule="auto"/>
        <w:rPr>
          <w:rFonts w:ascii="Arial" w:hAnsi="Arial" w:cs="Arial"/>
        </w:rPr>
      </w:pPr>
    </w:p>
    <w:p w14:paraId="1A76C835" w14:textId="77777777" w:rsidR="00B4563E" w:rsidRDefault="00B4563E" w:rsidP="00B4563E">
      <w:pPr>
        <w:spacing w:line="240" w:lineRule="auto"/>
        <w:rPr>
          <w:rFonts w:ascii="Arial" w:hAnsi="Arial" w:cs="Arial"/>
        </w:rPr>
      </w:pPr>
      <w:r>
        <w:rPr>
          <w:rFonts w:ascii="Arial" w:hAnsi="Arial" w:cs="Arial"/>
        </w:rPr>
        <w:t xml:space="preserve">Primary Education </w:t>
      </w:r>
      <w:r>
        <w:rPr>
          <w:rFonts w:ascii="Arial" w:hAnsi="Arial" w:cs="Arial"/>
        </w:rPr>
        <w:tab/>
      </w:r>
      <w:r>
        <w:rPr>
          <w:rFonts w:ascii="Arial" w:hAnsi="Arial" w:cs="Arial"/>
        </w:rPr>
        <w:tab/>
      </w:r>
      <w:r>
        <w:rPr>
          <w:rFonts w:ascii="Arial" w:hAnsi="Arial" w:cs="Arial"/>
        </w:rPr>
        <w:tab/>
        <w:t xml:space="preserve">       :</w:t>
      </w:r>
      <w:r>
        <w:rPr>
          <w:rFonts w:ascii="Arial" w:hAnsi="Arial" w:cs="Arial"/>
        </w:rPr>
        <w:tab/>
        <w:t>Santa Maria Elementary School</w:t>
      </w:r>
    </w:p>
    <w:p w14:paraId="59EB49BB" w14:textId="77777777" w:rsidR="00B4563E" w:rsidRDefault="00B4563E" w:rsidP="00B4563E">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Santa Maria, Laguna</w:t>
      </w:r>
    </w:p>
    <w:p w14:paraId="327878C8" w14:textId="77777777" w:rsidR="00B4563E" w:rsidRPr="00691659" w:rsidRDefault="00B4563E" w:rsidP="00B4563E">
      <w:pPr>
        <w:spacing w:line="240" w:lineRule="auto"/>
        <w:ind w:left="3600" w:firstLine="720"/>
        <w:rPr>
          <w:rFonts w:ascii="Arial" w:hAnsi="Arial" w:cs="Arial"/>
        </w:rPr>
      </w:pPr>
      <w:r>
        <w:rPr>
          <w:rFonts w:ascii="Arial" w:hAnsi="Arial" w:cs="Arial"/>
        </w:rPr>
        <w:t>(A.</w:t>
      </w:r>
      <w:r w:rsidRPr="00691659">
        <w:rPr>
          <w:rFonts w:ascii="Arial" w:hAnsi="Arial" w:cs="Arial"/>
        </w:rPr>
        <w:t>Y. 2014 - 2020)</w:t>
      </w:r>
    </w:p>
    <w:p w14:paraId="52BE4F12" w14:textId="77777777" w:rsidR="00B4563E" w:rsidRDefault="00B4563E" w:rsidP="00B4563E">
      <w:pPr>
        <w:pBdr>
          <w:bottom w:val="single" w:sz="12" w:space="1" w:color="auto"/>
        </w:pBdr>
        <w:spacing w:line="240" w:lineRule="auto"/>
        <w:rPr>
          <w:rFonts w:ascii="Arial" w:hAnsi="Arial" w:cs="Arial"/>
        </w:rPr>
      </w:pPr>
    </w:p>
    <w:p w14:paraId="69EC4B24" w14:textId="77777777" w:rsidR="00B4563E" w:rsidRDefault="00B4563E" w:rsidP="00B4563E">
      <w:pPr>
        <w:spacing w:line="240" w:lineRule="auto"/>
        <w:rPr>
          <w:rFonts w:ascii="Arial" w:hAnsi="Arial" w:cs="Arial"/>
          <w:b/>
          <w:bCs/>
        </w:rPr>
      </w:pPr>
      <w:r>
        <w:rPr>
          <w:rFonts w:ascii="Arial" w:hAnsi="Arial" w:cs="Arial"/>
          <w:b/>
          <w:bCs/>
        </w:rPr>
        <w:t>AFFILIATIONS</w:t>
      </w:r>
    </w:p>
    <w:p w14:paraId="290B899C" w14:textId="77777777" w:rsidR="00B4563E" w:rsidRDefault="00B4563E" w:rsidP="00B4563E">
      <w:pPr>
        <w:spacing w:line="240" w:lineRule="auto"/>
        <w:rPr>
          <w:rFonts w:ascii="Arial" w:hAnsi="Arial" w:cs="Arial"/>
        </w:rPr>
      </w:pPr>
      <w:r>
        <w:rPr>
          <w:rFonts w:ascii="Arial" w:hAnsi="Arial" w:cs="Arial"/>
        </w:rPr>
        <w:t>YES-O</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Member</w:t>
      </w:r>
    </w:p>
    <w:p w14:paraId="3AAADDDE" w14:textId="77777777" w:rsidR="00B4563E" w:rsidRDefault="00B4563E" w:rsidP="00B4563E">
      <w:pPr>
        <w:spacing w:line="240" w:lineRule="auto"/>
        <w:rPr>
          <w:rFonts w:ascii="Arial" w:hAnsi="Arial" w:cs="Arial"/>
        </w:rPr>
      </w:pPr>
      <w:r>
        <w:rPr>
          <w:rFonts w:ascii="Arial" w:hAnsi="Arial" w:cs="Arial"/>
        </w:rPr>
        <w:t xml:space="preserve">                                                                 (2022 - 2023)</w:t>
      </w:r>
    </w:p>
    <w:p w14:paraId="480E7054" w14:textId="77777777" w:rsidR="00B4563E" w:rsidRDefault="00B4563E" w:rsidP="00B4563E">
      <w:pPr>
        <w:spacing w:line="240" w:lineRule="auto"/>
        <w:rPr>
          <w:rFonts w:ascii="Arial" w:hAnsi="Arial" w:cs="Arial"/>
          <w:b/>
          <w:bCs/>
        </w:rPr>
      </w:pPr>
    </w:p>
    <w:p w14:paraId="6CF828D2" w14:textId="77777777" w:rsidR="00B4563E" w:rsidRDefault="00B4563E" w:rsidP="00B4563E">
      <w:pPr>
        <w:spacing w:line="240" w:lineRule="auto"/>
        <w:rPr>
          <w:rFonts w:ascii="Arial" w:hAnsi="Arial" w:cs="Arial"/>
        </w:rPr>
      </w:pPr>
      <w:r>
        <w:rPr>
          <w:rFonts w:ascii="Arial" w:hAnsi="Arial" w:cs="Arial"/>
        </w:rPr>
        <w:t>Science Club</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Secretary</w:t>
      </w:r>
    </w:p>
    <w:p w14:paraId="0742E61F" w14:textId="77777777" w:rsidR="00B4563E" w:rsidRDefault="00B4563E" w:rsidP="00B4563E">
      <w:pPr>
        <w:spacing w:line="240" w:lineRule="auto"/>
        <w:ind w:left="3600" w:firstLine="720"/>
        <w:rPr>
          <w:rFonts w:ascii="Arial" w:hAnsi="Arial" w:cs="Arial"/>
        </w:rPr>
      </w:pPr>
      <w:r>
        <w:rPr>
          <w:rFonts w:ascii="Arial" w:hAnsi="Arial" w:cs="Arial"/>
        </w:rPr>
        <w:t>(2023 - 2024)</w:t>
      </w:r>
    </w:p>
    <w:p w14:paraId="2C82E10B" w14:textId="77777777" w:rsidR="00B4563E" w:rsidRPr="005167A9" w:rsidRDefault="00B4563E" w:rsidP="00B4563E">
      <w:pPr>
        <w:pBdr>
          <w:bottom w:val="single" w:sz="12" w:space="1" w:color="auto"/>
        </w:pBdr>
        <w:spacing w:line="240" w:lineRule="auto"/>
        <w:rPr>
          <w:rFonts w:ascii="Arial" w:hAnsi="Arial" w:cs="Arial"/>
        </w:rPr>
      </w:pPr>
    </w:p>
    <w:p w14:paraId="34003C29" w14:textId="77777777" w:rsidR="00B4563E" w:rsidRDefault="00B4563E" w:rsidP="00B4563E">
      <w:pPr>
        <w:spacing w:line="240" w:lineRule="auto"/>
        <w:rPr>
          <w:rFonts w:ascii="Arial" w:hAnsi="Arial" w:cs="Arial"/>
          <w:b/>
          <w:bCs/>
        </w:rPr>
      </w:pPr>
      <w:r>
        <w:rPr>
          <w:rFonts w:ascii="Arial" w:hAnsi="Arial" w:cs="Arial"/>
          <w:b/>
          <w:bCs/>
        </w:rPr>
        <w:t>HONORS AND AWARDS RECEIVED</w:t>
      </w:r>
    </w:p>
    <w:p w14:paraId="0810D095" w14:textId="77777777" w:rsidR="00B4563E" w:rsidRDefault="00B4563E" w:rsidP="00B4563E">
      <w:pPr>
        <w:spacing w:line="240" w:lineRule="auto"/>
        <w:rPr>
          <w:rFonts w:ascii="Arial" w:hAnsi="Arial" w:cs="Arial"/>
        </w:rPr>
      </w:pPr>
      <w:r w:rsidRPr="00B778E9">
        <w:rPr>
          <w:rFonts w:ascii="Arial" w:hAnsi="Arial" w:cs="Arial"/>
        </w:rPr>
        <w:t>A.</w:t>
      </w:r>
      <w:r>
        <w:rPr>
          <w:rFonts w:ascii="Arial" w:hAnsi="Arial" w:cs="Arial"/>
        </w:rPr>
        <w:t xml:space="preserve"> </w:t>
      </w:r>
      <w:r w:rsidRPr="00B778E9">
        <w:rPr>
          <w:rFonts w:ascii="Arial" w:hAnsi="Arial" w:cs="Arial"/>
        </w:rPr>
        <w:t>Y.</w:t>
      </w:r>
      <w:r>
        <w:rPr>
          <w:rFonts w:ascii="Arial" w:hAnsi="Arial" w:cs="Arial"/>
        </w:rPr>
        <w:t xml:space="preserve"> 2021 - 2022</w:t>
      </w:r>
      <w:r>
        <w:rPr>
          <w:rFonts w:ascii="Arial" w:hAnsi="Arial" w:cs="Arial"/>
        </w:rPr>
        <w:tab/>
      </w:r>
      <w:r>
        <w:rPr>
          <w:rFonts w:ascii="Arial" w:hAnsi="Arial" w:cs="Arial"/>
        </w:rPr>
        <w:tab/>
      </w:r>
      <w:r>
        <w:rPr>
          <w:rFonts w:ascii="Arial" w:hAnsi="Arial" w:cs="Arial"/>
        </w:rPr>
        <w:tab/>
      </w:r>
      <w:r>
        <w:rPr>
          <w:rFonts w:ascii="Arial" w:hAnsi="Arial" w:cs="Arial"/>
        </w:rPr>
        <w:tab/>
      </w:r>
    </w:p>
    <w:p w14:paraId="081E95E3" w14:textId="77777777" w:rsidR="00B4563E" w:rsidRPr="00CE46B9" w:rsidRDefault="00B4563E" w:rsidP="00B4563E">
      <w:pPr>
        <w:pStyle w:val="ListParagraph"/>
        <w:numPr>
          <w:ilvl w:val="0"/>
          <w:numId w:val="15"/>
        </w:numPr>
        <w:spacing w:line="360" w:lineRule="auto"/>
        <w:rPr>
          <w:rFonts w:ascii="Arial" w:hAnsi="Arial" w:cs="Arial"/>
        </w:rPr>
      </w:pPr>
      <w:r>
        <w:rPr>
          <w:rFonts w:ascii="Arial" w:hAnsi="Arial" w:cs="Arial"/>
        </w:rPr>
        <w:t>Achiever</w:t>
      </w:r>
    </w:p>
    <w:p w14:paraId="1868C9F5" w14:textId="77777777" w:rsidR="00B4563E" w:rsidRDefault="00B4563E" w:rsidP="00B4563E">
      <w:pPr>
        <w:spacing w:line="240" w:lineRule="auto"/>
        <w:rPr>
          <w:rFonts w:ascii="Arial" w:hAnsi="Arial" w:cs="Arial"/>
        </w:rPr>
      </w:pPr>
      <w:r w:rsidRPr="00B778E9">
        <w:rPr>
          <w:rFonts w:ascii="Arial" w:hAnsi="Arial" w:cs="Arial"/>
        </w:rPr>
        <w:t>A.</w:t>
      </w:r>
      <w:r>
        <w:rPr>
          <w:rFonts w:ascii="Arial" w:hAnsi="Arial" w:cs="Arial"/>
        </w:rPr>
        <w:t xml:space="preserve"> </w:t>
      </w:r>
      <w:r w:rsidRPr="00B778E9">
        <w:rPr>
          <w:rFonts w:ascii="Arial" w:hAnsi="Arial" w:cs="Arial"/>
        </w:rPr>
        <w:t>Y.</w:t>
      </w:r>
      <w:r>
        <w:rPr>
          <w:rFonts w:ascii="Arial" w:hAnsi="Arial" w:cs="Arial"/>
        </w:rPr>
        <w:t xml:space="preserve"> 2022 - 2023 </w:t>
      </w:r>
      <w:r>
        <w:rPr>
          <w:rFonts w:ascii="Arial" w:hAnsi="Arial" w:cs="Arial"/>
        </w:rPr>
        <w:tab/>
      </w:r>
      <w:r>
        <w:rPr>
          <w:rFonts w:ascii="Arial" w:hAnsi="Arial" w:cs="Arial"/>
        </w:rPr>
        <w:tab/>
      </w:r>
      <w:r>
        <w:rPr>
          <w:rFonts w:ascii="Arial" w:hAnsi="Arial" w:cs="Arial"/>
        </w:rPr>
        <w:tab/>
      </w:r>
      <w:r>
        <w:rPr>
          <w:rFonts w:ascii="Arial" w:hAnsi="Arial" w:cs="Arial"/>
        </w:rPr>
        <w:tab/>
      </w:r>
    </w:p>
    <w:p w14:paraId="07188117" w14:textId="77777777" w:rsidR="00B4563E" w:rsidRPr="00D51D2C" w:rsidRDefault="00B4563E" w:rsidP="00B4563E">
      <w:pPr>
        <w:pStyle w:val="ListParagraph"/>
        <w:numPr>
          <w:ilvl w:val="0"/>
          <w:numId w:val="15"/>
        </w:numPr>
        <w:spacing w:line="360" w:lineRule="auto"/>
        <w:rPr>
          <w:rFonts w:ascii="Arial" w:hAnsi="Arial" w:cs="Arial"/>
        </w:rPr>
      </w:pPr>
      <w:r w:rsidRPr="00D51D2C">
        <w:rPr>
          <w:rFonts w:ascii="Arial" w:hAnsi="Arial" w:cs="Arial"/>
        </w:rPr>
        <w:t>With Honors</w:t>
      </w:r>
    </w:p>
    <w:p w14:paraId="521D14F7" w14:textId="77777777" w:rsidR="00B4563E" w:rsidRDefault="00B4563E" w:rsidP="00B4563E">
      <w:pPr>
        <w:spacing w:line="240" w:lineRule="auto"/>
        <w:rPr>
          <w:rFonts w:ascii="Arial" w:hAnsi="Arial" w:cs="Arial"/>
        </w:rPr>
      </w:pPr>
      <w:r>
        <w:rPr>
          <w:rFonts w:ascii="Arial" w:hAnsi="Arial" w:cs="Arial"/>
        </w:rPr>
        <w:t>A. Y. 2023 - 2024</w:t>
      </w:r>
      <w:r>
        <w:rPr>
          <w:rFonts w:ascii="Arial" w:hAnsi="Arial" w:cs="Arial"/>
        </w:rPr>
        <w:tab/>
      </w:r>
      <w:r>
        <w:rPr>
          <w:rFonts w:ascii="Arial" w:hAnsi="Arial" w:cs="Arial"/>
        </w:rPr>
        <w:tab/>
      </w:r>
    </w:p>
    <w:p w14:paraId="40BA17C1" w14:textId="77777777" w:rsidR="00B4563E" w:rsidRDefault="00B4563E" w:rsidP="00B4563E">
      <w:pPr>
        <w:pStyle w:val="ListParagraph"/>
        <w:numPr>
          <w:ilvl w:val="0"/>
          <w:numId w:val="15"/>
        </w:numPr>
        <w:spacing w:line="276" w:lineRule="auto"/>
        <w:rPr>
          <w:rFonts w:ascii="Arial" w:hAnsi="Arial" w:cs="Arial"/>
        </w:rPr>
      </w:pPr>
      <w:r w:rsidRPr="00D51D2C">
        <w:rPr>
          <w:rFonts w:ascii="Arial" w:hAnsi="Arial" w:cs="Arial"/>
        </w:rPr>
        <w:t>With Honors</w:t>
      </w:r>
    </w:p>
    <w:p w14:paraId="3E2E20A7" w14:textId="77777777" w:rsidR="00B4563E" w:rsidRPr="00CE46B9" w:rsidRDefault="00B4563E" w:rsidP="00B4563E">
      <w:pPr>
        <w:pStyle w:val="ListParagraph"/>
        <w:numPr>
          <w:ilvl w:val="0"/>
          <w:numId w:val="15"/>
        </w:numPr>
        <w:spacing w:line="360" w:lineRule="auto"/>
        <w:rPr>
          <w:rFonts w:ascii="Arial" w:hAnsi="Arial" w:cs="Arial"/>
        </w:rPr>
      </w:pPr>
      <w:r>
        <w:rPr>
          <w:rFonts w:ascii="Arial" w:hAnsi="Arial" w:cs="Arial"/>
        </w:rPr>
        <w:t>Best Club (Science Club)</w:t>
      </w:r>
    </w:p>
    <w:p w14:paraId="0AA782D5" w14:textId="77777777" w:rsidR="00B4563E" w:rsidRDefault="00B4563E" w:rsidP="00B4563E">
      <w:pPr>
        <w:spacing w:line="240" w:lineRule="auto"/>
        <w:rPr>
          <w:rFonts w:ascii="Arial" w:hAnsi="Arial" w:cs="Arial"/>
          <w:b/>
          <w:bCs/>
        </w:rPr>
      </w:pPr>
      <w:r w:rsidRPr="00D51D2C">
        <w:rPr>
          <w:rFonts w:ascii="Arial" w:hAnsi="Arial" w:cs="Arial"/>
        </w:rPr>
        <w:t>A.</w:t>
      </w:r>
      <w:r>
        <w:rPr>
          <w:rFonts w:ascii="Arial" w:hAnsi="Arial" w:cs="Arial"/>
        </w:rPr>
        <w:t xml:space="preserve"> Y. 2024 - 2025</w:t>
      </w:r>
    </w:p>
    <w:p w14:paraId="5752E8E3" w14:textId="77777777" w:rsidR="00B4563E" w:rsidRPr="000768F7" w:rsidRDefault="00B4563E" w:rsidP="00B4563E">
      <w:pPr>
        <w:pStyle w:val="ListParagraph"/>
        <w:numPr>
          <w:ilvl w:val="0"/>
          <w:numId w:val="18"/>
        </w:numPr>
        <w:spacing w:line="276" w:lineRule="auto"/>
        <w:rPr>
          <w:rFonts w:ascii="Arial" w:hAnsi="Arial" w:cs="Arial"/>
          <w:b/>
          <w:bCs/>
        </w:rPr>
      </w:pPr>
      <w:r w:rsidRPr="000768F7">
        <w:rPr>
          <w:rFonts w:ascii="Arial" w:hAnsi="Arial" w:cs="Arial"/>
        </w:rPr>
        <w:t>With Honors</w:t>
      </w:r>
    </w:p>
    <w:p w14:paraId="22BD3F8F" w14:textId="77777777" w:rsidR="00B4563E" w:rsidRPr="000768F7" w:rsidRDefault="00B4563E" w:rsidP="00B4563E">
      <w:pPr>
        <w:pStyle w:val="ListParagraph"/>
        <w:numPr>
          <w:ilvl w:val="0"/>
          <w:numId w:val="18"/>
        </w:numPr>
        <w:spacing w:line="276" w:lineRule="auto"/>
        <w:rPr>
          <w:rFonts w:ascii="Arial" w:hAnsi="Arial" w:cs="Arial"/>
          <w:b/>
          <w:bCs/>
        </w:rPr>
      </w:pPr>
      <w:r w:rsidRPr="000768F7">
        <w:rPr>
          <w:rFonts w:ascii="Arial" w:hAnsi="Arial" w:cs="Arial"/>
        </w:rPr>
        <w:t>Science Chant Making Champion</w:t>
      </w:r>
    </w:p>
    <w:p w14:paraId="7982EAA8" w14:textId="77777777" w:rsidR="00907473" w:rsidRDefault="00907473" w:rsidP="00D307F2">
      <w:pPr>
        <w:spacing w:line="480" w:lineRule="auto"/>
        <w:ind w:left="720" w:hanging="720"/>
        <w:rPr>
          <w:rFonts w:ascii="Arial" w:hAnsi="Arial" w:cs="Arial"/>
          <w:b/>
          <w:color w:val="000000" w:themeColor="text1"/>
        </w:rPr>
      </w:pPr>
    </w:p>
    <w:sectPr w:rsidR="00907473" w:rsidSect="00CF7E12">
      <w:headerReference w:type="default" r:id="rId68"/>
      <w:footerReference w:type="default" r:id="rId69"/>
      <w:pgSz w:w="12240" w:h="15840"/>
      <w:pgMar w:top="1440" w:right="1440" w:bottom="1440" w:left="216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4A720" w14:textId="77777777" w:rsidR="006F5F54" w:rsidRDefault="006F5F54" w:rsidP="009808FB">
      <w:pPr>
        <w:spacing w:after="0" w:line="240" w:lineRule="auto"/>
      </w:pPr>
      <w:r>
        <w:separator/>
      </w:r>
    </w:p>
  </w:endnote>
  <w:endnote w:type="continuationSeparator" w:id="0">
    <w:p w14:paraId="1C1060EB" w14:textId="77777777" w:rsidR="006F5F54" w:rsidRDefault="006F5F54"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802729"/>
      <w:docPartObj>
        <w:docPartGallery w:val="Page Numbers (Bottom of Page)"/>
        <w:docPartUnique/>
      </w:docPartObj>
    </w:sdtPr>
    <w:sdtEndPr>
      <w:rPr>
        <w:rFonts w:ascii="Arial" w:hAnsi="Arial" w:cs="Arial"/>
        <w:noProof/>
      </w:rPr>
    </w:sdtEndPr>
    <w:sdtContent>
      <w:p w14:paraId="3E9DA34D" w14:textId="6EB8B763" w:rsidR="00F86429" w:rsidRPr="00F86429" w:rsidRDefault="00F86429">
        <w:pPr>
          <w:pStyle w:val="Footer"/>
          <w:jc w:val="center"/>
          <w:rPr>
            <w:rFonts w:ascii="Arial" w:hAnsi="Arial" w:cs="Arial"/>
          </w:rPr>
        </w:pPr>
        <w:r w:rsidRPr="00F86429">
          <w:rPr>
            <w:rFonts w:ascii="Arial" w:hAnsi="Arial" w:cs="Arial"/>
          </w:rPr>
          <w:fldChar w:fldCharType="begin"/>
        </w:r>
        <w:r w:rsidRPr="00F86429">
          <w:rPr>
            <w:rFonts w:ascii="Arial" w:hAnsi="Arial" w:cs="Arial"/>
          </w:rPr>
          <w:instrText xml:space="preserve"> PAGE   \* MERGEFORMAT </w:instrText>
        </w:r>
        <w:r w:rsidRPr="00F86429">
          <w:rPr>
            <w:rFonts w:ascii="Arial" w:hAnsi="Arial" w:cs="Arial"/>
          </w:rPr>
          <w:fldChar w:fldCharType="separate"/>
        </w:r>
        <w:r w:rsidRPr="00F86429">
          <w:rPr>
            <w:rFonts w:ascii="Arial" w:hAnsi="Arial" w:cs="Arial"/>
            <w:noProof/>
          </w:rPr>
          <w:t>2</w:t>
        </w:r>
        <w:r w:rsidRPr="00F86429">
          <w:rPr>
            <w:rFonts w:ascii="Arial" w:hAnsi="Arial" w:cs="Arial"/>
            <w:noProof/>
          </w:rPr>
          <w:fldChar w:fldCharType="end"/>
        </w:r>
      </w:p>
    </w:sdtContent>
  </w:sdt>
  <w:p w14:paraId="5F7AD8E8" w14:textId="77777777" w:rsidR="006F784B" w:rsidRDefault="006F78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E675" w14:textId="1E51CEE6" w:rsidR="001B02A8" w:rsidRPr="00F86429" w:rsidRDefault="001B02A8" w:rsidP="001B02A8">
    <w:pPr>
      <w:pStyle w:val="Footer"/>
      <w:rPr>
        <w:rFonts w:ascii="Arial" w:hAnsi="Arial" w:cs="Arial"/>
      </w:rPr>
    </w:pPr>
  </w:p>
  <w:p w14:paraId="02B9F67E" w14:textId="77777777" w:rsidR="001B02A8" w:rsidRDefault="001B0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1D321" w14:textId="77777777" w:rsidR="006F5F54" w:rsidRDefault="006F5F54" w:rsidP="009808FB">
      <w:pPr>
        <w:spacing w:after="0" w:line="240" w:lineRule="auto"/>
      </w:pPr>
      <w:r>
        <w:separator/>
      </w:r>
    </w:p>
  </w:footnote>
  <w:footnote w:type="continuationSeparator" w:id="0">
    <w:p w14:paraId="199E71E5" w14:textId="77777777" w:rsidR="006F5F54" w:rsidRDefault="006F5F54"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EB96" w14:textId="25A8FA5E" w:rsidR="00574068" w:rsidRDefault="00574068" w:rsidP="00AE1714">
    <w:pPr>
      <w:pStyle w:val="Header"/>
      <w:ind w:right="480"/>
    </w:pPr>
  </w:p>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B26D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rFonts w:ascii="Arial" w:hAnsi="Arial" w:cs="Arial"/>
        <w:noProof/>
      </w:rPr>
    </w:sdtEndPr>
    <w:sdtContent>
      <w:p w14:paraId="2CC120B6" w14:textId="77777777" w:rsidR="00574068" w:rsidRPr="00A142B8" w:rsidRDefault="00B26DBB">
        <w:pPr>
          <w:pStyle w:val="Header"/>
          <w:jc w:val="right"/>
          <w:rPr>
            <w:rFonts w:ascii="Arial" w:hAnsi="Arial" w:cs="Arial"/>
          </w:rPr>
        </w:pPr>
        <w:r w:rsidRPr="00A142B8">
          <w:rPr>
            <w:rFonts w:ascii="Arial" w:hAnsi="Arial" w:cs="Arial"/>
          </w:rPr>
          <w:fldChar w:fldCharType="begin"/>
        </w:r>
        <w:r w:rsidRPr="00A142B8">
          <w:rPr>
            <w:rFonts w:ascii="Arial" w:hAnsi="Arial" w:cs="Arial"/>
          </w:rPr>
          <w:instrText xml:space="preserve"> PAGE   \* MERGEFORMAT </w:instrText>
        </w:r>
        <w:r w:rsidRPr="00A142B8">
          <w:rPr>
            <w:rFonts w:ascii="Arial" w:hAnsi="Arial" w:cs="Arial"/>
          </w:rPr>
          <w:fldChar w:fldCharType="separate"/>
        </w:r>
        <w:r w:rsidRPr="00A142B8">
          <w:rPr>
            <w:rFonts w:ascii="Arial" w:hAnsi="Arial" w:cs="Arial"/>
            <w:noProof/>
          </w:rPr>
          <w:t>2</w:t>
        </w:r>
        <w:r w:rsidRPr="00A142B8">
          <w:rPr>
            <w:rFonts w:ascii="Arial" w:hAnsi="Arial" w:cs="Arial"/>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4"/>
    <w:multiLevelType w:val="multilevel"/>
    <w:tmpl w:val="000000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5"/>
    <w:multiLevelType w:val="multilevel"/>
    <w:tmpl w:val="00000005"/>
    <w:lvl w:ilvl="0">
      <w:start w:val="1"/>
      <w:numFmt w:val="decimal"/>
      <w:lvlText w:val="%1."/>
      <w:lvlJc w:val="left"/>
      <w:pPr>
        <w:ind w:left="785" w:hanging="360"/>
      </w:pPr>
      <w:rPr>
        <w:rFonts w:hint="default"/>
        <w:b w:val="0"/>
        <w:bCs w:val="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4" w15:restartNumberingAfterBreak="0">
    <w:nsid w:val="00000008"/>
    <w:multiLevelType w:val="multilevel"/>
    <w:tmpl w:val="000000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9"/>
    <w:multiLevelType w:val="multilevel"/>
    <w:tmpl w:val="000000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22E45A3"/>
    <w:multiLevelType w:val="hybridMultilevel"/>
    <w:tmpl w:val="C0FC0D2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58D22A3"/>
    <w:multiLevelType w:val="hybridMultilevel"/>
    <w:tmpl w:val="E146D9D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56728"/>
    <w:multiLevelType w:val="hybridMultilevel"/>
    <w:tmpl w:val="9F5AB6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4B433B8"/>
    <w:multiLevelType w:val="hybridMultilevel"/>
    <w:tmpl w:val="A85A2AC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3A565A4"/>
    <w:multiLevelType w:val="hybridMultilevel"/>
    <w:tmpl w:val="2932EEDC"/>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5476E"/>
    <w:multiLevelType w:val="hybridMultilevel"/>
    <w:tmpl w:val="1E3C69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F8E3D9D"/>
    <w:multiLevelType w:val="multilevel"/>
    <w:tmpl w:val="4F8E3D9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63742E63"/>
    <w:multiLevelType w:val="multilevel"/>
    <w:tmpl w:val="63742E63"/>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C3E5484"/>
    <w:multiLevelType w:val="hybridMultilevel"/>
    <w:tmpl w:val="875067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19111118">
    <w:abstractNumId w:val="0"/>
  </w:num>
  <w:num w:numId="2" w16cid:durableId="1799950241">
    <w:abstractNumId w:val="15"/>
  </w:num>
  <w:num w:numId="3" w16cid:durableId="15696059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9300303">
    <w:abstractNumId w:val="14"/>
  </w:num>
  <w:num w:numId="5" w16cid:durableId="1735665353">
    <w:abstractNumId w:val="10"/>
  </w:num>
  <w:num w:numId="6" w16cid:durableId="190383656">
    <w:abstractNumId w:val="13"/>
  </w:num>
  <w:num w:numId="7" w16cid:durableId="1017846191">
    <w:abstractNumId w:val="6"/>
  </w:num>
  <w:num w:numId="8" w16cid:durableId="382945652">
    <w:abstractNumId w:val="9"/>
  </w:num>
  <w:num w:numId="9" w16cid:durableId="283732431">
    <w:abstractNumId w:val="2"/>
  </w:num>
  <w:num w:numId="10" w16cid:durableId="170222609">
    <w:abstractNumId w:val="16"/>
  </w:num>
  <w:num w:numId="11" w16cid:durableId="1141655242">
    <w:abstractNumId w:val="3"/>
  </w:num>
  <w:num w:numId="12" w16cid:durableId="35740723">
    <w:abstractNumId w:val="1"/>
  </w:num>
  <w:num w:numId="13" w16cid:durableId="400638128">
    <w:abstractNumId w:val="4"/>
  </w:num>
  <w:num w:numId="14" w16cid:durableId="883755398">
    <w:abstractNumId w:val="5"/>
  </w:num>
  <w:num w:numId="15" w16cid:durableId="1855606121">
    <w:abstractNumId w:val="8"/>
  </w:num>
  <w:num w:numId="16" w16cid:durableId="1200361964">
    <w:abstractNumId w:val="12"/>
  </w:num>
  <w:num w:numId="17" w16cid:durableId="1335766795">
    <w:abstractNumId w:val="17"/>
  </w:num>
  <w:num w:numId="18" w16cid:durableId="1803500579">
    <w:abstractNumId w:val="11"/>
  </w:num>
  <w:num w:numId="19" w16cid:durableId="18346862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04030"/>
    <w:rsid w:val="00004D0B"/>
    <w:rsid w:val="000060C1"/>
    <w:rsid w:val="00006C2B"/>
    <w:rsid w:val="00011EB0"/>
    <w:rsid w:val="00013559"/>
    <w:rsid w:val="00013B32"/>
    <w:rsid w:val="00014EE6"/>
    <w:rsid w:val="000160BC"/>
    <w:rsid w:val="00016129"/>
    <w:rsid w:val="00017090"/>
    <w:rsid w:val="00020783"/>
    <w:rsid w:val="00022B2F"/>
    <w:rsid w:val="0002470A"/>
    <w:rsid w:val="0002565B"/>
    <w:rsid w:val="000261E6"/>
    <w:rsid w:val="00026763"/>
    <w:rsid w:val="00032C79"/>
    <w:rsid w:val="00042219"/>
    <w:rsid w:val="000422DD"/>
    <w:rsid w:val="00051EFC"/>
    <w:rsid w:val="000533A6"/>
    <w:rsid w:val="00053C9B"/>
    <w:rsid w:val="000562B2"/>
    <w:rsid w:val="000564EA"/>
    <w:rsid w:val="00057563"/>
    <w:rsid w:val="0005782B"/>
    <w:rsid w:val="000602BF"/>
    <w:rsid w:val="0007365A"/>
    <w:rsid w:val="0007507C"/>
    <w:rsid w:val="0007663F"/>
    <w:rsid w:val="000811E7"/>
    <w:rsid w:val="0008217A"/>
    <w:rsid w:val="0008321C"/>
    <w:rsid w:val="00084635"/>
    <w:rsid w:val="0008475B"/>
    <w:rsid w:val="00091433"/>
    <w:rsid w:val="00093DEB"/>
    <w:rsid w:val="00093FE0"/>
    <w:rsid w:val="000957E9"/>
    <w:rsid w:val="0009605A"/>
    <w:rsid w:val="000A170E"/>
    <w:rsid w:val="000A2833"/>
    <w:rsid w:val="000A54D3"/>
    <w:rsid w:val="000A7273"/>
    <w:rsid w:val="000B1776"/>
    <w:rsid w:val="000B45EF"/>
    <w:rsid w:val="000C6B10"/>
    <w:rsid w:val="000C6D4E"/>
    <w:rsid w:val="000C7137"/>
    <w:rsid w:val="000C73A5"/>
    <w:rsid w:val="000C7DD1"/>
    <w:rsid w:val="000D1216"/>
    <w:rsid w:val="000E0D1C"/>
    <w:rsid w:val="000E32B9"/>
    <w:rsid w:val="000E3C02"/>
    <w:rsid w:val="000E6335"/>
    <w:rsid w:val="000E723E"/>
    <w:rsid w:val="000E767B"/>
    <w:rsid w:val="000F014E"/>
    <w:rsid w:val="000F0379"/>
    <w:rsid w:val="000F3BF1"/>
    <w:rsid w:val="000F3C88"/>
    <w:rsid w:val="000F467E"/>
    <w:rsid w:val="000F57A5"/>
    <w:rsid w:val="000F615A"/>
    <w:rsid w:val="001035F3"/>
    <w:rsid w:val="00103ECC"/>
    <w:rsid w:val="00107D00"/>
    <w:rsid w:val="001103A5"/>
    <w:rsid w:val="00111F22"/>
    <w:rsid w:val="00112C4E"/>
    <w:rsid w:val="00113BE5"/>
    <w:rsid w:val="00114B7E"/>
    <w:rsid w:val="001169F9"/>
    <w:rsid w:val="001203D2"/>
    <w:rsid w:val="00121370"/>
    <w:rsid w:val="00121F52"/>
    <w:rsid w:val="00122B79"/>
    <w:rsid w:val="00124D6B"/>
    <w:rsid w:val="00131A1F"/>
    <w:rsid w:val="00135DFB"/>
    <w:rsid w:val="00135FA2"/>
    <w:rsid w:val="00140937"/>
    <w:rsid w:val="00140B98"/>
    <w:rsid w:val="00141A61"/>
    <w:rsid w:val="00141C7F"/>
    <w:rsid w:val="00141DB0"/>
    <w:rsid w:val="001433DA"/>
    <w:rsid w:val="00144D2F"/>
    <w:rsid w:val="00146C08"/>
    <w:rsid w:val="00146F32"/>
    <w:rsid w:val="00147C2B"/>
    <w:rsid w:val="00154181"/>
    <w:rsid w:val="00161C97"/>
    <w:rsid w:val="0016696D"/>
    <w:rsid w:val="00167E9D"/>
    <w:rsid w:val="0017253A"/>
    <w:rsid w:val="001734D9"/>
    <w:rsid w:val="0017691F"/>
    <w:rsid w:val="0017715A"/>
    <w:rsid w:val="00177DFF"/>
    <w:rsid w:val="001804B2"/>
    <w:rsid w:val="0018080C"/>
    <w:rsid w:val="001819FE"/>
    <w:rsid w:val="00191F91"/>
    <w:rsid w:val="001934D8"/>
    <w:rsid w:val="001A5178"/>
    <w:rsid w:val="001A7578"/>
    <w:rsid w:val="001B02A8"/>
    <w:rsid w:val="001B04BF"/>
    <w:rsid w:val="001B2B85"/>
    <w:rsid w:val="001B5412"/>
    <w:rsid w:val="001C1017"/>
    <w:rsid w:val="001C1ECC"/>
    <w:rsid w:val="001C30AB"/>
    <w:rsid w:val="001C3AD6"/>
    <w:rsid w:val="001C3CB9"/>
    <w:rsid w:val="001C475F"/>
    <w:rsid w:val="001C4825"/>
    <w:rsid w:val="001C4F79"/>
    <w:rsid w:val="001D104A"/>
    <w:rsid w:val="001D11B7"/>
    <w:rsid w:val="001D1E62"/>
    <w:rsid w:val="001D3701"/>
    <w:rsid w:val="001D5935"/>
    <w:rsid w:val="001D6008"/>
    <w:rsid w:val="001D77EC"/>
    <w:rsid w:val="001E06CF"/>
    <w:rsid w:val="001E0B92"/>
    <w:rsid w:val="001E1CDA"/>
    <w:rsid w:val="001E43C6"/>
    <w:rsid w:val="001F0449"/>
    <w:rsid w:val="001F1D17"/>
    <w:rsid w:val="001F4602"/>
    <w:rsid w:val="001F6375"/>
    <w:rsid w:val="001F7D53"/>
    <w:rsid w:val="002014DA"/>
    <w:rsid w:val="00202BB3"/>
    <w:rsid w:val="00204005"/>
    <w:rsid w:val="00210661"/>
    <w:rsid w:val="002115A4"/>
    <w:rsid w:val="00212B75"/>
    <w:rsid w:val="00217650"/>
    <w:rsid w:val="0022382C"/>
    <w:rsid w:val="00234BBF"/>
    <w:rsid w:val="00240D6F"/>
    <w:rsid w:val="002413CF"/>
    <w:rsid w:val="002460FA"/>
    <w:rsid w:val="00246E8B"/>
    <w:rsid w:val="002476FE"/>
    <w:rsid w:val="0024785D"/>
    <w:rsid w:val="002566C4"/>
    <w:rsid w:val="00260001"/>
    <w:rsid w:val="0026368E"/>
    <w:rsid w:val="002637EF"/>
    <w:rsid w:val="00264F4A"/>
    <w:rsid w:val="00270723"/>
    <w:rsid w:val="002741EC"/>
    <w:rsid w:val="0027674F"/>
    <w:rsid w:val="00277328"/>
    <w:rsid w:val="00281EB2"/>
    <w:rsid w:val="00282A28"/>
    <w:rsid w:val="00285503"/>
    <w:rsid w:val="00285B58"/>
    <w:rsid w:val="002865EA"/>
    <w:rsid w:val="00286BB1"/>
    <w:rsid w:val="00286E94"/>
    <w:rsid w:val="00290325"/>
    <w:rsid w:val="00290BEF"/>
    <w:rsid w:val="002B01F8"/>
    <w:rsid w:val="002B418B"/>
    <w:rsid w:val="002B58AF"/>
    <w:rsid w:val="002C0545"/>
    <w:rsid w:val="002C0828"/>
    <w:rsid w:val="002C0F9E"/>
    <w:rsid w:val="002C1627"/>
    <w:rsid w:val="002C2D74"/>
    <w:rsid w:val="002C323E"/>
    <w:rsid w:val="002C65B9"/>
    <w:rsid w:val="002D10B4"/>
    <w:rsid w:val="002D1D5D"/>
    <w:rsid w:val="002D3565"/>
    <w:rsid w:val="002D41D7"/>
    <w:rsid w:val="002D43FB"/>
    <w:rsid w:val="002D6780"/>
    <w:rsid w:val="002E4733"/>
    <w:rsid w:val="002E54F4"/>
    <w:rsid w:val="002E7A16"/>
    <w:rsid w:val="002F7C12"/>
    <w:rsid w:val="0030229D"/>
    <w:rsid w:val="00302C1F"/>
    <w:rsid w:val="00302DC5"/>
    <w:rsid w:val="003032DE"/>
    <w:rsid w:val="003040DE"/>
    <w:rsid w:val="00307BF9"/>
    <w:rsid w:val="0031145C"/>
    <w:rsid w:val="00315EB7"/>
    <w:rsid w:val="0032021F"/>
    <w:rsid w:val="003210B1"/>
    <w:rsid w:val="00322606"/>
    <w:rsid w:val="00323BBB"/>
    <w:rsid w:val="00324C1A"/>
    <w:rsid w:val="003341B5"/>
    <w:rsid w:val="0033677C"/>
    <w:rsid w:val="0033733E"/>
    <w:rsid w:val="003416F2"/>
    <w:rsid w:val="00343013"/>
    <w:rsid w:val="00344447"/>
    <w:rsid w:val="0034688B"/>
    <w:rsid w:val="003511B2"/>
    <w:rsid w:val="0035131B"/>
    <w:rsid w:val="003524A7"/>
    <w:rsid w:val="00353553"/>
    <w:rsid w:val="003535E1"/>
    <w:rsid w:val="00356BB4"/>
    <w:rsid w:val="0035740C"/>
    <w:rsid w:val="003578A4"/>
    <w:rsid w:val="00362DEC"/>
    <w:rsid w:val="0036314A"/>
    <w:rsid w:val="00371542"/>
    <w:rsid w:val="003719AC"/>
    <w:rsid w:val="00372E9C"/>
    <w:rsid w:val="00375C65"/>
    <w:rsid w:val="00375FF1"/>
    <w:rsid w:val="00380A99"/>
    <w:rsid w:val="00381284"/>
    <w:rsid w:val="0038202F"/>
    <w:rsid w:val="00387050"/>
    <w:rsid w:val="00387CF5"/>
    <w:rsid w:val="00397861"/>
    <w:rsid w:val="003A0234"/>
    <w:rsid w:val="003A0551"/>
    <w:rsid w:val="003A0EE8"/>
    <w:rsid w:val="003A2D43"/>
    <w:rsid w:val="003A2D6F"/>
    <w:rsid w:val="003A544F"/>
    <w:rsid w:val="003B2949"/>
    <w:rsid w:val="003B43B5"/>
    <w:rsid w:val="003B520C"/>
    <w:rsid w:val="003B5791"/>
    <w:rsid w:val="003B5CE8"/>
    <w:rsid w:val="003B6A70"/>
    <w:rsid w:val="003C29BF"/>
    <w:rsid w:val="003C2DEA"/>
    <w:rsid w:val="003D16EA"/>
    <w:rsid w:val="003D321F"/>
    <w:rsid w:val="003D38F8"/>
    <w:rsid w:val="003D4FFE"/>
    <w:rsid w:val="003D60AB"/>
    <w:rsid w:val="003D62C1"/>
    <w:rsid w:val="003D6D31"/>
    <w:rsid w:val="003E17DB"/>
    <w:rsid w:val="003E395C"/>
    <w:rsid w:val="003E699C"/>
    <w:rsid w:val="003F1EE2"/>
    <w:rsid w:val="003F3365"/>
    <w:rsid w:val="00403192"/>
    <w:rsid w:val="004103BD"/>
    <w:rsid w:val="00411EDA"/>
    <w:rsid w:val="00412276"/>
    <w:rsid w:val="00412739"/>
    <w:rsid w:val="00413D93"/>
    <w:rsid w:val="00413FFB"/>
    <w:rsid w:val="00420D68"/>
    <w:rsid w:val="0042453D"/>
    <w:rsid w:val="004267C6"/>
    <w:rsid w:val="00426F79"/>
    <w:rsid w:val="00427964"/>
    <w:rsid w:val="00427BD8"/>
    <w:rsid w:val="0043072E"/>
    <w:rsid w:val="00431EDB"/>
    <w:rsid w:val="004332FA"/>
    <w:rsid w:val="00434BE2"/>
    <w:rsid w:val="00435592"/>
    <w:rsid w:val="00436273"/>
    <w:rsid w:val="00436C3A"/>
    <w:rsid w:val="00437DCD"/>
    <w:rsid w:val="00442A7D"/>
    <w:rsid w:val="004449BF"/>
    <w:rsid w:val="00451585"/>
    <w:rsid w:val="00452A04"/>
    <w:rsid w:val="00465067"/>
    <w:rsid w:val="00465E40"/>
    <w:rsid w:val="004665C8"/>
    <w:rsid w:val="00466C42"/>
    <w:rsid w:val="00474AA6"/>
    <w:rsid w:val="00474DA6"/>
    <w:rsid w:val="00475865"/>
    <w:rsid w:val="004808CB"/>
    <w:rsid w:val="00482207"/>
    <w:rsid w:val="00484607"/>
    <w:rsid w:val="004920F3"/>
    <w:rsid w:val="00495546"/>
    <w:rsid w:val="00496140"/>
    <w:rsid w:val="004966A2"/>
    <w:rsid w:val="00496722"/>
    <w:rsid w:val="004A00D6"/>
    <w:rsid w:val="004A1922"/>
    <w:rsid w:val="004A2BB8"/>
    <w:rsid w:val="004A6A23"/>
    <w:rsid w:val="004A75FE"/>
    <w:rsid w:val="004B0BB4"/>
    <w:rsid w:val="004C52EF"/>
    <w:rsid w:val="004D33C5"/>
    <w:rsid w:val="004E1DCD"/>
    <w:rsid w:val="004E1EE2"/>
    <w:rsid w:val="004E333E"/>
    <w:rsid w:val="004E459A"/>
    <w:rsid w:val="004E71E5"/>
    <w:rsid w:val="004F4323"/>
    <w:rsid w:val="004F758D"/>
    <w:rsid w:val="00500113"/>
    <w:rsid w:val="00506C68"/>
    <w:rsid w:val="00507F9D"/>
    <w:rsid w:val="005101BF"/>
    <w:rsid w:val="005102EB"/>
    <w:rsid w:val="00511D8D"/>
    <w:rsid w:val="00522BD8"/>
    <w:rsid w:val="00524F55"/>
    <w:rsid w:val="00525AD3"/>
    <w:rsid w:val="005420F0"/>
    <w:rsid w:val="00544839"/>
    <w:rsid w:val="0054546B"/>
    <w:rsid w:val="005538EB"/>
    <w:rsid w:val="00555D59"/>
    <w:rsid w:val="0055616A"/>
    <w:rsid w:val="00556BBE"/>
    <w:rsid w:val="005666D0"/>
    <w:rsid w:val="00571648"/>
    <w:rsid w:val="00571D68"/>
    <w:rsid w:val="00572F73"/>
    <w:rsid w:val="005730A9"/>
    <w:rsid w:val="005739C2"/>
    <w:rsid w:val="00574068"/>
    <w:rsid w:val="00574EF8"/>
    <w:rsid w:val="00575EF5"/>
    <w:rsid w:val="00577A65"/>
    <w:rsid w:val="0058091C"/>
    <w:rsid w:val="00580A01"/>
    <w:rsid w:val="00581B17"/>
    <w:rsid w:val="00582DCF"/>
    <w:rsid w:val="00582EA1"/>
    <w:rsid w:val="005843B1"/>
    <w:rsid w:val="00584737"/>
    <w:rsid w:val="005865FB"/>
    <w:rsid w:val="00586EC7"/>
    <w:rsid w:val="0059545B"/>
    <w:rsid w:val="005964FC"/>
    <w:rsid w:val="00596B02"/>
    <w:rsid w:val="00597858"/>
    <w:rsid w:val="005A118E"/>
    <w:rsid w:val="005A381A"/>
    <w:rsid w:val="005A5C45"/>
    <w:rsid w:val="005B55F3"/>
    <w:rsid w:val="005B667F"/>
    <w:rsid w:val="005B669D"/>
    <w:rsid w:val="005B6B67"/>
    <w:rsid w:val="005C0386"/>
    <w:rsid w:val="005C055C"/>
    <w:rsid w:val="005C0F9D"/>
    <w:rsid w:val="005C29CE"/>
    <w:rsid w:val="005C3338"/>
    <w:rsid w:val="005C38A5"/>
    <w:rsid w:val="005C4BA1"/>
    <w:rsid w:val="005C717B"/>
    <w:rsid w:val="005D13A5"/>
    <w:rsid w:val="005D3566"/>
    <w:rsid w:val="005D57D9"/>
    <w:rsid w:val="005E241B"/>
    <w:rsid w:val="005E392F"/>
    <w:rsid w:val="005E6B0B"/>
    <w:rsid w:val="005E7944"/>
    <w:rsid w:val="005F2F5F"/>
    <w:rsid w:val="005F4290"/>
    <w:rsid w:val="005F6DEA"/>
    <w:rsid w:val="00602C6D"/>
    <w:rsid w:val="00603C8A"/>
    <w:rsid w:val="006067B2"/>
    <w:rsid w:val="0060687D"/>
    <w:rsid w:val="00607292"/>
    <w:rsid w:val="00610C96"/>
    <w:rsid w:val="00614D45"/>
    <w:rsid w:val="00616376"/>
    <w:rsid w:val="006202B6"/>
    <w:rsid w:val="00627BCE"/>
    <w:rsid w:val="00632632"/>
    <w:rsid w:val="0063485B"/>
    <w:rsid w:val="00635272"/>
    <w:rsid w:val="0064002B"/>
    <w:rsid w:val="00641FCA"/>
    <w:rsid w:val="006423DE"/>
    <w:rsid w:val="00642C1B"/>
    <w:rsid w:val="006431CD"/>
    <w:rsid w:val="00645542"/>
    <w:rsid w:val="0065023D"/>
    <w:rsid w:val="00651EA3"/>
    <w:rsid w:val="006527A8"/>
    <w:rsid w:val="00653996"/>
    <w:rsid w:val="006567FC"/>
    <w:rsid w:val="00656948"/>
    <w:rsid w:val="00662480"/>
    <w:rsid w:val="00664A6C"/>
    <w:rsid w:val="00664C86"/>
    <w:rsid w:val="00665DF4"/>
    <w:rsid w:val="00667749"/>
    <w:rsid w:val="006700BC"/>
    <w:rsid w:val="00670748"/>
    <w:rsid w:val="006728D2"/>
    <w:rsid w:val="00673517"/>
    <w:rsid w:val="0067580B"/>
    <w:rsid w:val="00681221"/>
    <w:rsid w:val="006823EC"/>
    <w:rsid w:val="006846DF"/>
    <w:rsid w:val="0069329C"/>
    <w:rsid w:val="006935C0"/>
    <w:rsid w:val="0069381F"/>
    <w:rsid w:val="00693A2F"/>
    <w:rsid w:val="00694BB0"/>
    <w:rsid w:val="00697D76"/>
    <w:rsid w:val="00697FF3"/>
    <w:rsid w:val="006A1AA4"/>
    <w:rsid w:val="006A2DD3"/>
    <w:rsid w:val="006A5C6A"/>
    <w:rsid w:val="006A7579"/>
    <w:rsid w:val="006B343E"/>
    <w:rsid w:val="006B5974"/>
    <w:rsid w:val="006B62C7"/>
    <w:rsid w:val="006B79C7"/>
    <w:rsid w:val="006B7FC0"/>
    <w:rsid w:val="006C1D03"/>
    <w:rsid w:val="006C34FA"/>
    <w:rsid w:val="006C412B"/>
    <w:rsid w:val="006C649E"/>
    <w:rsid w:val="006D3942"/>
    <w:rsid w:val="006D3D0A"/>
    <w:rsid w:val="006D5514"/>
    <w:rsid w:val="006E024D"/>
    <w:rsid w:val="006E1E91"/>
    <w:rsid w:val="006E2AA7"/>
    <w:rsid w:val="006E3174"/>
    <w:rsid w:val="006E39F4"/>
    <w:rsid w:val="006E5046"/>
    <w:rsid w:val="006E73CE"/>
    <w:rsid w:val="006F0611"/>
    <w:rsid w:val="006F1B7F"/>
    <w:rsid w:val="006F3631"/>
    <w:rsid w:val="006F5F54"/>
    <w:rsid w:val="006F7529"/>
    <w:rsid w:val="006F784B"/>
    <w:rsid w:val="006F7EEA"/>
    <w:rsid w:val="0070488E"/>
    <w:rsid w:val="00704E30"/>
    <w:rsid w:val="0070654F"/>
    <w:rsid w:val="00710AF2"/>
    <w:rsid w:val="0071263C"/>
    <w:rsid w:val="00714465"/>
    <w:rsid w:val="00722919"/>
    <w:rsid w:val="007234A5"/>
    <w:rsid w:val="007242BE"/>
    <w:rsid w:val="0072496B"/>
    <w:rsid w:val="00730F5C"/>
    <w:rsid w:val="00733BED"/>
    <w:rsid w:val="0073443F"/>
    <w:rsid w:val="007345D9"/>
    <w:rsid w:val="00744771"/>
    <w:rsid w:val="0074597D"/>
    <w:rsid w:val="007511A8"/>
    <w:rsid w:val="007517EE"/>
    <w:rsid w:val="00752D12"/>
    <w:rsid w:val="007557DE"/>
    <w:rsid w:val="00756473"/>
    <w:rsid w:val="00762A5F"/>
    <w:rsid w:val="00763CB5"/>
    <w:rsid w:val="00764C98"/>
    <w:rsid w:val="00774609"/>
    <w:rsid w:val="007763AE"/>
    <w:rsid w:val="00777CD8"/>
    <w:rsid w:val="00780538"/>
    <w:rsid w:val="00781A41"/>
    <w:rsid w:val="00782A8B"/>
    <w:rsid w:val="007859D6"/>
    <w:rsid w:val="00790601"/>
    <w:rsid w:val="00792171"/>
    <w:rsid w:val="00792418"/>
    <w:rsid w:val="00795ABC"/>
    <w:rsid w:val="00796276"/>
    <w:rsid w:val="007A2A68"/>
    <w:rsid w:val="007B2A73"/>
    <w:rsid w:val="007B2BD5"/>
    <w:rsid w:val="007B3839"/>
    <w:rsid w:val="007B6451"/>
    <w:rsid w:val="007B6BDD"/>
    <w:rsid w:val="007C1175"/>
    <w:rsid w:val="007C2D93"/>
    <w:rsid w:val="007C3886"/>
    <w:rsid w:val="007D1651"/>
    <w:rsid w:val="007D4CBA"/>
    <w:rsid w:val="007E144D"/>
    <w:rsid w:val="007E4A94"/>
    <w:rsid w:val="007E5052"/>
    <w:rsid w:val="007E7EFF"/>
    <w:rsid w:val="007F0763"/>
    <w:rsid w:val="007F2679"/>
    <w:rsid w:val="007F2AC5"/>
    <w:rsid w:val="007F2CAB"/>
    <w:rsid w:val="007F37CD"/>
    <w:rsid w:val="007F3C6A"/>
    <w:rsid w:val="00804A02"/>
    <w:rsid w:val="0080618B"/>
    <w:rsid w:val="00806FBA"/>
    <w:rsid w:val="00811033"/>
    <w:rsid w:val="008152B1"/>
    <w:rsid w:val="00815A8E"/>
    <w:rsid w:val="00820AF8"/>
    <w:rsid w:val="00820BB5"/>
    <w:rsid w:val="008216A0"/>
    <w:rsid w:val="00821F08"/>
    <w:rsid w:val="00822EC9"/>
    <w:rsid w:val="0082377D"/>
    <w:rsid w:val="00826F12"/>
    <w:rsid w:val="008301C5"/>
    <w:rsid w:val="0083574E"/>
    <w:rsid w:val="00835DE3"/>
    <w:rsid w:val="008362C0"/>
    <w:rsid w:val="00844677"/>
    <w:rsid w:val="008457E9"/>
    <w:rsid w:val="00846605"/>
    <w:rsid w:val="00852E8E"/>
    <w:rsid w:val="00855135"/>
    <w:rsid w:val="00860515"/>
    <w:rsid w:val="00861024"/>
    <w:rsid w:val="0086147D"/>
    <w:rsid w:val="0086180C"/>
    <w:rsid w:val="008656C4"/>
    <w:rsid w:val="00867068"/>
    <w:rsid w:val="00871D46"/>
    <w:rsid w:val="008732A1"/>
    <w:rsid w:val="0087641F"/>
    <w:rsid w:val="00880311"/>
    <w:rsid w:val="00880EA3"/>
    <w:rsid w:val="00881CE5"/>
    <w:rsid w:val="008839F5"/>
    <w:rsid w:val="008845C8"/>
    <w:rsid w:val="00885649"/>
    <w:rsid w:val="00892DF0"/>
    <w:rsid w:val="00894160"/>
    <w:rsid w:val="00895858"/>
    <w:rsid w:val="00895F45"/>
    <w:rsid w:val="008976D7"/>
    <w:rsid w:val="008977C3"/>
    <w:rsid w:val="008A0E7B"/>
    <w:rsid w:val="008A3466"/>
    <w:rsid w:val="008A3FF4"/>
    <w:rsid w:val="008A5546"/>
    <w:rsid w:val="008A739F"/>
    <w:rsid w:val="008A7C68"/>
    <w:rsid w:val="008B040C"/>
    <w:rsid w:val="008B052F"/>
    <w:rsid w:val="008B7519"/>
    <w:rsid w:val="008C2DE9"/>
    <w:rsid w:val="008C43D7"/>
    <w:rsid w:val="008C4E32"/>
    <w:rsid w:val="008C69EE"/>
    <w:rsid w:val="008C6B49"/>
    <w:rsid w:val="008D0071"/>
    <w:rsid w:val="008D45C4"/>
    <w:rsid w:val="008D6126"/>
    <w:rsid w:val="008E2834"/>
    <w:rsid w:val="008E2C37"/>
    <w:rsid w:val="008E60B1"/>
    <w:rsid w:val="008E647B"/>
    <w:rsid w:val="008E7378"/>
    <w:rsid w:val="008F2038"/>
    <w:rsid w:val="008F4070"/>
    <w:rsid w:val="008F445A"/>
    <w:rsid w:val="008F4F05"/>
    <w:rsid w:val="00901468"/>
    <w:rsid w:val="00904AFC"/>
    <w:rsid w:val="00904FAE"/>
    <w:rsid w:val="00905ADD"/>
    <w:rsid w:val="00907473"/>
    <w:rsid w:val="00907C37"/>
    <w:rsid w:val="0091132D"/>
    <w:rsid w:val="00911C44"/>
    <w:rsid w:val="0091772F"/>
    <w:rsid w:val="00932BDF"/>
    <w:rsid w:val="00934EE1"/>
    <w:rsid w:val="00937940"/>
    <w:rsid w:val="0094386D"/>
    <w:rsid w:val="00945E47"/>
    <w:rsid w:val="009472EC"/>
    <w:rsid w:val="00951700"/>
    <w:rsid w:val="00951954"/>
    <w:rsid w:val="00954483"/>
    <w:rsid w:val="009601BA"/>
    <w:rsid w:val="00962A83"/>
    <w:rsid w:val="009642B2"/>
    <w:rsid w:val="009644C4"/>
    <w:rsid w:val="00967E12"/>
    <w:rsid w:val="00972529"/>
    <w:rsid w:val="009727FD"/>
    <w:rsid w:val="0097364A"/>
    <w:rsid w:val="00973C7C"/>
    <w:rsid w:val="00975CDE"/>
    <w:rsid w:val="00977123"/>
    <w:rsid w:val="009808FB"/>
    <w:rsid w:val="00980B24"/>
    <w:rsid w:val="00980C68"/>
    <w:rsid w:val="009827F2"/>
    <w:rsid w:val="00982D23"/>
    <w:rsid w:val="0098353E"/>
    <w:rsid w:val="009915F0"/>
    <w:rsid w:val="009954B9"/>
    <w:rsid w:val="009A0C8F"/>
    <w:rsid w:val="009A0DCF"/>
    <w:rsid w:val="009A0E12"/>
    <w:rsid w:val="009A11C5"/>
    <w:rsid w:val="009A267F"/>
    <w:rsid w:val="009A31E9"/>
    <w:rsid w:val="009A3F06"/>
    <w:rsid w:val="009A43C7"/>
    <w:rsid w:val="009A6DB8"/>
    <w:rsid w:val="009B1449"/>
    <w:rsid w:val="009B1936"/>
    <w:rsid w:val="009B1E4B"/>
    <w:rsid w:val="009B3D45"/>
    <w:rsid w:val="009B4A9B"/>
    <w:rsid w:val="009B4EE7"/>
    <w:rsid w:val="009B5CCF"/>
    <w:rsid w:val="009C05A2"/>
    <w:rsid w:val="009C1E30"/>
    <w:rsid w:val="009C3070"/>
    <w:rsid w:val="009C39DA"/>
    <w:rsid w:val="009D0812"/>
    <w:rsid w:val="009D363F"/>
    <w:rsid w:val="009D6095"/>
    <w:rsid w:val="009D6278"/>
    <w:rsid w:val="009D6AEB"/>
    <w:rsid w:val="009D7A2B"/>
    <w:rsid w:val="009E1BEA"/>
    <w:rsid w:val="009E2507"/>
    <w:rsid w:val="009E73D9"/>
    <w:rsid w:val="009E7942"/>
    <w:rsid w:val="009F1ACF"/>
    <w:rsid w:val="009F40D7"/>
    <w:rsid w:val="009F41B5"/>
    <w:rsid w:val="009F46CD"/>
    <w:rsid w:val="009F64C5"/>
    <w:rsid w:val="009F6652"/>
    <w:rsid w:val="009F7DCB"/>
    <w:rsid w:val="00A0240B"/>
    <w:rsid w:val="00A03688"/>
    <w:rsid w:val="00A03E4B"/>
    <w:rsid w:val="00A0425E"/>
    <w:rsid w:val="00A04642"/>
    <w:rsid w:val="00A0544A"/>
    <w:rsid w:val="00A069FF"/>
    <w:rsid w:val="00A1050D"/>
    <w:rsid w:val="00A1245B"/>
    <w:rsid w:val="00A142A6"/>
    <w:rsid w:val="00A142B8"/>
    <w:rsid w:val="00A15C61"/>
    <w:rsid w:val="00A23A80"/>
    <w:rsid w:val="00A23C59"/>
    <w:rsid w:val="00A25654"/>
    <w:rsid w:val="00A2583F"/>
    <w:rsid w:val="00A259B7"/>
    <w:rsid w:val="00A269B1"/>
    <w:rsid w:val="00A35F00"/>
    <w:rsid w:val="00A37A26"/>
    <w:rsid w:val="00A40367"/>
    <w:rsid w:val="00A45090"/>
    <w:rsid w:val="00A45C75"/>
    <w:rsid w:val="00A4703D"/>
    <w:rsid w:val="00A54CD3"/>
    <w:rsid w:val="00A57039"/>
    <w:rsid w:val="00A62CB2"/>
    <w:rsid w:val="00A66B74"/>
    <w:rsid w:val="00A67563"/>
    <w:rsid w:val="00A72DA6"/>
    <w:rsid w:val="00A82BEB"/>
    <w:rsid w:val="00A86722"/>
    <w:rsid w:val="00A86C60"/>
    <w:rsid w:val="00A87B0F"/>
    <w:rsid w:val="00A87FB3"/>
    <w:rsid w:val="00A90399"/>
    <w:rsid w:val="00A91C36"/>
    <w:rsid w:val="00A91D4A"/>
    <w:rsid w:val="00AA030B"/>
    <w:rsid w:val="00AA30E1"/>
    <w:rsid w:val="00AA3126"/>
    <w:rsid w:val="00AA3569"/>
    <w:rsid w:val="00AA3929"/>
    <w:rsid w:val="00AA3B64"/>
    <w:rsid w:val="00AA4B72"/>
    <w:rsid w:val="00AA708C"/>
    <w:rsid w:val="00AB65BF"/>
    <w:rsid w:val="00AC2C73"/>
    <w:rsid w:val="00AC5AB5"/>
    <w:rsid w:val="00AC5F43"/>
    <w:rsid w:val="00AC6366"/>
    <w:rsid w:val="00AC6E09"/>
    <w:rsid w:val="00AD1320"/>
    <w:rsid w:val="00AD1B05"/>
    <w:rsid w:val="00AD51EE"/>
    <w:rsid w:val="00AD5D5E"/>
    <w:rsid w:val="00AE0B3F"/>
    <w:rsid w:val="00AE1714"/>
    <w:rsid w:val="00AE69D4"/>
    <w:rsid w:val="00AE7C9D"/>
    <w:rsid w:val="00AF2D27"/>
    <w:rsid w:val="00AF2D36"/>
    <w:rsid w:val="00AF3111"/>
    <w:rsid w:val="00AF51C0"/>
    <w:rsid w:val="00AF661F"/>
    <w:rsid w:val="00B00914"/>
    <w:rsid w:val="00B01AD4"/>
    <w:rsid w:val="00B13B42"/>
    <w:rsid w:val="00B15105"/>
    <w:rsid w:val="00B16214"/>
    <w:rsid w:val="00B1732E"/>
    <w:rsid w:val="00B22D5A"/>
    <w:rsid w:val="00B240FE"/>
    <w:rsid w:val="00B244BF"/>
    <w:rsid w:val="00B24D72"/>
    <w:rsid w:val="00B25590"/>
    <w:rsid w:val="00B26DBB"/>
    <w:rsid w:val="00B320E8"/>
    <w:rsid w:val="00B350D1"/>
    <w:rsid w:val="00B35AED"/>
    <w:rsid w:val="00B3628E"/>
    <w:rsid w:val="00B36453"/>
    <w:rsid w:val="00B4563E"/>
    <w:rsid w:val="00B4570A"/>
    <w:rsid w:val="00B462BA"/>
    <w:rsid w:val="00B46B1E"/>
    <w:rsid w:val="00B475A7"/>
    <w:rsid w:val="00B475D8"/>
    <w:rsid w:val="00B5142B"/>
    <w:rsid w:val="00B5265B"/>
    <w:rsid w:val="00B53432"/>
    <w:rsid w:val="00B54833"/>
    <w:rsid w:val="00B556EE"/>
    <w:rsid w:val="00B55780"/>
    <w:rsid w:val="00B61F21"/>
    <w:rsid w:val="00B651A4"/>
    <w:rsid w:val="00B651D6"/>
    <w:rsid w:val="00B66B06"/>
    <w:rsid w:val="00B67E97"/>
    <w:rsid w:val="00B72796"/>
    <w:rsid w:val="00B7323A"/>
    <w:rsid w:val="00B7612F"/>
    <w:rsid w:val="00B76AAF"/>
    <w:rsid w:val="00B81EC5"/>
    <w:rsid w:val="00B828E5"/>
    <w:rsid w:val="00B847FB"/>
    <w:rsid w:val="00B84F32"/>
    <w:rsid w:val="00B9351A"/>
    <w:rsid w:val="00B95217"/>
    <w:rsid w:val="00BA051F"/>
    <w:rsid w:val="00BA1A7C"/>
    <w:rsid w:val="00BA25F0"/>
    <w:rsid w:val="00BA3705"/>
    <w:rsid w:val="00BA3C46"/>
    <w:rsid w:val="00BA43DB"/>
    <w:rsid w:val="00BA4880"/>
    <w:rsid w:val="00BA6F72"/>
    <w:rsid w:val="00BB066C"/>
    <w:rsid w:val="00BB11A1"/>
    <w:rsid w:val="00BB29CB"/>
    <w:rsid w:val="00BB5DDB"/>
    <w:rsid w:val="00BB7D04"/>
    <w:rsid w:val="00BC0A31"/>
    <w:rsid w:val="00BC4CD9"/>
    <w:rsid w:val="00BC5918"/>
    <w:rsid w:val="00BD2015"/>
    <w:rsid w:val="00BD2C6B"/>
    <w:rsid w:val="00BD5A29"/>
    <w:rsid w:val="00BE3F5D"/>
    <w:rsid w:val="00BE643B"/>
    <w:rsid w:val="00BE703A"/>
    <w:rsid w:val="00BE73C2"/>
    <w:rsid w:val="00BF00AC"/>
    <w:rsid w:val="00BF59A7"/>
    <w:rsid w:val="00C0340A"/>
    <w:rsid w:val="00C03C3C"/>
    <w:rsid w:val="00C05A3B"/>
    <w:rsid w:val="00C10B5A"/>
    <w:rsid w:val="00C112C3"/>
    <w:rsid w:val="00C132A3"/>
    <w:rsid w:val="00C13A26"/>
    <w:rsid w:val="00C13CA6"/>
    <w:rsid w:val="00C1535A"/>
    <w:rsid w:val="00C1549D"/>
    <w:rsid w:val="00C20904"/>
    <w:rsid w:val="00C21A28"/>
    <w:rsid w:val="00C2651E"/>
    <w:rsid w:val="00C27378"/>
    <w:rsid w:val="00C316C1"/>
    <w:rsid w:val="00C32F91"/>
    <w:rsid w:val="00C35B0B"/>
    <w:rsid w:val="00C41848"/>
    <w:rsid w:val="00C453BB"/>
    <w:rsid w:val="00C5091F"/>
    <w:rsid w:val="00C50B7B"/>
    <w:rsid w:val="00C51079"/>
    <w:rsid w:val="00C51A52"/>
    <w:rsid w:val="00C55D78"/>
    <w:rsid w:val="00C65BDA"/>
    <w:rsid w:val="00C6690A"/>
    <w:rsid w:val="00C67888"/>
    <w:rsid w:val="00C67974"/>
    <w:rsid w:val="00C7207B"/>
    <w:rsid w:val="00C7265F"/>
    <w:rsid w:val="00C73B12"/>
    <w:rsid w:val="00C74A63"/>
    <w:rsid w:val="00C8099C"/>
    <w:rsid w:val="00C838BD"/>
    <w:rsid w:val="00C83F77"/>
    <w:rsid w:val="00C8480F"/>
    <w:rsid w:val="00C85042"/>
    <w:rsid w:val="00C868DB"/>
    <w:rsid w:val="00C869AB"/>
    <w:rsid w:val="00C86BC0"/>
    <w:rsid w:val="00C8775F"/>
    <w:rsid w:val="00C879F8"/>
    <w:rsid w:val="00C9117E"/>
    <w:rsid w:val="00C94175"/>
    <w:rsid w:val="00C94CC7"/>
    <w:rsid w:val="00C959EA"/>
    <w:rsid w:val="00C9646B"/>
    <w:rsid w:val="00CA145D"/>
    <w:rsid w:val="00CA3832"/>
    <w:rsid w:val="00CA3A87"/>
    <w:rsid w:val="00CA48FB"/>
    <w:rsid w:val="00CA6185"/>
    <w:rsid w:val="00CA6D8F"/>
    <w:rsid w:val="00CA7A55"/>
    <w:rsid w:val="00CB0753"/>
    <w:rsid w:val="00CB0799"/>
    <w:rsid w:val="00CB0C24"/>
    <w:rsid w:val="00CB0EFD"/>
    <w:rsid w:val="00CB35B8"/>
    <w:rsid w:val="00CB5DFA"/>
    <w:rsid w:val="00CB6052"/>
    <w:rsid w:val="00CB642C"/>
    <w:rsid w:val="00CB77B7"/>
    <w:rsid w:val="00CC03F6"/>
    <w:rsid w:val="00CC1515"/>
    <w:rsid w:val="00CC441D"/>
    <w:rsid w:val="00CC4A91"/>
    <w:rsid w:val="00CD00A9"/>
    <w:rsid w:val="00CD12C6"/>
    <w:rsid w:val="00CD4304"/>
    <w:rsid w:val="00CD5CE0"/>
    <w:rsid w:val="00CE2508"/>
    <w:rsid w:val="00CE2760"/>
    <w:rsid w:val="00CE6328"/>
    <w:rsid w:val="00CE6D31"/>
    <w:rsid w:val="00CF05B6"/>
    <w:rsid w:val="00CF23D3"/>
    <w:rsid w:val="00CF3EC4"/>
    <w:rsid w:val="00CF5B81"/>
    <w:rsid w:val="00CF781B"/>
    <w:rsid w:val="00CF7E12"/>
    <w:rsid w:val="00D0020D"/>
    <w:rsid w:val="00D010B0"/>
    <w:rsid w:val="00D02319"/>
    <w:rsid w:val="00D03056"/>
    <w:rsid w:val="00D07867"/>
    <w:rsid w:val="00D1324C"/>
    <w:rsid w:val="00D1395E"/>
    <w:rsid w:val="00D155E1"/>
    <w:rsid w:val="00D15847"/>
    <w:rsid w:val="00D162E0"/>
    <w:rsid w:val="00D2414C"/>
    <w:rsid w:val="00D25C7B"/>
    <w:rsid w:val="00D26DA7"/>
    <w:rsid w:val="00D27A92"/>
    <w:rsid w:val="00D307F2"/>
    <w:rsid w:val="00D31530"/>
    <w:rsid w:val="00D343CC"/>
    <w:rsid w:val="00D42243"/>
    <w:rsid w:val="00D430E8"/>
    <w:rsid w:val="00D4363E"/>
    <w:rsid w:val="00D44A6B"/>
    <w:rsid w:val="00D44FAC"/>
    <w:rsid w:val="00D45E02"/>
    <w:rsid w:val="00D5445A"/>
    <w:rsid w:val="00D5493D"/>
    <w:rsid w:val="00D54DCE"/>
    <w:rsid w:val="00D604DB"/>
    <w:rsid w:val="00D62207"/>
    <w:rsid w:val="00D66015"/>
    <w:rsid w:val="00D75CD4"/>
    <w:rsid w:val="00D770A2"/>
    <w:rsid w:val="00D8035C"/>
    <w:rsid w:val="00D8204C"/>
    <w:rsid w:val="00D8485D"/>
    <w:rsid w:val="00D85E96"/>
    <w:rsid w:val="00D92201"/>
    <w:rsid w:val="00D9304F"/>
    <w:rsid w:val="00D949DB"/>
    <w:rsid w:val="00D971F5"/>
    <w:rsid w:val="00DA0340"/>
    <w:rsid w:val="00DA142E"/>
    <w:rsid w:val="00DA146E"/>
    <w:rsid w:val="00DA267D"/>
    <w:rsid w:val="00DA3A13"/>
    <w:rsid w:val="00DA3E94"/>
    <w:rsid w:val="00DA516C"/>
    <w:rsid w:val="00DA7A6A"/>
    <w:rsid w:val="00DB1DB7"/>
    <w:rsid w:val="00DB4927"/>
    <w:rsid w:val="00DB4FFC"/>
    <w:rsid w:val="00DB6112"/>
    <w:rsid w:val="00DB7712"/>
    <w:rsid w:val="00DB7A98"/>
    <w:rsid w:val="00DC1122"/>
    <w:rsid w:val="00DC262B"/>
    <w:rsid w:val="00DC30C9"/>
    <w:rsid w:val="00DC3D78"/>
    <w:rsid w:val="00DC46DC"/>
    <w:rsid w:val="00DC5287"/>
    <w:rsid w:val="00DC7219"/>
    <w:rsid w:val="00DD0496"/>
    <w:rsid w:val="00DD12E7"/>
    <w:rsid w:val="00DD3BDE"/>
    <w:rsid w:val="00DD4BA7"/>
    <w:rsid w:val="00DD55B1"/>
    <w:rsid w:val="00DE56DE"/>
    <w:rsid w:val="00DE5EAD"/>
    <w:rsid w:val="00DE5F4C"/>
    <w:rsid w:val="00DF0FEA"/>
    <w:rsid w:val="00DF15FB"/>
    <w:rsid w:val="00DF42B1"/>
    <w:rsid w:val="00DF5599"/>
    <w:rsid w:val="00DF70A6"/>
    <w:rsid w:val="00DF7563"/>
    <w:rsid w:val="00E001A6"/>
    <w:rsid w:val="00E04406"/>
    <w:rsid w:val="00E10986"/>
    <w:rsid w:val="00E121F3"/>
    <w:rsid w:val="00E129B5"/>
    <w:rsid w:val="00E172FC"/>
    <w:rsid w:val="00E201D9"/>
    <w:rsid w:val="00E23211"/>
    <w:rsid w:val="00E30117"/>
    <w:rsid w:val="00E32A14"/>
    <w:rsid w:val="00E33416"/>
    <w:rsid w:val="00E357BA"/>
    <w:rsid w:val="00E36C52"/>
    <w:rsid w:val="00E37A64"/>
    <w:rsid w:val="00E37DFF"/>
    <w:rsid w:val="00E40B7C"/>
    <w:rsid w:val="00E428FB"/>
    <w:rsid w:val="00E42B57"/>
    <w:rsid w:val="00E432FA"/>
    <w:rsid w:val="00E43E4F"/>
    <w:rsid w:val="00E45FAC"/>
    <w:rsid w:val="00E51111"/>
    <w:rsid w:val="00E572FA"/>
    <w:rsid w:val="00E577CB"/>
    <w:rsid w:val="00E57C18"/>
    <w:rsid w:val="00E61DFE"/>
    <w:rsid w:val="00E64462"/>
    <w:rsid w:val="00E65762"/>
    <w:rsid w:val="00E67C88"/>
    <w:rsid w:val="00E71457"/>
    <w:rsid w:val="00E74061"/>
    <w:rsid w:val="00E80582"/>
    <w:rsid w:val="00E81DAD"/>
    <w:rsid w:val="00E81FC5"/>
    <w:rsid w:val="00E83060"/>
    <w:rsid w:val="00E86FA2"/>
    <w:rsid w:val="00E920E9"/>
    <w:rsid w:val="00E93EA9"/>
    <w:rsid w:val="00E94D78"/>
    <w:rsid w:val="00E959F1"/>
    <w:rsid w:val="00EA2092"/>
    <w:rsid w:val="00EA5D49"/>
    <w:rsid w:val="00EA5E92"/>
    <w:rsid w:val="00EA6DF9"/>
    <w:rsid w:val="00EB107C"/>
    <w:rsid w:val="00EB4437"/>
    <w:rsid w:val="00EB518A"/>
    <w:rsid w:val="00EC6529"/>
    <w:rsid w:val="00EC77CF"/>
    <w:rsid w:val="00ED0372"/>
    <w:rsid w:val="00ED1A27"/>
    <w:rsid w:val="00ED31B2"/>
    <w:rsid w:val="00ED49E5"/>
    <w:rsid w:val="00ED753E"/>
    <w:rsid w:val="00ED76F8"/>
    <w:rsid w:val="00EE390E"/>
    <w:rsid w:val="00EE53EA"/>
    <w:rsid w:val="00EE6252"/>
    <w:rsid w:val="00EE75F0"/>
    <w:rsid w:val="00EF0471"/>
    <w:rsid w:val="00EF0E35"/>
    <w:rsid w:val="00EF12C7"/>
    <w:rsid w:val="00EF424B"/>
    <w:rsid w:val="00EF6171"/>
    <w:rsid w:val="00F03A8F"/>
    <w:rsid w:val="00F0474F"/>
    <w:rsid w:val="00F06C3B"/>
    <w:rsid w:val="00F143AD"/>
    <w:rsid w:val="00F158C1"/>
    <w:rsid w:val="00F15A0F"/>
    <w:rsid w:val="00F20CA8"/>
    <w:rsid w:val="00F27A57"/>
    <w:rsid w:val="00F27D36"/>
    <w:rsid w:val="00F30114"/>
    <w:rsid w:val="00F30D9D"/>
    <w:rsid w:val="00F30ED6"/>
    <w:rsid w:val="00F3428B"/>
    <w:rsid w:val="00F35398"/>
    <w:rsid w:val="00F35AA1"/>
    <w:rsid w:val="00F3657A"/>
    <w:rsid w:val="00F40DA7"/>
    <w:rsid w:val="00F41067"/>
    <w:rsid w:val="00F42DC5"/>
    <w:rsid w:val="00F4323D"/>
    <w:rsid w:val="00F468CE"/>
    <w:rsid w:val="00F4737D"/>
    <w:rsid w:val="00F47D97"/>
    <w:rsid w:val="00F54FD7"/>
    <w:rsid w:val="00F55BA7"/>
    <w:rsid w:val="00F60ADE"/>
    <w:rsid w:val="00F62D3B"/>
    <w:rsid w:val="00F637DA"/>
    <w:rsid w:val="00F6480F"/>
    <w:rsid w:val="00F7125A"/>
    <w:rsid w:val="00F752CC"/>
    <w:rsid w:val="00F75ABE"/>
    <w:rsid w:val="00F857DE"/>
    <w:rsid w:val="00F86429"/>
    <w:rsid w:val="00F86503"/>
    <w:rsid w:val="00F91016"/>
    <w:rsid w:val="00F94399"/>
    <w:rsid w:val="00F97A00"/>
    <w:rsid w:val="00FA13C6"/>
    <w:rsid w:val="00FA4577"/>
    <w:rsid w:val="00FA500C"/>
    <w:rsid w:val="00FA5188"/>
    <w:rsid w:val="00FA55FB"/>
    <w:rsid w:val="00FA6363"/>
    <w:rsid w:val="00FB084B"/>
    <w:rsid w:val="00FB2013"/>
    <w:rsid w:val="00FB205F"/>
    <w:rsid w:val="00FB4824"/>
    <w:rsid w:val="00FB4CD8"/>
    <w:rsid w:val="00FB5CAF"/>
    <w:rsid w:val="00FB63A0"/>
    <w:rsid w:val="00FB6B28"/>
    <w:rsid w:val="00FC13BE"/>
    <w:rsid w:val="00FC560D"/>
    <w:rsid w:val="00FC5E5C"/>
    <w:rsid w:val="00FC5F48"/>
    <w:rsid w:val="00FC62E1"/>
    <w:rsid w:val="00FC7C3E"/>
    <w:rsid w:val="00FC7E57"/>
    <w:rsid w:val="00FD4A31"/>
    <w:rsid w:val="00FD76EF"/>
    <w:rsid w:val="00FE1E1A"/>
    <w:rsid w:val="00FE26E1"/>
    <w:rsid w:val="00FE383F"/>
    <w:rsid w:val="00FE3D74"/>
    <w:rsid w:val="00FE413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03"/>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 w:type="character" w:styleId="Hyperlink">
    <w:name w:val="Hyperlink"/>
    <w:basedOn w:val="DefaultParagraphFont"/>
    <w:uiPriority w:val="99"/>
    <w:unhideWhenUsed/>
    <w:rsid w:val="00820BB5"/>
    <w:rPr>
      <w:color w:val="467886" w:themeColor="hyperlink"/>
      <w:u w:val="single"/>
    </w:rPr>
  </w:style>
  <w:style w:type="character" w:styleId="UnresolvedMention">
    <w:name w:val="Unresolved Mention"/>
    <w:basedOn w:val="DefaultParagraphFont"/>
    <w:uiPriority w:val="99"/>
    <w:semiHidden/>
    <w:unhideWhenUsed/>
    <w:rsid w:val="00820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tiff"/><Relationship Id="rId63" Type="http://schemas.openxmlformats.org/officeDocument/2006/relationships/image" Target="media/image53.jpe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g"/><Relationship Id="rId40" Type="http://schemas.openxmlformats.org/officeDocument/2006/relationships/image" Target="media/image30.jpeg"/><Relationship Id="rId45" Type="http://schemas.openxmlformats.org/officeDocument/2006/relationships/image" Target="media/image35.jp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g"/><Relationship Id="rId43" Type="http://schemas.openxmlformats.org/officeDocument/2006/relationships/image" Target="media/image33.jpeg"/><Relationship Id="rId48" Type="http://schemas.openxmlformats.org/officeDocument/2006/relationships/image" Target="media/image38.tiff"/><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jp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4227</TotalTime>
  <Pages>108</Pages>
  <Words>15800</Words>
  <Characters>90066</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3392</cp:revision>
  <cp:lastPrinted>2026-03-24T04:19:00Z</cp:lastPrinted>
  <dcterms:created xsi:type="dcterms:W3CDTF">2025-03-06T23:35:00Z</dcterms:created>
  <dcterms:modified xsi:type="dcterms:W3CDTF">2026-03-24T05:14:00Z</dcterms:modified>
</cp:coreProperties>
</file>